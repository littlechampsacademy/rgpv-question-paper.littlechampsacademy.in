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558" w:type="dxa"/>
        <w:tblLook w:val="04A0"/>
      </w:tblPr>
      <w:tblGrid>
        <w:gridCol w:w="9018"/>
      </w:tblGrid>
      <w:tr w:rsidR="005548CA" w:rsidRPr="00006910" w:rsidTr="001F76E5">
        <w:trPr>
          <w:trHeight w:val="440"/>
        </w:trPr>
        <w:tc>
          <w:tcPr>
            <w:tcW w:w="9018" w:type="dxa"/>
          </w:tcPr>
          <w:p w:rsidR="009F19C3" w:rsidRPr="003924E3" w:rsidRDefault="005548CA" w:rsidP="009F19C3">
            <w:pPr>
              <w:tabs>
                <w:tab w:val="left" w:pos="3615"/>
                <w:tab w:val="center" w:pos="4332"/>
              </w:tabs>
              <w:spacing w:line="360" w:lineRule="auto"/>
              <w:jc w:val="center"/>
              <w:rPr>
                <w:rFonts w:asciiTheme="minorHAnsi" w:hAnsiTheme="minorHAnsi"/>
                <w:b/>
                <w:bCs/>
                <w:sz w:val="28"/>
                <w:szCs w:val="28"/>
              </w:rPr>
            </w:pPr>
            <w:r w:rsidRPr="003924E3">
              <w:rPr>
                <w:rFonts w:asciiTheme="minorHAnsi" w:hAnsiTheme="minorHAnsi"/>
                <w:b/>
                <w:bCs/>
                <w:sz w:val="28"/>
                <w:szCs w:val="28"/>
              </w:rPr>
              <w:t xml:space="preserve">UNIT – </w:t>
            </w:r>
            <w:r w:rsidR="00C221AE">
              <w:rPr>
                <w:rFonts w:asciiTheme="minorHAnsi" w:hAnsiTheme="minorHAnsi"/>
                <w:b/>
                <w:bCs/>
                <w:sz w:val="28"/>
                <w:szCs w:val="28"/>
              </w:rPr>
              <w:t>5</w:t>
            </w:r>
          </w:p>
        </w:tc>
      </w:tr>
      <w:tr w:rsidR="005548CA" w:rsidRPr="00006910" w:rsidTr="001F76E5">
        <w:trPr>
          <w:trHeight w:val="728"/>
        </w:trPr>
        <w:tc>
          <w:tcPr>
            <w:tcW w:w="9018" w:type="dxa"/>
          </w:tcPr>
          <w:p w:rsidR="005548CA" w:rsidRPr="003924E3" w:rsidRDefault="005548CA">
            <w:pPr>
              <w:rPr>
                <w:rFonts w:asciiTheme="minorHAnsi" w:hAnsiTheme="minorHAnsi"/>
                <w:b/>
                <w:bCs/>
                <w:sz w:val="28"/>
                <w:szCs w:val="28"/>
              </w:rPr>
            </w:pPr>
          </w:p>
          <w:p w:rsidR="005548CA" w:rsidRPr="003924E3" w:rsidRDefault="00C221AE" w:rsidP="009F19C3">
            <w:pPr>
              <w:spacing w:line="360" w:lineRule="auto"/>
              <w:jc w:val="center"/>
              <w:rPr>
                <w:rFonts w:asciiTheme="minorHAnsi" w:hAnsiTheme="minorHAnsi"/>
                <w:b/>
                <w:bCs/>
                <w:sz w:val="28"/>
                <w:szCs w:val="28"/>
              </w:rPr>
            </w:pPr>
            <w:r>
              <w:rPr>
                <w:rFonts w:asciiTheme="minorHAnsi" w:hAnsiTheme="minorHAnsi"/>
                <w:b/>
                <w:bCs/>
                <w:sz w:val="28"/>
                <w:szCs w:val="28"/>
              </w:rPr>
              <w:t>LASER AND FIBRE OPTICS</w:t>
            </w:r>
          </w:p>
        </w:tc>
      </w:tr>
      <w:tr w:rsidR="005548CA" w:rsidRPr="00006910" w:rsidTr="001F76E5">
        <w:trPr>
          <w:trHeight w:val="413"/>
        </w:trPr>
        <w:tc>
          <w:tcPr>
            <w:tcW w:w="9018" w:type="dxa"/>
          </w:tcPr>
          <w:p w:rsidR="009F19C3" w:rsidRPr="003924E3" w:rsidRDefault="00C221AE" w:rsidP="009F19C3">
            <w:pPr>
              <w:spacing w:line="360" w:lineRule="auto"/>
              <w:jc w:val="center"/>
              <w:rPr>
                <w:rFonts w:asciiTheme="minorHAnsi" w:hAnsiTheme="minorHAnsi"/>
                <w:b/>
                <w:bCs/>
                <w:sz w:val="28"/>
                <w:szCs w:val="28"/>
              </w:rPr>
            </w:pPr>
            <w:r>
              <w:rPr>
                <w:rFonts w:asciiTheme="minorHAnsi" w:hAnsiTheme="minorHAnsi"/>
                <w:b/>
                <w:bCs/>
                <w:sz w:val="28"/>
                <w:szCs w:val="28"/>
              </w:rPr>
              <w:t>Unit-05</w:t>
            </w:r>
            <w:r w:rsidR="005548CA" w:rsidRPr="003924E3">
              <w:rPr>
                <w:rFonts w:asciiTheme="minorHAnsi" w:hAnsiTheme="minorHAnsi"/>
                <w:b/>
                <w:bCs/>
                <w:sz w:val="28"/>
                <w:szCs w:val="28"/>
              </w:rPr>
              <w:t>/Lecture-01</w:t>
            </w:r>
          </w:p>
        </w:tc>
      </w:tr>
      <w:tr w:rsidR="009F19C3" w:rsidRPr="00006910" w:rsidTr="00106BDB">
        <w:trPr>
          <w:trHeight w:val="3770"/>
        </w:trPr>
        <w:tc>
          <w:tcPr>
            <w:tcW w:w="9018" w:type="dxa"/>
          </w:tcPr>
          <w:p w:rsidR="00F3362E" w:rsidRPr="00006910" w:rsidRDefault="00F3362E" w:rsidP="009F19C3">
            <w:pPr>
              <w:spacing w:line="360" w:lineRule="auto"/>
              <w:jc w:val="both"/>
              <w:rPr>
                <w:rFonts w:asciiTheme="minorHAnsi" w:hAnsiTheme="minorHAnsi"/>
                <w:b/>
                <w:bCs/>
                <w:sz w:val="24"/>
                <w:szCs w:val="24"/>
              </w:rPr>
            </w:pPr>
          </w:p>
          <w:p w:rsidR="0051753F" w:rsidRDefault="009F19C3" w:rsidP="0051753F">
            <w:pPr>
              <w:widowControl/>
              <w:suppressAutoHyphens w:val="0"/>
              <w:autoSpaceDE w:val="0"/>
              <w:autoSpaceDN w:val="0"/>
              <w:adjustRightInd w:val="0"/>
              <w:jc w:val="both"/>
              <w:rPr>
                <w:rFonts w:asciiTheme="minorHAnsi" w:hAnsiTheme="minorHAnsi"/>
                <w:b/>
                <w:bCs/>
                <w:sz w:val="24"/>
                <w:szCs w:val="24"/>
              </w:rPr>
            </w:pPr>
            <w:r w:rsidRPr="00006910">
              <w:rPr>
                <w:rFonts w:asciiTheme="minorHAnsi" w:hAnsiTheme="minorHAnsi"/>
                <w:b/>
                <w:bCs/>
                <w:sz w:val="24"/>
                <w:szCs w:val="24"/>
              </w:rPr>
              <w:t xml:space="preserve">Introduction &amp; Definition </w:t>
            </w:r>
            <w:r w:rsidR="0051753F" w:rsidRPr="00F346D8">
              <w:rPr>
                <w:rFonts w:asciiTheme="minorHAnsi" w:hAnsiTheme="minorHAnsi"/>
                <w:b/>
                <w:bCs/>
                <w:sz w:val="24"/>
                <w:szCs w:val="24"/>
              </w:rPr>
              <w:t>[RGPV/</w:t>
            </w:r>
            <w:r w:rsidR="0051753F">
              <w:rPr>
                <w:rFonts w:asciiTheme="minorHAnsi" w:hAnsiTheme="minorHAnsi"/>
                <w:b/>
                <w:bCs/>
                <w:sz w:val="24"/>
                <w:szCs w:val="24"/>
              </w:rPr>
              <w:t xml:space="preserve"> June 2011,</w:t>
            </w:r>
            <w:r w:rsidR="0051753F" w:rsidRPr="00F346D8">
              <w:rPr>
                <w:rFonts w:asciiTheme="minorHAnsi" w:hAnsiTheme="minorHAnsi"/>
                <w:b/>
                <w:bCs/>
                <w:sz w:val="24"/>
                <w:szCs w:val="24"/>
              </w:rPr>
              <w:t>Dec2012 (</w:t>
            </w:r>
            <w:r w:rsidR="0051753F">
              <w:rPr>
                <w:rFonts w:asciiTheme="minorHAnsi" w:hAnsiTheme="minorHAnsi"/>
                <w:b/>
                <w:bCs/>
                <w:sz w:val="24"/>
                <w:szCs w:val="24"/>
              </w:rPr>
              <w:t>14</w:t>
            </w:r>
            <w:r w:rsidR="0051753F" w:rsidRPr="00F346D8">
              <w:rPr>
                <w:rFonts w:asciiTheme="minorHAnsi" w:hAnsiTheme="minorHAnsi"/>
                <w:b/>
                <w:bCs/>
                <w:sz w:val="24"/>
                <w:szCs w:val="24"/>
              </w:rPr>
              <w:t>)]</w:t>
            </w:r>
          </w:p>
          <w:p w:rsidR="00F3362E" w:rsidRPr="00006910" w:rsidRDefault="00F3362E" w:rsidP="009F19C3">
            <w:pPr>
              <w:spacing w:line="360" w:lineRule="auto"/>
              <w:jc w:val="both"/>
              <w:rPr>
                <w:rFonts w:asciiTheme="minorHAnsi" w:hAnsiTheme="minorHAnsi"/>
                <w:b/>
                <w:bCs/>
                <w:sz w:val="24"/>
                <w:szCs w:val="24"/>
              </w:rPr>
            </w:pPr>
          </w:p>
          <w:p w:rsidR="00F346D8" w:rsidRPr="00F346D8" w:rsidRDefault="00F346D8"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hAnsiTheme="minorHAnsi"/>
                <w:b/>
                <w:bCs/>
                <w:sz w:val="24"/>
                <w:szCs w:val="24"/>
              </w:rPr>
              <w:t xml:space="preserve">               </w:t>
            </w:r>
            <w:r w:rsidR="00F3362E" w:rsidRPr="00006910">
              <w:rPr>
                <w:rFonts w:asciiTheme="minorHAnsi" w:hAnsiTheme="minorHAnsi"/>
                <w:b/>
                <w:bCs/>
                <w:sz w:val="24"/>
                <w:szCs w:val="24"/>
              </w:rPr>
              <w:t xml:space="preserve"> </w:t>
            </w:r>
            <w:r w:rsidRPr="00F346D8">
              <w:rPr>
                <w:rFonts w:asciiTheme="minorHAnsi" w:eastAsiaTheme="minorHAnsi" w:hAnsiTheme="minorHAnsi" w:cs="ArialMT"/>
                <w:kern w:val="0"/>
                <w:sz w:val="24"/>
                <w:szCs w:val="24"/>
                <w:lang w:val="en-US"/>
              </w:rPr>
              <w:t>An atom consists of an electron cloud revolving around the central</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nucleus having protons and neutrons. The atoms are constantly in</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motion, they vibrate, move and rotate. Also they are in different states of</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excitation and hence have different energies. If some external energy in</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the form of light, heat, or electricity is supplied to an atom, the electrons</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from low energy level called ground state may jump to higher energy level</w:t>
            </w:r>
          </w:p>
          <w:p w:rsidR="00F346D8" w:rsidRDefault="00F346D8"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called excited state. The electrons in the higher energy orbit cannot stay</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there for a long time. Therefore they return to the ground state</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spontaneously releasing the absorbed energy in the form of radiations.</w:t>
            </w:r>
          </w:p>
          <w:p w:rsidR="00AE12C2" w:rsidRPr="00F346D8" w:rsidRDefault="00AE12C2"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F346D8" w:rsidRPr="00F346D8" w:rsidRDefault="00F346D8" w:rsidP="005A454E">
            <w:pPr>
              <w:widowControl/>
              <w:suppressAutoHyphens w:val="0"/>
              <w:autoSpaceDE w:val="0"/>
              <w:autoSpaceDN w:val="0"/>
              <w:adjustRightInd w:val="0"/>
              <w:jc w:val="both"/>
              <w:rPr>
                <w:rFonts w:asciiTheme="minorHAnsi" w:eastAsiaTheme="minorHAnsi" w:hAnsiTheme="minorHAnsi" w:cs="Arial-BoldMT"/>
                <w:b/>
                <w:bCs/>
                <w:kern w:val="0"/>
                <w:sz w:val="24"/>
                <w:szCs w:val="24"/>
                <w:lang w:val="en-US"/>
              </w:rPr>
            </w:pPr>
            <w:r w:rsidRPr="00F346D8">
              <w:rPr>
                <w:rFonts w:asciiTheme="minorHAnsi" w:eastAsiaTheme="minorHAnsi" w:hAnsiTheme="minorHAnsi" w:cs="Arial-BoldMT"/>
                <w:b/>
                <w:bCs/>
                <w:kern w:val="0"/>
                <w:sz w:val="24"/>
                <w:szCs w:val="24"/>
                <w:lang w:val="en-US"/>
              </w:rPr>
              <w:t>LASER</w:t>
            </w:r>
          </w:p>
          <w:p w:rsidR="00F346D8" w:rsidRDefault="00F346D8"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The term LASER stands for Light Amplification by Stimulated</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Emission of Radiation. The LASER is a device which amplifies light</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waves similar to the transistor which amplifies electric current. The laser</w:t>
            </w:r>
            <w:r>
              <w:rPr>
                <w:rFonts w:asciiTheme="minorHAnsi" w:eastAsiaTheme="minorHAnsi" w:hAnsiTheme="minorHAnsi" w:cs="ArialMT"/>
                <w:kern w:val="0"/>
                <w:sz w:val="24"/>
                <w:szCs w:val="24"/>
                <w:lang w:val="en-US"/>
              </w:rPr>
              <w:t xml:space="preserve"> </w:t>
            </w:r>
            <w:r w:rsidRPr="00F346D8">
              <w:rPr>
                <w:rFonts w:asciiTheme="minorHAnsi" w:eastAsiaTheme="minorHAnsi" w:hAnsiTheme="minorHAnsi" w:cs="ArialMT"/>
                <w:kern w:val="0"/>
                <w:sz w:val="24"/>
                <w:szCs w:val="24"/>
                <w:lang w:val="en-US"/>
              </w:rPr>
              <w:t>is a powerful source of light.</w:t>
            </w:r>
          </w:p>
          <w:p w:rsidR="00AE12C2" w:rsidRDefault="00AE12C2"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CF7816" w:rsidRPr="00F346D8" w:rsidRDefault="00CF7816"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F346D8" w:rsidRPr="005A454E" w:rsidRDefault="00F346D8" w:rsidP="00F346D8">
            <w:pPr>
              <w:widowControl/>
              <w:suppressAutoHyphens w:val="0"/>
              <w:autoSpaceDE w:val="0"/>
              <w:autoSpaceDN w:val="0"/>
              <w:adjustRightInd w:val="0"/>
              <w:rPr>
                <w:rFonts w:asciiTheme="minorHAnsi" w:eastAsiaTheme="minorHAnsi" w:hAnsiTheme="minorHAnsi" w:cs="Arial-BoldMT"/>
                <w:b/>
                <w:bCs/>
                <w:kern w:val="0"/>
                <w:sz w:val="28"/>
                <w:szCs w:val="28"/>
                <w:lang w:val="en-US"/>
              </w:rPr>
            </w:pPr>
            <w:r w:rsidRPr="005A454E">
              <w:rPr>
                <w:rFonts w:asciiTheme="minorHAnsi" w:eastAsiaTheme="minorHAnsi" w:hAnsiTheme="minorHAnsi" w:cs="Arial-BoldMT"/>
                <w:b/>
                <w:bCs/>
                <w:kern w:val="0"/>
                <w:sz w:val="28"/>
                <w:szCs w:val="28"/>
                <w:lang w:val="en-US"/>
              </w:rPr>
              <w:t>Principle of LASER</w:t>
            </w:r>
          </w:p>
          <w:p w:rsidR="005A454E" w:rsidRDefault="00F346D8"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5A454E">
              <w:rPr>
                <w:rFonts w:asciiTheme="minorHAnsi" w:eastAsiaTheme="minorHAnsi" w:hAnsiTheme="minorHAnsi" w:cs="ArialMT"/>
                <w:kern w:val="0"/>
                <w:sz w:val="24"/>
                <w:szCs w:val="24"/>
                <w:lang w:val="en-US"/>
              </w:rPr>
              <w:t>Laser works on the principle of qu</w:t>
            </w:r>
            <w:r w:rsidR="005A454E">
              <w:rPr>
                <w:rFonts w:asciiTheme="minorHAnsi" w:eastAsiaTheme="minorHAnsi" w:hAnsiTheme="minorHAnsi" w:cs="ArialMT"/>
                <w:kern w:val="0"/>
                <w:sz w:val="24"/>
                <w:szCs w:val="24"/>
                <w:lang w:val="en-US"/>
              </w:rPr>
              <w:t xml:space="preserve">antum theory of radiation. When </w:t>
            </w:r>
            <w:r w:rsidRPr="005A454E">
              <w:rPr>
                <w:rFonts w:asciiTheme="minorHAnsi" w:eastAsiaTheme="minorHAnsi" w:hAnsiTheme="minorHAnsi" w:cs="ArialMT"/>
                <w:kern w:val="0"/>
                <w:sz w:val="24"/>
                <w:szCs w:val="24"/>
                <w:lang w:val="en-US"/>
              </w:rPr>
              <w:t>an atom in the lower energy E</w:t>
            </w:r>
            <w:r w:rsidR="005A454E">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absorb</w:t>
            </w:r>
            <w:r w:rsidR="005A454E">
              <w:rPr>
                <w:rFonts w:asciiTheme="minorHAnsi" w:eastAsiaTheme="minorHAnsi" w:hAnsiTheme="minorHAnsi" w:cs="ArialMT"/>
                <w:kern w:val="0"/>
                <w:sz w:val="24"/>
                <w:szCs w:val="24"/>
                <w:lang w:val="en-US"/>
              </w:rPr>
              <w:t xml:space="preserve">s the photon energy of incident </w:t>
            </w:r>
            <w:r w:rsidRPr="005A454E">
              <w:rPr>
                <w:rFonts w:asciiTheme="minorHAnsi" w:eastAsiaTheme="minorHAnsi" w:hAnsiTheme="minorHAnsi" w:cs="ArialMT"/>
                <w:kern w:val="0"/>
                <w:sz w:val="24"/>
                <w:szCs w:val="24"/>
                <w:lang w:val="en-US"/>
              </w:rPr>
              <w:t>radiation, it is excited to the higher energy level of energy E</w:t>
            </w:r>
            <w:r w:rsidR="005A454E">
              <w:rPr>
                <w:rFonts w:asciiTheme="minorHAnsi" w:eastAsiaTheme="minorHAnsi" w:hAnsiTheme="minorHAnsi" w:cs="ArialMT"/>
                <w:kern w:val="0"/>
                <w:sz w:val="24"/>
                <w:szCs w:val="24"/>
                <w:vertAlign w:val="subscript"/>
                <w:lang w:val="en-US"/>
              </w:rPr>
              <w:t>2</w:t>
            </w:r>
            <w:r w:rsidR="005A454E">
              <w:rPr>
                <w:rFonts w:asciiTheme="minorHAnsi" w:eastAsiaTheme="minorHAnsi" w:hAnsiTheme="minorHAnsi" w:cs="ArialMT"/>
                <w:kern w:val="0"/>
                <w:sz w:val="24"/>
                <w:szCs w:val="24"/>
                <w:lang w:val="en-US"/>
              </w:rPr>
              <w:t>. This process i</w:t>
            </w:r>
            <w:r w:rsidRPr="005A454E">
              <w:rPr>
                <w:rFonts w:asciiTheme="minorHAnsi" w:eastAsiaTheme="minorHAnsi" w:hAnsiTheme="minorHAnsi" w:cs="ArialMT"/>
                <w:kern w:val="0"/>
                <w:sz w:val="24"/>
                <w:szCs w:val="24"/>
                <w:lang w:val="en-US"/>
              </w:rPr>
              <w:t>s called absorption. The number of absorption transition take place per</w:t>
            </w:r>
            <w:r w:rsidR="005A454E">
              <w:rPr>
                <w:rFonts w:asciiTheme="minorHAnsi" w:eastAsiaTheme="minorHAnsi" w:hAnsiTheme="minorHAnsi" w:cs="Arial-BoldMT"/>
                <w:b/>
                <w:bCs/>
                <w:kern w:val="0"/>
                <w:sz w:val="24"/>
                <w:szCs w:val="24"/>
                <w:lang w:val="en-US"/>
              </w:rPr>
              <w:t xml:space="preserve"> </w:t>
            </w:r>
            <w:r w:rsidRPr="005A454E">
              <w:rPr>
                <w:rFonts w:asciiTheme="minorHAnsi" w:eastAsiaTheme="minorHAnsi" w:hAnsiTheme="minorHAnsi" w:cs="ArialMT"/>
                <w:kern w:val="0"/>
                <w:sz w:val="24"/>
                <w:szCs w:val="24"/>
                <w:lang w:val="en-US"/>
              </w:rPr>
              <w:t>unit time per unit volume is directly proportional to the number of atoms in</w:t>
            </w:r>
            <w:r w:rsidR="005A454E">
              <w:rPr>
                <w:rFonts w:asciiTheme="minorHAnsi" w:eastAsiaTheme="minorHAnsi" w:hAnsiTheme="minorHAnsi" w:cs="ArialMT"/>
                <w:kern w:val="0"/>
                <w:sz w:val="24"/>
                <w:szCs w:val="24"/>
                <w:lang w:val="en-US"/>
              </w:rPr>
              <w:t xml:space="preserve"> </w:t>
            </w:r>
            <w:r w:rsidRPr="005A454E">
              <w:rPr>
                <w:rFonts w:asciiTheme="minorHAnsi" w:eastAsiaTheme="minorHAnsi" w:hAnsiTheme="minorHAnsi" w:cs="ArialMT"/>
                <w:kern w:val="0"/>
                <w:sz w:val="24"/>
                <w:szCs w:val="24"/>
                <w:lang w:val="en-US"/>
              </w:rPr>
              <w:t>the lower energy level and the number of photons in the incident</w:t>
            </w:r>
            <w:r w:rsidR="005A454E">
              <w:rPr>
                <w:rFonts w:asciiTheme="minorHAnsi" w:eastAsiaTheme="minorHAnsi" w:hAnsiTheme="minorHAnsi" w:cs="ArialMT"/>
                <w:kern w:val="0"/>
                <w:sz w:val="24"/>
                <w:szCs w:val="24"/>
                <w:lang w:val="en-US"/>
              </w:rPr>
              <w:t xml:space="preserve"> radiation. </w:t>
            </w:r>
          </w:p>
          <w:p w:rsidR="005A454E" w:rsidRDefault="005A454E"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F346D8" w:rsidRDefault="00F346D8"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5A454E">
              <w:rPr>
                <w:rFonts w:asciiTheme="minorHAnsi" w:eastAsiaTheme="minorHAnsi" w:hAnsiTheme="minorHAnsi" w:cs="ArialMT"/>
                <w:kern w:val="0"/>
                <w:sz w:val="24"/>
                <w:szCs w:val="24"/>
                <w:lang w:val="en-US"/>
              </w:rPr>
              <w:t xml:space="preserve">The energy difference </w:t>
            </w:r>
            <w:r w:rsidR="005A454E" w:rsidRPr="005A454E">
              <w:rPr>
                <w:rFonts w:asciiTheme="minorHAnsi" w:eastAsiaTheme="minorHAnsi" w:hAnsiTheme="minorHAnsi" w:cs="ArialMT"/>
                <w:kern w:val="0"/>
                <w:sz w:val="24"/>
                <w:szCs w:val="24"/>
                <w:lang w:val="en-US"/>
              </w:rPr>
              <w:t>E</w:t>
            </w:r>
            <w:r w:rsidR="005A454E">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w:t>
            </w:r>
            <w:r w:rsidR="005A454E" w:rsidRPr="005A454E">
              <w:rPr>
                <w:rFonts w:asciiTheme="minorHAnsi" w:eastAsiaTheme="minorHAnsi" w:hAnsiTheme="minorHAnsi" w:cs="ArialMT"/>
                <w:kern w:val="0"/>
                <w:sz w:val="24"/>
                <w:szCs w:val="24"/>
                <w:lang w:val="en-US"/>
              </w:rPr>
              <w:t xml:space="preserve"> E</w:t>
            </w:r>
            <w:r w:rsidR="005A454E">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is called excitation energy and it is equal to the energy of the photon absorbed by the atom. In higher energy level</w:t>
            </w:r>
            <w:r w:rsidR="005A454E">
              <w:rPr>
                <w:rFonts w:asciiTheme="minorHAnsi" w:eastAsiaTheme="minorHAnsi" w:hAnsiTheme="minorHAnsi" w:cs="ArialMT"/>
                <w:kern w:val="0"/>
                <w:sz w:val="24"/>
                <w:szCs w:val="24"/>
                <w:lang w:val="en-US"/>
              </w:rPr>
              <w:t xml:space="preserve"> </w:t>
            </w:r>
            <w:r w:rsidRPr="005A454E">
              <w:rPr>
                <w:rFonts w:asciiTheme="minorHAnsi" w:eastAsiaTheme="minorHAnsi" w:hAnsiTheme="minorHAnsi" w:cs="ArialMT"/>
                <w:kern w:val="0"/>
                <w:sz w:val="24"/>
                <w:szCs w:val="24"/>
                <w:lang w:val="en-US"/>
              </w:rPr>
              <w:t>(</w:t>
            </w:r>
            <w:r w:rsidR="005A454E" w:rsidRPr="005A454E">
              <w:rPr>
                <w:rFonts w:asciiTheme="minorHAnsi" w:eastAsiaTheme="minorHAnsi" w:hAnsiTheme="minorHAnsi" w:cs="ArialMT"/>
                <w:kern w:val="0"/>
                <w:sz w:val="24"/>
                <w:szCs w:val="24"/>
                <w:lang w:val="en-US"/>
              </w:rPr>
              <w:t>E</w:t>
            </w:r>
            <w:r w:rsidR="005A454E">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xml:space="preserve">), the atom cannot remain long time, since it has a tendency to drop </w:t>
            </w:r>
            <w:r w:rsidR="005A454E">
              <w:rPr>
                <w:rFonts w:asciiTheme="minorHAnsi" w:eastAsiaTheme="minorHAnsi" w:hAnsiTheme="minorHAnsi" w:cs="ArialMT"/>
                <w:kern w:val="0"/>
                <w:sz w:val="24"/>
                <w:szCs w:val="24"/>
                <w:lang w:val="en-US"/>
              </w:rPr>
              <w:t>2</w:t>
            </w:r>
            <w:r w:rsidRPr="005A454E">
              <w:rPr>
                <w:rFonts w:asciiTheme="minorHAnsi" w:eastAsiaTheme="minorHAnsi" w:hAnsiTheme="minorHAnsi" w:cs="ArialMT"/>
                <w:kern w:val="0"/>
                <w:sz w:val="24"/>
                <w:szCs w:val="24"/>
                <w:lang w:val="en-US"/>
              </w:rPr>
              <w:t>energy. So the atom jumps to the lower energy level (</w:t>
            </w:r>
            <w:r w:rsidR="005A454E" w:rsidRPr="005A454E">
              <w:rPr>
                <w:rFonts w:asciiTheme="minorHAnsi" w:eastAsiaTheme="minorHAnsi" w:hAnsiTheme="minorHAnsi" w:cs="ArialMT"/>
                <w:kern w:val="0"/>
                <w:sz w:val="24"/>
                <w:szCs w:val="24"/>
                <w:lang w:val="en-US"/>
              </w:rPr>
              <w:t>E</w:t>
            </w:r>
            <w:r w:rsidR="005A454E">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At that time, the energy difference</w:t>
            </w:r>
            <w:r w:rsidR="005A454E">
              <w:rPr>
                <w:rFonts w:asciiTheme="minorHAnsi" w:eastAsiaTheme="minorHAnsi" w:hAnsiTheme="minorHAnsi" w:cs="ArialMT"/>
                <w:kern w:val="0"/>
                <w:sz w:val="24"/>
                <w:szCs w:val="24"/>
                <w:lang w:val="en-US"/>
              </w:rPr>
              <w:t xml:space="preserve"> </w:t>
            </w:r>
            <w:r w:rsidR="005A454E" w:rsidRPr="005A454E">
              <w:rPr>
                <w:rFonts w:asciiTheme="minorHAnsi" w:eastAsiaTheme="minorHAnsi" w:hAnsiTheme="minorHAnsi" w:cs="ArialMT"/>
                <w:kern w:val="0"/>
                <w:sz w:val="24"/>
                <w:szCs w:val="24"/>
                <w:lang w:val="en-US"/>
              </w:rPr>
              <w:t>E</w:t>
            </w:r>
            <w:r w:rsidR="005A454E">
              <w:rPr>
                <w:rFonts w:asciiTheme="minorHAnsi" w:eastAsiaTheme="minorHAnsi" w:hAnsiTheme="minorHAnsi" w:cs="ArialMT"/>
                <w:kern w:val="0"/>
                <w:sz w:val="24"/>
                <w:szCs w:val="24"/>
                <w:vertAlign w:val="subscript"/>
                <w:lang w:val="en-US"/>
              </w:rPr>
              <w:t>2</w:t>
            </w:r>
            <w:r w:rsidR="005A454E" w:rsidRPr="005A454E">
              <w:rPr>
                <w:rFonts w:asciiTheme="minorHAnsi" w:eastAsiaTheme="minorHAnsi" w:hAnsiTheme="minorHAnsi" w:cs="ArialMT"/>
                <w:kern w:val="0"/>
                <w:sz w:val="24"/>
                <w:szCs w:val="24"/>
                <w:lang w:val="en-US"/>
              </w:rPr>
              <w:t>- E</w:t>
            </w:r>
            <w:r w:rsidR="005A454E">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is emitted in t</w:t>
            </w:r>
            <w:r w:rsidR="005A454E">
              <w:rPr>
                <w:rFonts w:asciiTheme="minorHAnsi" w:eastAsiaTheme="minorHAnsi" w:hAnsiTheme="minorHAnsi" w:cs="ArialMT"/>
                <w:kern w:val="0"/>
                <w:sz w:val="24"/>
                <w:szCs w:val="24"/>
                <w:lang w:val="en-US"/>
              </w:rPr>
              <w:t xml:space="preserve">he form of radiation as photon. </w:t>
            </w:r>
            <w:r w:rsidRPr="005A454E">
              <w:rPr>
                <w:rFonts w:asciiTheme="minorHAnsi" w:eastAsiaTheme="minorHAnsi" w:hAnsiTheme="minorHAnsi" w:cs="ArialMT"/>
                <w:kern w:val="0"/>
                <w:sz w:val="24"/>
                <w:szCs w:val="24"/>
                <w:lang w:val="en-US"/>
              </w:rPr>
              <w:t xml:space="preserve">The energy of the photon released, </w:t>
            </w:r>
            <w:r w:rsidR="005A454E" w:rsidRPr="005A454E">
              <w:rPr>
                <w:rFonts w:asciiTheme="minorHAnsi" w:eastAsiaTheme="minorHAnsi" w:hAnsiTheme="minorHAnsi" w:cs="ArialMT"/>
                <w:kern w:val="0"/>
                <w:sz w:val="24"/>
                <w:szCs w:val="24"/>
                <w:lang w:val="en-US"/>
              </w:rPr>
              <w:t>E</w:t>
            </w:r>
            <w:r w:rsidR="005A454E">
              <w:rPr>
                <w:rFonts w:asciiTheme="minorHAnsi" w:eastAsiaTheme="minorHAnsi" w:hAnsiTheme="minorHAnsi" w:cs="ArialMT"/>
                <w:kern w:val="0"/>
                <w:sz w:val="24"/>
                <w:szCs w:val="24"/>
                <w:vertAlign w:val="subscript"/>
                <w:lang w:val="en-US"/>
              </w:rPr>
              <w:t>2</w:t>
            </w:r>
            <w:r w:rsidR="005A454E" w:rsidRPr="005A454E">
              <w:rPr>
                <w:rFonts w:asciiTheme="minorHAnsi" w:eastAsiaTheme="minorHAnsi" w:hAnsiTheme="minorHAnsi" w:cs="ArialMT"/>
                <w:kern w:val="0"/>
                <w:sz w:val="24"/>
                <w:szCs w:val="24"/>
                <w:lang w:val="en-US"/>
              </w:rPr>
              <w:t>- E</w:t>
            </w:r>
            <w:r w:rsidR="005A454E">
              <w:rPr>
                <w:rFonts w:asciiTheme="minorHAnsi" w:eastAsiaTheme="minorHAnsi" w:hAnsiTheme="minorHAnsi" w:cs="ArialMT"/>
                <w:kern w:val="0"/>
                <w:sz w:val="24"/>
                <w:szCs w:val="24"/>
                <w:vertAlign w:val="subscript"/>
                <w:lang w:val="en-US"/>
              </w:rPr>
              <w:t>1</w:t>
            </w:r>
            <w:r w:rsidR="005A454E" w:rsidRPr="005A454E">
              <w:rPr>
                <w:rFonts w:asciiTheme="minorHAnsi" w:eastAsiaTheme="minorHAnsi" w:hAnsiTheme="minorHAnsi" w:cs="ArialMT"/>
                <w:kern w:val="0"/>
                <w:sz w:val="24"/>
                <w:szCs w:val="24"/>
                <w:lang w:val="en-US"/>
              </w:rPr>
              <w:t xml:space="preserve"> </w:t>
            </w:r>
            <w:r w:rsidRPr="005A454E">
              <w:rPr>
                <w:rFonts w:asciiTheme="minorHAnsi" w:eastAsiaTheme="minorHAnsi" w:hAnsiTheme="minorHAnsi" w:cs="ArialMT"/>
                <w:kern w:val="0"/>
                <w:sz w:val="24"/>
                <w:szCs w:val="24"/>
                <w:lang w:val="en-US"/>
              </w:rPr>
              <w:t>=h</w:t>
            </w:r>
            <w:r w:rsidR="005A454E">
              <w:rPr>
                <w:rFonts w:ascii="Calibri" w:eastAsiaTheme="minorHAnsi" w:hAnsi="Calibri" w:cs="SymbolMT"/>
                <w:kern w:val="0"/>
                <w:sz w:val="24"/>
                <w:szCs w:val="24"/>
                <w:lang w:val="en-US"/>
              </w:rPr>
              <w:t>ν</w:t>
            </w:r>
            <w:r w:rsidRPr="005A454E">
              <w:rPr>
                <w:rFonts w:asciiTheme="minorHAnsi" w:eastAsiaTheme="minorHAnsi" w:hAnsiTheme="minorHAnsi" w:cs="ArialMT"/>
                <w:kern w:val="0"/>
                <w:sz w:val="24"/>
                <w:szCs w:val="24"/>
                <w:lang w:val="en-US"/>
              </w:rPr>
              <w:t xml:space="preserve">, where </w:t>
            </w:r>
            <w:r w:rsidR="005A454E">
              <w:rPr>
                <w:rFonts w:ascii="Calibri" w:eastAsiaTheme="minorHAnsi" w:hAnsi="Calibri" w:cs="SymbolMT"/>
                <w:kern w:val="0"/>
                <w:sz w:val="24"/>
                <w:szCs w:val="24"/>
                <w:lang w:val="en-US"/>
              </w:rPr>
              <w:t xml:space="preserve">ν </w:t>
            </w:r>
            <w:r w:rsidRPr="005A454E">
              <w:rPr>
                <w:rFonts w:asciiTheme="minorHAnsi" w:eastAsiaTheme="minorHAnsi" w:hAnsiTheme="minorHAnsi" w:cs="ArialMT"/>
                <w:kern w:val="0"/>
                <w:sz w:val="24"/>
                <w:szCs w:val="24"/>
                <w:lang w:val="en-US"/>
              </w:rPr>
              <w:t>is the frequency of the radiation and h, the Planck's constant.</w:t>
            </w:r>
          </w:p>
          <w:p w:rsidR="005A454E" w:rsidRDefault="00CF7816"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w:t>
            </w:r>
          </w:p>
          <w:p w:rsidR="00CF7816" w:rsidRDefault="00CF7816" w:rsidP="005A454E">
            <w:pPr>
              <w:widowControl/>
              <w:suppressAutoHyphens w:val="0"/>
              <w:autoSpaceDE w:val="0"/>
              <w:autoSpaceDN w:val="0"/>
              <w:adjustRightInd w:val="0"/>
              <w:jc w:val="both"/>
              <w:rPr>
                <w:rFonts w:asciiTheme="minorHAnsi" w:hAnsiTheme="minorHAnsi"/>
                <w:b/>
                <w:bCs/>
                <w:sz w:val="24"/>
                <w:szCs w:val="24"/>
              </w:rPr>
            </w:pPr>
            <w:r w:rsidRPr="00F346D8">
              <w:rPr>
                <w:rFonts w:asciiTheme="minorHAnsi" w:hAnsiTheme="minorHAnsi"/>
                <w:b/>
                <w:bCs/>
                <w:sz w:val="24"/>
                <w:szCs w:val="24"/>
              </w:rPr>
              <w:t>Definition</w:t>
            </w:r>
            <w:r>
              <w:rPr>
                <w:rFonts w:asciiTheme="minorHAnsi" w:hAnsiTheme="minorHAnsi"/>
                <w:b/>
                <w:bCs/>
                <w:sz w:val="24"/>
                <w:szCs w:val="24"/>
              </w:rPr>
              <w:t>s</w:t>
            </w:r>
            <w:r w:rsidRPr="00F346D8">
              <w:rPr>
                <w:rFonts w:asciiTheme="minorHAnsi" w:hAnsiTheme="minorHAnsi"/>
                <w:b/>
                <w:bCs/>
                <w:sz w:val="24"/>
                <w:szCs w:val="24"/>
              </w:rPr>
              <w:t xml:space="preserve"> [RGPV/</w:t>
            </w:r>
            <w:r>
              <w:rPr>
                <w:rFonts w:asciiTheme="minorHAnsi" w:hAnsiTheme="minorHAnsi"/>
                <w:b/>
                <w:bCs/>
                <w:sz w:val="24"/>
                <w:szCs w:val="24"/>
              </w:rPr>
              <w:t xml:space="preserve"> June 2011,</w:t>
            </w:r>
            <w:r w:rsidRPr="00F346D8">
              <w:rPr>
                <w:rFonts w:asciiTheme="minorHAnsi" w:hAnsiTheme="minorHAnsi"/>
                <w:b/>
                <w:bCs/>
                <w:sz w:val="24"/>
                <w:szCs w:val="24"/>
              </w:rPr>
              <w:t>Dec2012 (</w:t>
            </w:r>
            <w:r>
              <w:rPr>
                <w:rFonts w:asciiTheme="minorHAnsi" w:hAnsiTheme="minorHAnsi"/>
                <w:b/>
                <w:bCs/>
                <w:sz w:val="24"/>
                <w:szCs w:val="24"/>
              </w:rPr>
              <w:t>14</w:t>
            </w:r>
            <w:r w:rsidRPr="00F346D8">
              <w:rPr>
                <w:rFonts w:asciiTheme="minorHAnsi" w:hAnsiTheme="minorHAnsi"/>
                <w:b/>
                <w:bCs/>
                <w:sz w:val="24"/>
                <w:szCs w:val="24"/>
              </w:rPr>
              <w:t>)]</w:t>
            </w:r>
          </w:p>
          <w:p w:rsidR="00CF7816" w:rsidRPr="005A454E" w:rsidRDefault="00CF7816" w:rsidP="005A454E">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F346D8" w:rsidRPr="00413875" w:rsidRDefault="00F346D8" w:rsidP="00F346D8">
            <w:pPr>
              <w:widowControl/>
              <w:suppressAutoHyphens w:val="0"/>
              <w:autoSpaceDE w:val="0"/>
              <w:autoSpaceDN w:val="0"/>
              <w:adjustRightInd w:val="0"/>
              <w:rPr>
                <w:rFonts w:asciiTheme="minorHAnsi" w:eastAsiaTheme="minorHAnsi" w:hAnsiTheme="minorHAnsi" w:cs="Arial-BoldMT"/>
                <w:b/>
                <w:bCs/>
                <w:kern w:val="0"/>
                <w:sz w:val="28"/>
                <w:szCs w:val="28"/>
                <w:lang w:val="en-US"/>
              </w:rPr>
            </w:pPr>
            <w:r w:rsidRPr="00413875">
              <w:rPr>
                <w:rFonts w:asciiTheme="minorHAnsi" w:eastAsiaTheme="minorHAnsi" w:hAnsiTheme="minorHAnsi" w:cs="Arial-BoldMT"/>
                <w:b/>
                <w:bCs/>
                <w:kern w:val="0"/>
                <w:sz w:val="28"/>
                <w:szCs w:val="28"/>
                <w:lang w:val="en-US"/>
              </w:rPr>
              <w:t>Spontaneous emission</w:t>
            </w:r>
            <w:r w:rsidR="00CF7816">
              <w:rPr>
                <w:rFonts w:asciiTheme="minorHAnsi" w:eastAsiaTheme="minorHAnsi" w:hAnsiTheme="minorHAnsi" w:cs="Arial-BoldMT"/>
                <w:b/>
                <w:bCs/>
                <w:kern w:val="0"/>
                <w:sz w:val="28"/>
                <w:szCs w:val="28"/>
                <w:lang w:val="en-US"/>
              </w:rPr>
              <w:t xml:space="preserve">  </w:t>
            </w:r>
          </w:p>
          <w:p w:rsidR="009A68BF" w:rsidRDefault="00F346D8"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413875">
              <w:rPr>
                <w:rFonts w:asciiTheme="minorHAnsi" w:eastAsiaTheme="minorHAnsi" w:hAnsiTheme="minorHAnsi" w:cs="ArialMT"/>
                <w:kern w:val="0"/>
                <w:sz w:val="24"/>
                <w:szCs w:val="24"/>
                <w:lang w:val="en-US"/>
              </w:rPr>
              <w:t xml:space="preserve">Spontaneous emission is the process of photon </w:t>
            </w:r>
            <w:r w:rsidR="00413875">
              <w:rPr>
                <w:rFonts w:asciiTheme="minorHAnsi" w:eastAsiaTheme="minorHAnsi" w:hAnsiTheme="minorHAnsi" w:cs="ArialMT"/>
                <w:kern w:val="0"/>
                <w:sz w:val="24"/>
                <w:szCs w:val="24"/>
                <w:lang w:val="en-US"/>
              </w:rPr>
              <w:t xml:space="preserve">emission takes </w:t>
            </w:r>
            <w:r w:rsidRPr="00413875">
              <w:rPr>
                <w:rFonts w:asciiTheme="minorHAnsi" w:eastAsiaTheme="minorHAnsi" w:hAnsiTheme="minorHAnsi" w:cs="ArialMT"/>
                <w:kern w:val="0"/>
                <w:sz w:val="24"/>
                <w:szCs w:val="24"/>
                <w:lang w:val="en-US"/>
              </w:rPr>
              <w:t>place immediately without any inducement</w:t>
            </w:r>
            <w:r w:rsidR="00413875">
              <w:rPr>
                <w:rFonts w:asciiTheme="minorHAnsi" w:eastAsiaTheme="minorHAnsi" w:hAnsiTheme="minorHAnsi" w:cs="ArialMT"/>
                <w:kern w:val="0"/>
                <w:sz w:val="24"/>
                <w:szCs w:val="24"/>
                <w:lang w:val="en-US"/>
              </w:rPr>
              <w:t xml:space="preserve"> during the transition of atoms </w:t>
            </w:r>
            <w:r w:rsidRPr="00413875">
              <w:rPr>
                <w:rFonts w:asciiTheme="minorHAnsi" w:eastAsiaTheme="minorHAnsi" w:hAnsiTheme="minorHAnsi" w:cs="ArialMT"/>
                <w:kern w:val="0"/>
                <w:sz w:val="24"/>
                <w:szCs w:val="24"/>
                <w:lang w:val="en-US"/>
              </w:rPr>
              <w:t xml:space="preserve">from higher energy levels to lower </w:t>
            </w:r>
            <w:r w:rsidR="00413875">
              <w:rPr>
                <w:rFonts w:asciiTheme="minorHAnsi" w:eastAsiaTheme="minorHAnsi" w:hAnsiTheme="minorHAnsi" w:cs="ArialMT"/>
                <w:kern w:val="0"/>
                <w:sz w:val="24"/>
                <w:szCs w:val="24"/>
                <w:lang w:val="en-US"/>
              </w:rPr>
              <w:t xml:space="preserve">energy levels. This is a random </w:t>
            </w:r>
            <w:r w:rsidRPr="00413875">
              <w:rPr>
                <w:rFonts w:asciiTheme="minorHAnsi" w:eastAsiaTheme="minorHAnsi" w:hAnsiTheme="minorHAnsi" w:cs="ArialMT"/>
                <w:kern w:val="0"/>
                <w:sz w:val="24"/>
                <w:szCs w:val="24"/>
                <w:lang w:val="en-US"/>
              </w:rPr>
              <w:t>process in which the photons are emitte</w:t>
            </w:r>
            <w:r w:rsidR="00413875">
              <w:rPr>
                <w:rFonts w:asciiTheme="minorHAnsi" w:eastAsiaTheme="minorHAnsi" w:hAnsiTheme="minorHAnsi" w:cs="ArialMT"/>
                <w:kern w:val="0"/>
                <w:sz w:val="24"/>
                <w:szCs w:val="24"/>
                <w:lang w:val="en-US"/>
              </w:rPr>
              <w:t xml:space="preserve">d at different time. So, in the </w:t>
            </w:r>
            <w:r w:rsidRPr="00413875">
              <w:rPr>
                <w:rFonts w:asciiTheme="minorHAnsi" w:eastAsiaTheme="minorHAnsi" w:hAnsiTheme="minorHAnsi" w:cs="ArialMT"/>
                <w:kern w:val="0"/>
                <w:sz w:val="24"/>
                <w:szCs w:val="24"/>
                <w:lang w:val="en-US"/>
              </w:rPr>
              <w:t>emitted radiation each photon has diff</w:t>
            </w:r>
            <w:r w:rsidR="00413875">
              <w:rPr>
                <w:rFonts w:asciiTheme="minorHAnsi" w:eastAsiaTheme="minorHAnsi" w:hAnsiTheme="minorHAnsi" w:cs="ArialMT"/>
                <w:kern w:val="0"/>
                <w:sz w:val="24"/>
                <w:szCs w:val="24"/>
                <w:lang w:val="en-US"/>
              </w:rPr>
              <w:t xml:space="preserve">erent phase and are incoherent. </w:t>
            </w:r>
            <w:r w:rsidRPr="00413875">
              <w:rPr>
                <w:rFonts w:asciiTheme="minorHAnsi" w:eastAsiaTheme="minorHAnsi" w:hAnsiTheme="minorHAnsi" w:cs="ArialMT"/>
                <w:kern w:val="0"/>
                <w:sz w:val="24"/>
                <w:szCs w:val="24"/>
                <w:lang w:val="en-US"/>
              </w:rPr>
              <w:t>The number of spontaneous transition (N</w:t>
            </w:r>
            <w:r w:rsidR="009A68BF" w:rsidRPr="009A68BF">
              <w:rPr>
                <w:rFonts w:asciiTheme="minorHAnsi" w:eastAsiaTheme="minorHAnsi" w:hAnsiTheme="minorHAnsi" w:cs="ArialMT"/>
                <w:kern w:val="0"/>
                <w:sz w:val="24"/>
                <w:szCs w:val="24"/>
                <w:vertAlign w:val="subscript"/>
                <w:lang w:val="en-US"/>
              </w:rPr>
              <w:t>sp</w:t>
            </w:r>
            <w:r w:rsidRPr="00413875">
              <w:rPr>
                <w:rFonts w:asciiTheme="minorHAnsi" w:eastAsiaTheme="minorHAnsi" w:hAnsiTheme="minorHAnsi" w:cs="ArialMT"/>
                <w:kern w:val="0"/>
                <w:sz w:val="24"/>
                <w:szCs w:val="24"/>
                <w:lang w:val="en-US"/>
              </w:rPr>
              <w:t xml:space="preserve"> ) taking place per unit </w:t>
            </w:r>
            <w:r w:rsidR="00413875">
              <w:rPr>
                <w:rFonts w:asciiTheme="minorHAnsi" w:eastAsiaTheme="minorHAnsi" w:hAnsiTheme="minorHAnsi" w:cs="ArialMT"/>
                <w:kern w:val="0"/>
                <w:sz w:val="24"/>
                <w:szCs w:val="24"/>
                <w:lang w:val="en-US"/>
              </w:rPr>
              <w:t xml:space="preserve">sp </w:t>
            </w:r>
            <w:r w:rsidRPr="00413875">
              <w:rPr>
                <w:rFonts w:asciiTheme="minorHAnsi" w:eastAsiaTheme="minorHAnsi" w:hAnsiTheme="minorHAnsi" w:cs="ArialMT"/>
                <w:kern w:val="0"/>
                <w:sz w:val="24"/>
                <w:szCs w:val="24"/>
                <w:lang w:val="en-US"/>
              </w:rPr>
              <w:t>t</w:t>
            </w:r>
            <w:r w:rsidR="009A68BF">
              <w:rPr>
                <w:rFonts w:asciiTheme="minorHAnsi" w:eastAsiaTheme="minorHAnsi" w:hAnsiTheme="minorHAnsi" w:cs="ArialMT"/>
                <w:kern w:val="0"/>
                <w:sz w:val="24"/>
                <w:szCs w:val="24"/>
                <w:lang w:val="en-US"/>
              </w:rPr>
              <w:t xml:space="preserve">ime per unit volume is directly </w:t>
            </w:r>
            <w:r w:rsidRPr="00413875">
              <w:rPr>
                <w:rFonts w:asciiTheme="minorHAnsi" w:eastAsiaTheme="minorHAnsi" w:hAnsiTheme="minorHAnsi" w:cs="ArialMT"/>
                <w:kern w:val="0"/>
                <w:sz w:val="24"/>
                <w:szCs w:val="24"/>
                <w:lang w:val="en-US"/>
              </w:rPr>
              <w:t>proportiona</w:t>
            </w:r>
            <w:r w:rsidR="009A68BF">
              <w:rPr>
                <w:rFonts w:asciiTheme="minorHAnsi" w:eastAsiaTheme="minorHAnsi" w:hAnsiTheme="minorHAnsi" w:cs="ArialMT"/>
                <w:kern w:val="0"/>
                <w:sz w:val="24"/>
                <w:szCs w:val="24"/>
                <w:lang w:val="en-US"/>
              </w:rPr>
              <w:t xml:space="preserve">l to the number of atoms in the </w:t>
            </w:r>
            <w:r w:rsidRPr="00413875">
              <w:rPr>
                <w:rFonts w:asciiTheme="minorHAnsi" w:eastAsiaTheme="minorHAnsi" w:hAnsiTheme="minorHAnsi" w:cs="ArialMT"/>
                <w:kern w:val="0"/>
                <w:sz w:val="24"/>
                <w:szCs w:val="24"/>
                <w:lang w:val="en-US"/>
              </w:rPr>
              <w:t>higher energy level (N</w:t>
            </w:r>
            <w:r w:rsidR="009A68BF" w:rsidRPr="009A68BF">
              <w:rPr>
                <w:rFonts w:asciiTheme="minorHAnsi" w:eastAsiaTheme="minorHAnsi" w:hAnsiTheme="minorHAnsi" w:cs="ArialMT"/>
                <w:kern w:val="0"/>
                <w:sz w:val="24"/>
                <w:szCs w:val="24"/>
                <w:vertAlign w:val="subscript"/>
                <w:lang w:val="en-US"/>
              </w:rPr>
              <w:t>2</w:t>
            </w:r>
            <w:r w:rsidRPr="00413875">
              <w:rPr>
                <w:rFonts w:asciiTheme="minorHAnsi" w:eastAsiaTheme="minorHAnsi" w:hAnsiTheme="minorHAnsi" w:cs="ArialMT"/>
                <w:kern w:val="0"/>
                <w:sz w:val="24"/>
                <w:szCs w:val="24"/>
                <w:lang w:val="en-US"/>
              </w:rPr>
              <w:t>)</w:t>
            </w:r>
            <w:r w:rsidR="009A68BF">
              <w:rPr>
                <w:rFonts w:asciiTheme="minorHAnsi" w:eastAsiaTheme="minorHAnsi" w:hAnsiTheme="minorHAnsi" w:cs="ArialMT"/>
                <w:kern w:val="0"/>
                <w:sz w:val="24"/>
                <w:szCs w:val="24"/>
                <w:lang w:val="en-US"/>
              </w:rPr>
              <w:t xml:space="preserve"> is</w:t>
            </w:r>
            <w:r w:rsidRPr="00413875">
              <w:rPr>
                <w:rFonts w:asciiTheme="minorHAnsi" w:eastAsiaTheme="minorHAnsi" w:hAnsiTheme="minorHAnsi" w:cs="ArialMT"/>
                <w:kern w:val="0"/>
                <w:sz w:val="24"/>
                <w:szCs w:val="24"/>
                <w:lang w:val="en-US"/>
              </w:rPr>
              <w:t xml:space="preserve">. </w:t>
            </w:r>
          </w:p>
          <w:p w:rsidR="009A68BF" w:rsidRDefault="009A68BF"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w:t>
            </w:r>
            <w:r w:rsidR="00F346D8" w:rsidRPr="00413875">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sidRPr="009A68BF">
              <w:rPr>
                <w:rFonts w:asciiTheme="minorHAnsi" w:eastAsiaTheme="minorHAnsi" w:hAnsiTheme="minorHAnsi" w:cs="ArialMT"/>
                <w:kern w:val="0"/>
                <w:sz w:val="24"/>
                <w:szCs w:val="24"/>
                <w:vertAlign w:val="subscript"/>
                <w:lang w:val="en-US"/>
              </w:rPr>
              <w:t>sp</w:t>
            </w:r>
            <w:r>
              <w:rPr>
                <w:rFonts w:asciiTheme="minorHAnsi" w:eastAsiaTheme="minorHAnsi" w:hAnsiTheme="minorHAnsi" w:cs="ArialMT"/>
                <w:kern w:val="0"/>
                <w:sz w:val="24"/>
                <w:szCs w:val="24"/>
                <w:lang w:val="en-US"/>
              </w:rPr>
              <w:t xml:space="preserve"> α </w:t>
            </w:r>
            <w:r w:rsidRPr="00413875">
              <w:rPr>
                <w:rFonts w:asciiTheme="minorHAnsi" w:eastAsiaTheme="minorHAnsi" w:hAnsiTheme="minorHAnsi" w:cs="ArialMT"/>
                <w:kern w:val="0"/>
                <w:sz w:val="24"/>
                <w:szCs w:val="24"/>
                <w:lang w:val="en-US"/>
              </w:rPr>
              <w:t>N</w:t>
            </w:r>
            <w:r w:rsidRPr="009A68BF">
              <w:rPr>
                <w:rFonts w:asciiTheme="minorHAnsi" w:eastAsiaTheme="minorHAnsi" w:hAnsiTheme="minorHAnsi" w:cs="ArialMT"/>
                <w:kern w:val="0"/>
                <w:sz w:val="24"/>
                <w:szCs w:val="24"/>
                <w:vertAlign w:val="subscript"/>
                <w:lang w:val="en-US"/>
              </w:rPr>
              <w:t>2</w:t>
            </w:r>
            <w:r w:rsidRPr="00413875">
              <w:rPr>
                <w:rFonts w:asciiTheme="minorHAnsi" w:eastAsiaTheme="minorHAnsi" w:hAnsiTheme="minorHAnsi" w:cs="ArialMT"/>
                <w:kern w:val="0"/>
                <w:sz w:val="24"/>
                <w:szCs w:val="24"/>
                <w:lang w:val="en-US"/>
              </w:rPr>
              <w:t xml:space="preserve"> </w:t>
            </w:r>
          </w:p>
          <w:p w:rsidR="00F346D8" w:rsidRPr="00413875" w:rsidRDefault="009A68BF"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lastRenderedPageBreak/>
              <w:t xml:space="preserve">                         </w:t>
            </w:r>
            <w:r w:rsidRPr="00413875">
              <w:rPr>
                <w:rFonts w:asciiTheme="minorHAnsi" w:eastAsiaTheme="minorHAnsi" w:hAnsiTheme="minorHAnsi" w:cs="ArialMT"/>
                <w:kern w:val="0"/>
                <w:sz w:val="24"/>
                <w:szCs w:val="24"/>
                <w:lang w:val="en-US"/>
              </w:rPr>
              <w:t xml:space="preserve"> N</w:t>
            </w:r>
            <w:r w:rsidRPr="009A68BF">
              <w:rPr>
                <w:rFonts w:asciiTheme="minorHAnsi" w:eastAsiaTheme="minorHAnsi" w:hAnsiTheme="minorHAnsi" w:cs="ArialMT"/>
                <w:kern w:val="0"/>
                <w:sz w:val="24"/>
                <w:szCs w:val="24"/>
                <w:vertAlign w:val="subscript"/>
                <w:lang w:val="en-US"/>
              </w:rPr>
              <w:t>sp</w:t>
            </w:r>
            <w:r w:rsidRPr="00413875">
              <w:rPr>
                <w:rFonts w:asciiTheme="minorHAnsi" w:eastAsiaTheme="minorHAnsi" w:hAnsiTheme="minorHAnsi" w:cs="ArialMT"/>
                <w:kern w:val="0"/>
                <w:sz w:val="24"/>
                <w:szCs w:val="24"/>
                <w:lang w:val="en-US"/>
              </w:rPr>
              <w:t xml:space="preserve"> </w:t>
            </w:r>
            <w:r w:rsidR="00F346D8" w:rsidRPr="00413875">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A</w:t>
            </w:r>
            <w:r>
              <w:rPr>
                <w:rFonts w:asciiTheme="minorHAnsi" w:eastAsiaTheme="minorHAnsi" w:hAnsiTheme="minorHAnsi" w:cs="ArialMT"/>
                <w:kern w:val="0"/>
                <w:sz w:val="24"/>
                <w:szCs w:val="24"/>
                <w:vertAlign w:val="subscript"/>
                <w:lang w:val="en-US"/>
              </w:rPr>
              <w:t>21</w:t>
            </w:r>
            <w:r w:rsidRPr="00413875">
              <w:rPr>
                <w:rFonts w:asciiTheme="minorHAnsi" w:eastAsiaTheme="minorHAnsi" w:hAnsiTheme="minorHAnsi" w:cs="ArialMT"/>
                <w:kern w:val="0"/>
                <w:sz w:val="24"/>
                <w:szCs w:val="24"/>
                <w:lang w:val="en-US"/>
              </w:rPr>
              <w:t xml:space="preserve"> N</w:t>
            </w:r>
            <w:r w:rsidRPr="009A68BF">
              <w:rPr>
                <w:rFonts w:asciiTheme="minorHAnsi" w:eastAsiaTheme="minorHAnsi" w:hAnsiTheme="minorHAnsi" w:cs="ArialMT"/>
                <w:kern w:val="0"/>
                <w:sz w:val="24"/>
                <w:szCs w:val="24"/>
                <w:vertAlign w:val="subscript"/>
                <w:lang w:val="en-US"/>
              </w:rPr>
              <w:t>2</w:t>
            </w:r>
          </w:p>
          <w:p w:rsidR="00F346D8" w:rsidRDefault="00F346D8"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413875">
              <w:rPr>
                <w:rFonts w:asciiTheme="minorHAnsi" w:eastAsiaTheme="minorHAnsi" w:hAnsiTheme="minorHAnsi" w:cs="ArialMT"/>
                <w:kern w:val="0"/>
                <w:sz w:val="24"/>
                <w:szCs w:val="24"/>
                <w:lang w:val="en-US"/>
              </w:rPr>
              <w:t>where A</w:t>
            </w:r>
            <w:r w:rsidR="009A68BF">
              <w:rPr>
                <w:rFonts w:asciiTheme="minorHAnsi" w:eastAsiaTheme="minorHAnsi" w:hAnsiTheme="minorHAnsi" w:cs="ArialMT"/>
                <w:kern w:val="0"/>
                <w:sz w:val="24"/>
                <w:szCs w:val="24"/>
                <w:vertAlign w:val="subscript"/>
                <w:lang w:val="en-US"/>
              </w:rPr>
              <w:t>21</w:t>
            </w:r>
            <w:r w:rsidRPr="00413875">
              <w:rPr>
                <w:rFonts w:asciiTheme="minorHAnsi" w:eastAsiaTheme="minorHAnsi" w:hAnsiTheme="minorHAnsi" w:cs="ArialMT"/>
                <w:kern w:val="0"/>
                <w:sz w:val="24"/>
                <w:szCs w:val="24"/>
                <w:lang w:val="en-US"/>
              </w:rPr>
              <w:t xml:space="preserve"> is a constant known as</w:t>
            </w:r>
            <w:r w:rsidR="009A68BF">
              <w:rPr>
                <w:rFonts w:asciiTheme="minorHAnsi" w:eastAsiaTheme="minorHAnsi" w:hAnsiTheme="minorHAnsi" w:cs="ArialMT"/>
                <w:kern w:val="0"/>
                <w:sz w:val="24"/>
                <w:szCs w:val="24"/>
                <w:lang w:val="en-US"/>
              </w:rPr>
              <w:t xml:space="preserve"> the probability of spontaneous </w:t>
            </w:r>
            <w:r w:rsidRPr="00413875">
              <w:rPr>
                <w:rFonts w:asciiTheme="minorHAnsi" w:eastAsiaTheme="minorHAnsi" w:hAnsiTheme="minorHAnsi" w:cs="ArialMT"/>
                <w:kern w:val="0"/>
                <w:sz w:val="24"/>
                <w:szCs w:val="24"/>
                <w:lang w:val="en-US"/>
              </w:rPr>
              <w:t>transition per unit time. Also it is ca</w:t>
            </w:r>
            <w:r w:rsidR="009A68BF">
              <w:rPr>
                <w:rFonts w:asciiTheme="minorHAnsi" w:eastAsiaTheme="minorHAnsi" w:hAnsiTheme="minorHAnsi" w:cs="ArialMT"/>
                <w:kern w:val="0"/>
                <w:sz w:val="24"/>
                <w:szCs w:val="24"/>
                <w:lang w:val="en-US"/>
              </w:rPr>
              <w:t xml:space="preserve">lled Einstein's co-efficient of </w:t>
            </w:r>
            <w:r w:rsidRPr="00413875">
              <w:rPr>
                <w:rFonts w:asciiTheme="minorHAnsi" w:eastAsiaTheme="minorHAnsi" w:hAnsiTheme="minorHAnsi" w:cs="ArialMT"/>
                <w:kern w:val="0"/>
                <w:sz w:val="24"/>
                <w:szCs w:val="24"/>
                <w:lang w:val="en-US"/>
              </w:rPr>
              <w:t>spontaneous emission.</w:t>
            </w:r>
          </w:p>
          <w:p w:rsidR="002346FE" w:rsidRDefault="002346FE"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2346FE" w:rsidRDefault="002346FE" w:rsidP="002346FE">
            <w:pPr>
              <w:widowControl/>
              <w:suppressAutoHyphens w:val="0"/>
              <w:autoSpaceDE w:val="0"/>
              <w:autoSpaceDN w:val="0"/>
              <w:adjustRightInd w:val="0"/>
              <w:jc w:val="center"/>
              <w:rPr>
                <w:rFonts w:asciiTheme="minorHAnsi" w:eastAsiaTheme="minorHAnsi" w:hAnsiTheme="minorHAnsi" w:cs="ArialMT"/>
                <w:kern w:val="0"/>
                <w:sz w:val="24"/>
                <w:szCs w:val="24"/>
                <w:lang w:val="en-US"/>
              </w:rPr>
            </w:pPr>
            <w:r>
              <w:rPr>
                <w:rFonts w:asciiTheme="minorHAnsi" w:eastAsiaTheme="minorHAnsi" w:hAnsiTheme="minorHAnsi" w:cs="ArialMT"/>
                <w:noProof/>
                <w:kern w:val="0"/>
                <w:lang w:val="en-US" w:bidi="hi-IN"/>
              </w:rPr>
              <w:drawing>
                <wp:inline distT="0" distB="0" distL="0" distR="0">
                  <wp:extent cx="5010846" cy="220027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srcRect/>
                          <a:stretch>
                            <a:fillRect/>
                          </a:stretch>
                        </pic:blipFill>
                        <pic:spPr bwMode="auto">
                          <a:xfrm>
                            <a:off x="0" y="0"/>
                            <a:ext cx="5010846" cy="2200275"/>
                          </a:xfrm>
                          <a:prstGeom prst="rect">
                            <a:avLst/>
                          </a:prstGeom>
                          <a:noFill/>
                          <a:ln w="9525">
                            <a:noFill/>
                            <a:miter lim="800000"/>
                            <a:headEnd/>
                            <a:tailEnd/>
                          </a:ln>
                        </pic:spPr>
                      </pic:pic>
                    </a:graphicData>
                  </a:graphic>
                </wp:inline>
              </w:drawing>
            </w:r>
          </w:p>
          <w:p w:rsidR="009A68BF" w:rsidRPr="00413875" w:rsidRDefault="009A68BF"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F346D8" w:rsidRDefault="00F346D8" w:rsidP="00F346D8">
            <w:pPr>
              <w:widowControl/>
              <w:suppressAutoHyphens w:val="0"/>
              <w:autoSpaceDE w:val="0"/>
              <w:autoSpaceDN w:val="0"/>
              <w:adjustRightInd w:val="0"/>
              <w:rPr>
                <w:rFonts w:asciiTheme="minorHAnsi" w:eastAsiaTheme="minorHAnsi" w:hAnsiTheme="minorHAnsi" w:cs="Arial-BoldMT"/>
                <w:b/>
                <w:bCs/>
                <w:kern w:val="0"/>
                <w:sz w:val="28"/>
                <w:szCs w:val="28"/>
                <w:lang w:val="en-US"/>
              </w:rPr>
            </w:pPr>
            <w:r w:rsidRPr="009A68BF">
              <w:rPr>
                <w:rFonts w:asciiTheme="minorHAnsi" w:eastAsiaTheme="minorHAnsi" w:hAnsiTheme="minorHAnsi" w:cs="Arial-BoldMT"/>
                <w:b/>
                <w:bCs/>
                <w:kern w:val="0"/>
                <w:sz w:val="28"/>
                <w:szCs w:val="28"/>
                <w:lang w:val="en-US"/>
              </w:rPr>
              <w:t>Stimulated emission</w:t>
            </w:r>
          </w:p>
          <w:p w:rsidR="00AE12C2" w:rsidRPr="009A68BF" w:rsidRDefault="00AE12C2" w:rsidP="00F346D8">
            <w:pPr>
              <w:widowControl/>
              <w:suppressAutoHyphens w:val="0"/>
              <w:autoSpaceDE w:val="0"/>
              <w:autoSpaceDN w:val="0"/>
              <w:adjustRightInd w:val="0"/>
              <w:rPr>
                <w:rFonts w:asciiTheme="minorHAnsi" w:eastAsiaTheme="minorHAnsi" w:hAnsiTheme="minorHAnsi" w:cs="Arial-BoldMT"/>
                <w:b/>
                <w:bCs/>
                <w:kern w:val="0"/>
                <w:sz w:val="28"/>
                <w:szCs w:val="28"/>
                <w:lang w:val="en-US"/>
              </w:rPr>
            </w:pPr>
          </w:p>
          <w:p w:rsidR="009A68BF" w:rsidRDefault="00F346D8"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9A68BF">
              <w:rPr>
                <w:rFonts w:asciiTheme="minorHAnsi" w:eastAsiaTheme="minorHAnsi" w:hAnsiTheme="minorHAnsi" w:cs="ArialMT"/>
                <w:kern w:val="0"/>
                <w:sz w:val="24"/>
                <w:szCs w:val="24"/>
                <w:lang w:val="en-US"/>
              </w:rPr>
              <w:t xml:space="preserve">Einstein found a new process called </w:t>
            </w:r>
            <w:r w:rsidR="009A68BF">
              <w:rPr>
                <w:rFonts w:asciiTheme="minorHAnsi" w:eastAsiaTheme="minorHAnsi" w:hAnsiTheme="minorHAnsi" w:cs="ArialMT"/>
                <w:kern w:val="0"/>
                <w:sz w:val="24"/>
                <w:szCs w:val="24"/>
                <w:lang w:val="en-US"/>
              </w:rPr>
              <w:t xml:space="preserve">stimulated emission to increase </w:t>
            </w:r>
            <w:r w:rsidRPr="009A68BF">
              <w:rPr>
                <w:rFonts w:asciiTheme="minorHAnsi" w:eastAsiaTheme="minorHAnsi" w:hAnsiTheme="minorHAnsi" w:cs="ArialMT"/>
                <w:kern w:val="0"/>
                <w:sz w:val="24"/>
                <w:szCs w:val="24"/>
                <w:lang w:val="en-US"/>
              </w:rPr>
              <w:t>the number of transition of atoms fro</w:t>
            </w:r>
            <w:r w:rsidR="009A68BF">
              <w:rPr>
                <w:rFonts w:asciiTheme="minorHAnsi" w:eastAsiaTheme="minorHAnsi" w:hAnsiTheme="minorHAnsi" w:cs="ArialMT"/>
                <w:kern w:val="0"/>
                <w:sz w:val="24"/>
                <w:szCs w:val="24"/>
                <w:lang w:val="en-US"/>
              </w:rPr>
              <w:t xml:space="preserve">m higher energy levels to lower energy levels. </w:t>
            </w:r>
          </w:p>
          <w:p w:rsidR="009A68BF" w:rsidRDefault="009A68BF"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w:t>
            </w:r>
            <w:r w:rsidR="00F346D8" w:rsidRPr="009A68BF">
              <w:rPr>
                <w:rFonts w:asciiTheme="minorHAnsi" w:eastAsiaTheme="minorHAnsi" w:hAnsiTheme="minorHAnsi" w:cs="ArialMT"/>
                <w:kern w:val="0"/>
                <w:sz w:val="24"/>
                <w:szCs w:val="24"/>
                <w:lang w:val="en-US"/>
              </w:rPr>
              <w:t xml:space="preserve">Stimulated emission is the process </w:t>
            </w:r>
            <w:r>
              <w:rPr>
                <w:rFonts w:asciiTheme="minorHAnsi" w:eastAsiaTheme="minorHAnsi" w:hAnsiTheme="minorHAnsi" w:cs="ArialMT"/>
                <w:kern w:val="0"/>
                <w:sz w:val="24"/>
                <w:szCs w:val="24"/>
                <w:lang w:val="en-US"/>
              </w:rPr>
              <w:t xml:space="preserve">of photon emissions takes place </w:t>
            </w:r>
            <w:r w:rsidR="00F346D8" w:rsidRPr="009A68BF">
              <w:rPr>
                <w:rFonts w:asciiTheme="minorHAnsi" w:eastAsiaTheme="minorHAnsi" w:hAnsiTheme="minorHAnsi" w:cs="ArialMT"/>
                <w:kern w:val="0"/>
                <w:sz w:val="24"/>
                <w:szCs w:val="24"/>
                <w:lang w:val="en-US"/>
              </w:rPr>
              <w:t xml:space="preserve">by an inducement given by another </w:t>
            </w:r>
            <w:r>
              <w:rPr>
                <w:rFonts w:asciiTheme="minorHAnsi" w:eastAsiaTheme="minorHAnsi" w:hAnsiTheme="minorHAnsi" w:cs="ArialMT"/>
                <w:kern w:val="0"/>
                <w:sz w:val="24"/>
                <w:szCs w:val="24"/>
                <w:lang w:val="en-US"/>
              </w:rPr>
              <w:t xml:space="preserve">photon incident on the atoms in </w:t>
            </w:r>
            <w:r w:rsidR="00F346D8" w:rsidRPr="009A68BF">
              <w:rPr>
                <w:rFonts w:asciiTheme="minorHAnsi" w:eastAsiaTheme="minorHAnsi" w:hAnsiTheme="minorHAnsi" w:cs="ArialMT"/>
                <w:kern w:val="0"/>
                <w:sz w:val="24"/>
                <w:szCs w:val="24"/>
                <w:lang w:val="en-US"/>
              </w:rPr>
              <w:t xml:space="preserve">higher energy levels. The energy of the photon emitted is equal to </w:t>
            </w:r>
            <w:r>
              <w:rPr>
                <w:rFonts w:asciiTheme="minorHAnsi" w:eastAsiaTheme="minorHAnsi" w:hAnsiTheme="minorHAnsi" w:cs="ArialMT"/>
                <w:kern w:val="0"/>
                <w:sz w:val="24"/>
                <w:szCs w:val="24"/>
                <w:lang w:val="en-US"/>
              </w:rPr>
              <w:t xml:space="preserve">the energy of the photon incident. </w:t>
            </w:r>
          </w:p>
          <w:p w:rsidR="00F346D8" w:rsidRPr="009A68BF" w:rsidRDefault="009A68BF"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w:t>
            </w:r>
            <w:r w:rsidR="00F346D8" w:rsidRPr="009A68BF">
              <w:rPr>
                <w:rFonts w:asciiTheme="minorHAnsi" w:eastAsiaTheme="minorHAnsi" w:hAnsiTheme="minorHAnsi" w:cs="ArialMT"/>
                <w:kern w:val="0"/>
                <w:sz w:val="24"/>
                <w:szCs w:val="24"/>
                <w:lang w:val="en-US"/>
              </w:rPr>
              <w:t>Consider an atom in the higher energy level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2</w:t>
            </w:r>
            <w:r w:rsidR="00F346D8" w:rsidRPr="009A68BF">
              <w:rPr>
                <w:rFonts w:asciiTheme="minorHAnsi" w:eastAsiaTheme="minorHAnsi" w:hAnsiTheme="minorHAnsi" w:cs="ArialMT"/>
                <w:kern w:val="0"/>
                <w:sz w:val="24"/>
                <w:szCs w:val="24"/>
                <w:lang w:val="en-US"/>
              </w:rPr>
              <w:t xml:space="preserve"> ). When an external radiation of photon energy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E</w:t>
            </w:r>
            <w:r>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w:t>
            </w:r>
            <w:r w:rsidR="00F346D8" w:rsidRPr="009A68BF">
              <w:rPr>
                <w:rFonts w:asciiTheme="minorHAnsi" w:eastAsiaTheme="minorHAnsi" w:hAnsiTheme="minorHAnsi" w:cs="ArialMT"/>
                <w:kern w:val="0"/>
                <w:sz w:val="24"/>
                <w:szCs w:val="24"/>
                <w:lang w:val="en-US"/>
              </w:rPr>
              <w:t xml:space="preserve">is incident on the excited atom, the </w:t>
            </w:r>
            <w:r>
              <w:rPr>
                <w:rFonts w:asciiTheme="minorHAnsi" w:eastAsiaTheme="minorHAnsi" w:hAnsiTheme="minorHAnsi" w:cs="ArialMT"/>
                <w:kern w:val="0"/>
                <w:sz w:val="24"/>
                <w:szCs w:val="24"/>
                <w:lang w:val="en-US"/>
              </w:rPr>
              <w:t xml:space="preserve"> </w:t>
            </w:r>
            <w:r w:rsidR="00F346D8" w:rsidRPr="009A68BF">
              <w:rPr>
                <w:rFonts w:asciiTheme="minorHAnsi" w:eastAsiaTheme="minorHAnsi" w:hAnsiTheme="minorHAnsi" w:cs="ArialMT"/>
                <w:kern w:val="0"/>
                <w:sz w:val="24"/>
                <w:szCs w:val="24"/>
                <w:lang w:val="en-US"/>
              </w:rPr>
              <w:t>photon stimulates the atom to make transition from higher to lower energy</w:t>
            </w:r>
            <w:r>
              <w:rPr>
                <w:rFonts w:asciiTheme="minorHAnsi" w:eastAsiaTheme="minorHAnsi" w:hAnsiTheme="minorHAnsi" w:cs="ArialMT"/>
                <w:kern w:val="0"/>
                <w:sz w:val="24"/>
                <w:szCs w:val="24"/>
                <w:lang w:val="en-US"/>
              </w:rPr>
              <w:t xml:space="preserve"> </w:t>
            </w:r>
            <w:r w:rsidR="00F346D8" w:rsidRPr="009A68BF">
              <w:rPr>
                <w:rFonts w:asciiTheme="minorHAnsi" w:eastAsiaTheme="minorHAnsi" w:hAnsiTheme="minorHAnsi" w:cs="ArialMT"/>
                <w:kern w:val="0"/>
                <w:sz w:val="24"/>
                <w:szCs w:val="24"/>
                <w:lang w:val="en-US"/>
              </w:rPr>
              <w:t>level. As a result the same photon energy</w:t>
            </w:r>
            <w:r>
              <w:rPr>
                <w:rFonts w:asciiTheme="minorHAnsi" w:eastAsiaTheme="minorHAnsi" w:hAnsiTheme="minorHAnsi" w:cs="ArialMT"/>
                <w:kern w:val="0"/>
                <w:sz w:val="24"/>
                <w:szCs w:val="24"/>
                <w:lang w:val="en-US"/>
              </w:rPr>
              <w:t xml:space="preserve">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E</w:t>
            </w:r>
            <w:r>
              <w:rPr>
                <w:rFonts w:asciiTheme="minorHAnsi" w:eastAsiaTheme="minorHAnsi" w:hAnsiTheme="minorHAnsi" w:cs="ArialMT"/>
                <w:kern w:val="0"/>
                <w:sz w:val="24"/>
                <w:szCs w:val="24"/>
                <w:vertAlign w:val="subscript"/>
                <w:lang w:val="en-US"/>
              </w:rPr>
              <w:t>1</w:t>
            </w:r>
            <w:r>
              <w:rPr>
                <w:rFonts w:asciiTheme="minorHAnsi" w:eastAsiaTheme="minorHAnsi" w:hAnsiTheme="minorHAnsi" w:cs="ArialMT"/>
                <w:kern w:val="0"/>
                <w:sz w:val="24"/>
                <w:szCs w:val="24"/>
                <w:lang w:val="en-US"/>
              </w:rPr>
              <w:t xml:space="preserve"> is emitted in the form of </w:t>
            </w:r>
            <w:r w:rsidR="00F346D8" w:rsidRPr="009A68BF">
              <w:rPr>
                <w:rFonts w:asciiTheme="minorHAnsi" w:eastAsiaTheme="minorHAnsi" w:hAnsiTheme="minorHAnsi" w:cs="ArialMT"/>
                <w:kern w:val="0"/>
                <w:sz w:val="24"/>
                <w:szCs w:val="24"/>
                <w:lang w:val="en-US"/>
              </w:rPr>
              <w:t>radiation. During this process, the st</w:t>
            </w:r>
            <w:r>
              <w:rPr>
                <w:rFonts w:asciiTheme="minorHAnsi" w:eastAsiaTheme="minorHAnsi" w:hAnsiTheme="minorHAnsi" w:cs="ArialMT"/>
                <w:kern w:val="0"/>
                <w:sz w:val="24"/>
                <w:szCs w:val="24"/>
                <w:lang w:val="en-US"/>
              </w:rPr>
              <w:t xml:space="preserve">imulating photon and the photon </w:t>
            </w:r>
            <w:r w:rsidR="00F346D8" w:rsidRPr="009A68BF">
              <w:rPr>
                <w:rFonts w:asciiTheme="minorHAnsi" w:eastAsiaTheme="minorHAnsi" w:hAnsiTheme="minorHAnsi" w:cs="ArialMT"/>
                <w:kern w:val="0"/>
                <w:sz w:val="24"/>
                <w:szCs w:val="24"/>
                <w:lang w:val="en-US"/>
              </w:rPr>
              <w:t>emitted by the excited atom are emi</w:t>
            </w:r>
            <w:r>
              <w:rPr>
                <w:rFonts w:asciiTheme="minorHAnsi" w:eastAsiaTheme="minorHAnsi" w:hAnsiTheme="minorHAnsi" w:cs="ArialMT"/>
                <w:kern w:val="0"/>
                <w:sz w:val="24"/>
                <w:szCs w:val="24"/>
                <w:lang w:val="en-US"/>
              </w:rPr>
              <w:t xml:space="preserve">tted simultaneously in the same </w:t>
            </w:r>
            <w:r w:rsidR="00F346D8" w:rsidRPr="009A68BF">
              <w:rPr>
                <w:rFonts w:asciiTheme="minorHAnsi" w:eastAsiaTheme="minorHAnsi" w:hAnsiTheme="minorHAnsi" w:cs="ArialMT"/>
                <w:kern w:val="0"/>
                <w:sz w:val="24"/>
                <w:szCs w:val="24"/>
                <w:lang w:val="en-US"/>
              </w:rPr>
              <w:t>direction. Hence they are identical in pha</w:t>
            </w:r>
            <w:r>
              <w:rPr>
                <w:rFonts w:asciiTheme="minorHAnsi" w:eastAsiaTheme="minorHAnsi" w:hAnsiTheme="minorHAnsi" w:cs="ArialMT"/>
                <w:kern w:val="0"/>
                <w:sz w:val="24"/>
                <w:szCs w:val="24"/>
                <w:lang w:val="en-US"/>
              </w:rPr>
              <w:t xml:space="preserve">se, direction and frequency and </w:t>
            </w:r>
            <w:r w:rsidR="00F346D8" w:rsidRPr="009A68BF">
              <w:rPr>
                <w:rFonts w:asciiTheme="minorHAnsi" w:eastAsiaTheme="minorHAnsi" w:hAnsiTheme="minorHAnsi" w:cs="ArialMT"/>
                <w:kern w:val="0"/>
                <w:sz w:val="24"/>
                <w:szCs w:val="24"/>
                <w:lang w:val="en-US"/>
              </w:rPr>
              <w:t>are coherent. This process of stimula</w:t>
            </w:r>
            <w:r>
              <w:rPr>
                <w:rFonts w:asciiTheme="minorHAnsi" w:eastAsiaTheme="minorHAnsi" w:hAnsiTheme="minorHAnsi" w:cs="ArialMT"/>
                <w:kern w:val="0"/>
                <w:sz w:val="24"/>
                <w:szCs w:val="24"/>
                <w:lang w:val="en-US"/>
              </w:rPr>
              <w:t xml:space="preserve">ted emission is used to produce </w:t>
            </w:r>
            <w:r w:rsidR="00F346D8" w:rsidRPr="009A68BF">
              <w:rPr>
                <w:rFonts w:asciiTheme="minorHAnsi" w:eastAsiaTheme="minorHAnsi" w:hAnsiTheme="minorHAnsi" w:cs="ArialMT"/>
                <w:kern w:val="0"/>
                <w:sz w:val="24"/>
                <w:szCs w:val="24"/>
                <w:lang w:val="en-US"/>
              </w:rPr>
              <w:t>laser beam.</w:t>
            </w:r>
          </w:p>
          <w:p w:rsidR="00F346D8" w:rsidRPr="009A68BF" w:rsidRDefault="009A68BF"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w:t>
            </w:r>
            <w:r w:rsidR="00F346D8" w:rsidRPr="009A68BF">
              <w:rPr>
                <w:rFonts w:asciiTheme="minorHAnsi" w:eastAsiaTheme="minorHAnsi" w:hAnsiTheme="minorHAnsi" w:cs="ArialMT"/>
                <w:kern w:val="0"/>
                <w:sz w:val="24"/>
                <w:szCs w:val="24"/>
                <w:lang w:val="en-US"/>
              </w:rPr>
              <w:t>The number of stimulated transition (N</w:t>
            </w:r>
            <w:r w:rsidR="002735C0" w:rsidRPr="002735C0">
              <w:rPr>
                <w:rFonts w:asciiTheme="minorHAnsi" w:eastAsiaTheme="minorHAnsi" w:hAnsiTheme="minorHAnsi" w:cs="ArialMT"/>
                <w:kern w:val="0"/>
                <w:sz w:val="24"/>
                <w:szCs w:val="24"/>
                <w:vertAlign w:val="subscript"/>
                <w:lang w:val="en-US"/>
              </w:rPr>
              <w:t>st</w:t>
            </w:r>
            <w:r w:rsidR="00F346D8" w:rsidRPr="009A68BF">
              <w:rPr>
                <w:rFonts w:asciiTheme="minorHAnsi" w:eastAsiaTheme="minorHAnsi" w:hAnsiTheme="minorHAnsi" w:cs="ArialMT"/>
                <w:kern w:val="0"/>
                <w:sz w:val="24"/>
                <w:szCs w:val="24"/>
                <w:lang w:val="en-US"/>
              </w:rPr>
              <w:t>) taking place per unit time per volume is directly to</w:t>
            </w:r>
          </w:p>
          <w:p w:rsidR="002735C0" w:rsidRDefault="00F346D8"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9A68BF">
              <w:rPr>
                <w:rFonts w:asciiTheme="minorHAnsi" w:eastAsiaTheme="minorHAnsi" w:hAnsiTheme="minorHAnsi" w:cs="ArialMT"/>
                <w:kern w:val="0"/>
                <w:sz w:val="24"/>
                <w:szCs w:val="24"/>
                <w:lang w:val="en-US"/>
              </w:rPr>
              <w:t>1) the number of atoms in the higher energy level (</w:t>
            </w:r>
            <w:r w:rsidR="002735C0" w:rsidRPr="00413875">
              <w:rPr>
                <w:rFonts w:asciiTheme="minorHAnsi" w:eastAsiaTheme="minorHAnsi" w:hAnsiTheme="minorHAnsi" w:cs="ArialMT"/>
                <w:kern w:val="0"/>
                <w:sz w:val="24"/>
                <w:szCs w:val="24"/>
                <w:lang w:val="en-US"/>
              </w:rPr>
              <w:t>N</w:t>
            </w:r>
            <w:r w:rsidR="002735C0" w:rsidRPr="009A68BF">
              <w:rPr>
                <w:rFonts w:asciiTheme="minorHAnsi" w:eastAsiaTheme="minorHAnsi" w:hAnsiTheme="minorHAnsi" w:cs="ArialMT"/>
                <w:kern w:val="0"/>
                <w:sz w:val="24"/>
                <w:szCs w:val="24"/>
                <w:vertAlign w:val="subscript"/>
                <w:lang w:val="en-US"/>
              </w:rPr>
              <w:t>2</w:t>
            </w:r>
            <w:r w:rsidRPr="009A68BF">
              <w:rPr>
                <w:rFonts w:asciiTheme="minorHAnsi" w:eastAsiaTheme="minorHAnsi" w:hAnsiTheme="minorHAnsi" w:cs="ArialMT"/>
                <w:kern w:val="0"/>
                <w:sz w:val="24"/>
                <w:szCs w:val="24"/>
                <w:lang w:val="en-US"/>
              </w:rPr>
              <w:t xml:space="preserve">) </w:t>
            </w:r>
          </w:p>
          <w:p w:rsidR="00F346D8" w:rsidRPr="002735C0" w:rsidRDefault="002735C0"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2) The energy density </w:t>
            </w:r>
            <w:r w:rsidRPr="005A454E">
              <w:rPr>
                <w:rFonts w:asciiTheme="minorHAnsi" w:eastAsiaTheme="minorHAnsi" w:hAnsiTheme="minorHAnsi" w:cs="ArialMT"/>
                <w:kern w:val="0"/>
                <w:sz w:val="24"/>
                <w:szCs w:val="24"/>
                <w:lang w:val="en-US"/>
              </w:rPr>
              <w:t>E</w:t>
            </w:r>
            <w:r w:rsidRPr="002735C0">
              <w:rPr>
                <w:rFonts w:ascii="Calibri" w:eastAsiaTheme="minorHAnsi" w:hAnsi="Calibri" w:cs="SymbolMT"/>
                <w:kern w:val="0"/>
                <w:sz w:val="24"/>
                <w:szCs w:val="24"/>
                <w:vertAlign w:val="subscript"/>
                <w:lang w:val="en-US"/>
              </w:rPr>
              <w:t>ν</w:t>
            </w:r>
            <w:r>
              <w:rPr>
                <w:rFonts w:ascii="Calibri" w:eastAsiaTheme="minorHAnsi" w:hAnsi="Calibri" w:cs="SymbolMT"/>
                <w:kern w:val="0"/>
                <w:sz w:val="24"/>
                <w:szCs w:val="24"/>
                <w:vertAlign w:val="subscript"/>
                <w:lang w:val="en-US"/>
              </w:rPr>
              <w:t xml:space="preserve">  </w:t>
            </w:r>
            <w:r>
              <w:rPr>
                <w:rFonts w:ascii="Calibri" w:eastAsiaTheme="minorHAnsi" w:hAnsi="Calibri" w:cs="SymbolMT"/>
                <w:kern w:val="0"/>
                <w:sz w:val="24"/>
                <w:szCs w:val="24"/>
                <w:lang w:val="en-US"/>
              </w:rPr>
              <w:t>in the frequency range ν and ν+d ν.</w:t>
            </w:r>
          </w:p>
          <w:p w:rsidR="00F346D8" w:rsidRDefault="00F346D8" w:rsidP="002735C0">
            <w:pPr>
              <w:widowControl/>
              <w:suppressAutoHyphens w:val="0"/>
              <w:autoSpaceDE w:val="0"/>
              <w:autoSpaceDN w:val="0"/>
              <w:adjustRightInd w:val="0"/>
              <w:jc w:val="both"/>
              <w:rPr>
                <w:rFonts w:ascii="Calibri" w:eastAsiaTheme="minorHAnsi" w:hAnsi="Calibri" w:cs="SymbolMT"/>
                <w:kern w:val="0"/>
                <w:sz w:val="24"/>
                <w:szCs w:val="24"/>
                <w:vertAlign w:val="subscript"/>
                <w:lang w:val="en-US"/>
              </w:rPr>
            </w:pPr>
            <w:r w:rsidRPr="009A68BF">
              <w:rPr>
                <w:rFonts w:asciiTheme="minorHAnsi" w:eastAsiaTheme="minorHAnsi" w:hAnsiTheme="minorHAnsi" w:cs="ArialMT"/>
                <w:kern w:val="0"/>
                <w:sz w:val="24"/>
                <w:szCs w:val="24"/>
                <w:lang w:val="en-US"/>
              </w:rPr>
              <w:t xml:space="preserve">ie </w:t>
            </w:r>
            <w:r w:rsidR="002735C0">
              <w:rPr>
                <w:rFonts w:asciiTheme="minorHAnsi" w:eastAsiaTheme="minorHAnsi" w:hAnsiTheme="minorHAnsi" w:cs="ArialMT"/>
                <w:kern w:val="0"/>
                <w:sz w:val="24"/>
                <w:szCs w:val="24"/>
                <w:lang w:val="en-US"/>
              </w:rPr>
              <w:t xml:space="preserve"> </w:t>
            </w:r>
            <w:r w:rsidR="002735C0" w:rsidRPr="009A68BF">
              <w:rPr>
                <w:rFonts w:asciiTheme="minorHAnsi" w:eastAsiaTheme="minorHAnsi" w:hAnsiTheme="minorHAnsi" w:cs="ArialMT"/>
                <w:kern w:val="0"/>
                <w:sz w:val="24"/>
                <w:szCs w:val="24"/>
                <w:lang w:val="en-US"/>
              </w:rPr>
              <w:t>N</w:t>
            </w:r>
            <w:r w:rsidR="002735C0" w:rsidRPr="002735C0">
              <w:rPr>
                <w:rFonts w:asciiTheme="minorHAnsi" w:eastAsiaTheme="minorHAnsi" w:hAnsiTheme="minorHAnsi" w:cs="ArialMT"/>
                <w:kern w:val="0"/>
                <w:sz w:val="24"/>
                <w:szCs w:val="24"/>
                <w:vertAlign w:val="subscript"/>
                <w:lang w:val="en-US"/>
              </w:rPr>
              <w:t>st</w:t>
            </w:r>
            <w:r w:rsidR="002735C0">
              <w:rPr>
                <w:rFonts w:asciiTheme="minorHAnsi" w:eastAsiaTheme="minorHAnsi" w:hAnsiTheme="minorHAnsi" w:cs="ArialMT"/>
                <w:kern w:val="0"/>
                <w:sz w:val="24"/>
                <w:szCs w:val="24"/>
                <w:vertAlign w:val="subscript"/>
                <w:lang w:val="en-US"/>
              </w:rPr>
              <w:t xml:space="preserve"> </w:t>
            </w:r>
            <w:r w:rsidR="002735C0">
              <w:rPr>
                <w:rFonts w:asciiTheme="minorHAnsi" w:eastAsiaTheme="minorHAnsi" w:hAnsiTheme="minorHAnsi" w:cs="ArialMT"/>
                <w:kern w:val="0"/>
                <w:sz w:val="24"/>
                <w:szCs w:val="24"/>
                <w:lang w:val="en-US"/>
              </w:rPr>
              <w:t xml:space="preserve">α </w:t>
            </w:r>
            <w:r w:rsidR="002735C0" w:rsidRPr="00413875">
              <w:rPr>
                <w:rFonts w:asciiTheme="minorHAnsi" w:eastAsiaTheme="minorHAnsi" w:hAnsiTheme="minorHAnsi" w:cs="ArialMT"/>
                <w:kern w:val="0"/>
                <w:sz w:val="24"/>
                <w:szCs w:val="24"/>
                <w:lang w:val="en-US"/>
              </w:rPr>
              <w:t>N</w:t>
            </w:r>
            <w:r w:rsidR="002735C0" w:rsidRPr="009A68BF">
              <w:rPr>
                <w:rFonts w:asciiTheme="minorHAnsi" w:eastAsiaTheme="minorHAnsi" w:hAnsiTheme="minorHAnsi" w:cs="ArialMT"/>
                <w:kern w:val="0"/>
                <w:sz w:val="24"/>
                <w:szCs w:val="24"/>
                <w:vertAlign w:val="subscript"/>
                <w:lang w:val="en-US"/>
              </w:rPr>
              <w:t>2</w:t>
            </w:r>
            <w:r w:rsidR="002735C0" w:rsidRPr="005A454E">
              <w:rPr>
                <w:rFonts w:asciiTheme="minorHAnsi" w:eastAsiaTheme="minorHAnsi" w:hAnsiTheme="minorHAnsi" w:cs="ArialMT"/>
                <w:kern w:val="0"/>
                <w:sz w:val="24"/>
                <w:szCs w:val="24"/>
                <w:lang w:val="en-US"/>
              </w:rPr>
              <w:t xml:space="preserve"> E</w:t>
            </w:r>
            <w:r w:rsidR="002735C0" w:rsidRPr="002735C0">
              <w:rPr>
                <w:rFonts w:ascii="Calibri" w:eastAsiaTheme="minorHAnsi" w:hAnsi="Calibri" w:cs="SymbolMT"/>
                <w:kern w:val="0"/>
                <w:sz w:val="24"/>
                <w:szCs w:val="24"/>
                <w:vertAlign w:val="subscript"/>
                <w:lang w:val="en-US"/>
              </w:rPr>
              <w:t>ν</w:t>
            </w:r>
          </w:p>
          <w:p w:rsidR="002735C0" w:rsidRPr="002735C0" w:rsidRDefault="002735C0"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Calibri" w:eastAsiaTheme="minorHAnsi" w:hAnsi="Calibri" w:cs="SymbolMT"/>
                <w:kern w:val="0"/>
                <w:sz w:val="24"/>
                <w:szCs w:val="24"/>
                <w:vertAlign w:val="subscript"/>
                <w:lang w:val="en-US"/>
              </w:rPr>
              <w:t xml:space="preserve">       </w:t>
            </w:r>
            <w:r>
              <w:rPr>
                <w:rFonts w:ascii="Calibri" w:eastAsiaTheme="minorHAnsi" w:hAnsi="Calibri" w:cs="SymbolMT"/>
                <w:kern w:val="0"/>
                <w:sz w:val="24"/>
                <w:szCs w:val="24"/>
                <w:lang w:val="en-US"/>
              </w:rPr>
              <w:t xml:space="preserve"> </w:t>
            </w:r>
            <w:r w:rsidRPr="009A68BF">
              <w:rPr>
                <w:rFonts w:asciiTheme="minorHAnsi" w:eastAsiaTheme="minorHAnsi" w:hAnsiTheme="minorHAnsi" w:cs="ArialMT"/>
                <w:kern w:val="0"/>
                <w:sz w:val="24"/>
                <w:szCs w:val="24"/>
                <w:lang w:val="en-US"/>
              </w:rPr>
              <w:t>N</w:t>
            </w:r>
            <w:r w:rsidRPr="002735C0">
              <w:rPr>
                <w:rFonts w:asciiTheme="minorHAnsi" w:eastAsiaTheme="minorHAnsi" w:hAnsiTheme="minorHAnsi" w:cs="ArialMT"/>
                <w:kern w:val="0"/>
                <w:sz w:val="24"/>
                <w:szCs w:val="24"/>
                <w:vertAlign w:val="subscript"/>
                <w:lang w:val="en-US"/>
              </w:rPr>
              <w:t>st</w:t>
            </w:r>
            <w:r>
              <w:rPr>
                <w:rFonts w:asciiTheme="minorHAnsi" w:eastAsiaTheme="minorHAnsi" w:hAnsiTheme="minorHAnsi" w:cs="ArialMT"/>
                <w:kern w:val="0"/>
                <w:sz w:val="24"/>
                <w:szCs w:val="24"/>
                <w:vertAlign w:val="subscript"/>
                <w:lang w:val="en-US"/>
              </w:rPr>
              <w:t xml:space="preserve"> </w:t>
            </w:r>
            <w:r>
              <w:rPr>
                <w:rFonts w:asciiTheme="minorHAnsi" w:eastAsiaTheme="minorHAnsi" w:hAnsiTheme="minorHAnsi" w:cs="ArialMT"/>
                <w:kern w:val="0"/>
                <w:sz w:val="24"/>
                <w:szCs w:val="24"/>
                <w:lang w:val="en-US"/>
              </w:rPr>
              <w:t xml:space="preserve">= </w:t>
            </w:r>
            <w:r w:rsidRPr="009A68BF">
              <w:rPr>
                <w:rFonts w:asciiTheme="minorHAnsi" w:eastAsiaTheme="minorHAnsi" w:hAnsiTheme="minorHAnsi" w:cs="ArialMT"/>
                <w:kern w:val="0"/>
                <w:sz w:val="24"/>
                <w:szCs w:val="24"/>
                <w:lang w:val="en-US"/>
              </w:rPr>
              <w:t>B</w:t>
            </w:r>
            <w:r w:rsidRPr="002735C0">
              <w:rPr>
                <w:rFonts w:asciiTheme="minorHAnsi" w:eastAsiaTheme="minorHAnsi" w:hAnsiTheme="minorHAnsi" w:cs="ArialMT"/>
                <w:kern w:val="0"/>
                <w:sz w:val="24"/>
                <w:szCs w:val="24"/>
                <w:vertAlign w:val="subscript"/>
                <w:lang w:val="en-US"/>
              </w:rPr>
              <w:t>21</w:t>
            </w:r>
            <w:r w:rsidRPr="009A68BF">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sidRPr="009A68BF">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p>
          <w:p w:rsidR="00F346D8" w:rsidRDefault="00F346D8"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9A68BF">
              <w:rPr>
                <w:rFonts w:asciiTheme="minorHAnsi" w:eastAsiaTheme="minorHAnsi" w:hAnsiTheme="minorHAnsi" w:cs="ArialMT"/>
                <w:kern w:val="0"/>
                <w:sz w:val="24"/>
                <w:szCs w:val="24"/>
                <w:lang w:val="en-US"/>
              </w:rPr>
              <w:t>Where B</w:t>
            </w:r>
            <w:r w:rsidR="002735C0" w:rsidRPr="002735C0">
              <w:rPr>
                <w:rFonts w:asciiTheme="minorHAnsi" w:eastAsiaTheme="minorHAnsi" w:hAnsiTheme="minorHAnsi" w:cs="ArialMT"/>
                <w:kern w:val="0"/>
                <w:sz w:val="24"/>
                <w:szCs w:val="24"/>
                <w:vertAlign w:val="subscript"/>
                <w:lang w:val="en-US"/>
              </w:rPr>
              <w:t>21</w:t>
            </w:r>
            <w:r w:rsidRPr="009A68BF">
              <w:rPr>
                <w:rFonts w:asciiTheme="minorHAnsi" w:eastAsiaTheme="minorHAnsi" w:hAnsiTheme="minorHAnsi" w:cs="ArialMT"/>
                <w:kern w:val="0"/>
                <w:sz w:val="24"/>
                <w:szCs w:val="24"/>
                <w:lang w:val="en-US"/>
              </w:rPr>
              <w:t xml:space="preserve"> is a constant known a</w:t>
            </w:r>
            <w:r w:rsidR="002735C0">
              <w:rPr>
                <w:rFonts w:asciiTheme="minorHAnsi" w:eastAsiaTheme="minorHAnsi" w:hAnsiTheme="minorHAnsi" w:cs="ArialMT"/>
                <w:kern w:val="0"/>
                <w:sz w:val="24"/>
                <w:szCs w:val="24"/>
                <w:lang w:val="en-US"/>
              </w:rPr>
              <w:t xml:space="preserve">s the probability of stimulated </w:t>
            </w:r>
            <w:r w:rsidRPr="009A68BF">
              <w:rPr>
                <w:rFonts w:asciiTheme="minorHAnsi" w:eastAsiaTheme="minorHAnsi" w:hAnsiTheme="minorHAnsi" w:cs="ArialMT"/>
                <w:kern w:val="0"/>
                <w:sz w:val="24"/>
                <w:szCs w:val="24"/>
                <w:lang w:val="en-US"/>
              </w:rPr>
              <w:t>transition per unit time. Also it is called Einste</w:t>
            </w:r>
            <w:r w:rsidR="002735C0">
              <w:rPr>
                <w:rFonts w:asciiTheme="minorHAnsi" w:eastAsiaTheme="minorHAnsi" w:hAnsiTheme="minorHAnsi" w:cs="ArialMT"/>
                <w:kern w:val="0"/>
                <w:sz w:val="24"/>
                <w:szCs w:val="24"/>
                <w:lang w:val="en-US"/>
              </w:rPr>
              <w:t xml:space="preserve">in's co-efficient of stimulated </w:t>
            </w:r>
            <w:r w:rsidRPr="009A68BF">
              <w:rPr>
                <w:rFonts w:asciiTheme="minorHAnsi" w:eastAsiaTheme="minorHAnsi" w:hAnsiTheme="minorHAnsi" w:cs="ArialMT"/>
                <w:kern w:val="0"/>
                <w:sz w:val="24"/>
                <w:szCs w:val="24"/>
                <w:lang w:val="en-US"/>
              </w:rPr>
              <w:t>emission.</w:t>
            </w:r>
          </w:p>
          <w:p w:rsidR="007F6D83" w:rsidRDefault="007F6D83"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7F6D83" w:rsidRDefault="007F6D83"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AE12C2" w:rsidRDefault="002346FE" w:rsidP="002346FE">
            <w:pPr>
              <w:widowControl/>
              <w:suppressAutoHyphens w:val="0"/>
              <w:autoSpaceDE w:val="0"/>
              <w:autoSpaceDN w:val="0"/>
              <w:adjustRightInd w:val="0"/>
              <w:jc w:val="center"/>
              <w:rPr>
                <w:rFonts w:asciiTheme="minorHAnsi" w:eastAsiaTheme="minorHAnsi" w:hAnsiTheme="minorHAnsi" w:cs="ArialMT"/>
                <w:kern w:val="0"/>
                <w:sz w:val="24"/>
                <w:szCs w:val="24"/>
                <w:lang w:val="en-US"/>
              </w:rPr>
            </w:pPr>
            <w:r w:rsidRPr="004F7B26">
              <w:rPr>
                <w:sz w:val="24"/>
                <w:szCs w:val="24"/>
              </w:rPr>
              <w:object w:dxaOrig="7785" w:dyaOrig="3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176.25pt" o:ole="">
                  <v:imagedata r:id="rId9" o:title=""/>
                </v:shape>
                <o:OLEObject Type="Embed" ProgID="PBrush" ShapeID="_x0000_i1025" DrawAspect="Content" ObjectID="_1596258801" r:id="rId10"/>
              </w:object>
            </w:r>
          </w:p>
          <w:p w:rsidR="002735C0" w:rsidRPr="009A68BF" w:rsidRDefault="002735C0" w:rsidP="002735C0">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F346D8" w:rsidRPr="002735C0" w:rsidRDefault="00F346D8" w:rsidP="00F346D8">
            <w:pPr>
              <w:widowControl/>
              <w:suppressAutoHyphens w:val="0"/>
              <w:autoSpaceDE w:val="0"/>
              <w:autoSpaceDN w:val="0"/>
              <w:adjustRightInd w:val="0"/>
              <w:rPr>
                <w:rFonts w:asciiTheme="minorHAnsi" w:eastAsiaTheme="minorHAnsi" w:hAnsiTheme="minorHAnsi" w:cs="Arial-BoldMT"/>
                <w:b/>
                <w:bCs/>
                <w:kern w:val="0"/>
                <w:sz w:val="28"/>
                <w:szCs w:val="28"/>
                <w:lang w:val="en-US"/>
              </w:rPr>
            </w:pPr>
            <w:r w:rsidRPr="002735C0">
              <w:rPr>
                <w:rFonts w:asciiTheme="minorHAnsi" w:eastAsiaTheme="minorHAnsi" w:hAnsiTheme="minorHAnsi" w:cs="Arial-BoldMT"/>
                <w:b/>
                <w:bCs/>
                <w:kern w:val="0"/>
                <w:sz w:val="28"/>
                <w:szCs w:val="28"/>
                <w:lang w:val="en-US"/>
              </w:rPr>
              <w:t>Population inversion</w:t>
            </w:r>
          </w:p>
          <w:p w:rsidR="00F346D8" w:rsidRDefault="002735C0" w:rsidP="00F346D8">
            <w:pPr>
              <w:widowControl/>
              <w:suppressAutoHyphens w:val="0"/>
              <w:autoSpaceDE w:val="0"/>
              <w:autoSpaceDN w:val="0"/>
              <w:adjustRightInd w:val="0"/>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w:t>
            </w:r>
            <w:r w:rsidR="00F346D8" w:rsidRPr="002735C0">
              <w:rPr>
                <w:rFonts w:asciiTheme="minorHAnsi" w:eastAsiaTheme="minorHAnsi" w:hAnsiTheme="minorHAnsi" w:cs="ArialMT"/>
                <w:kern w:val="0"/>
                <w:sz w:val="24"/>
                <w:szCs w:val="24"/>
                <w:lang w:val="en-US"/>
              </w:rPr>
              <w:t>Population inversion is the establi</w:t>
            </w:r>
            <w:r>
              <w:rPr>
                <w:rFonts w:asciiTheme="minorHAnsi" w:eastAsiaTheme="minorHAnsi" w:hAnsiTheme="minorHAnsi" w:cs="ArialMT"/>
                <w:kern w:val="0"/>
                <w:sz w:val="24"/>
                <w:szCs w:val="24"/>
                <w:lang w:val="en-US"/>
              </w:rPr>
              <w:t xml:space="preserve">shment of the situation to make </w:t>
            </w:r>
            <w:r w:rsidR="00F346D8" w:rsidRPr="002735C0">
              <w:rPr>
                <w:rFonts w:asciiTheme="minorHAnsi" w:eastAsiaTheme="minorHAnsi" w:hAnsiTheme="minorHAnsi" w:cs="ArialMT"/>
                <w:kern w:val="0"/>
                <w:sz w:val="24"/>
                <w:szCs w:val="24"/>
                <w:lang w:val="en-US"/>
              </w:rPr>
              <w:t xml:space="preserve">more number of atoms in the excited state </w:t>
            </w:r>
            <w:r>
              <w:rPr>
                <w:rFonts w:asciiTheme="minorHAnsi" w:eastAsiaTheme="minorHAnsi" w:hAnsiTheme="minorHAnsi" w:cs="ArialMT"/>
                <w:kern w:val="0"/>
                <w:sz w:val="24"/>
                <w:szCs w:val="24"/>
                <w:lang w:val="en-US"/>
              </w:rPr>
              <w:t xml:space="preserve">required for the chain reaction </w:t>
            </w:r>
            <w:r w:rsidR="00F346D8" w:rsidRPr="002735C0">
              <w:rPr>
                <w:rFonts w:asciiTheme="minorHAnsi" w:eastAsiaTheme="minorHAnsi" w:hAnsiTheme="minorHAnsi" w:cs="ArialMT"/>
                <w:kern w:val="0"/>
                <w:sz w:val="24"/>
                <w:szCs w:val="24"/>
                <w:lang w:val="en-US"/>
              </w:rPr>
              <w:t>of stimulated emission.</w:t>
            </w:r>
          </w:p>
          <w:p w:rsidR="002735C0" w:rsidRPr="002735C0" w:rsidRDefault="002735C0" w:rsidP="002735C0">
            <w:pPr>
              <w:widowControl/>
              <w:suppressAutoHyphens w:val="0"/>
              <w:autoSpaceDE w:val="0"/>
              <w:autoSpaceDN w:val="0"/>
              <w:adjustRightInd w:val="0"/>
              <w:rPr>
                <w:rFonts w:asciiTheme="minorHAnsi" w:eastAsiaTheme="minorHAnsi" w:hAnsiTheme="minorHAnsi" w:cs="ArialMT"/>
                <w:b/>
                <w:kern w:val="0"/>
                <w:sz w:val="24"/>
                <w:szCs w:val="24"/>
                <w:lang w:val="en-US"/>
              </w:rPr>
            </w:pPr>
            <w:r>
              <w:rPr>
                <w:rFonts w:asciiTheme="minorHAnsi" w:eastAsiaTheme="minorHAnsi" w:hAnsiTheme="minorHAnsi" w:cs="ArialMT"/>
                <w:kern w:val="0"/>
                <w:sz w:val="24"/>
                <w:szCs w:val="24"/>
                <w:lang w:val="en-US"/>
              </w:rPr>
              <w:t xml:space="preserve">              </w:t>
            </w:r>
            <w:r w:rsidRPr="002735C0">
              <w:rPr>
                <w:rFonts w:asciiTheme="minorHAnsi" w:eastAsiaTheme="minorHAnsi" w:hAnsiTheme="minorHAnsi" w:cs="ArialMT"/>
                <w:kern w:val="0"/>
                <w:sz w:val="24"/>
                <w:szCs w:val="24"/>
                <w:lang w:val="en-US"/>
              </w:rPr>
              <w:t>For achieving the population inversion, the numb</w:t>
            </w:r>
            <w:r>
              <w:rPr>
                <w:rFonts w:asciiTheme="minorHAnsi" w:eastAsiaTheme="minorHAnsi" w:hAnsiTheme="minorHAnsi" w:cs="ArialMT"/>
                <w:kern w:val="0"/>
                <w:sz w:val="24"/>
                <w:szCs w:val="24"/>
                <w:lang w:val="en-US"/>
              </w:rPr>
              <w:t xml:space="preserve">er of atoms must </w:t>
            </w:r>
            <w:r w:rsidRPr="002735C0">
              <w:rPr>
                <w:rFonts w:asciiTheme="minorHAnsi" w:eastAsiaTheme="minorHAnsi" w:hAnsiTheme="minorHAnsi" w:cs="ArialMT"/>
                <w:kern w:val="0"/>
                <w:sz w:val="24"/>
                <w:szCs w:val="24"/>
                <w:lang w:val="en-US"/>
              </w:rPr>
              <w:t>be raised continuously to the excited sta</w:t>
            </w:r>
            <w:r>
              <w:rPr>
                <w:rFonts w:asciiTheme="minorHAnsi" w:eastAsiaTheme="minorHAnsi" w:hAnsiTheme="minorHAnsi" w:cs="ArialMT"/>
                <w:kern w:val="0"/>
                <w:sz w:val="24"/>
                <w:szCs w:val="24"/>
                <w:lang w:val="en-US"/>
              </w:rPr>
              <w:t xml:space="preserve">te. When a sufficient energy is </w:t>
            </w:r>
            <w:r w:rsidRPr="002735C0">
              <w:rPr>
                <w:rFonts w:asciiTheme="minorHAnsi" w:eastAsiaTheme="minorHAnsi" w:hAnsiTheme="minorHAnsi" w:cs="ArialMT"/>
                <w:kern w:val="0"/>
                <w:sz w:val="24"/>
                <w:szCs w:val="24"/>
                <w:lang w:val="en-US"/>
              </w:rPr>
              <w:t>given to the atoms in the ground state,</w:t>
            </w:r>
            <w:r>
              <w:rPr>
                <w:rFonts w:asciiTheme="minorHAnsi" w:eastAsiaTheme="minorHAnsi" w:hAnsiTheme="minorHAnsi" w:cs="ArialMT"/>
                <w:kern w:val="0"/>
                <w:sz w:val="24"/>
                <w:szCs w:val="24"/>
                <w:lang w:val="en-US"/>
              </w:rPr>
              <w:t xml:space="preserve"> they are excited to the higher </w:t>
            </w:r>
            <w:r w:rsidRPr="002735C0">
              <w:rPr>
                <w:rFonts w:asciiTheme="minorHAnsi" w:eastAsiaTheme="minorHAnsi" w:hAnsiTheme="minorHAnsi" w:cs="ArialMT"/>
                <w:kern w:val="0"/>
                <w:sz w:val="24"/>
                <w:szCs w:val="24"/>
                <w:lang w:val="en-US"/>
              </w:rPr>
              <w:t xml:space="preserve">energy levels. This process is called </w:t>
            </w:r>
            <w:r w:rsidRPr="002735C0">
              <w:rPr>
                <w:rFonts w:asciiTheme="minorHAnsi" w:eastAsiaTheme="minorHAnsi" w:hAnsiTheme="minorHAnsi" w:cs="ArialMT"/>
                <w:b/>
                <w:kern w:val="0"/>
                <w:sz w:val="24"/>
                <w:szCs w:val="24"/>
                <w:lang w:val="en-US"/>
              </w:rPr>
              <w:t>pumping</w:t>
            </w:r>
            <w:r>
              <w:rPr>
                <w:rFonts w:asciiTheme="minorHAnsi" w:eastAsiaTheme="minorHAnsi" w:hAnsiTheme="minorHAnsi" w:cs="ArialMT"/>
                <w:kern w:val="0"/>
                <w:sz w:val="24"/>
                <w:szCs w:val="24"/>
                <w:lang w:val="en-US"/>
              </w:rPr>
              <w:t xml:space="preserve">. If the atoms in the ground </w:t>
            </w:r>
            <w:r w:rsidRPr="002735C0">
              <w:rPr>
                <w:rFonts w:asciiTheme="minorHAnsi" w:eastAsiaTheme="minorHAnsi" w:hAnsiTheme="minorHAnsi" w:cs="ArialMT"/>
                <w:kern w:val="0"/>
                <w:sz w:val="24"/>
                <w:szCs w:val="24"/>
                <w:lang w:val="en-US"/>
              </w:rPr>
              <w:t>state are brought to the excited stat</w:t>
            </w:r>
            <w:r>
              <w:rPr>
                <w:rFonts w:asciiTheme="minorHAnsi" w:eastAsiaTheme="minorHAnsi" w:hAnsiTheme="minorHAnsi" w:cs="ArialMT"/>
                <w:kern w:val="0"/>
                <w:sz w:val="24"/>
                <w:szCs w:val="24"/>
                <w:lang w:val="en-US"/>
              </w:rPr>
              <w:t xml:space="preserve">e by means of light energy, the </w:t>
            </w:r>
            <w:r w:rsidRPr="002735C0">
              <w:rPr>
                <w:rFonts w:asciiTheme="minorHAnsi" w:eastAsiaTheme="minorHAnsi" w:hAnsiTheme="minorHAnsi" w:cs="ArialMT"/>
                <w:kern w:val="0"/>
                <w:sz w:val="24"/>
                <w:szCs w:val="24"/>
                <w:lang w:val="en-US"/>
              </w:rPr>
              <w:t xml:space="preserve">process is called </w:t>
            </w:r>
            <w:r w:rsidRPr="002735C0">
              <w:rPr>
                <w:rFonts w:asciiTheme="minorHAnsi" w:eastAsiaTheme="minorHAnsi" w:hAnsiTheme="minorHAnsi" w:cs="ArialMT"/>
                <w:b/>
                <w:kern w:val="0"/>
                <w:sz w:val="24"/>
                <w:szCs w:val="24"/>
                <w:lang w:val="en-US"/>
              </w:rPr>
              <w:t>optical pumping.</w:t>
            </w:r>
          </w:p>
          <w:tbl>
            <w:tblPr>
              <w:tblStyle w:val="TableGrid"/>
              <w:tblpPr w:leftFromText="180" w:rightFromText="180" w:vertAnchor="text" w:horzAnchor="margin" w:tblpY="947"/>
              <w:tblOverlap w:val="never"/>
              <w:tblW w:w="0" w:type="auto"/>
              <w:tblLook w:val="04A0"/>
            </w:tblPr>
            <w:tblGrid>
              <w:gridCol w:w="892"/>
              <w:gridCol w:w="5068"/>
              <w:gridCol w:w="1536"/>
              <w:gridCol w:w="1296"/>
            </w:tblGrid>
            <w:tr w:rsidR="00AE12C2" w:rsidRPr="00006910" w:rsidTr="00AE12C2">
              <w:tc>
                <w:tcPr>
                  <w:tcW w:w="892" w:type="dxa"/>
                </w:tcPr>
                <w:p w:rsidR="00AE12C2" w:rsidRPr="00006910" w:rsidRDefault="00AE12C2" w:rsidP="00AE12C2">
                  <w:pPr>
                    <w:tabs>
                      <w:tab w:val="left" w:pos="1140"/>
                    </w:tabs>
                    <w:rPr>
                      <w:rFonts w:asciiTheme="minorHAnsi" w:hAnsiTheme="minorHAnsi"/>
                      <w:sz w:val="24"/>
                      <w:szCs w:val="24"/>
                    </w:rPr>
                  </w:pPr>
                  <w:r w:rsidRPr="00006910">
                    <w:rPr>
                      <w:rFonts w:asciiTheme="minorHAnsi" w:hAnsiTheme="minorHAnsi"/>
                      <w:sz w:val="24"/>
                      <w:szCs w:val="24"/>
                    </w:rPr>
                    <w:t>S.NO</w:t>
                  </w:r>
                </w:p>
              </w:tc>
              <w:tc>
                <w:tcPr>
                  <w:tcW w:w="5068" w:type="dxa"/>
                </w:tcPr>
                <w:p w:rsidR="00AE12C2" w:rsidRPr="00006910" w:rsidRDefault="00AE12C2" w:rsidP="00AE12C2">
                  <w:pPr>
                    <w:tabs>
                      <w:tab w:val="left" w:pos="1140"/>
                    </w:tabs>
                    <w:jc w:val="center"/>
                    <w:rPr>
                      <w:rFonts w:asciiTheme="minorHAnsi" w:hAnsiTheme="minorHAnsi"/>
                      <w:sz w:val="24"/>
                      <w:szCs w:val="24"/>
                    </w:rPr>
                  </w:pPr>
                  <w:r w:rsidRPr="00006910">
                    <w:rPr>
                      <w:rFonts w:asciiTheme="minorHAnsi" w:hAnsiTheme="minorHAnsi"/>
                      <w:sz w:val="24"/>
                      <w:szCs w:val="24"/>
                    </w:rPr>
                    <w:t>RGPV QUESTIONS</w:t>
                  </w:r>
                </w:p>
              </w:tc>
              <w:tc>
                <w:tcPr>
                  <w:tcW w:w="1536" w:type="dxa"/>
                </w:tcPr>
                <w:p w:rsidR="00AE12C2" w:rsidRPr="00006910" w:rsidRDefault="00AE12C2" w:rsidP="00AE12C2">
                  <w:pPr>
                    <w:tabs>
                      <w:tab w:val="left" w:pos="1140"/>
                    </w:tabs>
                    <w:jc w:val="center"/>
                    <w:rPr>
                      <w:rFonts w:asciiTheme="minorHAnsi" w:hAnsiTheme="minorHAnsi"/>
                      <w:sz w:val="24"/>
                      <w:szCs w:val="24"/>
                    </w:rPr>
                  </w:pPr>
                  <w:r w:rsidRPr="00006910">
                    <w:rPr>
                      <w:rFonts w:asciiTheme="minorHAnsi" w:hAnsiTheme="minorHAnsi"/>
                      <w:sz w:val="24"/>
                      <w:szCs w:val="24"/>
                    </w:rPr>
                    <w:t>Year</w:t>
                  </w:r>
                </w:p>
              </w:tc>
              <w:tc>
                <w:tcPr>
                  <w:tcW w:w="1296" w:type="dxa"/>
                </w:tcPr>
                <w:p w:rsidR="00AE12C2" w:rsidRPr="00006910" w:rsidRDefault="00AE12C2" w:rsidP="00AE12C2">
                  <w:pPr>
                    <w:tabs>
                      <w:tab w:val="left" w:pos="1140"/>
                    </w:tabs>
                    <w:jc w:val="center"/>
                    <w:rPr>
                      <w:rFonts w:asciiTheme="minorHAnsi" w:hAnsiTheme="minorHAnsi"/>
                      <w:sz w:val="24"/>
                      <w:szCs w:val="24"/>
                    </w:rPr>
                  </w:pPr>
                  <w:r w:rsidRPr="00006910">
                    <w:rPr>
                      <w:rFonts w:asciiTheme="minorHAnsi" w:hAnsiTheme="minorHAnsi"/>
                      <w:sz w:val="24"/>
                      <w:szCs w:val="24"/>
                    </w:rPr>
                    <w:t>Marks</w:t>
                  </w:r>
                </w:p>
              </w:tc>
            </w:tr>
            <w:tr w:rsidR="00AE12C2" w:rsidRPr="00006910" w:rsidTr="00AE12C2">
              <w:tc>
                <w:tcPr>
                  <w:tcW w:w="892" w:type="dxa"/>
                </w:tcPr>
                <w:p w:rsidR="00AE12C2" w:rsidRPr="00006910" w:rsidRDefault="00AE12C2" w:rsidP="00AE12C2">
                  <w:pPr>
                    <w:tabs>
                      <w:tab w:val="left" w:pos="1140"/>
                    </w:tabs>
                    <w:rPr>
                      <w:rFonts w:asciiTheme="minorHAnsi" w:hAnsiTheme="minorHAnsi"/>
                      <w:sz w:val="24"/>
                      <w:szCs w:val="24"/>
                    </w:rPr>
                  </w:pPr>
                  <w:r w:rsidRPr="00006910">
                    <w:rPr>
                      <w:rFonts w:asciiTheme="minorHAnsi" w:hAnsiTheme="minorHAnsi"/>
                      <w:sz w:val="24"/>
                      <w:szCs w:val="24"/>
                    </w:rPr>
                    <w:t>Q.1</w:t>
                  </w:r>
                </w:p>
              </w:tc>
              <w:tc>
                <w:tcPr>
                  <w:tcW w:w="5068" w:type="dxa"/>
                </w:tcPr>
                <w:p w:rsidR="00AE12C2" w:rsidRPr="00006910" w:rsidRDefault="00026947" w:rsidP="00AE12C2">
                  <w:pPr>
                    <w:tabs>
                      <w:tab w:val="left" w:pos="1140"/>
                    </w:tabs>
                    <w:rPr>
                      <w:rFonts w:asciiTheme="minorHAnsi" w:hAnsiTheme="minorHAnsi"/>
                      <w:sz w:val="24"/>
                      <w:szCs w:val="24"/>
                    </w:rPr>
                  </w:pPr>
                  <w:r>
                    <w:rPr>
                      <w:rFonts w:asciiTheme="minorHAnsi" w:hAnsiTheme="minorHAnsi"/>
                      <w:sz w:val="24"/>
                      <w:szCs w:val="24"/>
                    </w:rPr>
                    <w:t>Difference between</w:t>
                  </w:r>
                  <w:r w:rsidR="00AE12C2" w:rsidRPr="00006910">
                    <w:rPr>
                      <w:rFonts w:asciiTheme="minorHAnsi" w:hAnsiTheme="minorHAnsi"/>
                      <w:sz w:val="24"/>
                      <w:szCs w:val="24"/>
                    </w:rPr>
                    <w:t xml:space="preserve"> </w:t>
                  </w:r>
                  <w:r w:rsidR="00AE12C2">
                    <w:rPr>
                      <w:rFonts w:asciiTheme="minorHAnsi" w:hAnsiTheme="minorHAnsi"/>
                      <w:sz w:val="24"/>
                      <w:szCs w:val="24"/>
                    </w:rPr>
                    <w:t>spontaneous emission and stimulated emission</w:t>
                  </w:r>
                </w:p>
              </w:tc>
              <w:tc>
                <w:tcPr>
                  <w:tcW w:w="1536" w:type="dxa"/>
                </w:tcPr>
                <w:p w:rsidR="00AE12C2" w:rsidRDefault="00AE12C2" w:rsidP="00AE12C2">
                  <w:pPr>
                    <w:tabs>
                      <w:tab w:val="left" w:pos="1140"/>
                    </w:tabs>
                    <w:jc w:val="center"/>
                    <w:rPr>
                      <w:rFonts w:asciiTheme="minorHAnsi" w:hAnsiTheme="minorHAnsi"/>
                      <w:sz w:val="24"/>
                      <w:szCs w:val="24"/>
                    </w:rPr>
                  </w:pPr>
                  <w:r w:rsidRPr="00006910">
                    <w:rPr>
                      <w:rFonts w:asciiTheme="minorHAnsi" w:hAnsiTheme="minorHAnsi"/>
                      <w:sz w:val="24"/>
                      <w:szCs w:val="24"/>
                    </w:rPr>
                    <w:t xml:space="preserve"> June</w:t>
                  </w:r>
                  <w:r>
                    <w:rPr>
                      <w:rFonts w:asciiTheme="minorHAnsi" w:hAnsiTheme="minorHAnsi"/>
                      <w:sz w:val="24"/>
                      <w:szCs w:val="24"/>
                    </w:rPr>
                    <w:t>2011</w:t>
                  </w:r>
                </w:p>
                <w:p w:rsidR="00AE12C2" w:rsidRPr="00006910" w:rsidRDefault="00AE12C2" w:rsidP="00AE12C2">
                  <w:pPr>
                    <w:tabs>
                      <w:tab w:val="left" w:pos="1140"/>
                    </w:tabs>
                    <w:jc w:val="center"/>
                    <w:rPr>
                      <w:rFonts w:asciiTheme="minorHAnsi" w:hAnsiTheme="minorHAnsi"/>
                      <w:sz w:val="24"/>
                      <w:szCs w:val="24"/>
                    </w:rPr>
                  </w:pPr>
                </w:p>
              </w:tc>
              <w:tc>
                <w:tcPr>
                  <w:tcW w:w="1296" w:type="dxa"/>
                </w:tcPr>
                <w:p w:rsidR="00AE12C2" w:rsidRDefault="00026947" w:rsidP="00AE12C2">
                  <w:pPr>
                    <w:tabs>
                      <w:tab w:val="left" w:pos="1140"/>
                    </w:tabs>
                    <w:jc w:val="center"/>
                    <w:rPr>
                      <w:rFonts w:asciiTheme="minorHAnsi" w:hAnsiTheme="minorHAnsi"/>
                      <w:sz w:val="24"/>
                      <w:szCs w:val="24"/>
                    </w:rPr>
                  </w:pPr>
                  <w:r>
                    <w:rPr>
                      <w:rFonts w:asciiTheme="minorHAnsi" w:hAnsiTheme="minorHAnsi"/>
                      <w:sz w:val="24"/>
                      <w:szCs w:val="24"/>
                    </w:rPr>
                    <w:t>7</w:t>
                  </w:r>
                </w:p>
                <w:p w:rsidR="00AE12C2" w:rsidRPr="00006910" w:rsidRDefault="00AE12C2" w:rsidP="00AE12C2">
                  <w:pPr>
                    <w:tabs>
                      <w:tab w:val="left" w:pos="1140"/>
                    </w:tabs>
                    <w:jc w:val="center"/>
                    <w:rPr>
                      <w:rFonts w:asciiTheme="minorHAnsi" w:hAnsiTheme="minorHAnsi"/>
                      <w:sz w:val="24"/>
                      <w:szCs w:val="24"/>
                    </w:rPr>
                  </w:pPr>
                </w:p>
              </w:tc>
            </w:tr>
            <w:tr w:rsidR="00AE12C2" w:rsidRPr="00006910" w:rsidTr="00AE12C2">
              <w:tc>
                <w:tcPr>
                  <w:tcW w:w="892" w:type="dxa"/>
                </w:tcPr>
                <w:p w:rsidR="00AE12C2" w:rsidRPr="00006910" w:rsidRDefault="00AE12C2" w:rsidP="00AE12C2">
                  <w:pPr>
                    <w:tabs>
                      <w:tab w:val="left" w:pos="1140"/>
                    </w:tabs>
                    <w:rPr>
                      <w:rFonts w:asciiTheme="minorHAnsi" w:hAnsiTheme="minorHAnsi"/>
                      <w:sz w:val="24"/>
                      <w:szCs w:val="24"/>
                    </w:rPr>
                  </w:pPr>
                  <w:r w:rsidRPr="00006910">
                    <w:rPr>
                      <w:rFonts w:asciiTheme="minorHAnsi" w:hAnsiTheme="minorHAnsi"/>
                      <w:sz w:val="24"/>
                      <w:szCs w:val="24"/>
                    </w:rPr>
                    <w:t>Q.2</w:t>
                  </w:r>
                </w:p>
              </w:tc>
              <w:tc>
                <w:tcPr>
                  <w:tcW w:w="5068" w:type="dxa"/>
                </w:tcPr>
                <w:p w:rsidR="00AE12C2" w:rsidRPr="00006910" w:rsidRDefault="00AE12C2" w:rsidP="00AE12C2">
                  <w:pPr>
                    <w:tabs>
                      <w:tab w:val="left" w:pos="1140"/>
                    </w:tabs>
                    <w:rPr>
                      <w:rFonts w:asciiTheme="minorHAnsi" w:hAnsiTheme="minorHAnsi"/>
                      <w:sz w:val="24"/>
                      <w:szCs w:val="24"/>
                    </w:rPr>
                  </w:pPr>
                  <w:r w:rsidRPr="00006910">
                    <w:rPr>
                      <w:rFonts w:asciiTheme="minorHAnsi" w:hAnsiTheme="minorHAnsi"/>
                      <w:sz w:val="24"/>
                      <w:szCs w:val="24"/>
                    </w:rPr>
                    <w:t xml:space="preserve">Explain the </w:t>
                  </w:r>
                  <w:r>
                    <w:rPr>
                      <w:rFonts w:asciiTheme="minorHAnsi" w:hAnsiTheme="minorHAnsi"/>
                      <w:sz w:val="24"/>
                      <w:szCs w:val="24"/>
                    </w:rPr>
                    <w:t>spontaneous emission and stimulated emission, population inversion, pumping</w:t>
                  </w:r>
                </w:p>
              </w:tc>
              <w:tc>
                <w:tcPr>
                  <w:tcW w:w="1536" w:type="dxa"/>
                </w:tcPr>
                <w:p w:rsidR="00AE12C2" w:rsidRPr="00006910" w:rsidRDefault="00AE12C2" w:rsidP="00AE12C2">
                  <w:pPr>
                    <w:tabs>
                      <w:tab w:val="left" w:pos="1140"/>
                    </w:tabs>
                    <w:jc w:val="center"/>
                    <w:rPr>
                      <w:rFonts w:asciiTheme="minorHAnsi" w:hAnsiTheme="minorHAnsi"/>
                      <w:sz w:val="24"/>
                      <w:szCs w:val="24"/>
                    </w:rPr>
                  </w:pPr>
                  <w:r>
                    <w:rPr>
                      <w:rFonts w:asciiTheme="minorHAnsi" w:hAnsiTheme="minorHAnsi"/>
                      <w:sz w:val="24"/>
                      <w:szCs w:val="24"/>
                    </w:rPr>
                    <w:t xml:space="preserve">DEC </w:t>
                  </w:r>
                  <w:r w:rsidRPr="00006910">
                    <w:rPr>
                      <w:rFonts w:asciiTheme="minorHAnsi" w:hAnsiTheme="minorHAnsi"/>
                      <w:sz w:val="24"/>
                      <w:szCs w:val="24"/>
                    </w:rPr>
                    <w:t>201</w:t>
                  </w:r>
                  <w:r>
                    <w:rPr>
                      <w:rFonts w:asciiTheme="minorHAnsi" w:hAnsiTheme="minorHAnsi"/>
                      <w:sz w:val="24"/>
                      <w:szCs w:val="24"/>
                    </w:rPr>
                    <w:t>2</w:t>
                  </w:r>
                </w:p>
              </w:tc>
              <w:tc>
                <w:tcPr>
                  <w:tcW w:w="1296" w:type="dxa"/>
                </w:tcPr>
                <w:p w:rsidR="00AE12C2" w:rsidRPr="00006910" w:rsidRDefault="00AE12C2" w:rsidP="00AE12C2">
                  <w:pPr>
                    <w:tabs>
                      <w:tab w:val="left" w:pos="1140"/>
                    </w:tabs>
                    <w:jc w:val="center"/>
                    <w:rPr>
                      <w:rFonts w:asciiTheme="minorHAnsi" w:hAnsiTheme="minorHAnsi"/>
                      <w:sz w:val="24"/>
                      <w:szCs w:val="24"/>
                    </w:rPr>
                  </w:pPr>
                  <w:r>
                    <w:rPr>
                      <w:rFonts w:asciiTheme="minorHAnsi" w:hAnsiTheme="minorHAnsi"/>
                      <w:sz w:val="24"/>
                      <w:szCs w:val="24"/>
                    </w:rPr>
                    <w:t>14</w:t>
                  </w:r>
                </w:p>
              </w:tc>
            </w:tr>
          </w:tbl>
          <w:p w:rsidR="002735C0" w:rsidRPr="002735C0" w:rsidRDefault="002735C0" w:rsidP="002735C0">
            <w:pPr>
              <w:widowControl/>
              <w:suppressAutoHyphens w:val="0"/>
              <w:autoSpaceDE w:val="0"/>
              <w:autoSpaceDN w:val="0"/>
              <w:adjustRightInd w:val="0"/>
              <w:rPr>
                <w:rFonts w:asciiTheme="minorHAnsi" w:eastAsiaTheme="minorHAnsi" w:hAnsiTheme="minorHAnsi" w:cs="ArialMT"/>
                <w:b/>
                <w:kern w:val="0"/>
                <w:sz w:val="24"/>
                <w:szCs w:val="24"/>
                <w:lang w:val="en-US"/>
              </w:rPr>
            </w:pPr>
          </w:p>
          <w:p w:rsidR="009F19C3" w:rsidRPr="00006910" w:rsidRDefault="009F19C3" w:rsidP="00F71D92">
            <w:pPr>
              <w:spacing w:line="360" w:lineRule="auto"/>
              <w:jc w:val="both"/>
              <w:rPr>
                <w:rFonts w:asciiTheme="minorHAnsi" w:hAnsiTheme="minorHAnsi"/>
                <w:sz w:val="24"/>
                <w:szCs w:val="24"/>
              </w:rPr>
            </w:pPr>
            <w:r w:rsidRPr="00F346D8">
              <w:rPr>
                <w:rFonts w:asciiTheme="minorHAnsi" w:hAnsiTheme="minorHAnsi"/>
                <w:sz w:val="24"/>
                <w:szCs w:val="24"/>
              </w:rPr>
              <w:t xml:space="preserve"> </w:t>
            </w:r>
            <w:r w:rsidRPr="00F346D8">
              <w:rPr>
                <w:rFonts w:asciiTheme="minorHAnsi" w:hAnsiTheme="minorHAnsi"/>
                <w:b/>
                <w:bCs/>
                <w:sz w:val="24"/>
                <w:szCs w:val="24"/>
              </w:rPr>
              <w:t xml:space="preserve"> </w:t>
            </w:r>
          </w:p>
          <w:p w:rsidR="009F19C3" w:rsidRPr="00006910" w:rsidRDefault="009F19C3" w:rsidP="00106BDB">
            <w:pPr>
              <w:jc w:val="both"/>
              <w:rPr>
                <w:rFonts w:asciiTheme="minorHAnsi" w:hAnsiTheme="minorHAnsi"/>
                <w:b/>
                <w:bCs/>
                <w:color w:val="000000"/>
                <w:sz w:val="24"/>
                <w:szCs w:val="24"/>
              </w:rPr>
            </w:pPr>
          </w:p>
          <w:p w:rsidR="009F19C3" w:rsidRPr="00006910" w:rsidRDefault="009F19C3" w:rsidP="00144AA7">
            <w:pPr>
              <w:tabs>
                <w:tab w:val="left" w:pos="1140"/>
              </w:tabs>
              <w:rPr>
                <w:rFonts w:asciiTheme="minorHAnsi" w:hAnsiTheme="minorHAnsi"/>
                <w:sz w:val="24"/>
                <w:szCs w:val="24"/>
              </w:rPr>
            </w:pPr>
          </w:p>
        </w:tc>
      </w:tr>
    </w:tbl>
    <w:p w:rsidR="00600522" w:rsidRPr="00006910" w:rsidRDefault="00600522" w:rsidP="005548CA">
      <w:pPr>
        <w:jc w:val="center"/>
        <w:rPr>
          <w:rFonts w:asciiTheme="minorHAnsi" w:hAnsiTheme="minorHAnsi"/>
        </w:rPr>
      </w:pPr>
    </w:p>
    <w:p w:rsidR="00600522" w:rsidRPr="00006910" w:rsidRDefault="00600522">
      <w:pPr>
        <w:widowControl/>
        <w:suppressAutoHyphens w:val="0"/>
        <w:spacing w:after="200" w:line="276" w:lineRule="auto"/>
        <w:rPr>
          <w:rFonts w:asciiTheme="minorHAnsi" w:hAnsiTheme="minorHAnsi"/>
        </w:rPr>
      </w:pPr>
      <w:r w:rsidRPr="00006910">
        <w:rPr>
          <w:rFonts w:asciiTheme="minorHAnsi" w:hAnsiTheme="minorHAnsi"/>
        </w:rPr>
        <w:br w:type="page"/>
      </w:r>
    </w:p>
    <w:tbl>
      <w:tblPr>
        <w:tblStyle w:val="TableGrid"/>
        <w:tblW w:w="0" w:type="auto"/>
        <w:tblInd w:w="648" w:type="dxa"/>
        <w:tblLook w:val="04A0"/>
      </w:tblPr>
      <w:tblGrid>
        <w:gridCol w:w="8928"/>
      </w:tblGrid>
      <w:tr w:rsidR="00600522" w:rsidRPr="00006910" w:rsidTr="00106BDB">
        <w:trPr>
          <w:trHeight w:val="440"/>
        </w:trPr>
        <w:tc>
          <w:tcPr>
            <w:tcW w:w="8928" w:type="dxa"/>
          </w:tcPr>
          <w:p w:rsidR="00E96E6D" w:rsidRPr="003924E3" w:rsidRDefault="002346FE" w:rsidP="00E96E6D">
            <w:pPr>
              <w:spacing w:line="360" w:lineRule="auto"/>
              <w:jc w:val="center"/>
              <w:rPr>
                <w:rFonts w:asciiTheme="minorHAnsi" w:hAnsiTheme="minorHAnsi"/>
                <w:b/>
                <w:bCs/>
                <w:sz w:val="28"/>
                <w:szCs w:val="28"/>
              </w:rPr>
            </w:pPr>
            <w:r>
              <w:rPr>
                <w:rFonts w:asciiTheme="minorHAnsi" w:hAnsiTheme="minorHAnsi"/>
                <w:b/>
                <w:bCs/>
                <w:sz w:val="28"/>
                <w:szCs w:val="28"/>
              </w:rPr>
              <w:lastRenderedPageBreak/>
              <w:t>Unit-05</w:t>
            </w:r>
            <w:r w:rsidR="00E96E6D" w:rsidRPr="003924E3">
              <w:rPr>
                <w:rFonts w:asciiTheme="minorHAnsi" w:hAnsiTheme="minorHAnsi"/>
                <w:b/>
                <w:bCs/>
                <w:sz w:val="28"/>
                <w:szCs w:val="28"/>
              </w:rPr>
              <w:t>/Lecture-02</w:t>
            </w:r>
          </w:p>
          <w:p w:rsidR="00600522" w:rsidRPr="00006910" w:rsidRDefault="00600522" w:rsidP="005548CA">
            <w:pPr>
              <w:jc w:val="center"/>
              <w:rPr>
                <w:rFonts w:asciiTheme="minorHAnsi" w:hAnsiTheme="minorHAnsi"/>
                <w:sz w:val="24"/>
                <w:szCs w:val="24"/>
              </w:rPr>
            </w:pPr>
          </w:p>
        </w:tc>
      </w:tr>
      <w:tr w:rsidR="00600522" w:rsidRPr="00006910" w:rsidTr="00B82C5C">
        <w:trPr>
          <w:trHeight w:val="3410"/>
        </w:trPr>
        <w:tc>
          <w:tcPr>
            <w:tcW w:w="8928" w:type="dxa"/>
          </w:tcPr>
          <w:p w:rsidR="0017186D" w:rsidRPr="00006910" w:rsidRDefault="0017186D" w:rsidP="004E6B38">
            <w:pPr>
              <w:spacing w:line="360" w:lineRule="auto"/>
              <w:jc w:val="both"/>
              <w:rPr>
                <w:rStyle w:val="Strong"/>
                <w:rFonts w:asciiTheme="minorHAnsi" w:hAnsiTheme="minorHAnsi"/>
                <w:color w:val="000000"/>
                <w:sz w:val="24"/>
                <w:szCs w:val="24"/>
              </w:rPr>
            </w:pPr>
          </w:p>
          <w:p w:rsidR="00D905C0" w:rsidRDefault="00FE23E1" w:rsidP="00D905C0">
            <w:pPr>
              <w:widowControl/>
              <w:suppressAutoHyphens w:val="0"/>
              <w:autoSpaceDE w:val="0"/>
              <w:autoSpaceDN w:val="0"/>
              <w:adjustRightInd w:val="0"/>
              <w:jc w:val="both"/>
              <w:rPr>
                <w:rFonts w:asciiTheme="minorHAnsi" w:hAnsiTheme="minorHAnsi"/>
                <w:b/>
                <w:bCs/>
                <w:sz w:val="24"/>
                <w:szCs w:val="24"/>
              </w:rPr>
            </w:pPr>
            <w:r>
              <w:rPr>
                <w:rStyle w:val="Strong"/>
                <w:rFonts w:asciiTheme="minorHAnsi" w:hAnsiTheme="minorHAnsi" w:cs="DejaVu Sans"/>
                <w:bCs w:val="0"/>
                <w:color w:val="000000"/>
                <w:sz w:val="28"/>
                <w:szCs w:val="28"/>
              </w:rPr>
              <w:t xml:space="preserve"> </w:t>
            </w:r>
            <w:r w:rsidR="00FF4D3E">
              <w:rPr>
                <w:rStyle w:val="Strong"/>
                <w:rFonts w:asciiTheme="minorHAnsi" w:hAnsiTheme="minorHAnsi" w:cs="DejaVu Sans"/>
                <w:bCs w:val="0"/>
                <w:color w:val="000000"/>
                <w:sz w:val="28"/>
                <w:szCs w:val="28"/>
              </w:rPr>
              <w:t>Einstein’</w:t>
            </w:r>
            <w:r w:rsidRPr="00FE23E1">
              <w:rPr>
                <w:rStyle w:val="Strong"/>
                <w:rFonts w:asciiTheme="minorHAnsi" w:hAnsiTheme="minorHAnsi" w:cs="DejaVu Sans"/>
                <w:bCs w:val="0"/>
                <w:color w:val="000000"/>
                <w:sz w:val="28"/>
                <w:szCs w:val="28"/>
              </w:rPr>
              <w:t>s coefficient A &amp; B</w:t>
            </w:r>
            <w:r w:rsidR="00D905C0">
              <w:rPr>
                <w:rStyle w:val="Strong"/>
                <w:rFonts w:asciiTheme="minorHAnsi" w:hAnsiTheme="minorHAnsi" w:cs="DejaVu Sans"/>
                <w:bCs w:val="0"/>
                <w:color w:val="000000"/>
                <w:sz w:val="28"/>
                <w:szCs w:val="28"/>
              </w:rPr>
              <w:t xml:space="preserve"> </w:t>
            </w:r>
            <w:r w:rsidR="00D905C0" w:rsidRPr="00F346D8">
              <w:rPr>
                <w:rFonts w:asciiTheme="minorHAnsi" w:hAnsiTheme="minorHAnsi"/>
                <w:b/>
                <w:bCs/>
                <w:sz w:val="24"/>
                <w:szCs w:val="24"/>
              </w:rPr>
              <w:t>[RGPV/</w:t>
            </w:r>
            <w:r w:rsidR="00D905C0">
              <w:rPr>
                <w:rFonts w:asciiTheme="minorHAnsi" w:hAnsiTheme="minorHAnsi"/>
                <w:b/>
                <w:bCs/>
                <w:sz w:val="24"/>
                <w:szCs w:val="24"/>
              </w:rPr>
              <w:t xml:space="preserve"> Dec2013 </w:t>
            </w:r>
            <w:r w:rsidR="00D905C0" w:rsidRPr="00F346D8">
              <w:rPr>
                <w:rFonts w:asciiTheme="minorHAnsi" w:hAnsiTheme="minorHAnsi"/>
                <w:b/>
                <w:bCs/>
                <w:sz w:val="24"/>
                <w:szCs w:val="24"/>
              </w:rPr>
              <w:t>(</w:t>
            </w:r>
            <w:r w:rsidR="00D905C0">
              <w:rPr>
                <w:rFonts w:asciiTheme="minorHAnsi" w:hAnsiTheme="minorHAnsi"/>
                <w:b/>
                <w:bCs/>
                <w:sz w:val="24"/>
                <w:szCs w:val="24"/>
              </w:rPr>
              <w:t>7</w:t>
            </w:r>
            <w:r w:rsidR="00D905C0" w:rsidRPr="00F346D8">
              <w:rPr>
                <w:rFonts w:asciiTheme="minorHAnsi" w:hAnsiTheme="minorHAnsi"/>
                <w:b/>
                <w:bCs/>
                <w:sz w:val="24"/>
                <w:szCs w:val="24"/>
              </w:rPr>
              <w:t>)]</w:t>
            </w:r>
          </w:p>
          <w:p w:rsidR="00E050A2" w:rsidRDefault="00E050A2" w:rsidP="00E050A2">
            <w:pPr>
              <w:spacing w:line="360" w:lineRule="auto"/>
              <w:ind w:left="-105"/>
              <w:jc w:val="both"/>
              <w:rPr>
                <w:rStyle w:val="Strong"/>
                <w:rFonts w:asciiTheme="minorHAnsi" w:hAnsiTheme="minorHAnsi" w:cs="DejaVu Sans"/>
                <w:bCs w:val="0"/>
                <w:color w:val="000000"/>
                <w:sz w:val="28"/>
                <w:szCs w:val="28"/>
              </w:rPr>
            </w:pPr>
          </w:p>
          <w:p w:rsidR="00665284" w:rsidRDefault="00863271" w:rsidP="00863271">
            <w:pPr>
              <w:spacing w:line="360" w:lineRule="auto"/>
              <w:ind w:left="-105"/>
              <w:jc w:val="both"/>
              <w:rPr>
                <w:rFonts w:asciiTheme="minorHAnsi" w:eastAsiaTheme="minorHAnsi" w:hAnsiTheme="minorHAnsi" w:cs="ArialMT"/>
                <w:kern w:val="0"/>
                <w:sz w:val="24"/>
                <w:szCs w:val="24"/>
                <w:lang w:val="en-US"/>
              </w:rPr>
            </w:pPr>
            <w:r w:rsidRPr="00863271">
              <w:rPr>
                <w:rStyle w:val="Strong"/>
                <w:rFonts w:asciiTheme="minorHAnsi" w:hAnsiTheme="minorHAnsi" w:cs="DejaVu Sans"/>
                <w:b w:val="0"/>
                <w:bCs w:val="0"/>
                <w:color w:val="000000"/>
                <w:sz w:val="24"/>
                <w:szCs w:val="24"/>
              </w:rPr>
              <w:t xml:space="preserve">Consider a ststem of atoms having </w:t>
            </w:r>
            <w:r>
              <w:rPr>
                <w:rStyle w:val="Strong"/>
                <w:rFonts w:asciiTheme="minorHAnsi" w:hAnsiTheme="minorHAnsi" w:cs="DejaVu Sans"/>
                <w:b w:val="0"/>
                <w:bCs w:val="0"/>
                <w:color w:val="000000"/>
                <w:sz w:val="24"/>
                <w:szCs w:val="24"/>
              </w:rPr>
              <w:t xml:space="preserve">ground state energy and excited state energy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1 </w:t>
            </w:r>
            <w:r>
              <w:rPr>
                <w:rFonts w:asciiTheme="minorHAnsi" w:eastAsiaTheme="minorHAnsi" w:hAnsiTheme="minorHAnsi" w:cs="ArialMT"/>
                <w:kern w:val="0"/>
                <w:sz w:val="24"/>
                <w:szCs w:val="24"/>
                <w:lang w:val="en-US"/>
              </w:rPr>
              <w:t>and</w:t>
            </w:r>
            <w:r w:rsidRPr="005A454E">
              <w:rPr>
                <w:rFonts w:asciiTheme="minorHAnsi" w:eastAsiaTheme="minorHAnsi" w:hAnsiTheme="minorHAnsi" w:cs="ArialMT"/>
                <w:kern w:val="0"/>
                <w:sz w:val="24"/>
                <w:szCs w:val="24"/>
                <w:lang w:val="en-US"/>
              </w:rPr>
              <w:t xml:space="preserve"> E</w:t>
            </w:r>
            <w:r>
              <w:rPr>
                <w:rFonts w:asciiTheme="minorHAnsi" w:eastAsiaTheme="minorHAnsi" w:hAnsiTheme="minorHAnsi" w:cs="ArialMT"/>
                <w:kern w:val="0"/>
                <w:sz w:val="24"/>
                <w:szCs w:val="24"/>
                <w:vertAlign w:val="subscript"/>
                <w:lang w:val="en-US"/>
              </w:rPr>
              <w:t xml:space="preserve">2 </w:t>
            </w:r>
            <w:r>
              <w:rPr>
                <w:rFonts w:asciiTheme="minorHAnsi" w:eastAsiaTheme="minorHAnsi" w:hAnsiTheme="minorHAnsi" w:cs="ArialMT"/>
                <w:kern w:val="0"/>
                <w:sz w:val="24"/>
                <w:szCs w:val="24"/>
                <w:lang w:val="en-US"/>
              </w:rPr>
              <w:t xml:space="preserve">with the number of densities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1</w:t>
            </w:r>
            <w:r w:rsidRPr="00413875">
              <w:rPr>
                <w:rFonts w:asciiTheme="minorHAnsi" w:eastAsiaTheme="minorHAnsi" w:hAnsiTheme="minorHAnsi" w:cs="ArialMT"/>
                <w:kern w:val="0"/>
                <w:sz w:val="24"/>
                <w:szCs w:val="24"/>
                <w:lang w:val="en-US"/>
              </w:rPr>
              <w:t xml:space="preserve"> </w:t>
            </w:r>
            <w:r>
              <w:rPr>
                <w:rFonts w:asciiTheme="minorHAnsi" w:eastAsiaTheme="minorHAnsi" w:hAnsiTheme="minorHAnsi" w:cs="ArialMT"/>
                <w:kern w:val="0"/>
                <w:sz w:val="24"/>
                <w:szCs w:val="24"/>
                <w:lang w:val="en-US"/>
              </w:rPr>
              <w:t>and</w:t>
            </w:r>
            <w:r w:rsidRPr="00413875">
              <w:rPr>
                <w:rFonts w:asciiTheme="minorHAnsi" w:eastAsiaTheme="minorHAnsi" w:hAnsiTheme="minorHAnsi" w:cs="ArialMT"/>
                <w:kern w:val="0"/>
                <w:sz w:val="24"/>
                <w:szCs w:val="24"/>
                <w:lang w:val="en-US"/>
              </w:rPr>
              <w:t>N</w:t>
            </w:r>
            <w:r w:rsidRPr="009A68BF">
              <w:rPr>
                <w:rFonts w:asciiTheme="minorHAnsi" w:eastAsiaTheme="minorHAnsi" w:hAnsiTheme="minorHAnsi" w:cs="ArialMT"/>
                <w:kern w:val="0"/>
                <w:sz w:val="24"/>
                <w:szCs w:val="24"/>
                <w:vertAlign w:val="subscript"/>
                <w:lang w:val="en-US"/>
              </w:rPr>
              <w:t>2</w:t>
            </w:r>
            <w:r>
              <w:rPr>
                <w:rFonts w:asciiTheme="minorHAnsi" w:eastAsiaTheme="minorHAnsi" w:hAnsiTheme="minorHAnsi" w:cs="ArialMT"/>
                <w:kern w:val="0"/>
                <w:sz w:val="24"/>
                <w:szCs w:val="24"/>
                <w:vertAlign w:val="subscript"/>
                <w:lang w:val="en-US"/>
              </w:rPr>
              <w:t xml:space="preserve"> </w:t>
            </w:r>
            <w:r w:rsidRPr="00863271">
              <w:rPr>
                <w:rFonts w:asciiTheme="minorHAnsi" w:eastAsiaTheme="minorHAnsi" w:hAnsiTheme="minorHAnsi" w:cs="ArialMT"/>
                <w:kern w:val="0"/>
                <w:sz w:val="24"/>
                <w:szCs w:val="24"/>
                <w:lang w:val="en-US"/>
              </w:rPr>
              <w:t>respectively</w:t>
            </w:r>
            <w:r>
              <w:rPr>
                <w:rFonts w:asciiTheme="minorHAnsi" w:eastAsiaTheme="minorHAnsi" w:hAnsiTheme="minorHAnsi" w:cs="ArialMT"/>
                <w:kern w:val="0"/>
                <w:sz w:val="24"/>
                <w:szCs w:val="24"/>
                <w:lang w:val="en-US"/>
              </w:rPr>
              <w:t>. If the photon</w:t>
            </w:r>
            <w:r w:rsidR="00665284">
              <w:rPr>
                <w:rFonts w:asciiTheme="minorHAnsi" w:eastAsiaTheme="minorHAnsi" w:hAnsiTheme="minorHAnsi" w:cs="ArialMT"/>
                <w:kern w:val="0"/>
                <w:sz w:val="24"/>
                <w:szCs w:val="24"/>
                <w:lang w:val="en-US"/>
              </w:rPr>
              <w:t>s</w:t>
            </w:r>
            <w:r>
              <w:rPr>
                <w:rFonts w:asciiTheme="minorHAnsi" w:eastAsiaTheme="minorHAnsi" w:hAnsiTheme="minorHAnsi" w:cs="ArialMT"/>
                <w:kern w:val="0"/>
                <w:sz w:val="24"/>
                <w:szCs w:val="24"/>
                <w:lang w:val="en-US"/>
              </w:rPr>
              <w:t xml:space="preserve"> of frequency</w:t>
            </w:r>
          </w:p>
          <w:p w:rsidR="00863271" w:rsidRDefault="00665284" w:rsidP="00863271">
            <w:pPr>
              <w:spacing w:line="360" w:lineRule="auto"/>
              <w:ind w:left="-105"/>
              <w:jc w:val="both"/>
              <w:rPr>
                <w:rFonts w:asciiTheme="minorHAnsi" w:eastAsiaTheme="minorEastAsia" w:hAnsiTheme="minorHAnsi" w:cs="ArialMT"/>
                <w:kern w:val="0"/>
                <w:sz w:val="24"/>
                <w:szCs w:val="24"/>
                <w:lang w:val="en-US"/>
              </w:rPr>
            </w:pPr>
            <w:r>
              <w:rPr>
                <w:rFonts w:asciiTheme="minorHAnsi" w:eastAsiaTheme="minorHAnsi" w:hAnsiTheme="minorHAnsi" w:cs="ArialMT"/>
                <w:kern w:val="0"/>
                <w:sz w:val="24"/>
                <w:szCs w:val="24"/>
                <w:lang w:val="en-US"/>
              </w:rPr>
              <w:t xml:space="preserve">                                           </w:t>
            </w:r>
            <w:r w:rsidR="00863271">
              <w:rPr>
                <w:rFonts w:asciiTheme="minorHAnsi" w:eastAsiaTheme="minorHAnsi" w:hAnsiTheme="minorHAnsi" w:cs="ArialMT"/>
                <w:kern w:val="0"/>
                <w:sz w:val="24"/>
                <w:szCs w:val="24"/>
                <w:lang w:val="en-US"/>
              </w:rPr>
              <w:t xml:space="preserve"> </w:t>
            </w:r>
            <m:oMath>
              <m:r>
                <m:rPr>
                  <m:sty m:val="p"/>
                </m:rPr>
                <w:rPr>
                  <w:rFonts w:ascii="Cambria Math" w:eastAsiaTheme="minorHAnsi" w:hAnsi="Cambria Math" w:cs="SymbolMT"/>
                  <w:kern w:val="0"/>
                  <w:sz w:val="24"/>
                  <w:szCs w:val="24"/>
                  <w:lang w:val="en-US"/>
                </w:rPr>
                <m:t>ν</m:t>
              </m:r>
              <m:r>
                <m:rPr>
                  <m:sty m:val="p"/>
                </m:rPr>
                <w:rPr>
                  <w:rFonts w:ascii="Cambria Math" w:eastAsiaTheme="minorHAnsi" w:hAnsi="Calibri" w:cs="SymbolMT"/>
                  <w:kern w:val="0"/>
                  <w:sz w:val="24"/>
                  <w:szCs w:val="24"/>
                  <w:lang w:val="en-US"/>
                </w:rPr>
                <m:t>=</m:t>
              </m:r>
              <m:f>
                <m:fPr>
                  <m:ctrlPr>
                    <w:rPr>
                      <w:rFonts w:ascii="Cambria Math" w:eastAsiaTheme="minorHAnsi" w:hAnsi="Calibri" w:cs="SymbolMT"/>
                      <w:kern w:val="0"/>
                      <w:sz w:val="24"/>
                      <w:szCs w:val="24"/>
                      <w:lang w:val="en-US"/>
                    </w:rPr>
                  </m:ctrlPr>
                </m:fPr>
                <m:num>
                  <m:sSub>
                    <m:sSubPr>
                      <m:ctrlPr>
                        <w:rPr>
                          <w:rFonts w:ascii="Cambria Math" w:eastAsiaTheme="minorHAnsi" w:hAnsi="Calibri" w:cs="SymbolMT"/>
                          <w:kern w:val="0"/>
                          <w:sz w:val="24"/>
                          <w:szCs w:val="24"/>
                          <w:lang w:val="en-US"/>
                        </w:rPr>
                      </m:ctrlPr>
                    </m:sSubPr>
                    <m:e>
                      <m:r>
                        <m:rPr>
                          <m:sty m:val="p"/>
                        </m:rPr>
                        <w:rPr>
                          <w:rFonts w:ascii="Cambria Math" w:eastAsiaTheme="minorHAnsi" w:hAnsi="Calibri" w:cs="SymbolMT"/>
                          <w:kern w:val="0"/>
                          <w:sz w:val="24"/>
                          <w:szCs w:val="24"/>
                          <w:lang w:val="en-US"/>
                        </w:rPr>
                        <m:t>E</m:t>
                      </m:r>
                    </m:e>
                    <m:sub>
                      <m:r>
                        <m:rPr>
                          <m:sty m:val="p"/>
                        </m:rPr>
                        <w:rPr>
                          <w:rFonts w:ascii="Cambria Math" w:eastAsiaTheme="minorHAnsi" w:hAnsi="Calibri" w:cs="SymbolMT"/>
                          <w:kern w:val="0"/>
                          <w:sz w:val="24"/>
                          <w:szCs w:val="24"/>
                          <w:lang w:val="en-US"/>
                        </w:rPr>
                        <m:t>2</m:t>
                      </m:r>
                    </m:sub>
                  </m:sSub>
                  <m:r>
                    <m:rPr>
                      <m:sty m:val="p"/>
                    </m:rPr>
                    <w:rPr>
                      <w:rFonts w:ascii="Cambria Math" w:eastAsiaTheme="minorHAnsi" w:hAnsi="Calibri" w:cs="SymbolMT"/>
                      <w:kern w:val="0"/>
                      <w:sz w:val="24"/>
                      <w:szCs w:val="24"/>
                      <w:lang w:val="en-US"/>
                    </w:rPr>
                    <m:t>-</m:t>
                  </m:r>
                  <m:sSub>
                    <m:sSubPr>
                      <m:ctrlPr>
                        <w:rPr>
                          <w:rFonts w:ascii="Cambria Math" w:eastAsiaTheme="minorHAnsi" w:hAnsi="Cambria Math" w:cs="SymbolMT"/>
                          <w:kern w:val="0"/>
                          <w:sz w:val="24"/>
                          <w:szCs w:val="24"/>
                          <w:lang w:val="en-US"/>
                        </w:rPr>
                      </m:ctrlPr>
                    </m:sSubPr>
                    <m:e>
                      <m:r>
                        <m:rPr>
                          <m:sty m:val="p"/>
                        </m:rPr>
                        <w:rPr>
                          <w:rFonts w:ascii="Cambria Math" w:eastAsiaTheme="minorHAnsi" w:hAnsi="Cambria Math" w:cs="SymbolMT"/>
                          <w:kern w:val="0"/>
                          <w:sz w:val="24"/>
                          <w:szCs w:val="24"/>
                          <w:lang w:val="en-US"/>
                        </w:rPr>
                        <m:t>E</m:t>
                      </m:r>
                    </m:e>
                    <m:sub>
                      <m:r>
                        <m:rPr>
                          <m:sty m:val="p"/>
                        </m:rPr>
                        <w:rPr>
                          <w:rFonts w:ascii="Cambria Math" w:eastAsiaTheme="minorHAnsi" w:hAnsi="Cambria Math" w:cs="SymbolMT"/>
                          <w:kern w:val="0"/>
                          <w:sz w:val="24"/>
                          <w:szCs w:val="24"/>
                          <w:lang w:val="en-US"/>
                        </w:rPr>
                        <m:t>1</m:t>
                      </m:r>
                    </m:sub>
                  </m:sSub>
                </m:num>
                <m:den>
                  <m:r>
                    <m:rPr>
                      <m:sty m:val="p"/>
                    </m:rPr>
                    <w:rPr>
                      <w:rFonts w:ascii="Cambria Math" w:eastAsiaTheme="minorHAnsi" w:hAnsi="Calibri" w:cs="SymbolMT"/>
                      <w:kern w:val="0"/>
                      <w:sz w:val="24"/>
                      <w:szCs w:val="24"/>
                      <w:lang w:val="en-US"/>
                    </w:rPr>
                    <m:t>h</m:t>
                  </m:r>
                </m:den>
              </m:f>
            </m:oMath>
          </w:p>
          <w:p w:rsidR="00665284" w:rsidRDefault="00665284" w:rsidP="00665284">
            <w:pPr>
              <w:widowControl/>
              <w:suppressAutoHyphens w:val="0"/>
              <w:autoSpaceDE w:val="0"/>
              <w:autoSpaceDN w:val="0"/>
              <w:adjustRightInd w:val="0"/>
              <w:jc w:val="both"/>
              <w:rPr>
                <w:rFonts w:ascii="Calibri" w:eastAsiaTheme="minorHAnsi" w:hAnsi="Calibri" w:cs="SymbolMT"/>
                <w:kern w:val="0"/>
                <w:sz w:val="24"/>
                <w:szCs w:val="24"/>
                <w:lang w:val="en-US"/>
              </w:rPr>
            </w:pPr>
            <w:r>
              <w:rPr>
                <w:rFonts w:asciiTheme="minorHAnsi" w:eastAsiaTheme="minorEastAsia" w:hAnsiTheme="minorHAnsi" w:cs="ArialMT"/>
                <w:kern w:val="0"/>
                <w:sz w:val="24"/>
                <w:szCs w:val="24"/>
                <w:lang w:val="en-US"/>
              </w:rPr>
              <w:t xml:space="preserve"> are incident on the system of atoms, there will be induced absorption. The rate of absorption of photons will be proportional to the </w:t>
            </w:r>
            <w:r>
              <w:rPr>
                <w:rFonts w:asciiTheme="minorHAnsi" w:eastAsiaTheme="minorHAnsi" w:hAnsiTheme="minorHAnsi" w:cs="ArialMT"/>
                <w:kern w:val="0"/>
                <w:sz w:val="24"/>
                <w:szCs w:val="24"/>
                <w:lang w:val="en-US"/>
              </w:rPr>
              <w:t xml:space="preserve">number densities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 xml:space="preserve">1 </w:t>
            </w:r>
            <w:r>
              <w:rPr>
                <w:rFonts w:asciiTheme="minorHAnsi" w:eastAsiaTheme="minorHAnsi" w:hAnsiTheme="minorHAnsi" w:cs="ArialMT"/>
                <w:kern w:val="0"/>
                <w:sz w:val="24"/>
                <w:szCs w:val="24"/>
                <w:lang w:val="en-US"/>
              </w:rPr>
              <w:t xml:space="preserve">and energy density </w:t>
            </w:r>
            <w:r w:rsidRPr="005A454E">
              <w:rPr>
                <w:rFonts w:asciiTheme="minorHAnsi" w:eastAsiaTheme="minorHAnsi" w:hAnsiTheme="minorHAnsi" w:cs="ArialMT"/>
                <w:kern w:val="0"/>
                <w:sz w:val="24"/>
                <w:szCs w:val="24"/>
                <w:lang w:val="en-US"/>
              </w:rPr>
              <w:t>E</w:t>
            </w:r>
            <w:r w:rsidRPr="002735C0">
              <w:rPr>
                <w:rFonts w:ascii="Calibri" w:eastAsiaTheme="minorHAnsi" w:hAnsi="Calibri" w:cs="SymbolMT"/>
                <w:kern w:val="0"/>
                <w:sz w:val="24"/>
                <w:szCs w:val="24"/>
                <w:vertAlign w:val="subscript"/>
                <w:lang w:val="en-US"/>
              </w:rPr>
              <w:t>ν</w:t>
            </w:r>
            <w:r>
              <w:rPr>
                <w:rFonts w:ascii="Calibri" w:eastAsiaTheme="minorHAnsi" w:hAnsi="Calibri" w:cs="SymbolMT"/>
                <w:kern w:val="0"/>
                <w:sz w:val="24"/>
                <w:szCs w:val="24"/>
                <w:lang w:val="en-US"/>
              </w:rPr>
              <w:t xml:space="preserve"> in the frequency range ν and ν+d ν in the incident radiation.</w:t>
            </w:r>
          </w:p>
          <w:p w:rsidR="00665284" w:rsidRDefault="00665284" w:rsidP="00665284">
            <w:pPr>
              <w:widowControl/>
              <w:suppressAutoHyphens w:val="0"/>
              <w:autoSpaceDE w:val="0"/>
              <w:autoSpaceDN w:val="0"/>
              <w:adjustRightInd w:val="0"/>
              <w:jc w:val="both"/>
              <w:rPr>
                <w:rFonts w:ascii="Calibri" w:eastAsiaTheme="minorHAnsi" w:hAnsi="Calibri" w:cs="SymbolMT"/>
                <w:kern w:val="0"/>
                <w:sz w:val="24"/>
                <w:szCs w:val="24"/>
                <w:vertAlign w:val="subscript"/>
                <w:lang w:val="en-US"/>
              </w:rPr>
            </w:pPr>
            <w:r>
              <w:rPr>
                <w:rFonts w:ascii="Calibri" w:eastAsiaTheme="minorHAnsi" w:hAnsi="Calibri" w:cs="SymbolMT"/>
                <w:kern w:val="0"/>
                <w:sz w:val="24"/>
                <w:szCs w:val="24"/>
                <w:lang w:val="en-US"/>
              </w:rPr>
              <w:t xml:space="preserve">       Rate of </w:t>
            </w:r>
            <w:r>
              <w:rPr>
                <w:rFonts w:asciiTheme="minorHAnsi" w:eastAsiaTheme="minorEastAsia" w:hAnsiTheme="minorHAnsi" w:cs="ArialMT"/>
                <w:kern w:val="0"/>
                <w:sz w:val="24"/>
                <w:szCs w:val="24"/>
                <w:lang w:val="en-US"/>
              </w:rPr>
              <w:t>absorption</w:t>
            </w:r>
            <w:r>
              <w:rPr>
                <w:rFonts w:asciiTheme="minorHAnsi" w:eastAsiaTheme="minorHAnsi" w:hAnsiTheme="minorHAnsi" w:cs="ArialMT"/>
                <w:kern w:val="0"/>
                <w:sz w:val="24"/>
                <w:szCs w:val="24"/>
                <w:lang w:val="en-US"/>
              </w:rPr>
              <w:t xml:space="preserve"> α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p>
          <w:p w:rsidR="00665284" w:rsidRPr="00665284" w:rsidRDefault="00665284" w:rsidP="00665284">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Calibri" w:eastAsiaTheme="minorHAnsi" w:hAnsi="Calibri" w:cs="SymbolMT"/>
                <w:kern w:val="0"/>
                <w:sz w:val="24"/>
                <w:szCs w:val="24"/>
                <w:vertAlign w:val="subscript"/>
                <w:lang w:val="en-US"/>
              </w:rPr>
              <w:t xml:space="preserve">             </w:t>
            </w:r>
            <w:r>
              <w:rPr>
                <w:rFonts w:ascii="Calibri" w:eastAsiaTheme="minorHAnsi" w:hAnsi="Calibri" w:cs="SymbolMT"/>
                <w:kern w:val="0"/>
                <w:sz w:val="24"/>
                <w:szCs w:val="24"/>
                <w:lang w:val="en-US"/>
              </w:rPr>
              <w:t xml:space="preserve">                         R</w:t>
            </w:r>
            <w:r w:rsidRPr="00665284">
              <w:rPr>
                <w:rFonts w:ascii="Calibri" w:eastAsiaTheme="minorHAnsi" w:hAnsi="Calibri" w:cs="SymbolMT"/>
                <w:kern w:val="0"/>
                <w:sz w:val="24"/>
                <w:szCs w:val="24"/>
                <w:vertAlign w:val="subscript"/>
                <w:lang w:val="en-US"/>
              </w:rPr>
              <w:t>a</w:t>
            </w:r>
            <w:r>
              <w:rPr>
                <w:rFonts w:ascii="Calibri" w:eastAsiaTheme="minorHAnsi" w:hAnsi="Calibri" w:cs="SymbolMT"/>
                <w:kern w:val="0"/>
                <w:sz w:val="24"/>
                <w:szCs w:val="24"/>
                <w:vertAlign w:val="subscript"/>
                <w:lang w:val="en-US"/>
              </w:rPr>
              <w:t xml:space="preserve"> </w:t>
            </w:r>
            <w:r>
              <w:rPr>
                <w:rFonts w:ascii="Calibri" w:eastAsiaTheme="minorHAnsi" w:hAnsi="Calibri" w:cs="SymbolMT"/>
                <w:kern w:val="0"/>
                <w:sz w:val="24"/>
                <w:szCs w:val="24"/>
                <w:lang w:val="en-US"/>
              </w:rPr>
              <w:t xml:space="preserve">= </w:t>
            </w:r>
            <w:r w:rsidRPr="009A68BF">
              <w:rPr>
                <w:rFonts w:asciiTheme="minorHAnsi" w:eastAsiaTheme="minorHAnsi" w:hAnsiTheme="minorHAnsi" w:cs="ArialMT"/>
                <w:kern w:val="0"/>
                <w:sz w:val="24"/>
                <w:szCs w:val="24"/>
                <w:lang w:val="en-US"/>
              </w:rPr>
              <w:t>B</w:t>
            </w:r>
            <w:r w:rsidRPr="002735C0">
              <w:rPr>
                <w:rFonts w:asciiTheme="minorHAnsi" w:eastAsiaTheme="minorHAnsi" w:hAnsiTheme="minorHAnsi" w:cs="ArialMT"/>
                <w:kern w:val="0"/>
                <w:sz w:val="24"/>
                <w:szCs w:val="24"/>
                <w:vertAlign w:val="subscript"/>
                <w:lang w:val="en-US"/>
              </w:rPr>
              <w:t>1</w:t>
            </w:r>
            <w:r>
              <w:rPr>
                <w:rFonts w:asciiTheme="minorHAnsi" w:eastAsiaTheme="minorHAnsi" w:hAnsiTheme="minorHAnsi" w:cs="ArialMT"/>
                <w:kern w:val="0"/>
                <w:sz w:val="24"/>
                <w:szCs w:val="24"/>
                <w:vertAlign w:val="subscript"/>
                <w:lang w:val="en-US"/>
              </w:rPr>
              <w:t>2</w:t>
            </w:r>
            <w:r w:rsidRPr="009A68BF">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p>
          <w:p w:rsidR="00665284" w:rsidRDefault="00665284" w:rsidP="00665284">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9A68BF">
              <w:rPr>
                <w:rFonts w:asciiTheme="minorHAnsi" w:eastAsiaTheme="minorHAnsi" w:hAnsiTheme="minorHAnsi" w:cs="ArialMT"/>
                <w:kern w:val="0"/>
                <w:sz w:val="24"/>
                <w:szCs w:val="24"/>
                <w:lang w:val="en-US"/>
              </w:rPr>
              <w:t>Where B</w:t>
            </w:r>
            <w:r>
              <w:rPr>
                <w:rFonts w:asciiTheme="minorHAnsi" w:eastAsiaTheme="minorHAnsi" w:hAnsiTheme="minorHAnsi" w:cs="ArialMT"/>
                <w:kern w:val="0"/>
                <w:sz w:val="24"/>
                <w:szCs w:val="24"/>
                <w:vertAlign w:val="subscript"/>
                <w:lang w:val="en-US"/>
              </w:rPr>
              <w:t>12</w:t>
            </w:r>
            <w:r w:rsidRPr="009A68BF">
              <w:rPr>
                <w:rFonts w:asciiTheme="minorHAnsi" w:eastAsiaTheme="minorHAnsi" w:hAnsiTheme="minorHAnsi" w:cs="ArialMT"/>
                <w:kern w:val="0"/>
                <w:sz w:val="24"/>
                <w:szCs w:val="24"/>
                <w:lang w:val="en-US"/>
              </w:rPr>
              <w:t xml:space="preserve"> is a constant known a</w:t>
            </w:r>
            <w:r>
              <w:rPr>
                <w:rFonts w:asciiTheme="minorHAnsi" w:eastAsiaTheme="minorHAnsi" w:hAnsiTheme="minorHAnsi" w:cs="ArialMT"/>
                <w:kern w:val="0"/>
                <w:sz w:val="24"/>
                <w:szCs w:val="24"/>
                <w:lang w:val="en-US"/>
              </w:rPr>
              <w:t>s the probability of stimulated absorption</w:t>
            </w:r>
            <w:r w:rsidRPr="009A68BF">
              <w:rPr>
                <w:rFonts w:asciiTheme="minorHAnsi" w:eastAsiaTheme="minorHAnsi" w:hAnsiTheme="minorHAnsi" w:cs="ArialMT"/>
                <w:kern w:val="0"/>
                <w:sz w:val="24"/>
                <w:szCs w:val="24"/>
                <w:lang w:val="en-US"/>
              </w:rPr>
              <w:t xml:space="preserve"> per unit time. Also it is called Einste</w:t>
            </w:r>
            <w:r>
              <w:rPr>
                <w:rFonts w:asciiTheme="minorHAnsi" w:eastAsiaTheme="minorHAnsi" w:hAnsiTheme="minorHAnsi" w:cs="ArialMT"/>
                <w:kern w:val="0"/>
                <w:sz w:val="24"/>
                <w:szCs w:val="24"/>
                <w:lang w:val="en-US"/>
              </w:rPr>
              <w:t>in's co-efficient of stimulated absorption</w:t>
            </w:r>
            <w:r w:rsidRPr="009A68BF">
              <w:rPr>
                <w:rFonts w:asciiTheme="minorHAnsi" w:eastAsiaTheme="minorHAnsi" w:hAnsiTheme="minorHAnsi" w:cs="ArialMT"/>
                <w:kern w:val="0"/>
                <w:sz w:val="24"/>
                <w:szCs w:val="24"/>
                <w:lang w:val="en-US"/>
              </w:rPr>
              <w:t>.</w:t>
            </w:r>
          </w:p>
          <w:p w:rsidR="00665284" w:rsidRDefault="00665284" w:rsidP="00665284">
            <w:pPr>
              <w:spacing w:line="360" w:lineRule="auto"/>
              <w:jc w:val="both"/>
              <w:rPr>
                <w:rFonts w:asciiTheme="minorHAnsi" w:eastAsiaTheme="minorHAnsi" w:hAnsiTheme="minorHAnsi" w:cs="ArialMT"/>
                <w:kern w:val="0"/>
                <w:sz w:val="24"/>
                <w:szCs w:val="24"/>
                <w:lang w:val="en-US"/>
              </w:rPr>
            </w:pPr>
            <w:r>
              <w:rPr>
                <w:rStyle w:val="Strong"/>
                <w:rFonts w:asciiTheme="minorHAnsi" w:hAnsiTheme="minorHAnsi" w:cs="DejaVu Sans"/>
                <w:b w:val="0"/>
                <w:bCs w:val="0"/>
                <w:color w:val="000000"/>
                <w:sz w:val="24"/>
                <w:szCs w:val="24"/>
              </w:rPr>
              <w:t xml:space="preserve">             Atoms in the excited state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2 </w:t>
            </w:r>
            <w:r w:rsidRPr="00665284">
              <w:rPr>
                <w:rFonts w:asciiTheme="minorHAnsi" w:eastAsiaTheme="minorHAnsi" w:hAnsiTheme="minorHAnsi" w:cs="ArialMT"/>
                <w:kern w:val="0"/>
                <w:sz w:val="24"/>
                <w:szCs w:val="24"/>
                <w:lang w:val="en-US"/>
              </w:rPr>
              <w:t>can come down</w:t>
            </w:r>
            <w:r>
              <w:rPr>
                <w:rFonts w:asciiTheme="minorHAnsi" w:eastAsiaTheme="minorHAnsi" w:hAnsiTheme="minorHAnsi" w:cs="ArialMT"/>
                <w:kern w:val="0"/>
                <w:sz w:val="24"/>
                <w:szCs w:val="24"/>
                <w:lang w:val="en-US"/>
              </w:rPr>
              <w:t xml:space="preserve"> either through </w:t>
            </w:r>
            <w:r w:rsidRPr="00413875">
              <w:rPr>
                <w:rFonts w:asciiTheme="minorHAnsi" w:eastAsiaTheme="minorHAnsi" w:hAnsiTheme="minorHAnsi" w:cs="ArialMT"/>
                <w:kern w:val="0"/>
                <w:sz w:val="24"/>
                <w:szCs w:val="24"/>
                <w:lang w:val="en-US"/>
              </w:rPr>
              <w:t>Spontaneous emission</w:t>
            </w:r>
            <w:r>
              <w:rPr>
                <w:rFonts w:asciiTheme="minorHAnsi" w:eastAsiaTheme="minorHAnsi" w:hAnsiTheme="minorHAnsi" w:cs="ArialMT"/>
                <w:kern w:val="0"/>
                <w:sz w:val="24"/>
                <w:szCs w:val="24"/>
                <w:lang w:val="en-US"/>
              </w:rPr>
              <w:t xml:space="preserve"> or stimulated </w:t>
            </w:r>
            <w:r w:rsidRPr="009A68BF">
              <w:rPr>
                <w:rFonts w:asciiTheme="minorHAnsi" w:eastAsiaTheme="minorHAnsi" w:hAnsiTheme="minorHAnsi" w:cs="ArialMT"/>
                <w:kern w:val="0"/>
                <w:sz w:val="24"/>
                <w:szCs w:val="24"/>
                <w:lang w:val="en-US"/>
              </w:rPr>
              <w:t>emission</w:t>
            </w:r>
            <w:r>
              <w:rPr>
                <w:rFonts w:asciiTheme="minorHAnsi" w:eastAsiaTheme="minorHAnsi" w:hAnsiTheme="minorHAnsi" w:cs="ArialMT"/>
                <w:kern w:val="0"/>
                <w:sz w:val="24"/>
                <w:szCs w:val="24"/>
                <w:lang w:val="en-US"/>
              </w:rPr>
              <w:t xml:space="preserve"> of radiation.</w:t>
            </w:r>
          </w:p>
          <w:p w:rsidR="00665284" w:rsidRDefault="00665284" w:rsidP="00665284">
            <w:pPr>
              <w:spacing w:line="360" w:lineRule="auto"/>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In case of </w:t>
            </w:r>
            <w:r w:rsidRPr="00413875">
              <w:rPr>
                <w:rFonts w:asciiTheme="minorHAnsi" w:eastAsiaTheme="minorHAnsi" w:hAnsiTheme="minorHAnsi" w:cs="ArialMT"/>
                <w:kern w:val="0"/>
                <w:sz w:val="24"/>
                <w:szCs w:val="24"/>
                <w:lang w:val="en-US"/>
              </w:rPr>
              <w:t>Spontaneous emission</w:t>
            </w:r>
            <w:r>
              <w:rPr>
                <w:rFonts w:asciiTheme="minorHAnsi" w:eastAsiaTheme="minorHAnsi" w:hAnsiTheme="minorHAnsi" w:cs="ArialMT"/>
                <w:kern w:val="0"/>
                <w:sz w:val="24"/>
                <w:szCs w:val="24"/>
                <w:lang w:val="en-US"/>
              </w:rPr>
              <w:t xml:space="preserve"> the rate of transition of atoms from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2 to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1</w:t>
            </w:r>
            <w:r w:rsidR="009E4F21">
              <w:rPr>
                <w:rFonts w:asciiTheme="minorHAnsi" w:eastAsiaTheme="minorHAnsi" w:hAnsiTheme="minorHAnsi" w:cs="ArialMT"/>
                <w:kern w:val="0"/>
                <w:sz w:val="24"/>
                <w:szCs w:val="24"/>
                <w:lang w:val="en-US"/>
              </w:rPr>
              <w:t xml:space="preserve"> does not depend on the energy density of atoms and is </w:t>
            </w:r>
            <w:r w:rsidR="009E4F21">
              <w:rPr>
                <w:rFonts w:asciiTheme="minorHAnsi" w:eastAsiaTheme="minorEastAsia" w:hAnsiTheme="minorHAnsi" w:cs="ArialMT"/>
                <w:kern w:val="0"/>
                <w:sz w:val="24"/>
                <w:szCs w:val="24"/>
                <w:lang w:val="en-US"/>
              </w:rPr>
              <w:t xml:space="preserve">proportional to the </w:t>
            </w:r>
            <w:r w:rsidR="009E4F21">
              <w:rPr>
                <w:rFonts w:asciiTheme="minorHAnsi" w:eastAsiaTheme="minorHAnsi" w:hAnsiTheme="minorHAnsi" w:cs="ArialMT"/>
                <w:kern w:val="0"/>
                <w:sz w:val="24"/>
                <w:szCs w:val="24"/>
                <w:lang w:val="en-US"/>
              </w:rPr>
              <w:t xml:space="preserve">number densities </w:t>
            </w:r>
            <w:r w:rsidR="009E4F21" w:rsidRPr="00413875">
              <w:rPr>
                <w:rFonts w:asciiTheme="minorHAnsi" w:eastAsiaTheme="minorHAnsi" w:hAnsiTheme="minorHAnsi" w:cs="ArialMT"/>
                <w:kern w:val="0"/>
                <w:sz w:val="24"/>
                <w:szCs w:val="24"/>
                <w:lang w:val="en-US"/>
              </w:rPr>
              <w:t>N</w:t>
            </w:r>
            <w:r w:rsidR="009E4F21">
              <w:rPr>
                <w:rFonts w:asciiTheme="minorHAnsi" w:eastAsiaTheme="minorHAnsi" w:hAnsiTheme="minorHAnsi" w:cs="ArialMT"/>
                <w:kern w:val="0"/>
                <w:sz w:val="24"/>
                <w:szCs w:val="24"/>
                <w:vertAlign w:val="subscript"/>
                <w:lang w:val="en-US"/>
              </w:rPr>
              <w:t>2</w:t>
            </w:r>
            <w:r w:rsidR="009E4F21">
              <w:rPr>
                <w:rFonts w:asciiTheme="minorHAnsi" w:eastAsiaTheme="minorHAnsi" w:hAnsiTheme="minorHAnsi" w:cs="ArialMT"/>
                <w:kern w:val="0"/>
                <w:sz w:val="24"/>
                <w:szCs w:val="24"/>
                <w:lang w:val="en-US"/>
              </w:rPr>
              <w:t xml:space="preserve"> in the excited state</w:t>
            </w:r>
          </w:p>
          <w:p w:rsidR="009E4F21" w:rsidRDefault="009E4F21" w:rsidP="00665284">
            <w:pPr>
              <w:spacing w:line="360" w:lineRule="auto"/>
              <w:jc w:val="both"/>
              <w:rPr>
                <w:rFonts w:asciiTheme="minorHAnsi" w:eastAsiaTheme="minorHAnsi" w:hAnsiTheme="minorHAnsi" w:cs="ArialMT"/>
                <w:kern w:val="0"/>
                <w:sz w:val="24"/>
                <w:szCs w:val="24"/>
                <w:vertAlign w:val="subscript"/>
                <w:lang w:val="en-US"/>
              </w:rPr>
            </w:pPr>
            <w:r>
              <w:rPr>
                <w:rFonts w:asciiTheme="minorHAnsi" w:eastAsiaTheme="minorHAnsi" w:hAnsiTheme="minorHAnsi" w:cs="ArialMT"/>
                <w:kern w:val="0"/>
                <w:sz w:val="24"/>
                <w:szCs w:val="24"/>
                <w:lang w:val="en-US"/>
              </w:rPr>
              <w:t xml:space="preserve">           </w:t>
            </w:r>
            <w:r>
              <w:rPr>
                <w:rFonts w:ascii="Calibri" w:eastAsiaTheme="minorHAnsi" w:hAnsi="Calibri" w:cs="SymbolMT"/>
                <w:kern w:val="0"/>
                <w:sz w:val="24"/>
                <w:szCs w:val="24"/>
                <w:lang w:val="en-US"/>
              </w:rPr>
              <w:t xml:space="preserve">Rate of </w:t>
            </w:r>
            <w:r w:rsidRPr="00413875">
              <w:rPr>
                <w:rFonts w:asciiTheme="minorHAnsi" w:eastAsiaTheme="minorHAnsi" w:hAnsiTheme="minorHAnsi" w:cs="ArialMT"/>
                <w:kern w:val="0"/>
                <w:sz w:val="24"/>
                <w:szCs w:val="24"/>
                <w:lang w:val="en-US"/>
              </w:rPr>
              <w:t>Spontaneous emission</w:t>
            </w:r>
            <w:r>
              <w:rPr>
                <w:rFonts w:asciiTheme="minorHAnsi" w:eastAsiaTheme="minorHAnsi" w:hAnsiTheme="minorHAnsi" w:cs="ArialMT"/>
                <w:kern w:val="0"/>
                <w:sz w:val="24"/>
                <w:szCs w:val="24"/>
                <w:lang w:val="en-US"/>
              </w:rPr>
              <w:t xml:space="preserve"> α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2</w:t>
            </w:r>
          </w:p>
          <w:p w:rsidR="009E4F21" w:rsidRDefault="009E4F21" w:rsidP="009E4F21">
            <w:pPr>
              <w:spacing w:line="360" w:lineRule="auto"/>
              <w:jc w:val="both"/>
              <w:rPr>
                <w:rFonts w:asciiTheme="minorHAnsi" w:eastAsiaTheme="minorHAnsi" w:hAnsiTheme="minorHAnsi" w:cs="ArialMT"/>
                <w:kern w:val="0"/>
                <w:sz w:val="24"/>
                <w:szCs w:val="24"/>
                <w:vertAlign w:val="subscript"/>
                <w:lang w:val="en-US"/>
              </w:rPr>
            </w:pPr>
            <w:r>
              <w:rPr>
                <w:rFonts w:asciiTheme="minorHAnsi" w:eastAsiaTheme="minorHAnsi" w:hAnsiTheme="minorHAnsi" w:cs="ArialMT"/>
                <w:kern w:val="0"/>
                <w:sz w:val="24"/>
                <w:szCs w:val="24"/>
                <w:vertAlign w:val="subscript"/>
                <w:lang w:val="en-US"/>
              </w:rPr>
              <w:t xml:space="preserve">                                                                        </w:t>
            </w:r>
            <w:r>
              <w:rPr>
                <w:rFonts w:ascii="Calibri" w:eastAsiaTheme="minorHAnsi" w:hAnsi="Calibri" w:cs="SymbolMT"/>
                <w:kern w:val="0"/>
                <w:sz w:val="24"/>
                <w:szCs w:val="24"/>
                <w:lang w:val="en-US"/>
              </w:rPr>
              <w:t>R</w:t>
            </w:r>
            <w:r>
              <w:rPr>
                <w:rFonts w:ascii="Calibri" w:eastAsiaTheme="minorHAnsi" w:hAnsi="Calibri" w:cs="SymbolMT"/>
                <w:kern w:val="0"/>
                <w:sz w:val="24"/>
                <w:szCs w:val="24"/>
                <w:vertAlign w:val="subscript"/>
                <w:lang w:val="en-US"/>
              </w:rPr>
              <w:t xml:space="preserve">sp </w:t>
            </w:r>
            <w:r>
              <w:rPr>
                <w:rStyle w:val="Strong"/>
                <w:rFonts w:asciiTheme="minorHAnsi" w:hAnsiTheme="minorHAnsi" w:cs="DejaVu Sans"/>
                <w:color w:val="000000"/>
              </w:rPr>
              <w:t xml:space="preserve">= </w:t>
            </w:r>
            <w:r w:rsidRPr="009E4F21">
              <w:rPr>
                <w:rStyle w:val="Strong"/>
                <w:rFonts w:asciiTheme="minorHAnsi" w:hAnsiTheme="minorHAnsi" w:cs="DejaVu Sans"/>
                <w:b w:val="0"/>
                <w:color w:val="000000"/>
                <w:sz w:val="24"/>
                <w:szCs w:val="24"/>
              </w:rPr>
              <w:t>A</w:t>
            </w:r>
            <w:r w:rsidRPr="009E4F21">
              <w:rPr>
                <w:rStyle w:val="Strong"/>
                <w:rFonts w:asciiTheme="minorHAnsi" w:hAnsiTheme="minorHAnsi" w:cs="DejaVu Sans"/>
                <w:b w:val="0"/>
                <w:color w:val="000000"/>
                <w:sz w:val="24"/>
                <w:szCs w:val="24"/>
                <w:vertAlign w:val="subscript"/>
              </w:rPr>
              <w:t>21</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2</w:t>
            </w:r>
          </w:p>
          <w:p w:rsidR="009E4F21" w:rsidRDefault="009E4F21" w:rsidP="009E4F21">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413875">
              <w:rPr>
                <w:rFonts w:asciiTheme="minorHAnsi" w:eastAsiaTheme="minorHAnsi" w:hAnsiTheme="minorHAnsi" w:cs="ArialMT"/>
                <w:kern w:val="0"/>
                <w:sz w:val="24"/>
                <w:szCs w:val="24"/>
                <w:lang w:val="en-US"/>
              </w:rPr>
              <w:t>where A</w:t>
            </w:r>
            <w:r>
              <w:rPr>
                <w:rFonts w:asciiTheme="minorHAnsi" w:eastAsiaTheme="minorHAnsi" w:hAnsiTheme="minorHAnsi" w:cs="ArialMT"/>
                <w:kern w:val="0"/>
                <w:sz w:val="24"/>
                <w:szCs w:val="24"/>
                <w:vertAlign w:val="subscript"/>
                <w:lang w:val="en-US"/>
              </w:rPr>
              <w:t>21</w:t>
            </w:r>
            <w:r w:rsidRPr="00413875">
              <w:rPr>
                <w:rFonts w:asciiTheme="minorHAnsi" w:eastAsiaTheme="minorHAnsi" w:hAnsiTheme="minorHAnsi" w:cs="ArialMT"/>
                <w:kern w:val="0"/>
                <w:sz w:val="24"/>
                <w:szCs w:val="24"/>
                <w:lang w:val="en-US"/>
              </w:rPr>
              <w:t xml:space="preserve"> is a constant known as</w:t>
            </w:r>
            <w:r>
              <w:rPr>
                <w:rFonts w:asciiTheme="minorHAnsi" w:eastAsiaTheme="minorHAnsi" w:hAnsiTheme="minorHAnsi" w:cs="ArialMT"/>
                <w:kern w:val="0"/>
                <w:sz w:val="24"/>
                <w:szCs w:val="24"/>
                <w:lang w:val="en-US"/>
              </w:rPr>
              <w:t xml:space="preserve"> the probability of spontaneous </w:t>
            </w:r>
            <w:r w:rsidRPr="00413875">
              <w:rPr>
                <w:rFonts w:asciiTheme="minorHAnsi" w:eastAsiaTheme="minorHAnsi" w:hAnsiTheme="minorHAnsi" w:cs="ArialMT"/>
                <w:kern w:val="0"/>
                <w:sz w:val="24"/>
                <w:szCs w:val="24"/>
                <w:lang w:val="en-US"/>
              </w:rPr>
              <w:t>transition per unit time. Also it is ca</w:t>
            </w:r>
            <w:r>
              <w:rPr>
                <w:rFonts w:asciiTheme="minorHAnsi" w:eastAsiaTheme="minorHAnsi" w:hAnsiTheme="minorHAnsi" w:cs="ArialMT"/>
                <w:kern w:val="0"/>
                <w:sz w:val="24"/>
                <w:szCs w:val="24"/>
                <w:lang w:val="en-US"/>
              </w:rPr>
              <w:t xml:space="preserve">lled Einstein's co-efficient of </w:t>
            </w:r>
            <w:r w:rsidRPr="00413875">
              <w:rPr>
                <w:rFonts w:asciiTheme="minorHAnsi" w:eastAsiaTheme="minorHAnsi" w:hAnsiTheme="minorHAnsi" w:cs="ArialMT"/>
                <w:kern w:val="0"/>
                <w:sz w:val="24"/>
                <w:szCs w:val="24"/>
                <w:lang w:val="en-US"/>
              </w:rPr>
              <w:t>spontaneous emission.</w:t>
            </w:r>
          </w:p>
          <w:p w:rsidR="009E4F21" w:rsidRDefault="009E4F21" w:rsidP="009E4F21">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9E4F21" w:rsidRDefault="009E4F21" w:rsidP="009E4F21">
            <w:pPr>
              <w:widowControl/>
              <w:suppressAutoHyphens w:val="0"/>
              <w:autoSpaceDE w:val="0"/>
              <w:autoSpaceDN w:val="0"/>
              <w:adjustRightInd w:val="0"/>
              <w:jc w:val="both"/>
              <w:rPr>
                <w:rFonts w:ascii="Calibri" w:eastAsiaTheme="minorHAnsi" w:hAnsi="Calibri" w:cs="SymbolMT"/>
                <w:kern w:val="0"/>
                <w:sz w:val="24"/>
                <w:szCs w:val="24"/>
                <w:lang w:val="en-US"/>
              </w:rPr>
            </w:pPr>
            <w:r>
              <w:rPr>
                <w:rFonts w:asciiTheme="minorHAnsi" w:eastAsiaTheme="minorHAnsi" w:hAnsiTheme="minorHAnsi" w:cs="ArialMT"/>
                <w:kern w:val="0"/>
                <w:sz w:val="24"/>
                <w:szCs w:val="24"/>
                <w:lang w:val="en-US"/>
              </w:rPr>
              <w:t xml:space="preserve">               In case of stimulated</w:t>
            </w:r>
            <w:r w:rsidRPr="00413875">
              <w:rPr>
                <w:rFonts w:asciiTheme="minorHAnsi" w:eastAsiaTheme="minorHAnsi" w:hAnsiTheme="minorHAnsi" w:cs="ArialMT"/>
                <w:kern w:val="0"/>
                <w:sz w:val="24"/>
                <w:szCs w:val="24"/>
                <w:lang w:val="en-US"/>
              </w:rPr>
              <w:t xml:space="preserve"> emission</w:t>
            </w:r>
            <w:r>
              <w:rPr>
                <w:rFonts w:asciiTheme="minorHAnsi" w:eastAsiaTheme="minorHAnsi" w:hAnsiTheme="minorHAnsi" w:cs="ArialMT"/>
                <w:kern w:val="0"/>
                <w:sz w:val="24"/>
                <w:szCs w:val="24"/>
                <w:lang w:val="en-US"/>
              </w:rPr>
              <w:t xml:space="preserve"> the rate of transition of atoms from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2 to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1 </w:t>
            </w:r>
            <w:r>
              <w:rPr>
                <w:rFonts w:asciiTheme="minorHAnsi" w:eastAsiaTheme="minorEastAsia" w:hAnsiTheme="minorHAnsi" w:cs="ArialMT"/>
                <w:kern w:val="0"/>
                <w:sz w:val="24"/>
                <w:szCs w:val="24"/>
                <w:lang w:val="en-US"/>
              </w:rPr>
              <w:t xml:space="preserve">will be proportional to the </w:t>
            </w:r>
            <w:r>
              <w:rPr>
                <w:rFonts w:asciiTheme="minorHAnsi" w:eastAsiaTheme="minorHAnsi" w:hAnsiTheme="minorHAnsi" w:cs="ArialMT"/>
                <w:kern w:val="0"/>
                <w:sz w:val="24"/>
                <w:szCs w:val="24"/>
                <w:lang w:val="en-US"/>
              </w:rPr>
              <w:t xml:space="preserve">number densities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 xml:space="preserve">2 </w:t>
            </w:r>
            <w:r>
              <w:rPr>
                <w:rFonts w:asciiTheme="minorHAnsi" w:eastAsiaTheme="minorHAnsi" w:hAnsiTheme="minorHAnsi" w:cs="ArialMT"/>
                <w:kern w:val="0"/>
                <w:sz w:val="24"/>
                <w:szCs w:val="24"/>
                <w:lang w:val="en-US"/>
              </w:rPr>
              <w:t xml:space="preserve">and energy density </w:t>
            </w:r>
            <w:r w:rsidRPr="005A454E">
              <w:rPr>
                <w:rFonts w:asciiTheme="minorHAnsi" w:eastAsiaTheme="minorHAnsi" w:hAnsiTheme="minorHAnsi" w:cs="ArialMT"/>
                <w:kern w:val="0"/>
                <w:sz w:val="24"/>
                <w:szCs w:val="24"/>
                <w:lang w:val="en-US"/>
              </w:rPr>
              <w:t>E</w:t>
            </w:r>
            <w:r w:rsidRPr="002735C0">
              <w:rPr>
                <w:rFonts w:ascii="Calibri" w:eastAsiaTheme="minorHAnsi" w:hAnsi="Calibri" w:cs="SymbolMT"/>
                <w:kern w:val="0"/>
                <w:sz w:val="24"/>
                <w:szCs w:val="24"/>
                <w:vertAlign w:val="subscript"/>
                <w:lang w:val="en-US"/>
              </w:rPr>
              <w:t>ν</w:t>
            </w:r>
            <w:r>
              <w:rPr>
                <w:rFonts w:ascii="Calibri" w:eastAsiaTheme="minorHAnsi" w:hAnsi="Calibri" w:cs="SymbolMT"/>
                <w:kern w:val="0"/>
                <w:sz w:val="24"/>
                <w:szCs w:val="24"/>
                <w:lang w:val="en-US"/>
              </w:rPr>
              <w:t xml:space="preserve"> in the frequency range ν and ν+d ν in the incident radiation.</w:t>
            </w:r>
          </w:p>
          <w:p w:rsidR="009E4F21" w:rsidRDefault="009E4F21" w:rsidP="009E4F21">
            <w:pPr>
              <w:widowControl/>
              <w:suppressAutoHyphens w:val="0"/>
              <w:autoSpaceDE w:val="0"/>
              <w:autoSpaceDN w:val="0"/>
              <w:adjustRightInd w:val="0"/>
              <w:jc w:val="both"/>
              <w:rPr>
                <w:rFonts w:ascii="Calibri" w:eastAsiaTheme="minorHAnsi" w:hAnsi="Calibri" w:cs="SymbolMT"/>
                <w:kern w:val="0"/>
                <w:sz w:val="24"/>
                <w:szCs w:val="24"/>
                <w:lang w:val="en-US"/>
              </w:rPr>
            </w:pPr>
            <w:r>
              <w:rPr>
                <w:rFonts w:ascii="Calibri" w:eastAsiaTheme="minorHAnsi" w:hAnsi="Calibri" w:cs="SymbolMT"/>
                <w:kern w:val="0"/>
                <w:sz w:val="24"/>
                <w:szCs w:val="24"/>
                <w:lang w:val="en-US"/>
              </w:rPr>
              <w:t xml:space="preserve">      Rate of </w:t>
            </w:r>
            <w:r w:rsidRPr="00413875">
              <w:rPr>
                <w:rFonts w:asciiTheme="minorHAnsi" w:eastAsiaTheme="minorHAnsi" w:hAnsiTheme="minorHAnsi" w:cs="ArialMT"/>
                <w:kern w:val="0"/>
                <w:sz w:val="24"/>
                <w:szCs w:val="24"/>
                <w:lang w:val="en-US"/>
              </w:rPr>
              <w:t>Spontaneous emission</w:t>
            </w:r>
            <w:r>
              <w:rPr>
                <w:rFonts w:asciiTheme="minorHAnsi" w:eastAsiaTheme="minorHAnsi" w:hAnsiTheme="minorHAnsi" w:cs="ArialMT"/>
                <w:kern w:val="0"/>
                <w:sz w:val="24"/>
                <w:szCs w:val="24"/>
                <w:lang w:val="en-US"/>
              </w:rPr>
              <w:t xml:space="preserve"> α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p>
          <w:p w:rsidR="009E4F21" w:rsidRDefault="009E4F21" w:rsidP="009E4F21">
            <w:pPr>
              <w:widowControl/>
              <w:suppressAutoHyphens w:val="0"/>
              <w:autoSpaceDE w:val="0"/>
              <w:autoSpaceDN w:val="0"/>
              <w:adjustRightInd w:val="0"/>
              <w:jc w:val="both"/>
              <w:rPr>
                <w:rFonts w:ascii="Calibri" w:eastAsiaTheme="minorHAnsi" w:hAnsi="Calibri" w:cs="SymbolMT"/>
                <w:kern w:val="0"/>
                <w:sz w:val="24"/>
                <w:szCs w:val="24"/>
                <w:lang w:val="en-US"/>
              </w:rPr>
            </w:pPr>
            <w:r>
              <w:rPr>
                <w:rFonts w:ascii="Calibri" w:eastAsiaTheme="minorHAnsi" w:hAnsi="Calibri" w:cs="SymbolMT"/>
                <w:kern w:val="0"/>
                <w:sz w:val="24"/>
                <w:szCs w:val="24"/>
                <w:lang w:val="en-US"/>
              </w:rPr>
              <w:t xml:space="preserve">                                                    </w:t>
            </w:r>
            <w:r>
              <w:rPr>
                <w:rFonts w:asciiTheme="minorHAnsi" w:eastAsiaTheme="minorHAnsi" w:hAnsiTheme="minorHAnsi" w:cs="ArialMT"/>
                <w:kern w:val="0"/>
                <w:sz w:val="24"/>
                <w:szCs w:val="24"/>
                <w:lang w:val="en-US"/>
              </w:rPr>
              <w:t>R</w:t>
            </w:r>
            <w:r w:rsidRPr="002735C0">
              <w:rPr>
                <w:rFonts w:asciiTheme="minorHAnsi" w:eastAsiaTheme="minorHAnsi" w:hAnsiTheme="minorHAnsi" w:cs="ArialMT"/>
                <w:kern w:val="0"/>
                <w:sz w:val="24"/>
                <w:szCs w:val="24"/>
                <w:vertAlign w:val="subscript"/>
                <w:lang w:val="en-US"/>
              </w:rPr>
              <w:t>st</w:t>
            </w:r>
            <w:r>
              <w:rPr>
                <w:rFonts w:asciiTheme="minorHAnsi" w:eastAsiaTheme="minorHAnsi" w:hAnsiTheme="minorHAnsi" w:cs="ArialMT"/>
                <w:kern w:val="0"/>
                <w:sz w:val="24"/>
                <w:szCs w:val="24"/>
                <w:vertAlign w:val="subscript"/>
                <w:lang w:val="en-US"/>
              </w:rPr>
              <w:t xml:space="preserve"> </w:t>
            </w:r>
            <w:r>
              <w:rPr>
                <w:rFonts w:asciiTheme="minorHAnsi" w:eastAsiaTheme="minorHAnsi" w:hAnsiTheme="minorHAnsi" w:cs="ArialMT"/>
                <w:kern w:val="0"/>
                <w:sz w:val="24"/>
                <w:szCs w:val="24"/>
                <w:lang w:val="en-US"/>
              </w:rPr>
              <w:t xml:space="preserve">= </w:t>
            </w:r>
            <w:r w:rsidRPr="009A68BF">
              <w:rPr>
                <w:rFonts w:asciiTheme="minorHAnsi" w:eastAsiaTheme="minorHAnsi" w:hAnsiTheme="minorHAnsi" w:cs="ArialMT"/>
                <w:kern w:val="0"/>
                <w:sz w:val="24"/>
                <w:szCs w:val="24"/>
                <w:lang w:val="en-US"/>
              </w:rPr>
              <w:t>B</w:t>
            </w:r>
            <w:r w:rsidRPr="002735C0">
              <w:rPr>
                <w:rFonts w:asciiTheme="minorHAnsi" w:eastAsiaTheme="minorHAnsi" w:hAnsiTheme="minorHAnsi" w:cs="ArialMT"/>
                <w:kern w:val="0"/>
                <w:sz w:val="24"/>
                <w:szCs w:val="24"/>
                <w:vertAlign w:val="subscript"/>
                <w:lang w:val="en-US"/>
              </w:rPr>
              <w:t>21</w:t>
            </w:r>
            <w:r w:rsidRPr="009A68BF">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sidRPr="009A68BF">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p>
          <w:p w:rsidR="009E4F21" w:rsidRDefault="009E4F21" w:rsidP="009E4F21">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9A68BF">
              <w:rPr>
                <w:rFonts w:asciiTheme="minorHAnsi" w:eastAsiaTheme="minorHAnsi" w:hAnsiTheme="minorHAnsi" w:cs="ArialMT"/>
                <w:kern w:val="0"/>
                <w:sz w:val="24"/>
                <w:szCs w:val="24"/>
                <w:lang w:val="en-US"/>
              </w:rPr>
              <w:t>Where B</w:t>
            </w:r>
            <w:r w:rsidRPr="002735C0">
              <w:rPr>
                <w:rFonts w:asciiTheme="minorHAnsi" w:eastAsiaTheme="minorHAnsi" w:hAnsiTheme="minorHAnsi" w:cs="ArialMT"/>
                <w:kern w:val="0"/>
                <w:sz w:val="24"/>
                <w:szCs w:val="24"/>
                <w:vertAlign w:val="subscript"/>
                <w:lang w:val="en-US"/>
              </w:rPr>
              <w:t>21</w:t>
            </w:r>
            <w:r w:rsidRPr="009A68BF">
              <w:rPr>
                <w:rFonts w:asciiTheme="minorHAnsi" w:eastAsiaTheme="minorHAnsi" w:hAnsiTheme="minorHAnsi" w:cs="ArialMT"/>
                <w:kern w:val="0"/>
                <w:sz w:val="24"/>
                <w:szCs w:val="24"/>
                <w:lang w:val="en-US"/>
              </w:rPr>
              <w:t xml:space="preserve"> is a constant known a</w:t>
            </w:r>
            <w:r>
              <w:rPr>
                <w:rFonts w:asciiTheme="minorHAnsi" w:eastAsiaTheme="minorHAnsi" w:hAnsiTheme="minorHAnsi" w:cs="ArialMT"/>
                <w:kern w:val="0"/>
                <w:sz w:val="24"/>
                <w:szCs w:val="24"/>
                <w:lang w:val="en-US"/>
              </w:rPr>
              <w:t xml:space="preserve">s the probability of stimulated </w:t>
            </w:r>
            <w:r w:rsidRPr="009A68BF">
              <w:rPr>
                <w:rFonts w:asciiTheme="minorHAnsi" w:eastAsiaTheme="minorHAnsi" w:hAnsiTheme="minorHAnsi" w:cs="ArialMT"/>
                <w:kern w:val="0"/>
                <w:sz w:val="24"/>
                <w:szCs w:val="24"/>
                <w:lang w:val="en-US"/>
              </w:rPr>
              <w:t>transition per unit time. Also it is called Einste</w:t>
            </w:r>
            <w:r>
              <w:rPr>
                <w:rFonts w:asciiTheme="minorHAnsi" w:eastAsiaTheme="minorHAnsi" w:hAnsiTheme="minorHAnsi" w:cs="ArialMT"/>
                <w:kern w:val="0"/>
                <w:sz w:val="24"/>
                <w:szCs w:val="24"/>
                <w:lang w:val="en-US"/>
              </w:rPr>
              <w:t xml:space="preserve">in's co-efficient of stimulated </w:t>
            </w:r>
            <w:r w:rsidRPr="009A68BF">
              <w:rPr>
                <w:rFonts w:asciiTheme="minorHAnsi" w:eastAsiaTheme="minorHAnsi" w:hAnsiTheme="minorHAnsi" w:cs="ArialMT"/>
                <w:kern w:val="0"/>
                <w:sz w:val="24"/>
                <w:szCs w:val="24"/>
                <w:lang w:val="en-US"/>
              </w:rPr>
              <w:t>emission.</w:t>
            </w:r>
          </w:p>
          <w:p w:rsidR="009E4F21" w:rsidRDefault="009E4F21" w:rsidP="009E4F21">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9E4F21" w:rsidRDefault="009E4F21" w:rsidP="009E4F21">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In thermal equilibrium, the rate of transition of atoms from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1 to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2 </w:t>
            </w:r>
            <w:r>
              <w:rPr>
                <w:rFonts w:asciiTheme="minorHAnsi" w:eastAsiaTheme="minorHAnsi" w:hAnsiTheme="minorHAnsi" w:cs="ArialMT"/>
                <w:kern w:val="0"/>
                <w:sz w:val="24"/>
                <w:szCs w:val="24"/>
                <w:lang w:val="en-US"/>
              </w:rPr>
              <w:t xml:space="preserve">must be equal to the rate of transition of atoms from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 xml:space="preserve">2 to </w:t>
            </w:r>
            <w:r w:rsidRPr="005A454E">
              <w:rPr>
                <w:rFonts w:asciiTheme="minorHAnsi" w:eastAsiaTheme="minorHAnsi" w:hAnsiTheme="minorHAnsi" w:cs="ArialMT"/>
                <w:kern w:val="0"/>
                <w:sz w:val="24"/>
                <w:szCs w:val="24"/>
                <w:lang w:val="en-US"/>
              </w:rPr>
              <w:t>E</w:t>
            </w:r>
            <w:r>
              <w:rPr>
                <w:rFonts w:asciiTheme="minorHAnsi" w:eastAsiaTheme="minorHAnsi" w:hAnsiTheme="minorHAnsi" w:cs="ArialMT"/>
                <w:kern w:val="0"/>
                <w:sz w:val="24"/>
                <w:szCs w:val="24"/>
                <w:vertAlign w:val="subscript"/>
                <w:lang w:val="en-US"/>
              </w:rPr>
              <w:t>1</w:t>
            </w:r>
            <w:r>
              <w:rPr>
                <w:rFonts w:asciiTheme="minorHAnsi" w:eastAsiaTheme="minorHAnsi" w:hAnsiTheme="minorHAnsi" w:cs="ArialMT"/>
                <w:kern w:val="0"/>
                <w:sz w:val="24"/>
                <w:szCs w:val="24"/>
                <w:lang w:val="en-US"/>
              </w:rPr>
              <w:t xml:space="preserve">. Thus </w:t>
            </w:r>
          </w:p>
          <w:p w:rsidR="009E4F21" w:rsidRDefault="00C9746E" w:rsidP="009E4F21">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 xml:space="preserve">           </w:t>
            </w:r>
            <w:r w:rsidR="00B10959">
              <w:rPr>
                <w:rFonts w:ascii="Calibri" w:eastAsiaTheme="minorHAnsi" w:hAnsi="Calibri" w:cs="SymbolMT"/>
                <w:kern w:val="0"/>
                <w:sz w:val="24"/>
                <w:szCs w:val="24"/>
                <w:lang w:val="en-US"/>
              </w:rPr>
              <w:t xml:space="preserve">Rate of </w:t>
            </w:r>
            <w:r w:rsidR="00B10959">
              <w:rPr>
                <w:rFonts w:asciiTheme="minorHAnsi" w:eastAsiaTheme="minorEastAsia" w:hAnsiTheme="minorHAnsi" w:cs="ArialMT"/>
                <w:kern w:val="0"/>
                <w:sz w:val="24"/>
                <w:szCs w:val="24"/>
                <w:lang w:val="en-US"/>
              </w:rPr>
              <w:t xml:space="preserve">absorption = </w:t>
            </w:r>
            <w:r w:rsidR="00B10959">
              <w:rPr>
                <w:rFonts w:ascii="Calibri" w:eastAsiaTheme="minorHAnsi" w:hAnsi="Calibri" w:cs="SymbolMT"/>
                <w:kern w:val="0"/>
                <w:sz w:val="24"/>
                <w:szCs w:val="24"/>
                <w:lang w:val="en-US"/>
              </w:rPr>
              <w:t xml:space="preserve">Rate of </w:t>
            </w:r>
            <w:r w:rsidR="00B10959" w:rsidRPr="00413875">
              <w:rPr>
                <w:rFonts w:asciiTheme="minorHAnsi" w:eastAsiaTheme="minorHAnsi" w:hAnsiTheme="minorHAnsi" w:cs="ArialMT"/>
                <w:kern w:val="0"/>
                <w:sz w:val="24"/>
                <w:szCs w:val="24"/>
                <w:lang w:val="en-US"/>
              </w:rPr>
              <w:t>Spontaneous emission</w:t>
            </w:r>
            <w:r w:rsidR="00B10959">
              <w:rPr>
                <w:rFonts w:asciiTheme="minorHAnsi" w:eastAsiaTheme="minorHAnsi" w:hAnsiTheme="minorHAnsi" w:cs="ArialMT"/>
                <w:kern w:val="0"/>
                <w:sz w:val="24"/>
                <w:szCs w:val="24"/>
                <w:lang w:val="en-US"/>
              </w:rPr>
              <w:t xml:space="preserve"> + </w:t>
            </w:r>
            <w:r w:rsidR="00B10959">
              <w:rPr>
                <w:rFonts w:ascii="Calibri" w:eastAsiaTheme="minorHAnsi" w:hAnsi="Calibri" w:cs="SymbolMT"/>
                <w:kern w:val="0"/>
                <w:sz w:val="24"/>
                <w:szCs w:val="24"/>
                <w:lang w:val="en-US"/>
              </w:rPr>
              <w:t xml:space="preserve">Rate of </w:t>
            </w:r>
            <w:r w:rsidR="00B10959">
              <w:rPr>
                <w:rFonts w:asciiTheme="minorHAnsi" w:eastAsiaTheme="minorHAnsi" w:hAnsiTheme="minorHAnsi" w:cs="ArialMT"/>
                <w:kern w:val="0"/>
                <w:sz w:val="24"/>
                <w:szCs w:val="24"/>
                <w:lang w:val="en-US"/>
              </w:rPr>
              <w:t xml:space="preserve">stimulated </w:t>
            </w:r>
            <w:r w:rsidR="00B10959" w:rsidRPr="00413875">
              <w:rPr>
                <w:rFonts w:asciiTheme="minorHAnsi" w:eastAsiaTheme="minorHAnsi" w:hAnsiTheme="minorHAnsi" w:cs="ArialMT"/>
                <w:kern w:val="0"/>
                <w:sz w:val="24"/>
                <w:szCs w:val="24"/>
                <w:lang w:val="en-US"/>
              </w:rPr>
              <w:t xml:space="preserve"> emission</w:t>
            </w:r>
          </w:p>
          <w:p w:rsidR="00C9746E" w:rsidRDefault="00C9746E" w:rsidP="00C9746E">
            <w:pPr>
              <w:widowControl/>
              <w:suppressAutoHyphens w:val="0"/>
              <w:autoSpaceDE w:val="0"/>
              <w:autoSpaceDN w:val="0"/>
              <w:adjustRightInd w:val="0"/>
              <w:jc w:val="center"/>
              <w:rPr>
                <w:rFonts w:ascii="Calibri" w:eastAsiaTheme="minorHAnsi" w:hAnsi="Calibri" w:cs="SymbolMT"/>
                <w:kern w:val="0"/>
                <w:sz w:val="24"/>
                <w:szCs w:val="24"/>
                <w:lang w:val="en-US"/>
              </w:rPr>
            </w:pPr>
            <w:r w:rsidRPr="009A68BF">
              <w:rPr>
                <w:rFonts w:asciiTheme="minorHAnsi" w:eastAsiaTheme="minorHAnsi" w:hAnsiTheme="minorHAnsi" w:cs="ArialMT"/>
                <w:kern w:val="0"/>
                <w:sz w:val="24"/>
                <w:szCs w:val="24"/>
                <w:lang w:val="en-US"/>
              </w:rPr>
              <w:t>B</w:t>
            </w:r>
            <w:r w:rsidRPr="002735C0">
              <w:rPr>
                <w:rFonts w:asciiTheme="minorHAnsi" w:eastAsiaTheme="minorHAnsi" w:hAnsiTheme="minorHAnsi" w:cs="ArialMT"/>
                <w:kern w:val="0"/>
                <w:sz w:val="24"/>
                <w:szCs w:val="24"/>
                <w:vertAlign w:val="subscript"/>
                <w:lang w:val="en-US"/>
              </w:rPr>
              <w:t>1</w:t>
            </w:r>
            <w:r>
              <w:rPr>
                <w:rFonts w:asciiTheme="minorHAnsi" w:eastAsiaTheme="minorHAnsi" w:hAnsiTheme="minorHAnsi" w:cs="ArialMT"/>
                <w:kern w:val="0"/>
                <w:sz w:val="24"/>
                <w:szCs w:val="24"/>
                <w:vertAlign w:val="subscript"/>
                <w:lang w:val="en-US"/>
              </w:rPr>
              <w:t>2</w:t>
            </w:r>
            <w:r w:rsidRPr="009A68BF">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r>
              <w:rPr>
                <w:rFonts w:ascii="Calibri" w:eastAsiaTheme="minorHAnsi" w:hAnsi="Calibri" w:cs="SymbolMT"/>
                <w:kern w:val="0"/>
                <w:sz w:val="24"/>
                <w:szCs w:val="24"/>
                <w:vertAlign w:val="subscript"/>
                <w:lang w:val="en-US"/>
              </w:rPr>
              <w:t xml:space="preserve"> </w:t>
            </w:r>
            <w:r>
              <w:rPr>
                <w:rFonts w:ascii="Calibri" w:eastAsiaTheme="minorHAnsi" w:hAnsi="Calibri" w:cs="SymbolMT"/>
                <w:kern w:val="0"/>
                <w:sz w:val="24"/>
                <w:szCs w:val="24"/>
                <w:lang w:val="en-US"/>
              </w:rPr>
              <w:t xml:space="preserve"> = </w:t>
            </w:r>
            <w:r w:rsidRPr="009E4F21">
              <w:rPr>
                <w:rStyle w:val="Strong"/>
                <w:rFonts w:asciiTheme="minorHAnsi" w:hAnsiTheme="minorHAnsi" w:cs="DejaVu Sans"/>
                <w:b w:val="0"/>
                <w:color w:val="000000"/>
                <w:sz w:val="24"/>
                <w:szCs w:val="24"/>
              </w:rPr>
              <w:t>A</w:t>
            </w:r>
            <w:r w:rsidRPr="009E4F21">
              <w:rPr>
                <w:rStyle w:val="Strong"/>
                <w:rFonts w:asciiTheme="minorHAnsi" w:hAnsiTheme="minorHAnsi" w:cs="DejaVu Sans"/>
                <w:b w:val="0"/>
                <w:color w:val="000000"/>
                <w:sz w:val="24"/>
                <w:szCs w:val="24"/>
                <w:vertAlign w:val="subscript"/>
              </w:rPr>
              <w:t>21</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2</w:t>
            </w:r>
            <w:r>
              <w:rPr>
                <w:rFonts w:asciiTheme="minorHAnsi" w:eastAsiaTheme="minorHAnsi" w:hAnsiTheme="minorHAnsi" w:cs="ArialMT"/>
                <w:kern w:val="0"/>
                <w:sz w:val="24"/>
                <w:szCs w:val="24"/>
                <w:lang w:val="en-US"/>
              </w:rPr>
              <w:t xml:space="preserve"> + </w:t>
            </w:r>
            <w:r w:rsidRPr="009A68BF">
              <w:rPr>
                <w:rFonts w:asciiTheme="minorHAnsi" w:eastAsiaTheme="minorHAnsi" w:hAnsiTheme="minorHAnsi" w:cs="ArialMT"/>
                <w:kern w:val="0"/>
                <w:sz w:val="24"/>
                <w:szCs w:val="24"/>
                <w:lang w:val="en-US"/>
              </w:rPr>
              <w:t>B</w:t>
            </w:r>
            <w:r w:rsidRPr="002735C0">
              <w:rPr>
                <w:rFonts w:asciiTheme="minorHAnsi" w:eastAsiaTheme="minorHAnsi" w:hAnsiTheme="minorHAnsi" w:cs="ArialMT"/>
                <w:kern w:val="0"/>
                <w:sz w:val="24"/>
                <w:szCs w:val="24"/>
                <w:vertAlign w:val="subscript"/>
                <w:lang w:val="en-US"/>
              </w:rPr>
              <w:t>21</w:t>
            </w:r>
            <w:r w:rsidRPr="009A68BF">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sidRPr="009A68BF">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p>
          <w:p w:rsidR="00C9746E" w:rsidRPr="00C9746E" w:rsidRDefault="00C9746E" w:rsidP="00C9746E">
            <w:pPr>
              <w:spacing w:line="360" w:lineRule="auto"/>
              <w:jc w:val="both"/>
              <w:rPr>
                <w:rFonts w:asciiTheme="minorHAnsi" w:eastAsiaTheme="minorHAnsi" w:hAnsiTheme="minorHAnsi" w:cs="ArialMT"/>
                <w:kern w:val="0"/>
                <w:sz w:val="24"/>
                <w:szCs w:val="24"/>
                <w:lang w:val="en-US"/>
              </w:rPr>
            </w:pPr>
          </w:p>
          <w:p w:rsidR="009E4F21" w:rsidRPr="00C9746E" w:rsidRDefault="00C9746E" w:rsidP="00C9746E">
            <w:pPr>
              <w:widowControl/>
              <w:suppressAutoHyphens w:val="0"/>
              <w:autoSpaceDE w:val="0"/>
              <w:autoSpaceDN w:val="0"/>
              <w:adjustRightInd w:val="0"/>
              <w:jc w:val="center"/>
              <w:rPr>
                <w:rFonts w:asciiTheme="minorHAnsi" w:eastAsiaTheme="minorHAnsi" w:hAnsiTheme="minorHAnsi" w:cs="ArialMT"/>
                <w:b/>
                <w:kern w:val="0"/>
                <w:sz w:val="24"/>
                <w:szCs w:val="24"/>
                <w:lang w:val="en-US"/>
              </w:rPr>
            </w:pPr>
            <w:r w:rsidRPr="009A68BF">
              <w:rPr>
                <w:rFonts w:asciiTheme="minorHAnsi" w:eastAsiaTheme="minorHAnsi" w:hAnsiTheme="minorHAnsi" w:cs="ArialMT"/>
                <w:kern w:val="0"/>
                <w:sz w:val="24"/>
                <w:szCs w:val="24"/>
                <w:lang w:val="en-US"/>
              </w:rPr>
              <w:t>B</w:t>
            </w:r>
            <w:r w:rsidRPr="002735C0">
              <w:rPr>
                <w:rFonts w:asciiTheme="minorHAnsi" w:eastAsiaTheme="minorHAnsi" w:hAnsiTheme="minorHAnsi" w:cs="ArialMT"/>
                <w:kern w:val="0"/>
                <w:sz w:val="24"/>
                <w:szCs w:val="24"/>
                <w:vertAlign w:val="subscript"/>
                <w:lang w:val="en-US"/>
              </w:rPr>
              <w:t>1</w:t>
            </w:r>
            <w:r>
              <w:rPr>
                <w:rFonts w:asciiTheme="minorHAnsi" w:eastAsiaTheme="minorHAnsi" w:hAnsiTheme="minorHAnsi" w:cs="ArialMT"/>
                <w:kern w:val="0"/>
                <w:sz w:val="24"/>
                <w:szCs w:val="24"/>
                <w:vertAlign w:val="subscript"/>
                <w:lang w:val="en-US"/>
              </w:rPr>
              <w:t>2</w:t>
            </w:r>
            <w:r w:rsidRPr="009A68BF">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1</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r>
              <w:rPr>
                <w:rFonts w:ascii="Calibri" w:eastAsiaTheme="minorHAnsi" w:hAnsi="Calibri" w:cs="SymbolMT"/>
                <w:kern w:val="0"/>
                <w:sz w:val="24"/>
                <w:szCs w:val="24"/>
                <w:vertAlign w:val="subscript"/>
                <w:lang w:val="en-US"/>
              </w:rPr>
              <w:t xml:space="preserve"> </w:t>
            </w:r>
            <w:r>
              <w:rPr>
                <w:rFonts w:ascii="Calibri" w:eastAsiaTheme="minorHAnsi" w:hAnsi="Calibri" w:cs="SymbolMT"/>
                <w:kern w:val="0"/>
                <w:sz w:val="24"/>
                <w:szCs w:val="24"/>
                <w:lang w:val="en-US"/>
              </w:rPr>
              <w:t xml:space="preserve"> - </w:t>
            </w:r>
            <w:r w:rsidRPr="009A68BF">
              <w:rPr>
                <w:rFonts w:asciiTheme="minorHAnsi" w:eastAsiaTheme="minorHAnsi" w:hAnsiTheme="minorHAnsi" w:cs="ArialMT"/>
                <w:kern w:val="0"/>
                <w:sz w:val="24"/>
                <w:szCs w:val="24"/>
                <w:lang w:val="en-US"/>
              </w:rPr>
              <w:t>B</w:t>
            </w:r>
            <w:r w:rsidRPr="002735C0">
              <w:rPr>
                <w:rFonts w:asciiTheme="minorHAnsi" w:eastAsiaTheme="minorHAnsi" w:hAnsiTheme="minorHAnsi" w:cs="ArialMT"/>
                <w:kern w:val="0"/>
                <w:sz w:val="24"/>
                <w:szCs w:val="24"/>
                <w:vertAlign w:val="subscript"/>
                <w:lang w:val="en-US"/>
              </w:rPr>
              <w:t>21</w:t>
            </w:r>
            <w:r w:rsidRPr="009A68BF">
              <w:rPr>
                <w:rFonts w:asciiTheme="minorHAnsi" w:eastAsiaTheme="minorHAnsi" w:hAnsiTheme="minorHAnsi" w:cs="ArialMT"/>
                <w:kern w:val="0"/>
                <w:sz w:val="24"/>
                <w:szCs w:val="24"/>
                <w:lang w:val="en-US"/>
              </w:rPr>
              <w:t xml:space="preserve"> </w:t>
            </w:r>
            <w:r w:rsidRPr="00413875">
              <w:rPr>
                <w:rFonts w:asciiTheme="minorHAnsi" w:eastAsiaTheme="minorHAnsi" w:hAnsiTheme="minorHAnsi" w:cs="ArialMT"/>
                <w:kern w:val="0"/>
                <w:sz w:val="24"/>
                <w:szCs w:val="24"/>
                <w:lang w:val="en-US"/>
              </w:rPr>
              <w:t>N</w:t>
            </w:r>
            <w:r w:rsidRPr="009A68BF">
              <w:rPr>
                <w:rFonts w:asciiTheme="minorHAnsi" w:eastAsiaTheme="minorHAnsi" w:hAnsiTheme="minorHAnsi" w:cs="ArialMT"/>
                <w:kern w:val="0"/>
                <w:sz w:val="24"/>
                <w:szCs w:val="24"/>
                <w:vertAlign w:val="subscript"/>
                <w:lang w:val="en-US"/>
              </w:rPr>
              <w:t>2</w:t>
            </w:r>
            <w:r w:rsidRPr="005A454E">
              <w:rPr>
                <w:rFonts w:asciiTheme="minorHAnsi" w:eastAsiaTheme="minorHAnsi" w:hAnsiTheme="minorHAnsi" w:cs="ArialMT"/>
                <w:kern w:val="0"/>
                <w:sz w:val="24"/>
                <w:szCs w:val="24"/>
                <w:lang w:val="en-US"/>
              </w:rPr>
              <w:t xml:space="preserve"> E</w:t>
            </w:r>
            <w:r w:rsidRPr="002735C0">
              <w:rPr>
                <w:rFonts w:ascii="Calibri" w:eastAsiaTheme="minorHAnsi" w:hAnsi="Calibri" w:cs="SymbolMT"/>
                <w:kern w:val="0"/>
                <w:sz w:val="24"/>
                <w:szCs w:val="24"/>
                <w:vertAlign w:val="subscript"/>
                <w:lang w:val="en-US"/>
              </w:rPr>
              <w:t>ν</w:t>
            </w:r>
            <w:r>
              <w:rPr>
                <w:rFonts w:ascii="Calibri" w:eastAsiaTheme="minorHAnsi" w:hAnsi="Calibri" w:cs="SymbolMT"/>
                <w:kern w:val="0"/>
                <w:sz w:val="24"/>
                <w:szCs w:val="24"/>
                <w:lang w:val="en-US"/>
              </w:rPr>
              <w:t xml:space="preserve"> = </w:t>
            </w:r>
            <w:r w:rsidRPr="009E4F21">
              <w:rPr>
                <w:rStyle w:val="Strong"/>
                <w:rFonts w:asciiTheme="minorHAnsi" w:hAnsiTheme="minorHAnsi" w:cs="DejaVu Sans"/>
                <w:b w:val="0"/>
                <w:color w:val="000000"/>
                <w:sz w:val="24"/>
                <w:szCs w:val="24"/>
              </w:rPr>
              <w:t>A</w:t>
            </w:r>
            <w:r w:rsidRPr="009E4F21">
              <w:rPr>
                <w:rStyle w:val="Strong"/>
                <w:rFonts w:asciiTheme="minorHAnsi" w:hAnsiTheme="minorHAnsi" w:cs="DejaVu Sans"/>
                <w:b w:val="0"/>
                <w:color w:val="000000"/>
                <w:sz w:val="24"/>
                <w:szCs w:val="24"/>
                <w:vertAlign w:val="subscript"/>
              </w:rPr>
              <w:t>21</w:t>
            </w:r>
            <w:r w:rsidRPr="00413875">
              <w:rPr>
                <w:rFonts w:asciiTheme="minorHAnsi" w:eastAsiaTheme="minorHAnsi" w:hAnsiTheme="minorHAnsi" w:cs="ArialMT"/>
                <w:kern w:val="0"/>
                <w:sz w:val="24"/>
                <w:szCs w:val="24"/>
                <w:lang w:val="en-US"/>
              </w:rPr>
              <w:t>N</w:t>
            </w:r>
            <w:r>
              <w:rPr>
                <w:rFonts w:asciiTheme="minorHAnsi" w:eastAsiaTheme="minorHAnsi" w:hAnsiTheme="minorHAnsi" w:cs="ArialMT"/>
                <w:kern w:val="0"/>
                <w:sz w:val="24"/>
                <w:szCs w:val="24"/>
                <w:vertAlign w:val="subscript"/>
                <w:lang w:val="en-US"/>
              </w:rPr>
              <w:t>2</w:t>
            </w:r>
          </w:p>
          <w:p w:rsidR="009E4F21" w:rsidRDefault="000272FF" w:rsidP="00C9746E">
            <w:pPr>
              <w:spacing w:line="360" w:lineRule="auto"/>
              <w:jc w:val="center"/>
              <w:rPr>
                <w:rFonts w:asciiTheme="minorHAnsi" w:eastAsiaTheme="minorEastAsia" w:hAnsiTheme="minorHAnsi" w:cs="ArialMT"/>
                <w:kern w:val="0"/>
                <w:sz w:val="24"/>
                <w:szCs w:val="24"/>
                <w:lang w:val="en-US"/>
              </w:rPr>
            </w:pPr>
            <m:oMathPara>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m:t>
                </m:r>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den>
                </m:f>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 xml:space="preserve">= </m:t>
                </m:r>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A</m:t>
                    </m:r>
                  </m:e>
                  <m:sub>
                    <m:r>
                      <w:rPr>
                        <w:rFonts w:ascii="Cambria Math" w:eastAsiaTheme="minorHAnsi" w:hAnsi="Cambria Math" w:cs="ArialMT"/>
                        <w:kern w:val="0"/>
                        <w:sz w:val="24"/>
                        <w:szCs w:val="24"/>
                        <w:lang w:val="en-US"/>
                      </w:rPr>
                      <m:t>21</m:t>
                    </m:r>
                  </m:sub>
                </m:sSub>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den>
                </m:f>
              </m:oMath>
            </m:oMathPara>
          </w:p>
          <w:p w:rsidR="00A95079" w:rsidRDefault="000272FF" w:rsidP="00A95079">
            <w:pPr>
              <w:spacing w:line="360" w:lineRule="auto"/>
              <w:jc w:val="both"/>
              <w:rPr>
                <w:rFonts w:asciiTheme="minorHAnsi" w:eastAsiaTheme="minorEastAsia" w:hAnsiTheme="minorHAnsi" w:cs="ArialMT"/>
                <w:kern w:val="0"/>
                <w:sz w:val="24"/>
                <w:szCs w:val="24"/>
                <w:lang w:val="en-US"/>
              </w:rPr>
            </w:pPr>
            <m:oMathPara>
              <m:oMathParaPr>
                <m:jc m:val="center"/>
              </m:oMathParaPr>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r>
                  <w:rPr>
                    <w:rFonts w:ascii="Cambria Math" w:eastAsiaTheme="minorHAnsi" w:hAnsi="Cambria Math" w:cs="ArialMT"/>
                    <w:kern w:val="0"/>
                    <w:sz w:val="24"/>
                    <w:szCs w:val="24"/>
                    <w:lang w:val="en-US"/>
                  </w:rPr>
                  <m:t>-</m:t>
                </m:r>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den>
                </m:f>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 xml:space="preserve">= </m:t>
                </m:r>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A</m:t>
                    </m:r>
                  </m:e>
                  <m:sub>
                    <m:r>
                      <w:rPr>
                        <w:rFonts w:ascii="Cambria Math" w:eastAsiaTheme="minorHAnsi" w:hAnsi="Cambria Math" w:cs="ArialMT"/>
                        <w:kern w:val="0"/>
                        <w:sz w:val="24"/>
                        <w:szCs w:val="24"/>
                        <w:lang w:val="en-US"/>
                      </w:rPr>
                      <m:t>21</m:t>
                    </m:r>
                  </m:sub>
                </m:sSub>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den>
                </m:f>
              </m:oMath>
            </m:oMathPara>
          </w:p>
          <w:p w:rsidR="009E4F21" w:rsidRDefault="009E4F21" w:rsidP="009E4F21">
            <w:pPr>
              <w:widowControl/>
              <w:suppressAutoHyphens w:val="0"/>
              <w:autoSpaceDE w:val="0"/>
              <w:autoSpaceDN w:val="0"/>
              <w:adjustRightInd w:val="0"/>
              <w:jc w:val="both"/>
              <w:rPr>
                <w:rFonts w:ascii="Calibri" w:eastAsiaTheme="minorHAnsi" w:hAnsi="Calibri" w:cs="SymbolMT"/>
                <w:kern w:val="0"/>
                <w:sz w:val="24"/>
                <w:szCs w:val="24"/>
                <w:lang w:val="en-US"/>
              </w:rPr>
            </w:pPr>
            <w:r>
              <w:rPr>
                <w:rFonts w:ascii="Calibri" w:eastAsiaTheme="minorHAnsi" w:hAnsi="Calibri" w:cs="SymbolMT"/>
                <w:kern w:val="0"/>
                <w:sz w:val="24"/>
                <w:szCs w:val="24"/>
                <w:lang w:val="en-US"/>
              </w:rPr>
              <w:t xml:space="preserve">                                </w:t>
            </w:r>
          </w:p>
          <w:p w:rsidR="009E4F21" w:rsidRPr="009E4F21" w:rsidRDefault="000272FF" w:rsidP="009E4F21">
            <w:pPr>
              <w:widowControl/>
              <w:suppressAutoHyphens w:val="0"/>
              <w:autoSpaceDE w:val="0"/>
              <w:autoSpaceDN w:val="0"/>
              <w:adjustRightInd w:val="0"/>
              <w:jc w:val="both"/>
              <w:rPr>
                <w:rFonts w:asciiTheme="minorHAnsi" w:eastAsiaTheme="minorHAnsi" w:hAnsiTheme="minorHAnsi" w:cs="ArialMT"/>
                <w:kern w:val="0"/>
                <w:sz w:val="24"/>
                <w:szCs w:val="24"/>
                <w:lang w:val="en-US"/>
              </w:rPr>
            </w:pPr>
            <m:oMathPara>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A</m:t>
                        </m:r>
                      </m:e>
                      <m:sub>
                        <m:r>
                          <w:rPr>
                            <w:rFonts w:ascii="Cambria Math" w:eastAsiaTheme="minorHAnsi" w:hAnsi="Cambria Math" w:cs="ArialMT"/>
                            <w:kern w:val="0"/>
                            <w:sz w:val="24"/>
                            <w:szCs w:val="24"/>
                            <w:lang w:val="en-US"/>
                          </w:rPr>
                          <m:t>21</m:t>
                        </m:r>
                      </m:sub>
                    </m:sSub>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den>
                    </m:f>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r>
                      <w:rPr>
                        <w:rFonts w:ascii="Cambria Math" w:eastAsiaTheme="minorHAnsi" w:hAnsi="Cambria Math" w:cs="ArialMT"/>
                        <w:kern w:val="0"/>
                        <w:sz w:val="24"/>
                        <w:szCs w:val="24"/>
                        <w:lang w:val="en-US"/>
                      </w:rPr>
                      <m:t>-</m:t>
                    </m:r>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den>
                    </m:f>
                    <m:r>
                      <w:rPr>
                        <w:rFonts w:ascii="Cambria Math" w:eastAsiaTheme="minorHAnsi" w:hAnsi="Cambria Math" w:cs="ArialMT"/>
                        <w:kern w:val="0"/>
                        <w:sz w:val="24"/>
                        <w:szCs w:val="24"/>
                        <w:lang w:val="en-US"/>
                      </w:rPr>
                      <m:t>)</m:t>
                    </m:r>
                  </m:den>
                </m:f>
              </m:oMath>
            </m:oMathPara>
          </w:p>
          <w:p w:rsidR="009E4F21" w:rsidRDefault="009E4F21" w:rsidP="009E4F21">
            <w:pPr>
              <w:spacing w:line="360" w:lineRule="auto"/>
              <w:jc w:val="both"/>
              <w:rPr>
                <w:rFonts w:asciiTheme="minorHAnsi" w:eastAsiaTheme="minorHAnsi" w:hAnsiTheme="minorHAnsi" w:cs="ArialMT"/>
                <w:kern w:val="0"/>
                <w:sz w:val="24"/>
                <w:szCs w:val="24"/>
                <w:vertAlign w:val="subscript"/>
                <w:lang w:val="en-US"/>
              </w:rPr>
            </w:pPr>
          </w:p>
          <w:p w:rsidR="00A95079" w:rsidRDefault="000272FF" w:rsidP="00A95079">
            <w:pPr>
              <w:widowControl/>
              <w:suppressAutoHyphens w:val="0"/>
              <w:autoSpaceDE w:val="0"/>
              <w:autoSpaceDN w:val="0"/>
              <w:adjustRightInd w:val="0"/>
              <w:jc w:val="both"/>
              <w:rPr>
                <w:rFonts w:asciiTheme="minorHAnsi" w:eastAsiaTheme="minorEastAsia" w:hAnsiTheme="minorHAnsi" w:cs="ArialMT"/>
                <w:kern w:val="0"/>
                <w:sz w:val="24"/>
                <w:szCs w:val="24"/>
                <w:lang w:val="en-US"/>
              </w:rPr>
            </w:pPr>
            <m:oMathPara>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A</m:t>
                        </m:r>
                      </m:e>
                      <m:sub>
                        <m:r>
                          <w:rPr>
                            <w:rFonts w:ascii="Cambria Math" w:eastAsiaTheme="minorHAnsi" w:hAnsi="Cambria Math" w:cs="ArialMT"/>
                            <w:kern w:val="0"/>
                            <w:sz w:val="24"/>
                            <w:szCs w:val="24"/>
                            <w:lang w:val="en-US"/>
                          </w:rPr>
                          <m:t>21</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den>
                        </m:f>
                      </m:sub>
                    </m:sSub>
                    <m:r>
                      <w:rPr>
                        <w:rFonts w:ascii="Cambria Math" w:eastAsiaTheme="minorHAnsi" w:hAnsi="Cambria Math" w:cs="ArialMT"/>
                        <w:kern w:val="0"/>
                        <w:sz w:val="24"/>
                        <w:szCs w:val="24"/>
                        <w:lang w:val="en-US"/>
                      </w:rPr>
                      <m:t>-</m:t>
                    </m:r>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r>
                      <w:rPr>
                        <w:rFonts w:ascii="Cambria Math" w:eastAsiaTheme="minorHAnsi" w:hAnsi="Cambria Math" w:cs="ArialMT"/>
                        <w:kern w:val="0"/>
                        <w:sz w:val="24"/>
                        <w:szCs w:val="24"/>
                        <w:lang w:val="en-US"/>
                      </w:rPr>
                      <m:t>)</m:t>
                    </m:r>
                  </m:den>
                </m:f>
              </m:oMath>
            </m:oMathPara>
          </w:p>
          <w:p w:rsidR="00A95079" w:rsidRDefault="000272FF" w:rsidP="00A95079">
            <w:pPr>
              <w:widowControl/>
              <w:suppressAutoHyphens w:val="0"/>
              <w:autoSpaceDE w:val="0"/>
              <w:autoSpaceDN w:val="0"/>
              <w:adjustRightInd w:val="0"/>
              <w:jc w:val="both"/>
              <w:rPr>
                <w:rFonts w:asciiTheme="minorHAnsi" w:eastAsiaTheme="minorEastAsia" w:hAnsiTheme="minorHAnsi" w:cs="ArialMT"/>
                <w:kern w:val="0"/>
                <w:sz w:val="24"/>
                <w:szCs w:val="24"/>
                <w:lang w:val="en-US"/>
              </w:rPr>
            </w:pPr>
            <m:oMathPara>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A</m:t>
                        </m:r>
                      </m:e>
                      <m:sub>
                        <m:r>
                          <w:rPr>
                            <w:rFonts w:ascii="Cambria Math" w:eastAsiaTheme="minorHAnsi" w:hAnsi="Cambria Math" w:cs="ArialMT"/>
                            <w:kern w:val="0"/>
                            <w:sz w:val="24"/>
                            <w:szCs w:val="24"/>
                            <w:lang w:val="en-US"/>
                          </w:rPr>
                          <m:t>21</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den>
                </m:f>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r>
                      <w:rPr>
                        <w:rFonts w:ascii="Cambria Math" w:eastAsiaTheme="minorHAnsi" w:hAnsi="Cambria Math" w:cs="ArialMT"/>
                        <w:kern w:val="0"/>
                        <w:sz w:val="24"/>
                        <w:szCs w:val="24"/>
                        <w:lang w:val="en-US"/>
                      </w:rPr>
                      <m:t>1</m:t>
                    </m:r>
                  </m:num>
                  <m:den>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den>
                    </m:f>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den>
                    </m:f>
                    <m:r>
                      <w:rPr>
                        <w:rFonts w:ascii="Cambria Math" w:eastAsiaTheme="minorHAnsi" w:hAnsi="Cambria Math" w:cs="ArialMT"/>
                        <w:kern w:val="0"/>
                        <w:sz w:val="24"/>
                        <w:szCs w:val="24"/>
                        <w:lang w:val="en-US"/>
                      </w:rPr>
                      <m:t>)-1)</m:t>
                    </m:r>
                  </m:den>
                </m:f>
                <m:r>
                  <w:rPr>
                    <w:rFonts w:ascii="Cambria Math" w:eastAsiaTheme="minorHAnsi" w:hAnsi="Cambria Math" w:cs="ArialMT"/>
                    <w:kern w:val="0"/>
                    <w:sz w:val="24"/>
                    <w:szCs w:val="24"/>
                    <w:lang w:val="en-US"/>
                  </w:rPr>
                  <m:t>]</m:t>
                </m:r>
              </m:oMath>
            </m:oMathPara>
          </w:p>
          <w:p w:rsidR="00A95079" w:rsidRDefault="00A95079" w:rsidP="00A95079">
            <w:pPr>
              <w:widowControl/>
              <w:suppressAutoHyphens w:val="0"/>
              <w:autoSpaceDE w:val="0"/>
              <w:autoSpaceDN w:val="0"/>
              <w:adjustRightInd w:val="0"/>
              <w:jc w:val="both"/>
              <w:rPr>
                <w:rFonts w:asciiTheme="minorHAnsi" w:eastAsiaTheme="minorEastAsia" w:hAnsiTheme="minorHAnsi" w:cs="ArialMT"/>
                <w:kern w:val="0"/>
                <w:sz w:val="24"/>
                <w:szCs w:val="24"/>
                <w:lang w:val="en-US"/>
              </w:rPr>
            </w:pPr>
            <w:r>
              <w:rPr>
                <w:rFonts w:asciiTheme="minorHAnsi" w:eastAsiaTheme="minorEastAsia" w:hAnsiTheme="minorHAnsi" w:cs="ArialMT"/>
                <w:kern w:val="0"/>
                <w:sz w:val="24"/>
                <w:szCs w:val="24"/>
                <w:lang w:val="en-US"/>
              </w:rPr>
              <w:t xml:space="preserve"> From Maxwell distribution</w:t>
            </w:r>
          </w:p>
          <w:p w:rsidR="00A95079" w:rsidRDefault="000272FF" w:rsidP="00A95079">
            <w:pPr>
              <w:widowControl/>
              <w:suppressAutoHyphens w:val="0"/>
              <w:autoSpaceDE w:val="0"/>
              <w:autoSpaceDN w:val="0"/>
              <w:adjustRightInd w:val="0"/>
              <w:jc w:val="both"/>
              <w:rPr>
                <w:rFonts w:asciiTheme="minorHAnsi" w:eastAsiaTheme="minorEastAsia" w:hAnsiTheme="minorHAnsi" w:cs="ArialMT"/>
                <w:kern w:val="0"/>
                <w:sz w:val="24"/>
                <w:szCs w:val="24"/>
                <w:lang w:val="en-US"/>
              </w:rPr>
            </w:pPr>
            <m:oMathPara>
              <m:oMath>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1</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N</m:t>
                        </m:r>
                      </m:e>
                      <m:sub>
                        <m:r>
                          <w:rPr>
                            <w:rFonts w:ascii="Cambria Math" w:eastAsiaTheme="minorHAnsi" w:hAnsi="Cambria Math" w:cs="ArialMT"/>
                            <w:kern w:val="0"/>
                            <w:sz w:val="24"/>
                            <w:szCs w:val="24"/>
                            <w:lang w:val="en-US"/>
                          </w:rPr>
                          <m:t>2</m:t>
                        </m:r>
                      </m:sub>
                    </m:sSub>
                  </m:den>
                </m:f>
                <m:r>
                  <w:rPr>
                    <w:rFonts w:ascii="Cambria Math" w:eastAsiaTheme="minorHAnsi" w:hAnsi="Cambria Math" w:cs="ArialMT"/>
                    <w:kern w:val="0"/>
                    <w:sz w:val="24"/>
                    <w:szCs w:val="24"/>
                    <w:lang w:val="en-US"/>
                  </w:rPr>
                  <m:t>=exp</m:t>
                </m:r>
                <m:f>
                  <m:fPr>
                    <m:ctrlPr>
                      <w:rPr>
                        <w:rFonts w:ascii="Cambria Math" w:eastAsiaTheme="minorHAnsi" w:hAnsi="Cambria Math" w:cs="ArialMT"/>
                        <w:i/>
                        <w:kern w:val="0"/>
                        <w:sz w:val="24"/>
                        <w:szCs w:val="24"/>
                        <w:lang w:val="en-US"/>
                      </w:rPr>
                    </m:ctrlPr>
                  </m:fPr>
                  <m:num>
                    <m:r>
                      <w:rPr>
                        <w:rFonts w:ascii="Cambria Math" w:eastAsiaTheme="minorHAnsi" w:hAnsi="Cambria Math" w:cs="ArialMT"/>
                        <w:kern w:val="0"/>
                        <w:sz w:val="24"/>
                        <w:szCs w:val="24"/>
                        <w:lang w:val="en-US"/>
                      </w:rPr>
                      <m:t>h</m:t>
                    </m:r>
                    <m:r>
                      <m:rPr>
                        <m:sty m:val="p"/>
                      </m:rPr>
                      <w:rPr>
                        <w:rFonts w:ascii="Cambria Math" w:eastAsiaTheme="minorHAnsi" w:hAnsi="Cambria Math" w:cs="SymbolMT"/>
                        <w:kern w:val="0"/>
                        <w:sz w:val="24"/>
                        <w:szCs w:val="24"/>
                        <w:lang w:val="en-US"/>
                      </w:rPr>
                      <m:t>ν</m:t>
                    </m:r>
                  </m:num>
                  <m:den>
                    <m:r>
                      <w:rPr>
                        <w:rFonts w:ascii="Cambria Math" w:eastAsiaTheme="minorHAnsi" w:hAnsi="Cambria Math" w:cs="ArialMT"/>
                        <w:kern w:val="0"/>
                        <w:sz w:val="24"/>
                        <w:szCs w:val="24"/>
                        <w:lang w:val="en-US"/>
                      </w:rPr>
                      <m:t>kT</m:t>
                    </m:r>
                  </m:den>
                </m:f>
              </m:oMath>
            </m:oMathPara>
          </w:p>
          <w:p w:rsidR="00EB6FC8" w:rsidRDefault="000272FF" w:rsidP="00EB6FC8">
            <w:pPr>
              <w:widowControl/>
              <w:suppressAutoHyphens w:val="0"/>
              <w:autoSpaceDE w:val="0"/>
              <w:autoSpaceDN w:val="0"/>
              <w:adjustRightInd w:val="0"/>
              <w:jc w:val="both"/>
              <w:rPr>
                <w:rFonts w:asciiTheme="minorHAnsi" w:eastAsiaTheme="minorEastAsia" w:hAnsiTheme="minorHAnsi" w:cs="ArialMT"/>
                <w:kern w:val="0"/>
                <w:sz w:val="24"/>
                <w:szCs w:val="24"/>
                <w:lang w:val="en-US"/>
              </w:rPr>
            </w:pPr>
            <m:oMathPara>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A</m:t>
                        </m:r>
                      </m:e>
                      <m:sub>
                        <m:r>
                          <w:rPr>
                            <w:rFonts w:ascii="Cambria Math" w:eastAsiaTheme="minorHAnsi" w:hAnsi="Cambria Math" w:cs="ArialMT"/>
                            <w:kern w:val="0"/>
                            <w:sz w:val="24"/>
                            <w:szCs w:val="24"/>
                            <w:lang w:val="en-US"/>
                          </w:rPr>
                          <m:t>21</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den>
                </m:f>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r>
                      <w:rPr>
                        <w:rFonts w:ascii="Cambria Math" w:eastAsiaTheme="minorHAnsi" w:hAnsi="Cambria Math" w:cs="ArialMT"/>
                        <w:kern w:val="0"/>
                        <w:sz w:val="24"/>
                        <w:szCs w:val="24"/>
                        <w:lang w:val="en-US"/>
                      </w:rPr>
                      <m:t>1</m:t>
                    </m:r>
                  </m:num>
                  <m:den>
                    <m:d>
                      <m:dPr>
                        <m:ctrlPr>
                          <w:rPr>
                            <w:rFonts w:ascii="Cambria Math" w:eastAsiaTheme="minorHAnsi" w:hAnsi="Cambria Math" w:cs="ArialMT"/>
                            <w:i/>
                            <w:kern w:val="0"/>
                            <w:lang w:val="en-US"/>
                          </w:rPr>
                        </m:ctrlPr>
                      </m:dPr>
                      <m:e>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den>
                        </m:f>
                      </m:e>
                    </m:d>
                    <m:r>
                      <w:rPr>
                        <w:rFonts w:ascii="Cambria Math" w:eastAsiaTheme="minorHAnsi" w:hAnsi="Cambria Math" w:cs="ArialMT"/>
                        <w:kern w:val="0"/>
                        <w:sz w:val="24"/>
                        <w:szCs w:val="24"/>
                        <w:lang w:val="en-US"/>
                      </w:rPr>
                      <m:t>(exp</m:t>
                    </m:r>
                    <m:f>
                      <m:fPr>
                        <m:ctrlPr>
                          <w:rPr>
                            <w:rFonts w:ascii="Cambria Math" w:eastAsiaTheme="minorHAnsi" w:hAnsi="Cambria Math" w:cs="ArialMT"/>
                            <w:i/>
                            <w:kern w:val="0"/>
                            <w:sz w:val="24"/>
                            <w:szCs w:val="24"/>
                            <w:lang w:val="en-US"/>
                          </w:rPr>
                        </m:ctrlPr>
                      </m:fPr>
                      <m:num>
                        <m:r>
                          <w:rPr>
                            <w:rFonts w:ascii="Cambria Math" w:eastAsiaTheme="minorHAnsi" w:hAnsi="Cambria Math" w:cs="ArialMT"/>
                            <w:kern w:val="0"/>
                            <w:sz w:val="24"/>
                            <w:szCs w:val="24"/>
                            <w:lang w:val="en-US"/>
                          </w:rPr>
                          <m:t>h</m:t>
                        </m:r>
                        <m:r>
                          <m:rPr>
                            <m:sty m:val="p"/>
                          </m:rPr>
                          <w:rPr>
                            <w:rFonts w:ascii="Cambria Math" w:eastAsiaTheme="minorHAnsi" w:hAnsi="Cambria Math" w:cs="SymbolMT"/>
                            <w:kern w:val="0"/>
                            <w:sz w:val="24"/>
                            <w:szCs w:val="24"/>
                            <w:lang w:val="en-US"/>
                          </w:rPr>
                          <m:t>ν</m:t>
                        </m:r>
                      </m:num>
                      <m:den>
                        <m:r>
                          <w:rPr>
                            <w:rFonts w:ascii="Cambria Math" w:eastAsiaTheme="minorHAnsi" w:hAnsi="Cambria Math" w:cs="ArialMT"/>
                            <w:kern w:val="0"/>
                            <w:sz w:val="24"/>
                            <w:szCs w:val="24"/>
                            <w:lang w:val="en-US"/>
                          </w:rPr>
                          <m:t>kT</m:t>
                        </m:r>
                      </m:den>
                    </m:f>
                    <m:r>
                      <w:rPr>
                        <w:rFonts w:ascii="Cambria Math" w:eastAsiaTheme="minorHAnsi" w:hAnsi="Cambria Math" w:cs="ArialMT"/>
                        <w:kern w:val="0"/>
                        <w:sz w:val="24"/>
                        <w:szCs w:val="24"/>
                        <w:lang w:val="en-US"/>
                      </w:rPr>
                      <m:t>)-1)</m:t>
                    </m:r>
                  </m:den>
                </m:f>
                <m:r>
                  <w:rPr>
                    <w:rFonts w:ascii="Cambria Math" w:eastAsiaTheme="minorHAnsi" w:hAnsi="Cambria Math" w:cs="ArialMT"/>
                    <w:kern w:val="0"/>
                    <w:sz w:val="24"/>
                    <w:szCs w:val="24"/>
                    <w:lang w:val="en-US"/>
                  </w:rPr>
                  <m:t>]</m:t>
                </m:r>
              </m:oMath>
            </m:oMathPara>
          </w:p>
          <w:p w:rsidR="003238F4" w:rsidRDefault="003238F4" w:rsidP="00EB6FC8">
            <w:pPr>
              <w:widowControl/>
              <w:suppressAutoHyphens w:val="0"/>
              <w:autoSpaceDE w:val="0"/>
              <w:autoSpaceDN w:val="0"/>
              <w:adjustRightInd w:val="0"/>
              <w:jc w:val="both"/>
              <w:rPr>
                <w:rFonts w:asciiTheme="minorHAnsi" w:eastAsiaTheme="minorEastAsia" w:hAnsiTheme="minorHAnsi" w:cs="ArialMT"/>
                <w:kern w:val="0"/>
                <w:sz w:val="24"/>
                <w:szCs w:val="24"/>
                <w:lang w:val="en-US"/>
              </w:rPr>
            </w:pPr>
            <w:r>
              <w:rPr>
                <w:rFonts w:asciiTheme="minorHAnsi" w:eastAsiaTheme="minorEastAsia" w:hAnsiTheme="minorHAnsi" w:cs="ArialMT"/>
                <w:kern w:val="0"/>
                <w:sz w:val="24"/>
                <w:szCs w:val="24"/>
                <w:lang w:val="en-US"/>
              </w:rPr>
              <w:t>From Plank’s law</w:t>
            </w:r>
          </w:p>
          <w:p w:rsidR="00EB6FC8" w:rsidRPr="009E4F21" w:rsidRDefault="000272FF" w:rsidP="00A95079">
            <w:pPr>
              <w:widowControl/>
              <w:suppressAutoHyphens w:val="0"/>
              <w:autoSpaceDE w:val="0"/>
              <w:autoSpaceDN w:val="0"/>
              <w:adjustRightInd w:val="0"/>
              <w:jc w:val="both"/>
              <w:rPr>
                <w:rFonts w:asciiTheme="minorHAnsi" w:eastAsiaTheme="minorHAnsi" w:hAnsiTheme="minorHAnsi" w:cs="ArialMT"/>
                <w:kern w:val="0"/>
                <w:sz w:val="24"/>
                <w:szCs w:val="24"/>
                <w:lang w:val="en-US"/>
              </w:rPr>
            </w:pPr>
            <m:oMathPara>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E</m:t>
                    </m:r>
                  </m:e>
                  <m:sub>
                    <m:r>
                      <m:rPr>
                        <m:sty m:val="p"/>
                      </m:rPr>
                      <w:rPr>
                        <w:rFonts w:ascii="Cambria Math" w:eastAsiaTheme="minorHAnsi" w:hAnsi="Cambria Math" w:cs="SymbolMT"/>
                        <w:kern w:val="0"/>
                        <w:sz w:val="24"/>
                        <w:szCs w:val="24"/>
                        <w:vertAlign w:val="subscript"/>
                        <w:lang w:val="en-US"/>
                      </w:rPr>
                      <m:t>ν</m:t>
                    </m:r>
                  </m:sub>
                </m:sSub>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r>
                      <w:rPr>
                        <w:rFonts w:ascii="Cambria Math" w:eastAsiaTheme="minorHAnsi" w:hAnsi="Cambria Math" w:cs="ArialMT"/>
                        <w:kern w:val="0"/>
                        <w:sz w:val="24"/>
                        <w:szCs w:val="24"/>
                        <w:lang w:val="en-US"/>
                      </w:rPr>
                      <m:t>8πh</m:t>
                    </m:r>
                    <m:sSup>
                      <m:sSupPr>
                        <m:ctrlPr>
                          <w:rPr>
                            <w:rFonts w:ascii="Cambria Math" w:eastAsiaTheme="minorHAnsi" w:hAnsi="Cambria Math" w:cs="ArialMT"/>
                            <w:i/>
                            <w:kern w:val="0"/>
                            <w:sz w:val="24"/>
                            <w:szCs w:val="24"/>
                            <w:lang w:val="en-US"/>
                          </w:rPr>
                        </m:ctrlPr>
                      </m:sSupPr>
                      <m:e>
                        <m:r>
                          <m:rPr>
                            <m:sty m:val="p"/>
                          </m:rPr>
                          <w:rPr>
                            <w:rFonts w:ascii="Cambria Math" w:eastAsiaTheme="minorHAnsi" w:hAnsi="Cambria Math" w:cs="SymbolMT"/>
                            <w:kern w:val="0"/>
                            <w:sz w:val="24"/>
                            <w:szCs w:val="24"/>
                            <w:lang w:val="en-US"/>
                          </w:rPr>
                          <m:t>ν</m:t>
                        </m:r>
                      </m:e>
                      <m:sup>
                        <m:r>
                          <w:rPr>
                            <w:rFonts w:ascii="Cambria Math" w:eastAsiaTheme="minorHAnsi" w:hAnsi="Cambria Math" w:cs="ArialMT"/>
                            <w:kern w:val="0"/>
                            <w:sz w:val="24"/>
                            <w:szCs w:val="24"/>
                            <w:lang w:val="en-US"/>
                          </w:rPr>
                          <m:t>3</m:t>
                        </m:r>
                      </m:sup>
                    </m:sSup>
                  </m:num>
                  <m:den>
                    <m:sSup>
                      <m:sSupPr>
                        <m:ctrlPr>
                          <w:rPr>
                            <w:rFonts w:ascii="Cambria Math" w:eastAsiaTheme="minorHAnsi" w:hAnsi="Cambria Math" w:cs="ArialMT"/>
                            <w:i/>
                            <w:kern w:val="0"/>
                            <w:sz w:val="24"/>
                            <w:szCs w:val="24"/>
                            <w:lang w:val="en-US"/>
                          </w:rPr>
                        </m:ctrlPr>
                      </m:sSupPr>
                      <m:e>
                        <m:r>
                          <w:rPr>
                            <w:rFonts w:ascii="Cambria Math" w:eastAsiaTheme="minorHAnsi" w:hAnsi="Cambria Math" w:cs="ArialMT"/>
                            <w:kern w:val="0"/>
                            <w:sz w:val="24"/>
                            <w:szCs w:val="24"/>
                            <w:lang w:val="en-US"/>
                          </w:rPr>
                          <m:t>c</m:t>
                        </m:r>
                      </m:e>
                      <m:sup>
                        <m:r>
                          <w:rPr>
                            <w:rFonts w:ascii="Cambria Math" w:eastAsiaTheme="minorHAnsi" w:hAnsi="Cambria Math" w:cs="ArialMT"/>
                            <w:kern w:val="0"/>
                            <w:sz w:val="24"/>
                            <w:szCs w:val="24"/>
                            <w:lang w:val="en-US"/>
                          </w:rPr>
                          <m:t>3</m:t>
                        </m:r>
                      </m:sup>
                    </m:sSup>
                  </m:den>
                </m:f>
                <m:r>
                  <w:rPr>
                    <w:rFonts w:ascii="Cambria Math" w:eastAsiaTheme="minorHAnsi" w:hAnsi="Cambria Math" w:cs="ArialMT"/>
                    <w:kern w:val="0"/>
                    <w:sz w:val="24"/>
                    <w:szCs w:val="24"/>
                    <w:lang w:val="en-US"/>
                  </w:rPr>
                  <m:t>[</m:t>
                </m:r>
                <m:f>
                  <m:fPr>
                    <m:ctrlPr>
                      <w:rPr>
                        <w:rFonts w:ascii="Cambria Math" w:eastAsiaTheme="minorHAnsi" w:hAnsi="Cambria Math" w:cs="ArialMT"/>
                        <w:i/>
                        <w:kern w:val="0"/>
                        <w:sz w:val="24"/>
                        <w:szCs w:val="24"/>
                        <w:lang w:val="en-US"/>
                      </w:rPr>
                    </m:ctrlPr>
                  </m:fPr>
                  <m:num>
                    <m:r>
                      <w:rPr>
                        <w:rFonts w:ascii="Cambria Math" w:eastAsiaTheme="minorHAnsi" w:hAnsi="Cambria Math" w:cs="ArialMT"/>
                        <w:kern w:val="0"/>
                        <w:sz w:val="24"/>
                        <w:szCs w:val="24"/>
                        <w:lang w:val="en-US"/>
                      </w:rPr>
                      <m:t>1</m:t>
                    </m:r>
                  </m:num>
                  <m:den>
                    <m:d>
                      <m:dPr>
                        <m:ctrlPr>
                          <w:rPr>
                            <w:rFonts w:ascii="Cambria Math" w:eastAsiaTheme="minorHAnsi" w:hAnsi="Cambria Math" w:cs="ArialMT"/>
                            <w:i/>
                            <w:kern w:val="0"/>
                            <w:lang w:val="en-US"/>
                          </w:rPr>
                        </m:ctrlPr>
                      </m:dPr>
                      <m:e>
                        <m:r>
                          <w:rPr>
                            <w:rFonts w:ascii="Cambria Math" w:eastAsiaTheme="minorHAnsi" w:hAnsi="Cambria Math" w:cs="ArialMT"/>
                            <w:kern w:val="0"/>
                            <w:sz w:val="24"/>
                            <w:szCs w:val="24"/>
                            <w:lang w:val="en-US"/>
                          </w:rPr>
                          <m:t>exp</m:t>
                        </m:r>
                        <m:f>
                          <m:fPr>
                            <m:ctrlPr>
                              <w:rPr>
                                <w:rFonts w:ascii="Cambria Math" w:eastAsiaTheme="minorHAnsi" w:hAnsi="Cambria Math" w:cs="ArialMT"/>
                                <w:i/>
                                <w:kern w:val="0"/>
                                <w:sz w:val="24"/>
                                <w:szCs w:val="24"/>
                                <w:lang w:val="en-US"/>
                              </w:rPr>
                            </m:ctrlPr>
                          </m:fPr>
                          <m:num>
                            <m:r>
                              <w:rPr>
                                <w:rFonts w:ascii="Cambria Math" w:eastAsiaTheme="minorHAnsi" w:hAnsi="Cambria Math" w:cs="ArialMT"/>
                                <w:kern w:val="0"/>
                                <w:sz w:val="24"/>
                                <w:szCs w:val="24"/>
                                <w:lang w:val="en-US"/>
                              </w:rPr>
                              <m:t>h</m:t>
                            </m:r>
                            <m:r>
                              <m:rPr>
                                <m:sty m:val="p"/>
                              </m:rPr>
                              <w:rPr>
                                <w:rFonts w:ascii="Cambria Math" w:eastAsiaTheme="minorHAnsi" w:hAnsi="Cambria Math" w:cs="SymbolMT"/>
                                <w:kern w:val="0"/>
                                <w:sz w:val="24"/>
                                <w:szCs w:val="24"/>
                                <w:lang w:val="en-US"/>
                              </w:rPr>
                              <m:t>ν</m:t>
                            </m:r>
                          </m:num>
                          <m:den>
                            <m:r>
                              <w:rPr>
                                <w:rFonts w:ascii="Cambria Math" w:eastAsiaTheme="minorHAnsi" w:hAnsi="Cambria Math" w:cs="ArialMT"/>
                                <w:kern w:val="0"/>
                                <w:sz w:val="24"/>
                                <w:szCs w:val="24"/>
                                <w:lang w:val="en-US"/>
                              </w:rPr>
                              <m:t>kT</m:t>
                            </m:r>
                          </m:den>
                        </m:f>
                      </m:e>
                    </m:d>
                    <m:r>
                      <w:rPr>
                        <w:rFonts w:ascii="Cambria Math" w:eastAsiaTheme="minorHAnsi" w:hAnsi="Cambria Math" w:cs="ArialMT"/>
                        <w:kern w:val="0"/>
                        <w:sz w:val="24"/>
                        <w:szCs w:val="24"/>
                        <w:lang w:val="en-US"/>
                      </w:rPr>
                      <m:t>-1</m:t>
                    </m:r>
                  </m:den>
                </m:f>
                <m:r>
                  <w:rPr>
                    <w:rFonts w:ascii="Cambria Math" w:eastAsiaTheme="minorHAnsi" w:hAnsi="Cambria Math" w:cs="ArialMT"/>
                    <w:kern w:val="0"/>
                    <w:sz w:val="24"/>
                    <w:szCs w:val="24"/>
                    <w:lang w:val="en-US"/>
                  </w:rPr>
                  <m:t>]</m:t>
                </m:r>
              </m:oMath>
            </m:oMathPara>
          </w:p>
          <w:p w:rsidR="00A95079" w:rsidRDefault="003238F4" w:rsidP="00A95079">
            <w:pPr>
              <w:widowControl/>
              <w:suppressAutoHyphens w:val="0"/>
              <w:autoSpaceDE w:val="0"/>
              <w:autoSpaceDN w:val="0"/>
              <w:adjustRightInd w:val="0"/>
              <w:jc w:val="both"/>
              <w:rPr>
                <w:rFonts w:asciiTheme="minorHAnsi" w:eastAsiaTheme="minorHAnsi" w:hAnsiTheme="minorHAnsi" w:cs="ArialMT"/>
                <w:kern w:val="0"/>
                <w:sz w:val="24"/>
                <w:szCs w:val="24"/>
                <w:lang w:val="en-US"/>
              </w:rPr>
            </w:pPr>
            <w:r>
              <w:rPr>
                <w:rFonts w:asciiTheme="minorHAnsi" w:eastAsiaTheme="minorHAnsi" w:hAnsiTheme="minorHAnsi" w:cs="ArialMT"/>
                <w:kern w:val="0"/>
                <w:sz w:val="24"/>
                <w:szCs w:val="24"/>
                <w:lang w:val="en-US"/>
              </w:rPr>
              <w:t>On comparing</w:t>
            </w:r>
            <w:r w:rsidR="00E10A25">
              <w:rPr>
                <w:rFonts w:asciiTheme="minorHAnsi" w:eastAsiaTheme="minorHAnsi" w:hAnsiTheme="minorHAnsi" w:cs="ArialMT"/>
                <w:kern w:val="0"/>
                <w:sz w:val="24"/>
                <w:szCs w:val="24"/>
                <w:lang w:val="en-US"/>
              </w:rPr>
              <w:t xml:space="preserve"> the eq.</w:t>
            </w:r>
          </w:p>
          <w:p w:rsidR="00E10A25" w:rsidRPr="009E4F21" w:rsidRDefault="00E10A25" w:rsidP="00A95079">
            <w:pPr>
              <w:widowControl/>
              <w:suppressAutoHyphens w:val="0"/>
              <w:autoSpaceDE w:val="0"/>
              <w:autoSpaceDN w:val="0"/>
              <w:adjustRightInd w:val="0"/>
              <w:jc w:val="both"/>
              <w:rPr>
                <w:rFonts w:asciiTheme="minorHAnsi" w:eastAsiaTheme="minorHAnsi" w:hAnsiTheme="minorHAnsi" w:cs="ArialMT"/>
                <w:kern w:val="0"/>
                <w:sz w:val="24"/>
                <w:szCs w:val="24"/>
                <w:lang w:val="en-US"/>
              </w:rPr>
            </w:pPr>
          </w:p>
          <w:p w:rsidR="009E4F21" w:rsidRDefault="000272FF" w:rsidP="00665284">
            <w:pPr>
              <w:spacing w:line="360" w:lineRule="auto"/>
              <w:jc w:val="both"/>
              <w:rPr>
                <w:rFonts w:asciiTheme="minorHAnsi" w:hAnsiTheme="minorHAnsi" w:cs="DejaVu Sans"/>
                <w:kern w:val="0"/>
                <w:sz w:val="24"/>
                <w:szCs w:val="24"/>
                <w:lang w:val="en-US"/>
              </w:rPr>
            </w:pPr>
            <m:oMathPara>
              <m:oMath>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den>
                </m:f>
                <m:r>
                  <w:rPr>
                    <w:rFonts w:ascii="Cambria Math" w:eastAsiaTheme="minorHAnsi" w:hAnsi="Cambria Math" w:cs="ArialMT"/>
                    <w:kern w:val="0"/>
                    <w:sz w:val="24"/>
                    <w:szCs w:val="24"/>
                    <w:lang w:val="en-US"/>
                  </w:rPr>
                  <m:t>=1</m:t>
                </m:r>
              </m:oMath>
            </m:oMathPara>
          </w:p>
          <w:p w:rsidR="00FF4D3E" w:rsidRPr="00FF4D3E" w:rsidRDefault="000272FF" w:rsidP="00665284">
            <w:pPr>
              <w:spacing w:line="360" w:lineRule="auto"/>
              <w:jc w:val="both"/>
              <w:rPr>
                <w:rFonts w:asciiTheme="minorHAnsi" w:hAnsiTheme="minorHAnsi" w:cs="DejaVu Sans"/>
                <w:kern w:val="0"/>
                <w:sz w:val="24"/>
                <w:szCs w:val="24"/>
                <w:lang w:val="en-US"/>
              </w:rPr>
            </w:pPr>
            <m:oMathPara>
              <m:oMath>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r>
                  <w:rPr>
                    <w:rFonts w:ascii="Cambria Math" w:eastAsiaTheme="minorHAnsi" w:hAnsi="Cambria Math" w:cs="ArialMT"/>
                    <w:kern w:val="0"/>
                    <w:sz w:val="24"/>
                    <w:szCs w:val="24"/>
                    <w:lang w:val="en-US"/>
                  </w:rPr>
                  <m:t>=</m:t>
                </m:r>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21</m:t>
                    </m:r>
                  </m:sub>
                </m:sSub>
              </m:oMath>
            </m:oMathPara>
          </w:p>
          <w:p w:rsidR="00FF4D3E" w:rsidRPr="00E10A25" w:rsidRDefault="00FF4D3E" w:rsidP="00665284">
            <w:pPr>
              <w:spacing w:line="360" w:lineRule="auto"/>
              <w:jc w:val="both"/>
              <w:rPr>
                <w:rFonts w:asciiTheme="minorHAnsi" w:hAnsiTheme="minorHAnsi" w:cs="DejaVu Sans"/>
                <w:kern w:val="0"/>
                <w:sz w:val="24"/>
                <w:szCs w:val="24"/>
                <w:lang w:val="en-US"/>
              </w:rPr>
            </w:pPr>
            <w:r>
              <w:rPr>
                <w:rFonts w:asciiTheme="minorHAnsi" w:hAnsiTheme="minorHAnsi" w:cs="DejaVu Sans"/>
                <w:kern w:val="0"/>
                <w:sz w:val="24"/>
                <w:szCs w:val="24"/>
                <w:lang w:val="en-US"/>
              </w:rPr>
              <w:t>Thus, the probability of induced absorption is equal to the probability of stimulated emission</w:t>
            </w:r>
          </w:p>
          <w:p w:rsidR="00E10A25" w:rsidRDefault="00E10A25" w:rsidP="00665284">
            <w:pPr>
              <w:spacing w:line="360" w:lineRule="auto"/>
              <w:jc w:val="both"/>
              <w:rPr>
                <w:rFonts w:asciiTheme="minorHAnsi" w:hAnsiTheme="minorHAnsi" w:cs="DejaVu Sans"/>
                <w:kern w:val="0"/>
                <w:sz w:val="24"/>
                <w:szCs w:val="24"/>
                <w:lang w:val="en-US"/>
              </w:rPr>
            </w:pPr>
            <w:r>
              <w:rPr>
                <w:rStyle w:val="Strong"/>
                <w:rFonts w:asciiTheme="minorHAnsi" w:hAnsiTheme="minorHAnsi" w:cs="DejaVu Sans"/>
                <w:b w:val="0"/>
                <w:bCs w:val="0"/>
                <w:color w:val="000000"/>
                <w:sz w:val="24"/>
                <w:szCs w:val="24"/>
              </w:rPr>
              <w:t xml:space="preserve">And    </w:t>
            </w:r>
            <m:oMath>
              <m:f>
                <m:fPr>
                  <m:ctrlPr>
                    <w:rPr>
                      <w:rFonts w:ascii="Cambria Math" w:eastAsiaTheme="minorHAnsi" w:hAnsi="Cambria Math" w:cs="ArialMT"/>
                      <w:i/>
                      <w:kern w:val="0"/>
                      <w:sz w:val="32"/>
                      <w:szCs w:val="32"/>
                      <w:lang w:val="en-US"/>
                    </w:rPr>
                  </m:ctrlPr>
                </m:fPr>
                <m:num>
                  <m:sSub>
                    <m:sSubPr>
                      <m:ctrlPr>
                        <w:rPr>
                          <w:rFonts w:ascii="Cambria Math" w:eastAsiaTheme="minorHAnsi" w:hAnsi="Cambria Math" w:cs="ArialMT"/>
                          <w:i/>
                          <w:kern w:val="0"/>
                          <w:sz w:val="32"/>
                          <w:szCs w:val="32"/>
                          <w:lang w:val="en-US"/>
                        </w:rPr>
                      </m:ctrlPr>
                    </m:sSubPr>
                    <m:e>
                      <m:r>
                        <w:rPr>
                          <w:rFonts w:ascii="Cambria Math" w:eastAsiaTheme="minorHAnsi" w:hAnsi="Cambria Math" w:cs="ArialMT"/>
                          <w:kern w:val="0"/>
                          <w:sz w:val="32"/>
                          <w:szCs w:val="32"/>
                          <w:lang w:val="en-US"/>
                        </w:rPr>
                        <m:t>A</m:t>
                      </m:r>
                    </m:e>
                    <m:sub>
                      <m:r>
                        <w:rPr>
                          <w:rFonts w:ascii="Cambria Math" w:eastAsiaTheme="minorHAnsi" w:hAnsi="Cambria Math" w:cs="ArialMT"/>
                          <w:kern w:val="0"/>
                          <w:sz w:val="32"/>
                          <w:szCs w:val="32"/>
                          <w:lang w:val="en-US"/>
                        </w:rPr>
                        <m:t>21</m:t>
                      </m:r>
                    </m:sub>
                  </m:sSub>
                </m:num>
                <m:den>
                  <m:sSub>
                    <m:sSubPr>
                      <m:ctrlPr>
                        <w:rPr>
                          <w:rFonts w:ascii="Cambria Math" w:eastAsiaTheme="minorHAnsi" w:hAnsi="Cambria Math" w:cs="ArialMT"/>
                          <w:i/>
                          <w:kern w:val="0"/>
                          <w:sz w:val="32"/>
                          <w:szCs w:val="32"/>
                          <w:lang w:val="en-US"/>
                        </w:rPr>
                      </m:ctrlPr>
                    </m:sSubPr>
                    <m:e>
                      <m:r>
                        <w:rPr>
                          <w:rFonts w:ascii="Cambria Math" w:eastAsiaTheme="minorHAnsi" w:hAnsi="Cambria Math" w:cs="ArialMT"/>
                          <w:kern w:val="0"/>
                          <w:sz w:val="32"/>
                          <w:szCs w:val="32"/>
                          <w:lang w:val="en-US"/>
                        </w:rPr>
                        <m:t>B</m:t>
                      </m:r>
                    </m:e>
                    <m:sub>
                      <m:r>
                        <w:rPr>
                          <w:rFonts w:ascii="Cambria Math" w:eastAsiaTheme="minorHAnsi" w:hAnsi="Cambria Math" w:cs="ArialMT"/>
                          <w:kern w:val="0"/>
                          <w:sz w:val="32"/>
                          <w:szCs w:val="32"/>
                          <w:lang w:val="en-US"/>
                        </w:rPr>
                        <m:t>12</m:t>
                      </m:r>
                    </m:sub>
                  </m:sSub>
                </m:den>
              </m:f>
              <m:r>
                <w:rPr>
                  <w:rFonts w:ascii="Cambria Math" w:eastAsiaTheme="minorHAnsi" w:hAnsi="Cambria Math" w:cs="ArialMT"/>
                  <w:kern w:val="0"/>
                  <w:sz w:val="32"/>
                  <w:szCs w:val="32"/>
                  <w:lang w:val="en-US"/>
                </w:rPr>
                <m:t>=</m:t>
              </m:r>
              <m:f>
                <m:fPr>
                  <m:ctrlPr>
                    <w:rPr>
                      <w:rFonts w:ascii="Cambria Math" w:eastAsiaTheme="minorHAnsi" w:hAnsi="Cambria Math" w:cs="ArialMT"/>
                      <w:i/>
                      <w:kern w:val="0"/>
                      <w:sz w:val="32"/>
                      <w:szCs w:val="32"/>
                      <w:lang w:val="en-US"/>
                    </w:rPr>
                  </m:ctrlPr>
                </m:fPr>
                <m:num>
                  <m:r>
                    <w:rPr>
                      <w:rFonts w:ascii="Cambria Math" w:eastAsiaTheme="minorHAnsi" w:hAnsi="Cambria Math" w:cs="ArialMT"/>
                      <w:kern w:val="0"/>
                      <w:sz w:val="32"/>
                      <w:szCs w:val="32"/>
                      <w:lang w:val="en-US"/>
                    </w:rPr>
                    <m:t>8πh</m:t>
                  </m:r>
                  <m:sSup>
                    <m:sSupPr>
                      <m:ctrlPr>
                        <w:rPr>
                          <w:rFonts w:ascii="Cambria Math" w:eastAsiaTheme="minorHAnsi" w:hAnsi="Cambria Math" w:cs="ArialMT"/>
                          <w:i/>
                          <w:kern w:val="0"/>
                          <w:sz w:val="32"/>
                          <w:szCs w:val="32"/>
                          <w:lang w:val="en-US"/>
                        </w:rPr>
                      </m:ctrlPr>
                    </m:sSupPr>
                    <m:e>
                      <m:r>
                        <m:rPr>
                          <m:sty m:val="p"/>
                        </m:rPr>
                        <w:rPr>
                          <w:rFonts w:ascii="Cambria Math" w:eastAsiaTheme="minorHAnsi" w:hAnsi="Cambria Math" w:cs="SymbolMT"/>
                          <w:kern w:val="0"/>
                          <w:sz w:val="32"/>
                          <w:szCs w:val="32"/>
                          <w:lang w:val="en-US"/>
                        </w:rPr>
                        <m:t>ν</m:t>
                      </m:r>
                    </m:e>
                    <m:sup>
                      <m:r>
                        <w:rPr>
                          <w:rFonts w:ascii="Cambria Math" w:eastAsiaTheme="minorHAnsi" w:hAnsi="Cambria Math" w:cs="ArialMT"/>
                          <w:kern w:val="0"/>
                          <w:sz w:val="32"/>
                          <w:szCs w:val="32"/>
                          <w:lang w:val="en-US"/>
                        </w:rPr>
                        <m:t>3</m:t>
                      </m:r>
                    </m:sup>
                  </m:sSup>
                </m:num>
                <m:den>
                  <m:sSup>
                    <m:sSupPr>
                      <m:ctrlPr>
                        <w:rPr>
                          <w:rFonts w:ascii="Cambria Math" w:eastAsiaTheme="minorHAnsi" w:hAnsi="Cambria Math" w:cs="ArialMT"/>
                          <w:i/>
                          <w:kern w:val="0"/>
                          <w:sz w:val="32"/>
                          <w:szCs w:val="32"/>
                          <w:lang w:val="en-US"/>
                        </w:rPr>
                      </m:ctrlPr>
                    </m:sSupPr>
                    <m:e>
                      <m:r>
                        <w:rPr>
                          <w:rFonts w:ascii="Cambria Math" w:eastAsiaTheme="minorHAnsi" w:hAnsi="Cambria Math" w:cs="ArialMT"/>
                          <w:kern w:val="0"/>
                          <w:sz w:val="32"/>
                          <w:szCs w:val="32"/>
                          <w:lang w:val="en-US"/>
                        </w:rPr>
                        <m:t>c</m:t>
                      </m:r>
                    </m:e>
                    <m:sup>
                      <m:r>
                        <w:rPr>
                          <w:rFonts w:ascii="Cambria Math" w:eastAsiaTheme="minorHAnsi" w:hAnsi="Cambria Math" w:cs="ArialMT"/>
                          <w:kern w:val="0"/>
                          <w:sz w:val="32"/>
                          <w:szCs w:val="32"/>
                          <w:lang w:val="en-US"/>
                        </w:rPr>
                        <m:t>3</m:t>
                      </m:r>
                    </m:sup>
                  </m:sSup>
                </m:den>
              </m:f>
            </m:oMath>
          </w:p>
          <w:p w:rsidR="00E10A25" w:rsidRDefault="000272FF" w:rsidP="00665284">
            <w:pPr>
              <w:spacing w:line="360" w:lineRule="auto"/>
              <w:jc w:val="both"/>
              <w:rPr>
                <w:rFonts w:asciiTheme="minorHAnsi" w:hAnsiTheme="minorHAnsi" w:cs="DejaVu Sans"/>
                <w:kern w:val="0"/>
                <w:sz w:val="24"/>
                <w:szCs w:val="24"/>
                <w:lang w:val="en-US"/>
              </w:rPr>
            </w:pPr>
            <m:oMathPara>
              <m:oMath>
                <m:f>
                  <m:fPr>
                    <m:ctrlPr>
                      <w:rPr>
                        <w:rFonts w:ascii="Cambria Math" w:eastAsiaTheme="minorHAnsi" w:hAnsi="Cambria Math" w:cs="ArialMT"/>
                        <w:i/>
                        <w:kern w:val="0"/>
                        <w:sz w:val="24"/>
                        <w:szCs w:val="24"/>
                        <w:lang w:val="en-US"/>
                      </w:rPr>
                    </m:ctrlPr>
                  </m:fPr>
                  <m:num>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A</m:t>
                        </m:r>
                      </m:e>
                      <m:sub>
                        <m:r>
                          <w:rPr>
                            <w:rFonts w:ascii="Cambria Math" w:eastAsiaTheme="minorHAnsi" w:hAnsi="Cambria Math" w:cs="ArialMT"/>
                            <w:kern w:val="0"/>
                            <w:sz w:val="24"/>
                            <w:szCs w:val="24"/>
                            <w:lang w:val="en-US"/>
                          </w:rPr>
                          <m:t>21</m:t>
                        </m:r>
                      </m:sub>
                    </m:sSub>
                  </m:num>
                  <m:den>
                    <m:sSub>
                      <m:sSubPr>
                        <m:ctrlPr>
                          <w:rPr>
                            <w:rFonts w:ascii="Cambria Math" w:eastAsiaTheme="minorHAnsi" w:hAnsi="Cambria Math" w:cs="ArialMT"/>
                            <w:i/>
                            <w:kern w:val="0"/>
                            <w:sz w:val="24"/>
                            <w:szCs w:val="24"/>
                            <w:lang w:val="en-US"/>
                          </w:rPr>
                        </m:ctrlPr>
                      </m:sSubPr>
                      <m:e>
                        <m:r>
                          <w:rPr>
                            <w:rFonts w:ascii="Cambria Math" w:eastAsiaTheme="minorHAnsi" w:hAnsi="Cambria Math" w:cs="ArialMT"/>
                            <w:kern w:val="0"/>
                            <w:sz w:val="24"/>
                            <w:szCs w:val="24"/>
                            <w:lang w:val="en-US"/>
                          </w:rPr>
                          <m:t>B</m:t>
                        </m:r>
                      </m:e>
                      <m:sub>
                        <m:r>
                          <w:rPr>
                            <w:rFonts w:ascii="Cambria Math" w:eastAsiaTheme="minorHAnsi" w:hAnsi="Cambria Math" w:cs="ArialMT"/>
                            <w:kern w:val="0"/>
                            <w:sz w:val="24"/>
                            <w:szCs w:val="24"/>
                            <w:lang w:val="en-US"/>
                          </w:rPr>
                          <m:t>12</m:t>
                        </m:r>
                      </m:sub>
                    </m:sSub>
                  </m:den>
                </m:f>
                <m:r>
                  <w:rPr>
                    <w:rFonts w:ascii="Cambria Math" w:eastAsiaTheme="minorHAnsi" w:hAnsi="Cambria Math" w:cs="ArialMT"/>
                    <w:kern w:val="0"/>
                    <w:sz w:val="24"/>
                    <w:szCs w:val="24"/>
                    <w:lang w:val="en-US"/>
                  </w:rPr>
                  <m:t xml:space="preserve">∝ </m:t>
                </m:r>
                <m:sSup>
                  <m:sSupPr>
                    <m:ctrlPr>
                      <w:rPr>
                        <w:rFonts w:ascii="Cambria Math" w:eastAsiaTheme="minorHAnsi" w:hAnsi="Cambria Math" w:cs="ArialMT"/>
                        <w:i/>
                        <w:kern w:val="0"/>
                        <w:sz w:val="24"/>
                        <w:szCs w:val="24"/>
                        <w:lang w:val="en-US"/>
                      </w:rPr>
                    </m:ctrlPr>
                  </m:sSupPr>
                  <m:e>
                    <m:r>
                      <m:rPr>
                        <m:sty m:val="p"/>
                      </m:rPr>
                      <w:rPr>
                        <w:rFonts w:ascii="Cambria Math" w:eastAsiaTheme="minorHAnsi" w:hAnsi="Cambria Math" w:cs="SymbolMT"/>
                        <w:kern w:val="0"/>
                        <w:sz w:val="24"/>
                        <w:szCs w:val="24"/>
                        <w:lang w:val="en-US"/>
                      </w:rPr>
                      <m:t>ν</m:t>
                    </m:r>
                  </m:e>
                  <m:sup>
                    <m:r>
                      <w:rPr>
                        <w:rFonts w:ascii="Cambria Math" w:eastAsiaTheme="minorHAnsi" w:hAnsi="Cambria Math" w:cs="ArialMT"/>
                        <w:kern w:val="0"/>
                        <w:sz w:val="24"/>
                        <w:szCs w:val="24"/>
                        <w:lang w:val="en-US"/>
                      </w:rPr>
                      <m:t>3</m:t>
                    </m:r>
                  </m:sup>
                </m:sSup>
              </m:oMath>
            </m:oMathPara>
          </w:p>
          <w:p w:rsidR="00E10A25" w:rsidRPr="00E10A25" w:rsidRDefault="00FF4D3E" w:rsidP="00665284">
            <w:pPr>
              <w:spacing w:line="360" w:lineRule="auto"/>
              <w:jc w:val="both"/>
              <w:rPr>
                <w:rStyle w:val="Strong"/>
                <w:rFonts w:asciiTheme="minorHAnsi" w:hAnsiTheme="minorHAnsi" w:cs="DejaVu Sans"/>
                <w:b w:val="0"/>
                <w:bCs w:val="0"/>
                <w:color w:val="000000"/>
                <w:sz w:val="24"/>
                <w:szCs w:val="24"/>
              </w:rPr>
            </w:pPr>
            <w:r>
              <w:rPr>
                <w:rStyle w:val="Strong"/>
                <w:rFonts w:asciiTheme="minorHAnsi" w:hAnsiTheme="minorHAnsi" w:cs="DejaVu Sans"/>
                <w:b w:val="0"/>
                <w:bCs w:val="0"/>
                <w:color w:val="000000"/>
                <w:sz w:val="24"/>
                <w:szCs w:val="24"/>
              </w:rPr>
              <w:t xml:space="preserve">i.e. the ratio of </w:t>
            </w:r>
            <w:r>
              <w:rPr>
                <w:rFonts w:asciiTheme="minorHAnsi" w:eastAsiaTheme="minorHAnsi" w:hAnsiTheme="minorHAnsi" w:cs="ArialMT"/>
                <w:kern w:val="0"/>
                <w:sz w:val="24"/>
                <w:szCs w:val="24"/>
                <w:lang w:val="en-US"/>
              </w:rPr>
              <w:t xml:space="preserve">Einstein's co-efficient of </w:t>
            </w:r>
            <w:r w:rsidRPr="00413875">
              <w:rPr>
                <w:rFonts w:asciiTheme="minorHAnsi" w:eastAsiaTheme="minorHAnsi" w:hAnsiTheme="minorHAnsi" w:cs="ArialMT"/>
                <w:kern w:val="0"/>
                <w:sz w:val="24"/>
                <w:szCs w:val="24"/>
                <w:lang w:val="en-US"/>
              </w:rPr>
              <w:t>spontaneous emission</w:t>
            </w:r>
            <w:r>
              <w:rPr>
                <w:rFonts w:asciiTheme="minorHAnsi" w:eastAsiaTheme="minorHAnsi" w:hAnsiTheme="minorHAnsi" w:cs="ArialMT"/>
                <w:kern w:val="0"/>
                <w:sz w:val="24"/>
                <w:szCs w:val="24"/>
                <w:lang w:val="en-US"/>
              </w:rPr>
              <w:t xml:space="preserve"> to the Einstein's co-efficient of </w:t>
            </w:r>
            <w:r>
              <w:rPr>
                <w:rFonts w:asciiTheme="minorHAnsi" w:hAnsiTheme="minorHAnsi" w:cs="DejaVu Sans"/>
                <w:kern w:val="0"/>
                <w:sz w:val="24"/>
                <w:szCs w:val="24"/>
                <w:lang w:val="en-US"/>
              </w:rPr>
              <w:t xml:space="preserve">stimulated </w:t>
            </w:r>
            <w:r w:rsidRPr="00413875">
              <w:rPr>
                <w:rFonts w:asciiTheme="minorHAnsi" w:eastAsiaTheme="minorHAnsi" w:hAnsiTheme="minorHAnsi" w:cs="ArialMT"/>
                <w:kern w:val="0"/>
                <w:sz w:val="24"/>
                <w:szCs w:val="24"/>
                <w:lang w:val="en-US"/>
              </w:rPr>
              <w:t>emission</w:t>
            </w:r>
            <w:r>
              <w:rPr>
                <w:rFonts w:asciiTheme="minorHAnsi" w:eastAsiaTheme="minorHAnsi" w:hAnsiTheme="minorHAnsi" w:cs="ArialMT"/>
                <w:kern w:val="0"/>
                <w:sz w:val="24"/>
                <w:szCs w:val="24"/>
                <w:lang w:val="en-US"/>
              </w:rPr>
              <w:t xml:space="preserve"> is directly proportional to the cube of frequency.</w:t>
            </w:r>
          </w:p>
          <w:p w:rsidR="00E96E6D" w:rsidRPr="00006910" w:rsidRDefault="00C739B2" w:rsidP="00FF4D3E">
            <w:pPr>
              <w:spacing w:line="360" w:lineRule="auto"/>
              <w:ind w:left="-105"/>
              <w:jc w:val="both"/>
              <w:rPr>
                <w:rFonts w:asciiTheme="minorHAnsi" w:hAnsiTheme="minorHAnsi"/>
                <w:sz w:val="24"/>
                <w:szCs w:val="24"/>
              </w:rPr>
            </w:pPr>
            <w:r w:rsidRPr="00006910">
              <w:rPr>
                <w:rStyle w:val="Strong"/>
                <w:rFonts w:asciiTheme="minorHAnsi" w:hAnsiTheme="minorHAnsi" w:cs="DejaVu Sans"/>
                <w:b w:val="0"/>
                <w:bCs w:val="0"/>
                <w:color w:val="000000"/>
                <w:sz w:val="24"/>
                <w:szCs w:val="24"/>
              </w:rPr>
              <w:t xml:space="preserve"> </w:t>
            </w:r>
          </w:p>
          <w:p w:rsidR="00E96E6D" w:rsidRPr="00006910" w:rsidRDefault="00E96E6D" w:rsidP="0082302B">
            <w:pPr>
              <w:jc w:val="both"/>
              <w:rPr>
                <w:rFonts w:asciiTheme="minorHAnsi" w:hAnsiTheme="minorHAnsi"/>
                <w:sz w:val="24"/>
                <w:szCs w:val="24"/>
              </w:rPr>
            </w:pPr>
            <w:r w:rsidRPr="00006910">
              <w:rPr>
                <w:rFonts w:asciiTheme="minorHAnsi" w:hAnsiTheme="minorHAnsi"/>
                <w:sz w:val="24"/>
                <w:szCs w:val="24"/>
              </w:rPr>
              <w:t xml:space="preserve">     </w:t>
            </w:r>
          </w:p>
          <w:p w:rsidR="00754702" w:rsidRDefault="00754702" w:rsidP="00E96E6D">
            <w:pPr>
              <w:spacing w:line="360" w:lineRule="auto"/>
              <w:jc w:val="both"/>
              <w:rPr>
                <w:rFonts w:asciiTheme="minorHAnsi" w:hAnsiTheme="minorHAnsi"/>
                <w:sz w:val="24"/>
                <w:szCs w:val="24"/>
              </w:rPr>
            </w:pPr>
          </w:p>
          <w:p w:rsidR="007E3386" w:rsidRDefault="007E3386" w:rsidP="00E96E6D">
            <w:pPr>
              <w:spacing w:line="360" w:lineRule="auto"/>
              <w:jc w:val="both"/>
              <w:rPr>
                <w:rFonts w:asciiTheme="minorHAnsi" w:hAnsiTheme="minorHAnsi"/>
                <w:sz w:val="24"/>
                <w:szCs w:val="24"/>
              </w:rPr>
            </w:pPr>
          </w:p>
          <w:p w:rsidR="007E3386" w:rsidRDefault="007E3386" w:rsidP="00E96E6D">
            <w:pPr>
              <w:spacing w:line="360" w:lineRule="auto"/>
              <w:jc w:val="both"/>
              <w:rPr>
                <w:rFonts w:asciiTheme="minorHAnsi" w:hAnsiTheme="minorHAnsi"/>
                <w:sz w:val="24"/>
                <w:szCs w:val="24"/>
              </w:rPr>
            </w:pPr>
          </w:p>
          <w:p w:rsidR="007E3386" w:rsidRPr="00006910" w:rsidRDefault="007E3386" w:rsidP="00E96E6D">
            <w:pPr>
              <w:spacing w:line="360" w:lineRule="auto"/>
              <w:jc w:val="both"/>
              <w:rPr>
                <w:rFonts w:asciiTheme="minorHAnsi" w:hAnsiTheme="minorHAnsi"/>
                <w:sz w:val="24"/>
                <w:szCs w:val="24"/>
              </w:rPr>
            </w:pPr>
          </w:p>
          <w:tbl>
            <w:tblPr>
              <w:tblStyle w:val="TableGrid"/>
              <w:tblW w:w="0" w:type="auto"/>
              <w:tblLook w:val="04A0"/>
            </w:tblPr>
            <w:tblGrid>
              <w:gridCol w:w="701"/>
              <w:gridCol w:w="4977"/>
              <w:gridCol w:w="1693"/>
              <w:gridCol w:w="1331"/>
            </w:tblGrid>
            <w:tr w:rsidR="00442FBA" w:rsidRPr="00006910" w:rsidTr="00442FBA">
              <w:tc>
                <w:tcPr>
                  <w:tcW w:w="607" w:type="dxa"/>
                </w:tcPr>
                <w:p w:rsidR="00442FBA" w:rsidRPr="00006910" w:rsidRDefault="00442FBA" w:rsidP="00AC37D3">
                  <w:pPr>
                    <w:tabs>
                      <w:tab w:val="left" w:pos="1140"/>
                    </w:tabs>
                    <w:rPr>
                      <w:rFonts w:asciiTheme="minorHAnsi" w:hAnsiTheme="minorHAnsi"/>
                      <w:sz w:val="24"/>
                      <w:szCs w:val="24"/>
                    </w:rPr>
                  </w:pPr>
                  <w:r w:rsidRPr="00006910">
                    <w:rPr>
                      <w:rFonts w:asciiTheme="minorHAnsi" w:hAnsiTheme="minorHAnsi"/>
                      <w:sz w:val="24"/>
                      <w:szCs w:val="24"/>
                    </w:rPr>
                    <w:lastRenderedPageBreak/>
                    <w:t>S.NO</w:t>
                  </w:r>
                </w:p>
              </w:tc>
              <w:tc>
                <w:tcPr>
                  <w:tcW w:w="5040" w:type="dxa"/>
                </w:tcPr>
                <w:p w:rsidR="00442FBA" w:rsidRPr="00006910" w:rsidRDefault="00442FBA" w:rsidP="00AC37D3">
                  <w:pPr>
                    <w:tabs>
                      <w:tab w:val="left" w:pos="1140"/>
                    </w:tabs>
                    <w:jc w:val="center"/>
                    <w:rPr>
                      <w:rFonts w:asciiTheme="minorHAnsi" w:hAnsiTheme="minorHAnsi"/>
                      <w:sz w:val="24"/>
                      <w:szCs w:val="24"/>
                    </w:rPr>
                  </w:pPr>
                  <w:r w:rsidRPr="00006910">
                    <w:rPr>
                      <w:rFonts w:asciiTheme="minorHAnsi" w:hAnsiTheme="minorHAnsi"/>
                      <w:sz w:val="24"/>
                      <w:szCs w:val="24"/>
                    </w:rPr>
                    <w:t>RGPV QUESTIONS</w:t>
                  </w:r>
                </w:p>
              </w:tc>
              <w:tc>
                <w:tcPr>
                  <w:tcW w:w="1710" w:type="dxa"/>
                </w:tcPr>
                <w:p w:rsidR="00442FBA" w:rsidRPr="00006910" w:rsidRDefault="00442FBA" w:rsidP="00AC37D3">
                  <w:pPr>
                    <w:tabs>
                      <w:tab w:val="left" w:pos="1140"/>
                    </w:tabs>
                    <w:jc w:val="center"/>
                    <w:rPr>
                      <w:rFonts w:asciiTheme="minorHAnsi" w:hAnsiTheme="minorHAnsi"/>
                      <w:sz w:val="24"/>
                      <w:szCs w:val="24"/>
                    </w:rPr>
                  </w:pPr>
                  <w:r w:rsidRPr="00006910">
                    <w:rPr>
                      <w:rFonts w:asciiTheme="minorHAnsi" w:hAnsiTheme="minorHAnsi"/>
                      <w:sz w:val="24"/>
                      <w:szCs w:val="24"/>
                    </w:rPr>
                    <w:t>Year</w:t>
                  </w:r>
                </w:p>
              </w:tc>
              <w:tc>
                <w:tcPr>
                  <w:tcW w:w="1340" w:type="dxa"/>
                </w:tcPr>
                <w:p w:rsidR="00442FBA" w:rsidRPr="00006910" w:rsidRDefault="00442FBA" w:rsidP="00AC37D3">
                  <w:pPr>
                    <w:tabs>
                      <w:tab w:val="left" w:pos="1140"/>
                    </w:tabs>
                    <w:jc w:val="center"/>
                    <w:rPr>
                      <w:rFonts w:asciiTheme="minorHAnsi" w:hAnsiTheme="minorHAnsi"/>
                      <w:sz w:val="24"/>
                      <w:szCs w:val="24"/>
                    </w:rPr>
                  </w:pPr>
                  <w:r w:rsidRPr="00006910">
                    <w:rPr>
                      <w:rFonts w:asciiTheme="minorHAnsi" w:hAnsiTheme="minorHAnsi"/>
                      <w:sz w:val="24"/>
                      <w:szCs w:val="24"/>
                    </w:rPr>
                    <w:t>Marks</w:t>
                  </w:r>
                </w:p>
              </w:tc>
            </w:tr>
            <w:tr w:rsidR="00442FBA" w:rsidRPr="00006910" w:rsidTr="00442FBA">
              <w:tc>
                <w:tcPr>
                  <w:tcW w:w="607" w:type="dxa"/>
                </w:tcPr>
                <w:p w:rsidR="00442FBA" w:rsidRPr="00006910" w:rsidRDefault="00442FBA" w:rsidP="00AC37D3">
                  <w:pPr>
                    <w:rPr>
                      <w:rFonts w:asciiTheme="minorHAnsi" w:hAnsiTheme="minorHAnsi"/>
                      <w:sz w:val="24"/>
                      <w:szCs w:val="24"/>
                    </w:rPr>
                  </w:pPr>
                  <w:r w:rsidRPr="00006910">
                    <w:rPr>
                      <w:rFonts w:asciiTheme="minorHAnsi" w:hAnsiTheme="minorHAnsi"/>
                      <w:sz w:val="24"/>
                      <w:szCs w:val="24"/>
                    </w:rPr>
                    <w:t>Q.1</w:t>
                  </w:r>
                </w:p>
              </w:tc>
              <w:tc>
                <w:tcPr>
                  <w:tcW w:w="5040" w:type="dxa"/>
                </w:tcPr>
                <w:p w:rsidR="00FF4D3E" w:rsidRDefault="00FF4D3E" w:rsidP="00FF4D3E">
                  <w:pPr>
                    <w:spacing w:line="360" w:lineRule="auto"/>
                    <w:ind w:left="-105"/>
                    <w:jc w:val="both"/>
                    <w:rPr>
                      <w:rStyle w:val="Strong"/>
                      <w:rFonts w:asciiTheme="minorHAnsi" w:hAnsiTheme="minorHAnsi" w:cs="DejaVu Sans"/>
                      <w:bCs w:val="0"/>
                      <w:color w:val="000000"/>
                      <w:sz w:val="28"/>
                      <w:szCs w:val="28"/>
                    </w:rPr>
                  </w:pPr>
                  <w:r>
                    <w:rPr>
                      <w:rFonts w:asciiTheme="minorHAnsi" w:hAnsiTheme="minorHAnsi"/>
                      <w:sz w:val="24"/>
                      <w:szCs w:val="24"/>
                    </w:rPr>
                    <w:t xml:space="preserve"> Obtain the relation between the transition probability of </w:t>
                  </w:r>
                  <w:r>
                    <w:rPr>
                      <w:rStyle w:val="Strong"/>
                      <w:rFonts w:asciiTheme="minorHAnsi" w:hAnsiTheme="minorHAnsi" w:cs="DejaVu Sans"/>
                      <w:b w:val="0"/>
                      <w:bCs w:val="0"/>
                      <w:color w:val="000000"/>
                      <w:sz w:val="24"/>
                      <w:szCs w:val="24"/>
                    </w:rPr>
                    <w:t>Einstein’</w:t>
                  </w:r>
                  <w:r w:rsidRPr="00FF4D3E">
                    <w:rPr>
                      <w:rStyle w:val="Strong"/>
                      <w:rFonts w:asciiTheme="minorHAnsi" w:hAnsiTheme="minorHAnsi" w:cs="DejaVu Sans"/>
                      <w:b w:val="0"/>
                      <w:bCs w:val="0"/>
                      <w:color w:val="000000"/>
                      <w:sz w:val="24"/>
                      <w:szCs w:val="24"/>
                    </w:rPr>
                    <w:t>s coefficient A &amp; B</w:t>
                  </w:r>
                </w:p>
                <w:p w:rsidR="00442FBA" w:rsidRPr="00006910" w:rsidRDefault="00442FBA" w:rsidP="00AC37D3">
                  <w:pPr>
                    <w:jc w:val="both"/>
                    <w:rPr>
                      <w:rFonts w:asciiTheme="minorHAnsi" w:hAnsiTheme="minorHAnsi"/>
                      <w:sz w:val="24"/>
                      <w:szCs w:val="24"/>
                    </w:rPr>
                  </w:pPr>
                </w:p>
              </w:tc>
              <w:tc>
                <w:tcPr>
                  <w:tcW w:w="1710" w:type="dxa"/>
                </w:tcPr>
                <w:p w:rsidR="00442FBA" w:rsidRPr="00006910" w:rsidRDefault="00FF4D3E" w:rsidP="00AC37D3">
                  <w:pPr>
                    <w:jc w:val="center"/>
                    <w:rPr>
                      <w:rFonts w:asciiTheme="minorHAnsi" w:hAnsiTheme="minorHAnsi"/>
                      <w:sz w:val="24"/>
                      <w:szCs w:val="24"/>
                    </w:rPr>
                  </w:pPr>
                  <w:r>
                    <w:rPr>
                      <w:rFonts w:asciiTheme="minorHAnsi" w:hAnsiTheme="minorHAnsi"/>
                      <w:sz w:val="24"/>
                      <w:szCs w:val="24"/>
                    </w:rPr>
                    <w:t>Dec 2013</w:t>
                  </w:r>
                </w:p>
              </w:tc>
              <w:tc>
                <w:tcPr>
                  <w:tcW w:w="1340" w:type="dxa"/>
                </w:tcPr>
                <w:p w:rsidR="00442FBA" w:rsidRPr="00006910" w:rsidRDefault="00FF4D3E" w:rsidP="00AC37D3">
                  <w:pPr>
                    <w:jc w:val="center"/>
                    <w:rPr>
                      <w:rFonts w:asciiTheme="minorHAnsi" w:hAnsiTheme="minorHAnsi"/>
                      <w:sz w:val="24"/>
                      <w:szCs w:val="24"/>
                    </w:rPr>
                  </w:pPr>
                  <w:r>
                    <w:rPr>
                      <w:rFonts w:asciiTheme="minorHAnsi" w:hAnsiTheme="minorHAnsi"/>
                      <w:sz w:val="24"/>
                      <w:szCs w:val="24"/>
                    </w:rPr>
                    <w:t>7</w:t>
                  </w:r>
                </w:p>
              </w:tc>
            </w:tr>
            <w:tr w:rsidR="00442FBA" w:rsidRPr="00006910" w:rsidTr="00442FBA">
              <w:tc>
                <w:tcPr>
                  <w:tcW w:w="607" w:type="dxa"/>
                </w:tcPr>
                <w:p w:rsidR="00442FBA" w:rsidRPr="00006910" w:rsidRDefault="00442FBA" w:rsidP="00AC37D3">
                  <w:pPr>
                    <w:jc w:val="both"/>
                    <w:rPr>
                      <w:rFonts w:asciiTheme="minorHAnsi" w:hAnsiTheme="minorHAnsi"/>
                      <w:sz w:val="24"/>
                      <w:szCs w:val="24"/>
                    </w:rPr>
                  </w:pPr>
                  <w:r w:rsidRPr="00006910">
                    <w:rPr>
                      <w:rFonts w:asciiTheme="minorHAnsi" w:hAnsiTheme="minorHAnsi"/>
                      <w:sz w:val="24"/>
                      <w:szCs w:val="24"/>
                    </w:rPr>
                    <w:t>Q.2</w:t>
                  </w:r>
                </w:p>
              </w:tc>
              <w:tc>
                <w:tcPr>
                  <w:tcW w:w="5040" w:type="dxa"/>
                </w:tcPr>
                <w:p w:rsidR="00442FBA" w:rsidRPr="00006910" w:rsidRDefault="00442FBA" w:rsidP="00AC37D3">
                  <w:pPr>
                    <w:jc w:val="both"/>
                    <w:rPr>
                      <w:rFonts w:asciiTheme="minorHAnsi" w:hAnsiTheme="minorHAnsi"/>
                      <w:sz w:val="24"/>
                      <w:szCs w:val="24"/>
                    </w:rPr>
                  </w:pPr>
                </w:p>
              </w:tc>
              <w:tc>
                <w:tcPr>
                  <w:tcW w:w="1710" w:type="dxa"/>
                </w:tcPr>
                <w:p w:rsidR="00442FBA" w:rsidRPr="00006910" w:rsidRDefault="00442FBA" w:rsidP="00AC37D3">
                  <w:pPr>
                    <w:jc w:val="center"/>
                    <w:rPr>
                      <w:rFonts w:asciiTheme="minorHAnsi" w:hAnsiTheme="minorHAnsi"/>
                      <w:sz w:val="24"/>
                      <w:szCs w:val="24"/>
                    </w:rPr>
                  </w:pPr>
                </w:p>
              </w:tc>
              <w:tc>
                <w:tcPr>
                  <w:tcW w:w="1340" w:type="dxa"/>
                </w:tcPr>
                <w:p w:rsidR="00442FBA" w:rsidRPr="00006910" w:rsidRDefault="00442FBA" w:rsidP="00AC37D3">
                  <w:pPr>
                    <w:jc w:val="center"/>
                    <w:rPr>
                      <w:rFonts w:asciiTheme="minorHAnsi" w:hAnsiTheme="minorHAnsi"/>
                      <w:sz w:val="24"/>
                      <w:szCs w:val="24"/>
                    </w:rPr>
                  </w:pPr>
                </w:p>
              </w:tc>
            </w:tr>
            <w:tr w:rsidR="00962A00" w:rsidRPr="00006910" w:rsidTr="00442FBA">
              <w:tc>
                <w:tcPr>
                  <w:tcW w:w="607" w:type="dxa"/>
                </w:tcPr>
                <w:p w:rsidR="00962A00" w:rsidRPr="00006910" w:rsidRDefault="00962A00" w:rsidP="00AC37D3">
                  <w:pPr>
                    <w:jc w:val="both"/>
                    <w:rPr>
                      <w:rFonts w:asciiTheme="minorHAnsi" w:hAnsiTheme="minorHAnsi"/>
                      <w:sz w:val="24"/>
                      <w:szCs w:val="24"/>
                    </w:rPr>
                  </w:pPr>
                  <w:r w:rsidRPr="00006910">
                    <w:rPr>
                      <w:rFonts w:asciiTheme="minorHAnsi" w:hAnsiTheme="minorHAnsi"/>
                      <w:sz w:val="24"/>
                      <w:szCs w:val="24"/>
                    </w:rPr>
                    <w:t>Q.3</w:t>
                  </w:r>
                </w:p>
              </w:tc>
              <w:tc>
                <w:tcPr>
                  <w:tcW w:w="5040" w:type="dxa"/>
                </w:tcPr>
                <w:p w:rsidR="00962A00" w:rsidRPr="00006910" w:rsidRDefault="00962A00" w:rsidP="00AC37D3">
                  <w:pPr>
                    <w:jc w:val="both"/>
                    <w:rPr>
                      <w:rFonts w:asciiTheme="minorHAnsi" w:hAnsiTheme="minorHAnsi"/>
                      <w:sz w:val="24"/>
                      <w:szCs w:val="24"/>
                    </w:rPr>
                  </w:pPr>
                </w:p>
              </w:tc>
              <w:tc>
                <w:tcPr>
                  <w:tcW w:w="1710" w:type="dxa"/>
                </w:tcPr>
                <w:p w:rsidR="00962A00" w:rsidRPr="00006910" w:rsidRDefault="00962A00" w:rsidP="00AC37D3">
                  <w:pPr>
                    <w:jc w:val="center"/>
                    <w:rPr>
                      <w:rFonts w:asciiTheme="minorHAnsi" w:hAnsiTheme="minorHAnsi"/>
                      <w:sz w:val="24"/>
                      <w:szCs w:val="24"/>
                    </w:rPr>
                  </w:pPr>
                </w:p>
              </w:tc>
              <w:tc>
                <w:tcPr>
                  <w:tcW w:w="1340" w:type="dxa"/>
                </w:tcPr>
                <w:p w:rsidR="00962A00" w:rsidRPr="00006910" w:rsidRDefault="00962A00" w:rsidP="00AC37D3">
                  <w:pPr>
                    <w:jc w:val="center"/>
                    <w:rPr>
                      <w:rFonts w:asciiTheme="minorHAnsi" w:hAnsiTheme="minorHAnsi"/>
                      <w:sz w:val="24"/>
                      <w:szCs w:val="24"/>
                    </w:rPr>
                  </w:pPr>
                </w:p>
              </w:tc>
            </w:tr>
          </w:tbl>
          <w:p w:rsidR="00E96E6D" w:rsidRPr="00006910" w:rsidRDefault="00E96E6D" w:rsidP="00AC37D3">
            <w:pPr>
              <w:jc w:val="both"/>
              <w:rPr>
                <w:rFonts w:asciiTheme="minorHAnsi" w:hAnsiTheme="minorHAnsi"/>
                <w:sz w:val="24"/>
                <w:szCs w:val="24"/>
              </w:rPr>
            </w:pPr>
          </w:p>
          <w:p w:rsidR="00E96E6D" w:rsidRPr="00006910" w:rsidRDefault="00E96E6D" w:rsidP="00E96E6D">
            <w:pPr>
              <w:spacing w:line="360" w:lineRule="auto"/>
              <w:jc w:val="both"/>
              <w:rPr>
                <w:rFonts w:asciiTheme="minorHAnsi" w:hAnsiTheme="minorHAnsi"/>
                <w:sz w:val="24"/>
                <w:szCs w:val="24"/>
              </w:rPr>
            </w:pPr>
          </w:p>
          <w:p w:rsidR="00600522" w:rsidRPr="00006910" w:rsidRDefault="00600522" w:rsidP="00600522">
            <w:pPr>
              <w:rPr>
                <w:rFonts w:asciiTheme="minorHAnsi" w:hAnsiTheme="minorHAnsi"/>
                <w:sz w:val="24"/>
                <w:szCs w:val="24"/>
              </w:rPr>
            </w:pPr>
          </w:p>
        </w:tc>
      </w:tr>
      <w:tr w:rsidR="009E4F21" w:rsidRPr="00006910" w:rsidTr="00B82C5C">
        <w:trPr>
          <w:trHeight w:val="3410"/>
        </w:trPr>
        <w:tc>
          <w:tcPr>
            <w:tcW w:w="8928" w:type="dxa"/>
          </w:tcPr>
          <w:p w:rsidR="009E4F21" w:rsidRPr="00006910" w:rsidRDefault="009E4F21" w:rsidP="004E6B38">
            <w:pPr>
              <w:spacing w:line="360" w:lineRule="auto"/>
              <w:jc w:val="both"/>
              <w:rPr>
                <w:rStyle w:val="Strong"/>
                <w:rFonts w:asciiTheme="minorHAnsi" w:hAnsiTheme="minorHAnsi"/>
                <w:color w:val="000000"/>
              </w:rPr>
            </w:pPr>
          </w:p>
        </w:tc>
      </w:tr>
    </w:tbl>
    <w:p w:rsidR="00686317" w:rsidRPr="00006910" w:rsidRDefault="00686317" w:rsidP="005548CA">
      <w:pPr>
        <w:jc w:val="center"/>
        <w:rPr>
          <w:rFonts w:asciiTheme="minorHAnsi" w:hAnsiTheme="minorHAnsi"/>
        </w:rPr>
      </w:pPr>
    </w:p>
    <w:p w:rsidR="00686317" w:rsidRPr="00006910" w:rsidRDefault="00686317">
      <w:pPr>
        <w:widowControl/>
        <w:suppressAutoHyphens w:val="0"/>
        <w:spacing w:after="200" w:line="276" w:lineRule="auto"/>
        <w:rPr>
          <w:rFonts w:asciiTheme="minorHAnsi" w:hAnsiTheme="minorHAnsi"/>
        </w:rPr>
      </w:pPr>
      <w:r w:rsidRPr="00006910">
        <w:rPr>
          <w:rFonts w:asciiTheme="minorHAnsi" w:hAnsiTheme="minorHAnsi"/>
        </w:rPr>
        <w:br w:type="page"/>
      </w:r>
    </w:p>
    <w:tbl>
      <w:tblPr>
        <w:tblStyle w:val="TableGrid"/>
        <w:tblW w:w="9828" w:type="dxa"/>
        <w:tblLook w:val="04A0"/>
      </w:tblPr>
      <w:tblGrid>
        <w:gridCol w:w="9828"/>
      </w:tblGrid>
      <w:tr w:rsidR="00C3735A" w:rsidRPr="00006910" w:rsidTr="00A30B46">
        <w:tc>
          <w:tcPr>
            <w:tcW w:w="9828" w:type="dxa"/>
          </w:tcPr>
          <w:p w:rsidR="00C3735A" w:rsidRPr="003924E3" w:rsidRDefault="00E16E23" w:rsidP="00A30B46">
            <w:pPr>
              <w:spacing w:line="360" w:lineRule="auto"/>
              <w:jc w:val="center"/>
              <w:rPr>
                <w:rFonts w:asciiTheme="minorHAnsi" w:hAnsiTheme="minorHAnsi"/>
                <w:b/>
                <w:bCs/>
                <w:sz w:val="28"/>
                <w:szCs w:val="28"/>
              </w:rPr>
            </w:pPr>
            <w:r>
              <w:rPr>
                <w:rFonts w:asciiTheme="minorHAnsi" w:hAnsiTheme="minorHAnsi"/>
                <w:b/>
                <w:bCs/>
                <w:sz w:val="28"/>
                <w:szCs w:val="28"/>
              </w:rPr>
              <w:lastRenderedPageBreak/>
              <w:t>Unit-05</w:t>
            </w:r>
            <w:r w:rsidR="00C3735A" w:rsidRPr="003924E3">
              <w:rPr>
                <w:rFonts w:asciiTheme="minorHAnsi" w:hAnsiTheme="minorHAnsi"/>
                <w:b/>
                <w:bCs/>
                <w:sz w:val="28"/>
                <w:szCs w:val="28"/>
              </w:rPr>
              <w:t>/Lecture-03</w:t>
            </w:r>
          </w:p>
        </w:tc>
      </w:tr>
      <w:tr w:rsidR="00C3735A" w:rsidRPr="00006910" w:rsidTr="00CE0D92">
        <w:trPr>
          <w:trHeight w:val="1430"/>
        </w:trPr>
        <w:tc>
          <w:tcPr>
            <w:tcW w:w="9828" w:type="dxa"/>
          </w:tcPr>
          <w:p w:rsidR="001A7637" w:rsidRDefault="001A7637" w:rsidP="00A30B46">
            <w:pPr>
              <w:spacing w:line="360" w:lineRule="auto"/>
              <w:jc w:val="both"/>
              <w:rPr>
                <w:rFonts w:asciiTheme="minorHAnsi" w:hAnsiTheme="minorHAnsi"/>
                <w:b/>
                <w:bCs/>
                <w:sz w:val="28"/>
                <w:szCs w:val="28"/>
              </w:rPr>
            </w:pPr>
            <w:r>
              <w:rPr>
                <w:rFonts w:asciiTheme="minorHAnsi" w:hAnsiTheme="minorHAnsi"/>
                <w:b/>
                <w:bCs/>
                <w:sz w:val="28"/>
                <w:szCs w:val="28"/>
              </w:rPr>
              <w:t>Main components of laser system</w:t>
            </w:r>
            <w:r w:rsidR="00D905C0">
              <w:rPr>
                <w:rFonts w:asciiTheme="minorHAnsi" w:hAnsiTheme="minorHAnsi"/>
                <w:b/>
                <w:bCs/>
                <w:sz w:val="28"/>
                <w:szCs w:val="28"/>
              </w:rPr>
              <w:t xml:space="preserve"> </w:t>
            </w:r>
            <w:r w:rsidR="00D905C0" w:rsidRPr="00F346D8">
              <w:rPr>
                <w:rFonts w:asciiTheme="minorHAnsi" w:hAnsiTheme="minorHAnsi"/>
                <w:b/>
                <w:bCs/>
                <w:sz w:val="24"/>
                <w:szCs w:val="24"/>
              </w:rPr>
              <w:t>[RGPV/</w:t>
            </w:r>
            <w:r w:rsidR="00D905C0">
              <w:rPr>
                <w:rFonts w:asciiTheme="minorHAnsi" w:hAnsiTheme="minorHAnsi"/>
                <w:b/>
                <w:bCs/>
                <w:sz w:val="24"/>
                <w:szCs w:val="24"/>
              </w:rPr>
              <w:t xml:space="preserve"> June 2012 </w:t>
            </w:r>
            <w:r w:rsidR="00D905C0" w:rsidRPr="00F346D8">
              <w:rPr>
                <w:rFonts w:asciiTheme="minorHAnsi" w:hAnsiTheme="minorHAnsi"/>
                <w:b/>
                <w:bCs/>
                <w:sz w:val="24"/>
                <w:szCs w:val="24"/>
              </w:rPr>
              <w:t>(</w:t>
            </w:r>
            <w:r w:rsidR="00D905C0">
              <w:rPr>
                <w:rFonts w:asciiTheme="minorHAnsi" w:hAnsiTheme="minorHAnsi"/>
                <w:b/>
                <w:bCs/>
                <w:sz w:val="24"/>
                <w:szCs w:val="24"/>
              </w:rPr>
              <w:t>7</w:t>
            </w:r>
            <w:r w:rsidR="00D905C0" w:rsidRPr="00F346D8">
              <w:rPr>
                <w:rFonts w:asciiTheme="minorHAnsi" w:hAnsiTheme="minorHAnsi"/>
                <w:b/>
                <w:bCs/>
                <w:sz w:val="24"/>
                <w:szCs w:val="24"/>
              </w:rPr>
              <w:t>)]</w:t>
            </w:r>
          </w:p>
          <w:p w:rsidR="001A7637" w:rsidRPr="00146ACD" w:rsidRDefault="001A7637" w:rsidP="00A30B46">
            <w:pPr>
              <w:spacing w:line="360" w:lineRule="auto"/>
              <w:jc w:val="both"/>
              <w:rPr>
                <w:rFonts w:asciiTheme="minorHAnsi" w:hAnsiTheme="minorHAnsi"/>
                <w:bCs/>
                <w:sz w:val="24"/>
                <w:szCs w:val="24"/>
              </w:rPr>
            </w:pPr>
            <w:r w:rsidRPr="00146ACD">
              <w:rPr>
                <w:rFonts w:asciiTheme="minorHAnsi" w:hAnsiTheme="minorHAnsi"/>
                <w:bCs/>
                <w:sz w:val="24"/>
                <w:szCs w:val="24"/>
              </w:rPr>
              <w:t>There are three main components of laser system</w:t>
            </w:r>
          </w:p>
          <w:p w:rsidR="001A7637" w:rsidRPr="00146ACD" w:rsidRDefault="001A7637" w:rsidP="001A7637">
            <w:pPr>
              <w:pStyle w:val="ListParagraph"/>
              <w:numPr>
                <w:ilvl w:val="0"/>
                <w:numId w:val="27"/>
              </w:numPr>
              <w:spacing w:line="360" w:lineRule="auto"/>
              <w:jc w:val="both"/>
              <w:rPr>
                <w:rFonts w:asciiTheme="minorHAnsi" w:hAnsiTheme="minorHAnsi"/>
                <w:bCs/>
                <w:sz w:val="24"/>
                <w:szCs w:val="24"/>
              </w:rPr>
            </w:pPr>
            <w:r w:rsidRPr="00146ACD">
              <w:rPr>
                <w:rFonts w:asciiTheme="minorHAnsi" w:hAnsiTheme="minorHAnsi"/>
                <w:bCs/>
                <w:sz w:val="24"/>
                <w:szCs w:val="24"/>
              </w:rPr>
              <w:t>Active medium</w:t>
            </w:r>
          </w:p>
          <w:p w:rsidR="001A7637" w:rsidRPr="00146ACD" w:rsidRDefault="001A7637" w:rsidP="001A7637">
            <w:pPr>
              <w:pStyle w:val="ListParagraph"/>
              <w:numPr>
                <w:ilvl w:val="0"/>
                <w:numId w:val="27"/>
              </w:numPr>
              <w:spacing w:line="360" w:lineRule="auto"/>
              <w:jc w:val="both"/>
              <w:rPr>
                <w:rFonts w:asciiTheme="minorHAnsi" w:hAnsiTheme="minorHAnsi"/>
                <w:bCs/>
                <w:sz w:val="24"/>
                <w:szCs w:val="24"/>
              </w:rPr>
            </w:pPr>
            <w:r w:rsidRPr="00146ACD">
              <w:rPr>
                <w:rFonts w:asciiTheme="minorHAnsi" w:hAnsiTheme="minorHAnsi"/>
                <w:bCs/>
                <w:sz w:val="24"/>
                <w:szCs w:val="24"/>
              </w:rPr>
              <w:t>Energy source</w:t>
            </w:r>
          </w:p>
          <w:p w:rsidR="001A7637" w:rsidRPr="00146ACD" w:rsidRDefault="001A7637" w:rsidP="001A7637">
            <w:pPr>
              <w:pStyle w:val="ListParagraph"/>
              <w:numPr>
                <w:ilvl w:val="0"/>
                <w:numId w:val="27"/>
              </w:numPr>
              <w:spacing w:line="360" w:lineRule="auto"/>
              <w:jc w:val="both"/>
              <w:rPr>
                <w:rFonts w:asciiTheme="minorHAnsi" w:hAnsiTheme="minorHAnsi"/>
                <w:bCs/>
                <w:sz w:val="24"/>
                <w:szCs w:val="24"/>
              </w:rPr>
            </w:pPr>
            <w:r w:rsidRPr="00146ACD">
              <w:rPr>
                <w:rFonts w:asciiTheme="minorHAnsi" w:hAnsiTheme="minorHAnsi"/>
                <w:bCs/>
                <w:sz w:val="24"/>
                <w:szCs w:val="24"/>
              </w:rPr>
              <w:t>Optical resonator</w:t>
            </w:r>
          </w:p>
          <w:p w:rsidR="001A7637" w:rsidRDefault="001A7637" w:rsidP="001A7637">
            <w:pPr>
              <w:spacing w:line="360" w:lineRule="auto"/>
              <w:jc w:val="both"/>
              <w:rPr>
                <w:rFonts w:asciiTheme="minorHAnsi" w:hAnsiTheme="minorHAnsi"/>
                <w:bCs/>
              </w:rPr>
            </w:pPr>
            <w:r w:rsidRPr="00146ACD">
              <w:rPr>
                <w:rFonts w:asciiTheme="minorHAnsi" w:hAnsiTheme="minorHAnsi"/>
                <w:b/>
                <w:bCs/>
                <w:sz w:val="24"/>
                <w:szCs w:val="24"/>
              </w:rPr>
              <w:t>Active medium</w:t>
            </w:r>
            <w:r>
              <w:rPr>
                <w:rFonts w:asciiTheme="minorHAnsi" w:hAnsiTheme="minorHAnsi"/>
                <w:bCs/>
              </w:rPr>
              <w:t>:</w:t>
            </w:r>
          </w:p>
          <w:p w:rsidR="001A7637" w:rsidRDefault="001A7637" w:rsidP="001A7637">
            <w:pPr>
              <w:spacing w:line="360" w:lineRule="auto"/>
              <w:jc w:val="both"/>
              <w:rPr>
                <w:rFonts w:asciiTheme="minorHAnsi" w:hAnsiTheme="minorHAnsi"/>
                <w:bCs/>
              </w:rPr>
            </w:pPr>
            <w:r w:rsidRPr="00146ACD">
              <w:rPr>
                <w:rFonts w:asciiTheme="minorHAnsi" w:hAnsiTheme="minorHAnsi"/>
                <w:bCs/>
                <w:sz w:val="24"/>
                <w:szCs w:val="24"/>
              </w:rPr>
              <w:t>When active medium is excited, it achieves population inversion. The active medium may be solid, liquid or gas. Depending on the active medium we have different type of lasers</w:t>
            </w:r>
            <w:r w:rsidR="00146ACD" w:rsidRPr="00146ACD">
              <w:rPr>
                <w:rFonts w:asciiTheme="minorHAnsi" w:hAnsiTheme="minorHAnsi"/>
                <w:bCs/>
                <w:sz w:val="24"/>
                <w:szCs w:val="24"/>
              </w:rPr>
              <w:t xml:space="preserve"> i.e. solid state lase, liquid laser or gas lasers</w:t>
            </w:r>
            <w:r w:rsidR="00146ACD">
              <w:rPr>
                <w:rFonts w:asciiTheme="minorHAnsi" w:hAnsiTheme="minorHAnsi"/>
                <w:bCs/>
              </w:rPr>
              <w:t>.</w:t>
            </w:r>
          </w:p>
          <w:p w:rsidR="00146ACD" w:rsidRDefault="00146ACD" w:rsidP="001A7637">
            <w:pPr>
              <w:spacing w:line="360" w:lineRule="auto"/>
              <w:jc w:val="both"/>
              <w:rPr>
                <w:rFonts w:asciiTheme="minorHAnsi" w:hAnsiTheme="minorHAnsi"/>
                <w:bCs/>
              </w:rPr>
            </w:pPr>
          </w:p>
          <w:p w:rsidR="001A7637" w:rsidRDefault="00146ACD" w:rsidP="001A7637">
            <w:pPr>
              <w:spacing w:line="360" w:lineRule="auto"/>
              <w:jc w:val="both"/>
              <w:rPr>
                <w:rFonts w:asciiTheme="minorHAnsi" w:hAnsiTheme="minorHAnsi"/>
                <w:b/>
                <w:bCs/>
              </w:rPr>
            </w:pPr>
            <w:r w:rsidRPr="00146ACD">
              <w:rPr>
                <w:rFonts w:asciiTheme="minorHAnsi" w:hAnsiTheme="minorHAnsi"/>
                <w:b/>
                <w:bCs/>
              </w:rPr>
              <w:t>Energy sou</w:t>
            </w:r>
            <w:r>
              <w:rPr>
                <w:rFonts w:asciiTheme="minorHAnsi" w:hAnsiTheme="minorHAnsi"/>
                <w:b/>
                <w:bCs/>
              </w:rPr>
              <w:t>r</w:t>
            </w:r>
            <w:r w:rsidRPr="00146ACD">
              <w:rPr>
                <w:rFonts w:asciiTheme="minorHAnsi" w:hAnsiTheme="minorHAnsi"/>
                <w:b/>
                <w:bCs/>
              </w:rPr>
              <w:t>ce</w:t>
            </w:r>
            <w:r>
              <w:rPr>
                <w:rFonts w:asciiTheme="minorHAnsi" w:hAnsiTheme="minorHAnsi"/>
                <w:b/>
                <w:bCs/>
              </w:rPr>
              <w:t>:</w:t>
            </w:r>
          </w:p>
          <w:p w:rsidR="00146ACD" w:rsidRDefault="00146ACD" w:rsidP="001A7637">
            <w:pPr>
              <w:spacing w:line="360" w:lineRule="auto"/>
              <w:jc w:val="both"/>
              <w:rPr>
                <w:rFonts w:asciiTheme="minorHAnsi" w:hAnsiTheme="minorHAnsi"/>
                <w:bCs/>
              </w:rPr>
            </w:pPr>
            <w:r>
              <w:rPr>
                <w:rFonts w:asciiTheme="minorHAnsi" w:hAnsiTheme="minorHAnsi"/>
                <w:bCs/>
              </w:rPr>
              <w:t>The energy source raises the system to an excited state.</w:t>
            </w:r>
          </w:p>
          <w:p w:rsidR="00146ACD" w:rsidRDefault="00146ACD" w:rsidP="001A7637">
            <w:pPr>
              <w:spacing w:line="360" w:lineRule="auto"/>
              <w:jc w:val="both"/>
              <w:rPr>
                <w:rFonts w:asciiTheme="minorHAnsi" w:hAnsiTheme="minorHAnsi"/>
                <w:bCs/>
              </w:rPr>
            </w:pPr>
          </w:p>
          <w:p w:rsidR="00146ACD" w:rsidRDefault="00146ACD" w:rsidP="001A7637">
            <w:pPr>
              <w:spacing w:line="360" w:lineRule="auto"/>
              <w:jc w:val="both"/>
              <w:rPr>
                <w:rFonts w:asciiTheme="minorHAnsi" w:hAnsiTheme="minorHAnsi"/>
                <w:b/>
                <w:bCs/>
              </w:rPr>
            </w:pPr>
            <w:r w:rsidRPr="00146ACD">
              <w:rPr>
                <w:rFonts w:asciiTheme="minorHAnsi" w:hAnsiTheme="minorHAnsi"/>
                <w:b/>
                <w:bCs/>
              </w:rPr>
              <w:t>Optical resonator</w:t>
            </w:r>
          </w:p>
          <w:p w:rsidR="00146ACD" w:rsidRDefault="00146ACD" w:rsidP="001A7637">
            <w:pPr>
              <w:spacing w:line="360" w:lineRule="auto"/>
              <w:jc w:val="both"/>
              <w:rPr>
                <w:rFonts w:asciiTheme="minorHAnsi" w:hAnsiTheme="minorHAnsi"/>
                <w:bCs/>
              </w:rPr>
            </w:pPr>
            <w:r>
              <w:rPr>
                <w:rFonts w:asciiTheme="minorHAnsi" w:hAnsiTheme="minorHAnsi"/>
                <w:bCs/>
              </w:rPr>
              <w:t>The optical resonator consists of two mirrors facing each other. The active medium is enclosed by this cavity. Out of the two mirrors, one is fully reflective while the other is partially</w:t>
            </w:r>
            <w:r w:rsidR="00383323">
              <w:rPr>
                <w:rFonts w:asciiTheme="minorHAnsi" w:hAnsiTheme="minorHAnsi"/>
                <w:bCs/>
              </w:rPr>
              <w:t xml:space="preserve"> reflective</w:t>
            </w:r>
            <w:r>
              <w:rPr>
                <w:rFonts w:asciiTheme="minorHAnsi" w:hAnsiTheme="minorHAnsi"/>
                <w:bCs/>
              </w:rPr>
              <w:t>. The function of the optical resonator is to increase the intensity of laser beam.</w:t>
            </w:r>
          </w:p>
          <w:p w:rsidR="00E52E1A" w:rsidRDefault="00E52E1A" w:rsidP="001A7637">
            <w:pPr>
              <w:spacing w:line="360" w:lineRule="auto"/>
              <w:jc w:val="both"/>
              <w:rPr>
                <w:rFonts w:asciiTheme="minorHAnsi" w:hAnsiTheme="minorHAnsi"/>
                <w:b/>
                <w:bCs/>
              </w:rPr>
            </w:pPr>
            <w:r w:rsidRPr="00E52E1A">
              <w:rPr>
                <w:rFonts w:asciiTheme="minorHAnsi" w:hAnsiTheme="minorHAnsi"/>
                <w:b/>
                <w:bCs/>
              </w:rPr>
              <w:t>Action of optical resonator</w:t>
            </w:r>
          </w:p>
          <w:p w:rsidR="00E52E1A" w:rsidRDefault="00E52E1A" w:rsidP="00E52E1A">
            <w:pPr>
              <w:pStyle w:val="ListParagraph"/>
              <w:numPr>
                <w:ilvl w:val="0"/>
                <w:numId w:val="28"/>
              </w:numPr>
              <w:spacing w:line="360" w:lineRule="auto"/>
              <w:jc w:val="both"/>
              <w:rPr>
                <w:rFonts w:asciiTheme="minorHAnsi" w:hAnsiTheme="minorHAnsi"/>
                <w:bCs/>
              </w:rPr>
            </w:pPr>
            <w:r>
              <w:rPr>
                <w:rFonts w:asciiTheme="minorHAnsi" w:hAnsiTheme="minorHAnsi"/>
                <w:bCs/>
              </w:rPr>
              <w:t>Initially the active centres are in non excited state.</w:t>
            </w:r>
          </w:p>
          <w:p w:rsidR="00E52E1A" w:rsidRDefault="00E52E1A" w:rsidP="00E52E1A">
            <w:pPr>
              <w:pStyle w:val="ListParagraph"/>
              <w:numPr>
                <w:ilvl w:val="0"/>
                <w:numId w:val="28"/>
              </w:numPr>
              <w:spacing w:line="360" w:lineRule="auto"/>
              <w:jc w:val="both"/>
              <w:rPr>
                <w:rFonts w:asciiTheme="minorHAnsi" w:hAnsiTheme="minorHAnsi"/>
                <w:bCs/>
              </w:rPr>
            </w:pPr>
            <w:r>
              <w:rPr>
                <w:rFonts w:asciiTheme="minorHAnsi" w:hAnsiTheme="minorHAnsi"/>
                <w:bCs/>
              </w:rPr>
              <w:t xml:space="preserve">Using a suitable pumping process, the material is taken into the population inversion state. For </w:t>
            </w:r>
            <w:r w:rsidR="001554BD">
              <w:rPr>
                <w:rFonts w:asciiTheme="minorHAnsi" w:hAnsiTheme="minorHAnsi"/>
                <w:bCs/>
              </w:rPr>
              <w:t>t</w:t>
            </w:r>
            <w:r>
              <w:rPr>
                <w:rFonts w:asciiTheme="minorHAnsi" w:hAnsiTheme="minorHAnsi"/>
                <w:bCs/>
              </w:rPr>
              <w:t>his purpose, the energy source is used.</w:t>
            </w:r>
          </w:p>
          <w:p w:rsidR="00E52E1A" w:rsidRDefault="00E52E1A" w:rsidP="00E52E1A">
            <w:pPr>
              <w:pStyle w:val="ListParagraph"/>
              <w:numPr>
                <w:ilvl w:val="0"/>
                <w:numId w:val="28"/>
              </w:numPr>
              <w:spacing w:line="360" w:lineRule="auto"/>
              <w:jc w:val="both"/>
              <w:rPr>
                <w:rFonts w:asciiTheme="minorHAnsi" w:hAnsiTheme="minorHAnsi"/>
                <w:bCs/>
              </w:rPr>
            </w:pPr>
            <w:r>
              <w:rPr>
                <w:rFonts w:asciiTheme="minorHAnsi" w:hAnsiTheme="minorHAnsi"/>
                <w:bCs/>
              </w:rPr>
              <w:t>At the initial stage, the spontaneous photons are emitted in all directions</w:t>
            </w:r>
            <w:r w:rsidR="001554BD">
              <w:rPr>
                <w:rFonts w:asciiTheme="minorHAnsi" w:hAnsiTheme="minorHAnsi"/>
                <w:bCs/>
              </w:rPr>
              <w:t>. The photons that travel in specific direction are selected while others are rejected.</w:t>
            </w:r>
          </w:p>
          <w:p w:rsidR="001554BD" w:rsidRDefault="001554BD" w:rsidP="00E52E1A">
            <w:pPr>
              <w:pStyle w:val="ListParagraph"/>
              <w:numPr>
                <w:ilvl w:val="0"/>
                <w:numId w:val="28"/>
              </w:numPr>
              <w:spacing w:line="360" w:lineRule="auto"/>
              <w:jc w:val="both"/>
              <w:rPr>
                <w:rFonts w:asciiTheme="minorHAnsi" w:hAnsiTheme="minorHAnsi"/>
                <w:bCs/>
              </w:rPr>
            </w:pPr>
            <w:r>
              <w:rPr>
                <w:rFonts w:asciiTheme="minorHAnsi" w:hAnsiTheme="minorHAnsi"/>
                <w:bCs/>
              </w:rPr>
              <w:t>The stimulated photons are to be made through medium constituting the resonator source the directional selectivity, the photons are travelling in random directions</w:t>
            </w:r>
            <w:r w:rsidR="00383323">
              <w:rPr>
                <w:rFonts w:asciiTheme="minorHAnsi" w:hAnsiTheme="minorHAnsi"/>
                <w:bCs/>
              </w:rPr>
              <w:t xml:space="preserve"> are lost. On reaching the partially reflective mirror, some photons are transmitted out while the remaining are reflected back.</w:t>
            </w:r>
          </w:p>
          <w:p w:rsidR="00383323" w:rsidRDefault="00383323" w:rsidP="00E52E1A">
            <w:pPr>
              <w:pStyle w:val="ListParagraph"/>
              <w:numPr>
                <w:ilvl w:val="0"/>
                <w:numId w:val="28"/>
              </w:numPr>
              <w:spacing w:line="360" w:lineRule="auto"/>
              <w:jc w:val="both"/>
              <w:rPr>
                <w:rFonts w:asciiTheme="minorHAnsi" w:hAnsiTheme="minorHAnsi"/>
                <w:bCs/>
              </w:rPr>
            </w:pPr>
            <w:r>
              <w:rPr>
                <w:rFonts w:asciiTheme="minorHAnsi" w:hAnsiTheme="minorHAnsi"/>
                <w:bCs/>
              </w:rPr>
              <w:t>The reflected photons de-excite more and more atoms. At fully reflective mirror, some photons are absorbed while a major number of photons are reflected. The beam is not amplified.</w:t>
            </w:r>
          </w:p>
          <w:p w:rsidR="00383323" w:rsidRDefault="00383323" w:rsidP="00E52E1A">
            <w:pPr>
              <w:pStyle w:val="ListParagraph"/>
              <w:numPr>
                <w:ilvl w:val="0"/>
                <w:numId w:val="28"/>
              </w:numPr>
              <w:spacing w:line="360" w:lineRule="auto"/>
              <w:jc w:val="both"/>
              <w:rPr>
                <w:rFonts w:asciiTheme="minorHAnsi" w:hAnsiTheme="minorHAnsi"/>
                <w:bCs/>
              </w:rPr>
            </w:pPr>
            <w:r>
              <w:rPr>
                <w:rFonts w:asciiTheme="minorHAnsi" w:hAnsiTheme="minorHAnsi"/>
                <w:bCs/>
              </w:rPr>
              <w:t xml:space="preserve">The amplified </w:t>
            </w:r>
            <w:r w:rsidR="000640C9">
              <w:rPr>
                <w:rFonts w:asciiTheme="minorHAnsi" w:hAnsiTheme="minorHAnsi"/>
                <w:bCs/>
              </w:rPr>
              <w:t>b</w:t>
            </w:r>
            <w:r>
              <w:rPr>
                <w:rFonts w:asciiTheme="minorHAnsi" w:hAnsiTheme="minorHAnsi"/>
                <w:bCs/>
              </w:rPr>
              <w:t>eam</w:t>
            </w:r>
            <w:r w:rsidR="000640C9">
              <w:rPr>
                <w:rFonts w:asciiTheme="minorHAnsi" w:hAnsiTheme="minorHAnsi"/>
                <w:bCs/>
              </w:rPr>
              <w:t xml:space="preserve"> undergoes multiple reflections at the mirrors and gain in strength.</w:t>
            </w:r>
          </w:p>
          <w:p w:rsidR="000640C9" w:rsidRDefault="000640C9" w:rsidP="00E52E1A">
            <w:pPr>
              <w:pStyle w:val="ListParagraph"/>
              <w:numPr>
                <w:ilvl w:val="0"/>
                <w:numId w:val="28"/>
              </w:numPr>
              <w:spacing w:line="360" w:lineRule="auto"/>
              <w:jc w:val="both"/>
              <w:rPr>
                <w:rFonts w:asciiTheme="minorHAnsi" w:hAnsiTheme="minorHAnsi"/>
                <w:bCs/>
              </w:rPr>
            </w:pPr>
            <w:r>
              <w:rPr>
                <w:rFonts w:asciiTheme="minorHAnsi" w:hAnsiTheme="minorHAnsi"/>
                <w:bCs/>
              </w:rPr>
              <w:t xml:space="preserve">When the amount of amplified light beam equal to the total amount of light lost the laser beam oscillations begins. </w:t>
            </w:r>
          </w:p>
          <w:p w:rsidR="000640C9" w:rsidRPr="00E52E1A" w:rsidRDefault="000640C9" w:rsidP="00E52E1A">
            <w:pPr>
              <w:pStyle w:val="ListParagraph"/>
              <w:numPr>
                <w:ilvl w:val="0"/>
                <w:numId w:val="28"/>
              </w:numPr>
              <w:spacing w:line="360" w:lineRule="auto"/>
              <w:jc w:val="both"/>
              <w:rPr>
                <w:rFonts w:asciiTheme="minorHAnsi" w:hAnsiTheme="minorHAnsi"/>
                <w:bCs/>
              </w:rPr>
            </w:pPr>
            <w:r>
              <w:rPr>
                <w:rFonts w:asciiTheme="minorHAnsi" w:hAnsiTheme="minorHAnsi"/>
                <w:bCs/>
              </w:rPr>
              <w:t xml:space="preserve">When the oscillator build </w:t>
            </w:r>
            <w:r w:rsidR="00C248CB">
              <w:rPr>
                <w:rFonts w:asciiTheme="minorHAnsi" w:hAnsiTheme="minorHAnsi"/>
                <w:bCs/>
              </w:rPr>
              <w:t>-</w:t>
            </w:r>
            <w:r>
              <w:rPr>
                <w:rFonts w:asciiTheme="minorHAnsi" w:hAnsiTheme="minorHAnsi"/>
                <w:bCs/>
              </w:rPr>
              <w:t xml:space="preserve">up to enough intensity then they emerge out through the front mirror </w:t>
            </w:r>
            <w:r w:rsidR="00C248CB">
              <w:rPr>
                <w:rFonts w:asciiTheme="minorHAnsi" w:hAnsiTheme="minorHAnsi"/>
                <w:bCs/>
              </w:rPr>
              <w:t>as highly collimated intense beam i.e. laser light.</w:t>
            </w:r>
          </w:p>
          <w:p w:rsidR="00146ACD" w:rsidRDefault="00146ACD" w:rsidP="001A7637">
            <w:pPr>
              <w:spacing w:line="360" w:lineRule="auto"/>
              <w:jc w:val="both"/>
              <w:rPr>
                <w:rFonts w:asciiTheme="minorHAnsi" w:hAnsiTheme="minorHAnsi"/>
                <w:bCs/>
              </w:rPr>
            </w:pPr>
          </w:p>
          <w:p w:rsidR="00B13062" w:rsidRPr="00F346D8" w:rsidRDefault="00B13062" w:rsidP="00B13062">
            <w:pPr>
              <w:widowControl/>
              <w:suppressAutoHyphens w:val="0"/>
              <w:autoSpaceDE w:val="0"/>
              <w:autoSpaceDN w:val="0"/>
              <w:adjustRightInd w:val="0"/>
              <w:rPr>
                <w:rFonts w:asciiTheme="minorHAnsi" w:eastAsiaTheme="minorHAnsi" w:hAnsiTheme="minorHAnsi" w:cs="Arial-BoldMT"/>
                <w:b/>
                <w:bCs/>
                <w:kern w:val="0"/>
                <w:sz w:val="28"/>
                <w:szCs w:val="28"/>
                <w:lang w:val="en-US"/>
              </w:rPr>
            </w:pPr>
            <w:r w:rsidRPr="00F346D8">
              <w:rPr>
                <w:rFonts w:asciiTheme="minorHAnsi" w:eastAsiaTheme="minorHAnsi" w:hAnsiTheme="minorHAnsi" w:cs="Arial-BoldMT"/>
                <w:b/>
                <w:bCs/>
                <w:kern w:val="0"/>
                <w:sz w:val="28"/>
                <w:szCs w:val="28"/>
                <w:lang w:val="en-US"/>
              </w:rPr>
              <w:t>Characteristics of LASER</w:t>
            </w:r>
          </w:p>
          <w:p w:rsidR="00B13062" w:rsidRPr="00F346D8" w:rsidRDefault="00B13062" w:rsidP="00B13062">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Laser radiation is different f</w:t>
            </w:r>
            <w:r>
              <w:rPr>
                <w:rFonts w:asciiTheme="minorHAnsi" w:eastAsiaTheme="minorHAnsi" w:hAnsiTheme="minorHAnsi" w:cs="ArialMT"/>
                <w:kern w:val="0"/>
                <w:sz w:val="24"/>
                <w:szCs w:val="24"/>
                <w:lang w:val="en-US"/>
              </w:rPr>
              <w:t xml:space="preserve">rom normal light radiation. The </w:t>
            </w:r>
            <w:r w:rsidRPr="00F346D8">
              <w:rPr>
                <w:rFonts w:asciiTheme="minorHAnsi" w:eastAsiaTheme="minorHAnsi" w:hAnsiTheme="minorHAnsi" w:cs="ArialMT"/>
                <w:kern w:val="0"/>
                <w:sz w:val="24"/>
                <w:szCs w:val="24"/>
                <w:lang w:val="en-US"/>
              </w:rPr>
              <w:t>characteristics of laser are given below:</w:t>
            </w:r>
          </w:p>
          <w:p w:rsidR="00B13062" w:rsidRPr="00F346D8" w:rsidRDefault="00B13062" w:rsidP="00B13062">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 xml:space="preserve">1. Laser radiation is monochromatic. </w:t>
            </w:r>
            <w:r>
              <w:rPr>
                <w:rFonts w:asciiTheme="minorHAnsi" w:eastAsiaTheme="minorHAnsi" w:hAnsiTheme="minorHAnsi" w:cs="ArialMT"/>
                <w:kern w:val="0"/>
                <w:sz w:val="24"/>
                <w:szCs w:val="24"/>
                <w:lang w:val="en-US"/>
              </w:rPr>
              <w:t xml:space="preserve">It contains only one particular </w:t>
            </w:r>
            <w:r w:rsidRPr="00F346D8">
              <w:rPr>
                <w:rFonts w:asciiTheme="minorHAnsi" w:eastAsiaTheme="minorHAnsi" w:hAnsiTheme="minorHAnsi" w:cs="ArialMT"/>
                <w:kern w:val="0"/>
                <w:sz w:val="24"/>
                <w:szCs w:val="24"/>
                <w:lang w:val="en-US"/>
              </w:rPr>
              <w:t xml:space="preserve">wavelength (colour) of light. The </w:t>
            </w:r>
            <w:r>
              <w:rPr>
                <w:rFonts w:asciiTheme="minorHAnsi" w:eastAsiaTheme="minorHAnsi" w:hAnsiTheme="minorHAnsi" w:cs="ArialMT"/>
                <w:kern w:val="0"/>
                <w:sz w:val="24"/>
                <w:szCs w:val="24"/>
                <w:lang w:val="en-US"/>
              </w:rPr>
              <w:t xml:space="preserve">wavelength is determined by the </w:t>
            </w:r>
            <w:r w:rsidRPr="00F346D8">
              <w:rPr>
                <w:rFonts w:asciiTheme="minorHAnsi" w:eastAsiaTheme="minorHAnsi" w:hAnsiTheme="minorHAnsi" w:cs="ArialMT"/>
                <w:kern w:val="0"/>
                <w:sz w:val="24"/>
                <w:szCs w:val="24"/>
                <w:lang w:val="en-US"/>
              </w:rPr>
              <w:t>amount of energy released.</w:t>
            </w:r>
          </w:p>
          <w:p w:rsidR="00B13062" w:rsidRPr="00F346D8" w:rsidRDefault="00B13062" w:rsidP="00B13062">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2. Laser radiation is coherent. In emitte</w:t>
            </w:r>
            <w:r>
              <w:rPr>
                <w:rFonts w:asciiTheme="minorHAnsi" w:eastAsiaTheme="minorHAnsi" w:hAnsiTheme="minorHAnsi" w:cs="ArialMT"/>
                <w:kern w:val="0"/>
                <w:sz w:val="24"/>
                <w:szCs w:val="24"/>
                <w:lang w:val="en-US"/>
              </w:rPr>
              <w:t xml:space="preserve">d radiation all the photons are </w:t>
            </w:r>
            <w:r w:rsidRPr="00F346D8">
              <w:rPr>
                <w:rFonts w:asciiTheme="minorHAnsi" w:eastAsiaTheme="minorHAnsi" w:hAnsiTheme="minorHAnsi" w:cs="ArialMT"/>
                <w:kern w:val="0"/>
                <w:sz w:val="24"/>
                <w:szCs w:val="24"/>
                <w:lang w:val="en-US"/>
              </w:rPr>
              <w:t>having the same phase and amplitude.</w:t>
            </w:r>
          </w:p>
          <w:p w:rsidR="00B13062" w:rsidRPr="00F346D8" w:rsidRDefault="00B13062" w:rsidP="00B13062">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 xml:space="preserve">3. Laser radiation is highly directional. Laser beam of light can travel </w:t>
            </w:r>
            <w:r>
              <w:rPr>
                <w:rFonts w:asciiTheme="minorHAnsi" w:eastAsiaTheme="minorHAnsi" w:hAnsiTheme="minorHAnsi" w:cs="ArialMT"/>
                <w:kern w:val="0"/>
                <w:sz w:val="24"/>
                <w:szCs w:val="24"/>
                <w:lang w:val="en-US"/>
              </w:rPr>
              <w:t xml:space="preserve">very </w:t>
            </w:r>
            <w:r w:rsidRPr="00F346D8">
              <w:rPr>
                <w:rFonts w:asciiTheme="minorHAnsi" w:eastAsiaTheme="minorHAnsi" w:hAnsiTheme="minorHAnsi" w:cs="ArialMT"/>
                <w:kern w:val="0"/>
                <w:sz w:val="24"/>
                <w:szCs w:val="24"/>
                <w:lang w:val="en-US"/>
              </w:rPr>
              <w:t>long distance, without much divergence.</w:t>
            </w:r>
          </w:p>
          <w:p w:rsidR="00B13062" w:rsidRPr="00F346D8" w:rsidRDefault="00B13062" w:rsidP="00B13062">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4. Laser radiation is very intense. The int</w:t>
            </w:r>
            <w:r>
              <w:rPr>
                <w:rFonts w:asciiTheme="minorHAnsi" w:eastAsiaTheme="minorHAnsi" w:hAnsiTheme="minorHAnsi" w:cs="ArialMT"/>
                <w:kern w:val="0"/>
                <w:sz w:val="24"/>
                <w:szCs w:val="24"/>
                <w:lang w:val="en-US"/>
              </w:rPr>
              <w:t xml:space="preserve">ensity and hence the brightness </w:t>
            </w:r>
            <w:r w:rsidRPr="00F346D8">
              <w:rPr>
                <w:rFonts w:asciiTheme="minorHAnsi" w:eastAsiaTheme="minorHAnsi" w:hAnsiTheme="minorHAnsi" w:cs="ArialMT"/>
                <w:kern w:val="0"/>
                <w:sz w:val="24"/>
                <w:szCs w:val="24"/>
                <w:lang w:val="en-US"/>
              </w:rPr>
              <w:t>of the laser radiation is high.</w:t>
            </w:r>
          </w:p>
          <w:p w:rsidR="00B13062" w:rsidRDefault="00B13062" w:rsidP="00B13062">
            <w:pPr>
              <w:widowControl/>
              <w:suppressAutoHyphens w:val="0"/>
              <w:autoSpaceDE w:val="0"/>
              <w:autoSpaceDN w:val="0"/>
              <w:adjustRightInd w:val="0"/>
              <w:jc w:val="both"/>
              <w:rPr>
                <w:rFonts w:asciiTheme="minorHAnsi" w:eastAsiaTheme="minorHAnsi" w:hAnsiTheme="minorHAnsi" w:cs="ArialMT"/>
                <w:kern w:val="0"/>
                <w:sz w:val="24"/>
                <w:szCs w:val="24"/>
                <w:lang w:val="en-US"/>
              </w:rPr>
            </w:pPr>
            <w:r w:rsidRPr="00F346D8">
              <w:rPr>
                <w:rFonts w:asciiTheme="minorHAnsi" w:eastAsiaTheme="minorHAnsi" w:hAnsiTheme="minorHAnsi" w:cs="ArialMT"/>
                <w:kern w:val="0"/>
                <w:sz w:val="24"/>
                <w:szCs w:val="24"/>
                <w:lang w:val="en-US"/>
              </w:rPr>
              <w:t>The radiation having single wave</w:t>
            </w:r>
            <w:r>
              <w:rPr>
                <w:rFonts w:asciiTheme="minorHAnsi" w:eastAsiaTheme="minorHAnsi" w:hAnsiTheme="minorHAnsi" w:cs="ArialMT"/>
                <w:kern w:val="0"/>
                <w:sz w:val="24"/>
                <w:szCs w:val="24"/>
                <w:lang w:val="en-US"/>
              </w:rPr>
              <w:t xml:space="preserve">length, same amplitude and same </w:t>
            </w:r>
            <w:r w:rsidRPr="00F346D8">
              <w:rPr>
                <w:rFonts w:asciiTheme="minorHAnsi" w:eastAsiaTheme="minorHAnsi" w:hAnsiTheme="minorHAnsi" w:cs="ArialMT"/>
                <w:kern w:val="0"/>
                <w:sz w:val="24"/>
                <w:szCs w:val="24"/>
                <w:lang w:val="en-US"/>
              </w:rPr>
              <w:t>phase is called ‘coherent radiation’.</w:t>
            </w:r>
          </w:p>
          <w:p w:rsidR="001A7637" w:rsidRDefault="001A7637" w:rsidP="00A30B46">
            <w:pPr>
              <w:spacing w:line="360" w:lineRule="auto"/>
              <w:jc w:val="both"/>
              <w:rPr>
                <w:rFonts w:asciiTheme="minorHAnsi" w:hAnsiTheme="minorHAnsi"/>
                <w:b/>
                <w:bCs/>
                <w:sz w:val="28"/>
                <w:szCs w:val="28"/>
              </w:rPr>
            </w:pPr>
          </w:p>
          <w:p w:rsidR="00E16E23" w:rsidRDefault="00E16E23" w:rsidP="00A30B46">
            <w:pPr>
              <w:spacing w:line="360" w:lineRule="auto"/>
              <w:jc w:val="both"/>
              <w:rPr>
                <w:rFonts w:asciiTheme="minorHAnsi" w:hAnsiTheme="minorHAnsi"/>
                <w:b/>
                <w:bCs/>
                <w:sz w:val="28"/>
                <w:szCs w:val="28"/>
              </w:rPr>
            </w:pPr>
            <w:r w:rsidRPr="00E16E23">
              <w:rPr>
                <w:rFonts w:asciiTheme="minorHAnsi" w:hAnsiTheme="minorHAnsi"/>
                <w:b/>
                <w:bCs/>
                <w:sz w:val="28"/>
                <w:szCs w:val="28"/>
              </w:rPr>
              <w:t>Coherence</w:t>
            </w:r>
            <w:r w:rsidR="00C3735A" w:rsidRPr="00E16E23">
              <w:rPr>
                <w:rFonts w:asciiTheme="minorHAnsi" w:hAnsiTheme="minorHAnsi"/>
                <w:b/>
                <w:bCs/>
                <w:sz w:val="28"/>
                <w:szCs w:val="28"/>
              </w:rPr>
              <w:t xml:space="preserve"> </w:t>
            </w:r>
          </w:p>
          <w:p w:rsidR="00C749A8" w:rsidRDefault="00C749A8" w:rsidP="001A7637">
            <w:pPr>
              <w:spacing w:line="360" w:lineRule="auto"/>
              <w:jc w:val="both"/>
              <w:rPr>
                <w:rFonts w:asciiTheme="minorHAnsi" w:hAnsiTheme="minorHAnsi"/>
                <w:bCs/>
                <w:sz w:val="24"/>
                <w:szCs w:val="24"/>
              </w:rPr>
            </w:pPr>
            <w:r>
              <w:rPr>
                <w:rFonts w:asciiTheme="minorHAnsi" w:hAnsiTheme="minorHAnsi"/>
                <w:bCs/>
                <w:sz w:val="24"/>
                <w:szCs w:val="24"/>
              </w:rPr>
              <w:t xml:space="preserve"> Coherence between two sources of light concerns with the existence of a constant phase relation between them. This is of following types.</w:t>
            </w:r>
          </w:p>
          <w:p w:rsidR="001A7637" w:rsidRDefault="001A7637" w:rsidP="001A7637">
            <w:pPr>
              <w:pStyle w:val="ListParagraph"/>
              <w:numPr>
                <w:ilvl w:val="0"/>
                <w:numId w:val="26"/>
              </w:numPr>
              <w:spacing w:line="360" w:lineRule="auto"/>
              <w:jc w:val="both"/>
              <w:rPr>
                <w:rFonts w:asciiTheme="minorHAnsi" w:hAnsiTheme="minorHAnsi"/>
                <w:b/>
                <w:bCs/>
              </w:rPr>
            </w:pPr>
            <w:r>
              <w:rPr>
                <w:rFonts w:asciiTheme="minorHAnsi" w:hAnsiTheme="minorHAnsi"/>
                <w:b/>
                <w:bCs/>
              </w:rPr>
              <w:t>Temporal coherence</w:t>
            </w:r>
          </w:p>
          <w:p w:rsidR="001A7637" w:rsidRPr="001A7637" w:rsidRDefault="001A7637" w:rsidP="001A7637">
            <w:pPr>
              <w:pStyle w:val="ListParagraph"/>
              <w:numPr>
                <w:ilvl w:val="0"/>
                <w:numId w:val="26"/>
              </w:numPr>
              <w:spacing w:line="360" w:lineRule="auto"/>
              <w:jc w:val="both"/>
              <w:rPr>
                <w:rFonts w:asciiTheme="minorHAnsi" w:hAnsiTheme="minorHAnsi"/>
                <w:b/>
                <w:bCs/>
              </w:rPr>
            </w:pPr>
            <w:r>
              <w:rPr>
                <w:rFonts w:asciiTheme="minorHAnsi" w:hAnsiTheme="minorHAnsi"/>
                <w:b/>
                <w:bCs/>
              </w:rPr>
              <w:t>Spatial coherence</w:t>
            </w:r>
          </w:p>
          <w:p w:rsidR="00E16E23" w:rsidRPr="00E16E23" w:rsidRDefault="00E16E23" w:rsidP="00A30B46">
            <w:pPr>
              <w:spacing w:line="360" w:lineRule="auto"/>
              <w:jc w:val="both"/>
              <w:rPr>
                <w:rFonts w:asciiTheme="minorHAnsi" w:hAnsiTheme="minorHAnsi"/>
                <w:b/>
                <w:bCs/>
                <w:sz w:val="24"/>
                <w:szCs w:val="24"/>
              </w:rPr>
            </w:pPr>
            <w:r w:rsidRPr="00E16E23">
              <w:rPr>
                <w:rFonts w:asciiTheme="minorHAnsi" w:hAnsiTheme="minorHAnsi"/>
                <w:b/>
                <w:sz w:val="24"/>
                <w:szCs w:val="24"/>
              </w:rPr>
              <w:t>Temporal coherence</w:t>
            </w:r>
          </w:p>
          <w:p w:rsidR="00C3735A" w:rsidRDefault="00E16E23" w:rsidP="00A30B46">
            <w:pPr>
              <w:spacing w:line="360" w:lineRule="auto"/>
              <w:jc w:val="both"/>
              <w:rPr>
                <w:rFonts w:asciiTheme="minorHAnsi" w:hAnsiTheme="minorHAnsi"/>
                <w:sz w:val="24"/>
                <w:szCs w:val="24"/>
              </w:rPr>
            </w:pPr>
            <w:r w:rsidRPr="00E16E23">
              <w:rPr>
                <w:rFonts w:asciiTheme="minorHAnsi" w:hAnsiTheme="minorHAnsi"/>
                <w:sz w:val="24"/>
                <w:szCs w:val="24"/>
              </w:rPr>
              <w:t xml:space="preserve">Temporal coherence is the measure of the average correlation between the value of a wave and itself delayed by τ, at any pair of times. Temporal coherence tells us how monochromatic a source is. In other words, it characterizes how well a wave can interfere with itself at a different time. The delay over which the phase or amplitude wanders by a significant amount (and hence the correlation decreases by significant amount) is defined as the </w:t>
            </w:r>
            <w:hyperlink r:id="rId11" w:tooltip="Coherence time" w:history="1">
              <w:r w:rsidRPr="00E16E23">
                <w:rPr>
                  <w:rStyle w:val="Hyperlink"/>
                  <w:rFonts w:asciiTheme="minorHAnsi" w:hAnsiTheme="minorHAnsi"/>
                  <w:color w:val="auto"/>
                  <w:sz w:val="24"/>
                  <w:szCs w:val="24"/>
                  <w:u w:val="none"/>
                </w:rPr>
                <w:t>coherence time</w:t>
              </w:r>
            </w:hyperlink>
            <w:r w:rsidRPr="00E16E23">
              <w:rPr>
                <w:rFonts w:asciiTheme="minorHAnsi" w:hAnsiTheme="minorHAnsi"/>
                <w:sz w:val="24"/>
                <w:szCs w:val="24"/>
              </w:rPr>
              <w:t xml:space="preserve"> </w:t>
            </w:r>
            <w:r w:rsidRPr="00E16E23">
              <w:rPr>
                <w:rFonts w:asciiTheme="minorHAnsi" w:hAnsiTheme="minorHAnsi"/>
                <w:i/>
                <w:iCs/>
                <w:sz w:val="24"/>
                <w:szCs w:val="24"/>
              </w:rPr>
              <w:t>τ</w:t>
            </w:r>
            <w:r w:rsidRPr="00E16E23">
              <w:rPr>
                <w:rFonts w:asciiTheme="minorHAnsi" w:hAnsiTheme="minorHAnsi"/>
                <w:i/>
                <w:iCs/>
                <w:sz w:val="24"/>
                <w:szCs w:val="24"/>
                <w:vertAlign w:val="subscript"/>
              </w:rPr>
              <w:t>c</w:t>
            </w:r>
            <w:r w:rsidRPr="00E16E23">
              <w:rPr>
                <w:rFonts w:asciiTheme="minorHAnsi" w:hAnsiTheme="minorHAnsi"/>
                <w:sz w:val="24"/>
                <w:szCs w:val="24"/>
              </w:rPr>
              <w:t xml:space="preserve">. At τ=0 the degree of coherence is perfect whereas it drops significantly by delay </w:t>
            </w:r>
            <w:r w:rsidRPr="00E16E23">
              <w:rPr>
                <w:rFonts w:asciiTheme="minorHAnsi" w:hAnsiTheme="minorHAnsi"/>
                <w:i/>
                <w:iCs/>
                <w:sz w:val="24"/>
                <w:szCs w:val="24"/>
              </w:rPr>
              <w:t>τ</w:t>
            </w:r>
            <w:r w:rsidRPr="00E16E23">
              <w:rPr>
                <w:rFonts w:asciiTheme="minorHAnsi" w:hAnsiTheme="minorHAnsi"/>
                <w:i/>
                <w:iCs/>
                <w:sz w:val="24"/>
                <w:szCs w:val="24"/>
                <w:vertAlign w:val="subscript"/>
              </w:rPr>
              <w:t>c</w:t>
            </w:r>
            <w:r w:rsidRPr="00E16E23">
              <w:rPr>
                <w:rFonts w:asciiTheme="minorHAnsi" w:hAnsiTheme="minorHAnsi"/>
                <w:sz w:val="24"/>
                <w:szCs w:val="24"/>
              </w:rPr>
              <w:t xml:space="preserve">. The </w:t>
            </w:r>
            <w:hyperlink r:id="rId12" w:tooltip="Coherence length" w:history="1">
              <w:r w:rsidRPr="00E16E23">
                <w:rPr>
                  <w:rStyle w:val="Hyperlink"/>
                  <w:rFonts w:asciiTheme="minorHAnsi" w:hAnsiTheme="minorHAnsi"/>
                  <w:color w:val="auto"/>
                  <w:sz w:val="24"/>
                  <w:szCs w:val="24"/>
                  <w:u w:val="none"/>
                </w:rPr>
                <w:t>coherence length</w:t>
              </w:r>
            </w:hyperlink>
            <w:r w:rsidRPr="00E16E23">
              <w:rPr>
                <w:rFonts w:asciiTheme="minorHAnsi" w:hAnsiTheme="minorHAnsi"/>
                <w:sz w:val="24"/>
                <w:szCs w:val="24"/>
              </w:rPr>
              <w:t xml:space="preserve"> </w:t>
            </w:r>
            <w:r w:rsidRPr="00E16E23">
              <w:rPr>
                <w:rFonts w:asciiTheme="minorHAnsi" w:hAnsiTheme="minorHAnsi"/>
                <w:i/>
                <w:iCs/>
                <w:sz w:val="24"/>
                <w:szCs w:val="24"/>
              </w:rPr>
              <w:t>L</w:t>
            </w:r>
            <w:r w:rsidRPr="00E16E23">
              <w:rPr>
                <w:rFonts w:asciiTheme="minorHAnsi" w:hAnsiTheme="minorHAnsi"/>
                <w:i/>
                <w:iCs/>
                <w:sz w:val="24"/>
                <w:szCs w:val="24"/>
                <w:vertAlign w:val="subscript"/>
              </w:rPr>
              <w:t>c</w:t>
            </w:r>
            <w:r w:rsidRPr="00E16E23">
              <w:rPr>
                <w:rFonts w:asciiTheme="minorHAnsi" w:hAnsiTheme="minorHAnsi"/>
                <w:sz w:val="24"/>
                <w:szCs w:val="24"/>
              </w:rPr>
              <w:t xml:space="preserve"> is defined as the distance the wave travels in time τ</w:t>
            </w:r>
            <w:r w:rsidRPr="00E16E23">
              <w:rPr>
                <w:rFonts w:asciiTheme="minorHAnsi" w:hAnsiTheme="minorHAnsi"/>
                <w:sz w:val="24"/>
                <w:szCs w:val="24"/>
                <w:vertAlign w:val="subscript"/>
              </w:rPr>
              <w:t>c</w:t>
            </w:r>
            <w:r w:rsidRPr="00E16E23">
              <w:rPr>
                <w:rFonts w:asciiTheme="minorHAnsi" w:hAnsiTheme="minorHAnsi"/>
                <w:sz w:val="24"/>
                <w:szCs w:val="24"/>
              </w:rPr>
              <w:t>.</w:t>
            </w:r>
          </w:p>
          <w:p w:rsidR="00E16E23" w:rsidRDefault="00E16E23" w:rsidP="00A30B46">
            <w:pPr>
              <w:spacing w:line="360" w:lineRule="auto"/>
              <w:jc w:val="both"/>
              <w:rPr>
                <w:rFonts w:asciiTheme="minorHAnsi" w:hAnsiTheme="minorHAnsi"/>
                <w:sz w:val="24"/>
                <w:szCs w:val="24"/>
              </w:rPr>
            </w:pPr>
          </w:p>
          <w:p w:rsidR="00E16E23" w:rsidRPr="00E16E23" w:rsidRDefault="00E16E23" w:rsidP="00A30B46">
            <w:pPr>
              <w:spacing w:line="360" w:lineRule="auto"/>
              <w:jc w:val="both"/>
              <w:rPr>
                <w:rFonts w:asciiTheme="minorHAnsi" w:hAnsiTheme="minorHAnsi"/>
                <w:b/>
                <w:sz w:val="24"/>
                <w:szCs w:val="24"/>
              </w:rPr>
            </w:pPr>
            <w:r w:rsidRPr="00E16E23">
              <w:rPr>
                <w:rFonts w:asciiTheme="minorHAnsi" w:hAnsiTheme="minorHAnsi"/>
                <w:b/>
                <w:sz w:val="24"/>
                <w:szCs w:val="24"/>
              </w:rPr>
              <w:t>Spatial Coherence</w:t>
            </w:r>
          </w:p>
          <w:p w:rsidR="00E16E23" w:rsidRPr="00E16E23" w:rsidRDefault="00E16E23" w:rsidP="00A30B46">
            <w:pPr>
              <w:spacing w:line="360" w:lineRule="auto"/>
              <w:jc w:val="both"/>
              <w:rPr>
                <w:rFonts w:asciiTheme="minorHAnsi" w:hAnsiTheme="minorHAnsi"/>
                <w:sz w:val="24"/>
                <w:szCs w:val="24"/>
              </w:rPr>
            </w:pPr>
            <w:r>
              <w:rPr>
                <w:rFonts w:asciiTheme="minorHAnsi" w:hAnsiTheme="minorHAnsi"/>
                <w:sz w:val="24"/>
                <w:szCs w:val="24"/>
              </w:rPr>
              <w:t>I</w:t>
            </w:r>
            <w:r w:rsidRPr="00E16E23">
              <w:rPr>
                <w:rFonts w:asciiTheme="minorHAnsi" w:hAnsiTheme="minorHAnsi"/>
                <w:sz w:val="24"/>
                <w:szCs w:val="24"/>
              </w:rPr>
              <w:t xml:space="preserve">n some systems, such as water waves or optics, wave-like states can extend over one or two dimensions. Spatial coherence describes the ability for two points in space, </w:t>
            </w:r>
            <w:r w:rsidRPr="00E16E23">
              <w:rPr>
                <w:rFonts w:asciiTheme="minorHAnsi" w:hAnsiTheme="minorHAnsi"/>
                <w:i/>
                <w:iCs/>
                <w:sz w:val="24"/>
                <w:szCs w:val="24"/>
              </w:rPr>
              <w:t>x</w:t>
            </w:r>
            <w:r w:rsidRPr="00E16E23">
              <w:rPr>
                <w:rFonts w:asciiTheme="minorHAnsi" w:hAnsiTheme="minorHAnsi"/>
                <w:i/>
                <w:iCs/>
                <w:sz w:val="24"/>
                <w:szCs w:val="24"/>
                <w:vertAlign w:val="subscript"/>
              </w:rPr>
              <w:t>1</w:t>
            </w:r>
            <w:r w:rsidRPr="00E16E23">
              <w:rPr>
                <w:rFonts w:asciiTheme="minorHAnsi" w:hAnsiTheme="minorHAnsi"/>
                <w:sz w:val="24"/>
                <w:szCs w:val="24"/>
              </w:rPr>
              <w:t xml:space="preserve"> and </w:t>
            </w:r>
            <w:r w:rsidRPr="00E16E23">
              <w:rPr>
                <w:rFonts w:asciiTheme="minorHAnsi" w:hAnsiTheme="minorHAnsi"/>
                <w:i/>
                <w:iCs/>
                <w:sz w:val="24"/>
                <w:szCs w:val="24"/>
              </w:rPr>
              <w:t>x</w:t>
            </w:r>
            <w:r w:rsidRPr="00E16E23">
              <w:rPr>
                <w:rFonts w:asciiTheme="minorHAnsi" w:hAnsiTheme="minorHAnsi"/>
                <w:i/>
                <w:iCs/>
                <w:sz w:val="24"/>
                <w:szCs w:val="24"/>
                <w:vertAlign w:val="subscript"/>
              </w:rPr>
              <w:t>2</w:t>
            </w:r>
            <w:r w:rsidRPr="00E16E23">
              <w:rPr>
                <w:rFonts w:asciiTheme="minorHAnsi" w:hAnsiTheme="minorHAnsi"/>
                <w:sz w:val="24"/>
                <w:szCs w:val="24"/>
              </w:rPr>
              <w:t xml:space="preserve">, in the extent of a wave to interfere, when averaged over time. More precisely, the spatial coherence is the </w:t>
            </w:r>
            <w:hyperlink r:id="rId13" w:tooltip="Cross-correlation" w:history="1">
              <w:r w:rsidRPr="00E16E23">
                <w:rPr>
                  <w:rStyle w:val="Hyperlink"/>
                  <w:rFonts w:asciiTheme="minorHAnsi" w:hAnsiTheme="minorHAnsi"/>
                  <w:color w:val="auto"/>
                  <w:sz w:val="24"/>
                  <w:szCs w:val="24"/>
                  <w:u w:val="none"/>
                </w:rPr>
                <w:t>cross-correlation</w:t>
              </w:r>
            </w:hyperlink>
            <w:r w:rsidRPr="00E16E23">
              <w:rPr>
                <w:rFonts w:asciiTheme="minorHAnsi" w:hAnsiTheme="minorHAnsi"/>
                <w:sz w:val="24"/>
                <w:szCs w:val="24"/>
              </w:rPr>
              <w:t xml:space="preserve"> between two points in a wave for all times. If a wave has only 1 value of amplitude over an infinite length, it is perfectly spatially coherent. The range of separation between the two points over which there is significant interference is called the coherence area, </w:t>
            </w:r>
            <w:r w:rsidRPr="00E16E23">
              <w:rPr>
                <w:rFonts w:asciiTheme="minorHAnsi" w:hAnsiTheme="minorHAnsi"/>
                <w:i/>
                <w:iCs/>
                <w:sz w:val="24"/>
                <w:szCs w:val="24"/>
              </w:rPr>
              <w:t>A</w:t>
            </w:r>
            <w:r w:rsidRPr="00E16E23">
              <w:rPr>
                <w:rFonts w:asciiTheme="minorHAnsi" w:hAnsiTheme="minorHAnsi"/>
                <w:i/>
                <w:iCs/>
                <w:sz w:val="24"/>
                <w:szCs w:val="24"/>
                <w:vertAlign w:val="subscript"/>
              </w:rPr>
              <w:t>c</w:t>
            </w:r>
          </w:p>
          <w:tbl>
            <w:tblPr>
              <w:tblStyle w:val="TableGrid"/>
              <w:tblW w:w="0" w:type="auto"/>
              <w:tblLook w:val="04A0"/>
            </w:tblPr>
            <w:tblGrid>
              <w:gridCol w:w="805"/>
              <w:gridCol w:w="5760"/>
              <w:gridCol w:w="1620"/>
              <w:gridCol w:w="1412"/>
            </w:tblGrid>
            <w:tr w:rsidR="00C3735A" w:rsidRPr="00006910" w:rsidTr="00A30B46">
              <w:tc>
                <w:tcPr>
                  <w:tcW w:w="805" w:type="dxa"/>
                </w:tcPr>
                <w:p w:rsidR="00C3735A" w:rsidRPr="00006910" w:rsidRDefault="00C3735A" w:rsidP="00A30B46">
                  <w:pPr>
                    <w:tabs>
                      <w:tab w:val="left" w:pos="1140"/>
                    </w:tabs>
                    <w:rPr>
                      <w:rFonts w:asciiTheme="minorHAnsi" w:hAnsiTheme="minorHAnsi"/>
                      <w:sz w:val="24"/>
                      <w:szCs w:val="24"/>
                    </w:rPr>
                  </w:pPr>
                  <w:r w:rsidRPr="00006910">
                    <w:rPr>
                      <w:rFonts w:asciiTheme="minorHAnsi" w:hAnsiTheme="minorHAnsi"/>
                      <w:sz w:val="24"/>
                      <w:szCs w:val="24"/>
                    </w:rPr>
                    <w:lastRenderedPageBreak/>
                    <w:t>S.NO</w:t>
                  </w:r>
                </w:p>
              </w:tc>
              <w:tc>
                <w:tcPr>
                  <w:tcW w:w="5760" w:type="dxa"/>
                </w:tcPr>
                <w:p w:rsidR="00C3735A" w:rsidRPr="00006910" w:rsidRDefault="00C3735A" w:rsidP="00A30B46">
                  <w:pPr>
                    <w:tabs>
                      <w:tab w:val="left" w:pos="1140"/>
                    </w:tabs>
                    <w:jc w:val="center"/>
                    <w:rPr>
                      <w:rFonts w:asciiTheme="minorHAnsi" w:hAnsiTheme="minorHAnsi"/>
                      <w:sz w:val="24"/>
                      <w:szCs w:val="24"/>
                    </w:rPr>
                  </w:pPr>
                  <w:r w:rsidRPr="00006910">
                    <w:rPr>
                      <w:rFonts w:asciiTheme="minorHAnsi" w:hAnsiTheme="minorHAnsi"/>
                      <w:sz w:val="24"/>
                      <w:szCs w:val="24"/>
                    </w:rPr>
                    <w:t>RGPV QUESTIONS</w:t>
                  </w:r>
                </w:p>
              </w:tc>
              <w:tc>
                <w:tcPr>
                  <w:tcW w:w="1620" w:type="dxa"/>
                </w:tcPr>
                <w:p w:rsidR="00C3735A" w:rsidRPr="00006910" w:rsidRDefault="00C3735A" w:rsidP="00A30B46">
                  <w:pPr>
                    <w:tabs>
                      <w:tab w:val="left" w:pos="1140"/>
                    </w:tabs>
                    <w:jc w:val="center"/>
                    <w:rPr>
                      <w:rFonts w:asciiTheme="minorHAnsi" w:hAnsiTheme="minorHAnsi"/>
                      <w:sz w:val="24"/>
                      <w:szCs w:val="24"/>
                    </w:rPr>
                  </w:pPr>
                  <w:r w:rsidRPr="00006910">
                    <w:rPr>
                      <w:rFonts w:asciiTheme="minorHAnsi" w:hAnsiTheme="minorHAnsi"/>
                      <w:sz w:val="24"/>
                      <w:szCs w:val="24"/>
                    </w:rPr>
                    <w:t>Year</w:t>
                  </w:r>
                </w:p>
              </w:tc>
              <w:tc>
                <w:tcPr>
                  <w:tcW w:w="1412" w:type="dxa"/>
                </w:tcPr>
                <w:p w:rsidR="00C3735A" w:rsidRPr="00006910" w:rsidRDefault="00C3735A" w:rsidP="00A30B46">
                  <w:pPr>
                    <w:tabs>
                      <w:tab w:val="left" w:pos="1140"/>
                    </w:tabs>
                    <w:jc w:val="center"/>
                    <w:rPr>
                      <w:rFonts w:asciiTheme="minorHAnsi" w:hAnsiTheme="minorHAnsi"/>
                      <w:sz w:val="24"/>
                      <w:szCs w:val="24"/>
                    </w:rPr>
                  </w:pPr>
                  <w:r w:rsidRPr="00006910">
                    <w:rPr>
                      <w:rFonts w:asciiTheme="minorHAnsi" w:hAnsiTheme="minorHAnsi"/>
                      <w:sz w:val="24"/>
                      <w:szCs w:val="24"/>
                    </w:rPr>
                    <w:t>Marks</w:t>
                  </w:r>
                </w:p>
              </w:tc>
            </w:tr>
            <w:tr w:rsidR="0095179B" w:rsidRPr="00006910" w:rsidTr="00A30B46">
              <w:tc>
                <w:tcPr>
                  <w:tcW w:w="805" w:type="dxa"/>
                </w:tcPr>
                <w:p w:rsidR="0095179B" w:rsidRPr="00006910" w:rsidRDefault="0095179B" w:rsidP="00A30B46">
                  <w:pPr>
                    <w:spacing w:line="360" w:lineRule="auto"/>
                    <w:rPr>
                      <w:rFonts w:asciiTheme="minorHAnsi" w:hAnsiTheme="minorHAnsi"/>
                      <w:sz w:val="24"/>
                      <w:szCs w:val="24"/>
                    </w:rPr>
                  </w:pPr>
                  <w:r w:rsidRPr="00006910">
                    <w:rPr>
                      <w:rFonts w:asciiTheme="minorHAnsi" w:hAnsiTheme="minorHAnsi"/>
                      <w:sz w:val="24"/>
                      <w:szCs w:val="24"/>
                    </w:rPr>
                    <w:t>Q.1</w:t>
                  </w:r>
                </w:p>
              </w:tc>
              <w:tc>
                <w:tcPr>
                  <w:tcW w:w="5760" w:type="dxa"/>
                </w:tcPr>
                <w:p w:rsidR="0095179B" w:rsidRPr="00006910" w:rsidRDefault="00305167" w:rsidP="00CE0D92">
                  <w:pPr>
                    <w:rPr>
                      <w:rStyle w:val="Strong"/>
                      <w:rFonts w:asciiTheme="minorHAnsi" w:hAnsiTheme="minorHAnsi"/>
                      <w:b w:val="0"/>
                      <w:sz w:val="24"/>
                      <w:szCs w:val="24"/>
                    </w:rPr>
                  </w:pPr>
                  <w:r>
                    <w:rPr>
                      <w:rStyle w:val="Strong"/>
                      <w:rFonts w:asciiTheme="minorHAnsi" w:hAnsiTheme="minorHAnsi"/>
                      <w:b w:val="0"/>
                      <w:sz w:val="24"/>
                      <w:szCs w:val="24"/>
                    </w:rPr>
                    <w:t>Write a short note on coherence, optical resonator</w:t>
                  </w:r>
                </w:p>
              </w:tc>
              <w:tc>
                <w:tcPr>
                  <w:tcW w:w="1620" w:type="dxa"/>
                </w:tcPr>
                <w:p w:rsidR="00A00D96" w:rsidRPr="00006910" w:rsidRDefault="00D905C0" w:rsidP="00CE0D92">
                  <w:pPr>
                    <w:jc w:val="both"/>
                    <w:rPr>
                      <w:rFonts w:asciiTheme="minorHAnsi" w:hAnsiTheme="minorHAnsi"/>
                      <w:sz w:val="24"/>
                      <w:szCs w:val="24"/>
                    </w:rPr>
                  </w:pPr>
                  <w:r>
                    <w:rPr>
                      <w:rFonts w:asciiTheme="minorHAnsi" w:hAnsiTheme="minorHAnsi"/>
                      <w:sz w:val="24"/>
                      <w:szCs w:val="24"/>
                    </w:rPr>
                    <w:t xml:space="preserve"> June 2012</w:t>
                  </w:r>
                </w:p>
              </w:tc>
              <w:tc>
                <w:tcPr>
                  <w:tcW w:w="1412" w:type="dxa"/>
                </w:tcPr>
                <w:p w:rsidR="00AD0914" w:rsidRPr="00006910" w:rsidRDefault="00305167" w:rsidP="00CE0D92">
                  <w:pPr>
                    <w:jc w:val="both"/>
                    <w:rPr>
                      <w:rFonts w:asciiTheme="minorHAnsi" w:hAnsiTheme="minorHAnsi"/>
                      <w:sz w:val="24"/>
                      <w:szCs w:val="24"/>
                    </w:rPr>
                  </w:pPr>
                  <w:r>
                    <w:rPr>
                      <w:rFonts w:asciiTheme="minorHAnsi" w:hAnsiTheme="minorHAnsi"/>
                      <w:sz w:val="24"/>
                      <w:szCs w:val="24"/>
                    </w:rPr>
                    <w:t>7</w:t>
                  </w:r>
                </w:p>
              </w:tc>
            </w:tr>
          </w:tbl>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spacing w:line="360" w:lineRule="auto"/>
              <w:jc w:val="both"/>
              <w:rPr>
                <w:rFonts w:asciiTheme="minorHAnsi" w:hAnsiTheme="minorHAnsi"/>
                <w:sz w:val="24"/>
                <w:szCs w:val="24"/>
              </w:rPr>
            </w:pPr>
          </w:p>
          <w:p w:rsidR="00C3735A" w:rsidRPr="00006910" w:rsidRDefault="00C3735A" w:rsidP="00A30B46">
            <w:pPr>
              <w:jc w:val="center"/>
              <w:rPr>
                <w:rFonts w:asciiTheme="minorHAnsi" w:hAnsiTheme="minorHAnsi"/>
                <w:sz w:val="24"/>
                <w:szCs w:val="24"/>
              </w:rPr>
            </w:pPr>
          </w:p>
        </w:tc>
      </w:tr>
    </w:tbl>
    <w:p w:rsidR="00C3735A" w:rsidRPr="00006910" w:rsidRDefault="00C3735A" w:rsidP="00C3735A">
      <w:pPr>
        <w:jc w:val="center"/>
        <w:rPr>
          <w:rFonts w:asciiTheme="minorHAnsi" w:hAnsiTheme="minorHAnsi"/>
        </w:rPr>
      </w:pPr>
    </w:p>
    <w:p w:rsidR="00C3735A" w:rsidRPr="00006910" w:rsidRDefault="00C3735A" w:rsidP="00C3735A">
      <w:pPr>
        <w:rPr>
          <w:rFonts w:asciiTheme="minorHAnsi" w:hAnsiTheme="minorHAnsi"/>
        </w:rPr>
      </w:pPr>
    </w:p>
    <w:p w:rsidR="00C3735A" w:rsidRPr="00006910" w:rsidRDefault="00C3735A" w:rsidP="00C3735A">
      <w:pPr>
        <w:widowControl/>
        <w:suppressAutoHyphens w:val="0"/>
        <w:spacing w:after="200" w:line="276" w:lineRule="auto"/>
        <w:rPr>
          <w:rFonts w:asciiTheme="minorHAnsi" w:hAnsiTheme="minorHAnsi"/>
        </w:rPr>
      </w:pPr>
      <w:r w:rsidRPr="00006910">
        <w:rPr>
          <w:rFonts w:asciiTheme="minorHAnsi" w:hAnsiTheme="minorHAnsi"/>
        </w:rPr>
        <w:br w:type="page"/>
      </w:r>
    </w:p>
    <w:p w:rsidR="00C3735A" w:rsidRPr="00006910" w:rsidRDefault="00C3735A" w:rsidP="00C3735A">
      <w:pPr>
        <w:rPr>
          <w:rFonts w:asciiTheme="minorHAnsi" w:hAnsiTheme="minorHAnsi"/>
        </w:rPr>
      </w:pPr>
    </w:p>
    <w:tbl>
      <w:tblPr>
        <w:tblStyle w:val="TableGrid"/>
        <w:tblW w:w="0" w:type="auto"/>
        <w:tblLook w:val="04A0"/>
      </w:tblPr>
      <w:tblGrid>
        <w:gridCol w:w="9576"/>
      </w:tblGrid>
      <w:tr w:rsidR="00C3735A" w:rsidRPr="00006910" w:rsidTr="00CE0D92">
        <w:trPr>
          <w:trHeight w:val="422"/>
        </w:trPr>
        <w:tc>
          <w:tcPr>
            <w:tcW w:w="9576" w:type="dxa"/>
          </w:tcPr>
          <w:p w:rsidR="00C3735A" w:rsidRPr="00CE0D92" w:rsidRDefault="00C221AE" w:rsidP="00CE0D92">
            <w:pPr>
              <w:spacing w:line="360" w:lineRule="auto"/>
              <w:jc w:val="center"/>
              <w:rPr>
                <w:rFonts w:asciiTheme="minorHAnsi" w:hAnsiTheme="minorHAnsi"/>
                <w:b/>
                <w:bCs/>
                <w:sz w:val="28"/>
                <w:szCs w:val="28"/>
              </w:rPr>
            </w:pPr>
            <w:r>
              <w:rPr>
                <w:rFonts w:asciiTheme="minorHAnsi" w:hAnsiTheme="minorHAnsi"/>
                <w:b/>
                <w:bCs/>
                <w:sz w:val="28"/>
                <w:szCs w:val="28"/>
              </w:rPr>
              <w:t>Unit-05</w:t>
            </w:r>
            <w:r w:rsidR="00C3735A" w:rsidRPr="003924E3">
              <w:rPr>
                <w:rFonts w:asciiTheme="minorHAnsi" w:hAnsiTheme="minorHAnsi"/>
                <w:b/>
                <w:bCs/>
                <w:sz w:val="28"/>
                <w:szCs w:val="28"/>
              </w:rPr>
              <w:t>/Lecture-04</w:t>
            </w:r>
          </w:p>
        </w:tc>
      </w:tr>
      <w:tr w:rsidR="00C3735A" w:rsidRPr="00006910" w:rsidTr="00CE0D92">
        <w:trPr>
          <w:trHeight w:val="2240"/>
        </w:trPr>
        <w:tc>
          <w:tcPr>
            <w:tcW w:w="9576" w:type="dxa"/>
          </w:tcPr>
          <w:p w:rsidR="00C3735A" w:rsidRDefault="00C3735A" w:rsidP="00A30B46">
            <w:pPr>
              <w:spacing w:line="360" w:lineRule="auto"/>
              <w:jc w:val="both"/>
              <w:rPr>
                <w:rFonts w:asciiTheme="minorHAnsi" w:hAnsiTheme="minorHAnsi" w:cs="DejaVu Sans"/>
                <w:b/>
                <w:bCs/>
                <w:sz w:val="24"/>
                <w:szCs w:val="24"/>
              </w:rPr>
            </w:pPr>
            <w:r w:rsidRPr="00006910">
              <w:rPr>
                <w:rFonts w:asciiTheme="minorHAnsi" w:hAnsiTheme="minorHAnsi" w:cs="DejaVu Sans"/>
                <w:b/>
                <w:bCs/>
                <w:sz w:val="24"/>
                <w:szCs w:val="24"/>
              </w:rPr>
              <w:t xml:space="preserve"> </w:t>
            </w:r>
          </w:p>
          <w:p w:rsidR="00C221AE" w:rsidRPr="00D905C0" w:rsidRDefault="00D905C0" w:rsidP="00A30B46">
            <w:pPr>
              <w:spacing w:line="360" w:lineRule="auto"/>
              <w:jc w:val="both"/>
              <w:rPr>
                <w:rFonts w:asciiTheme="minorHAnsi" w:hAnsiTheme="minorHAnsi" w:cs="DejaVu Sans"/>
                <w:b/>
                <w:bCs/>
                <w:sz w:val="28"/>
                <w:szCs w:val="28"/>
              </w:rPr>
            </w:pPr>
            <w:r w:rsidRPr="00D905C0">
              <w:rPr>
                <w:rFonts w:asciiTheme="minorHAnsi" w:hAnsiTheme="minorHAnsi" w:cs="DejaVu Sans"/>
                <w:b/>
                <w:bCs/>
                <w:sz w:val="28"/>
                <w:szCs w:val="28"/>
              </w:rPr>
              <w:t>Ruby laser</w:t>
            </w:r>
            <w:r>
              <w:rPr>
                <w:rFonts w:asciiTheme="minorHAnsi" w:hAnsiTheme="minorHAnsi" w:cs="DejaVu Sans"/>
                <w:b/>
                <w:bCs/>
                <w:sz w:val="28"/>
                <w:szCs w:val="28"/>
              </w:rPr>
              <w:t xml:space="preserve">. </w:t>
            </w:r>
            <w:r w:rsidRPr="00F346D8">
              <w:rPr>
                <w:rFonts w:asciiTheme="minorHAnsi" w:hAnsiTheme="minorHAnsi"/>
                <w:b/>
                <w:bCs/>
                <w:sz w:val="24"/>
                <w:szCs w:val="24"/>
              </w:rPr>
              <w:t>[RGPV/</w:t>
            </w:r>
            <w:r>
              <w:rPr>
                <w:rFonts w:asciiTheme="minorHAnsi" w:hAnsiTheme="minorHAnsi"/>
                <w:b/>
                <w:bCs/>
                <w:sz w:val="24"/>
                <w:szCs w:val="24"/>
              </w:rPr>
              <w:t xml:space="preserve"> </w:t>
            </w:r>
            <w:r w:rsidRPr="00D905C0">
              <w:rPr>
                <w:rFonts w:asciiTheme="minorHAnsi" w:hAnsiTheme="minorHAnsi"/>
                <w:b/>
                <w:sz w:val="24"/>
                <w:szCs w:val="24"/>
              </w:rPr>
              <w:t>JUNE 2012</w:t>
            </w:r>
            <w:r>
              <w:rPr>
                <w:rFonts w:asciiTheme="minorHAnsi" w:hAnsiTheme="minorHAnsi"/>
                <w:b/>
                <w:sz w:val="24"/>
                <w:szCs w:val="24"/>
              </w:rPr>
              <w:t>(14),</w:t>
            </w:r>
            <w:r w:rsidRPr="00D905C0">
              <w:rPr>
                <w:rFonts w:asciiTheme="minorHAnsi" w:hAnsiTheme="minorHAnsi"/>
                <w:b/>
                <w:sz w:val="24"/>
                <w:szCs w:val="24"/>
              </w:rPr>
              <w:t xml:space="preserve"> JUNE  2011</w:t>
            </w:r>
            <w:r w:rsidRPr="00F346D8">
              <w:rPr>
                <w:rFonts w:asciiTheme="minorHAnsi" w:hAnsiTheme="minorHAnsi"/>
                <w:b/>
                <w:bCs/>
                <w:sz w:val="24"/>
                <w:szCs w:val="24"/>
              </w:rPr>
              <w:t xml:space="preserve"> (</w:t>
            </w:r>
            <w:r>
              <w:rPr>
                <w:rFonts w:asciiTheme="minorHAnsi" w:hAnsiTheme="minorHAnsi"/>
                <w:b/>
                <w:bCs/>
                <w:sz w:val="24"/>
                <w:szCs w:val="24"/>
              </w:rPr>
              <w:t>7</w:t>
            </w:r>
            <w:r w:rsidRPr="00F346D8">
              <w:rPr>
                <w:rFonts w:asciiTheme="minorHAnsi" w:hAnsiTheme="minorHAnsi"/>
                <w:b/>
                <w:bCs/>
                <w:sz w:val="24"/>
                <w:szCs w:val="24"/>
              </w:rPr>
              <w:t>)]</w:t>
            </w:r>
          </w:p>
          <w:p w:rsidR="00C221AE" w:rsidRPr="00C221AE" w:rsidRDefault="00C221AE" w:rsidP="00C221AE">
            <w:pPr>
              <w:widowControl/>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The first working laser was built in 1960 by Maiman, using a ruby crytal and so called the Ruby laser.</w:t>
            </w:r>
          </w:p>
          <w:p w:rsidR="00C221AE" w:rsidRPr="00C221AE" w:rsidRDefault="00C221AE" w:rsidP="00C221AE">
            <w:pPr>
              <w:widowControl/>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Ruby belongs to the family of gems consisting of Al</w:t>
            </w:r>
            <w:r w:rsidRPr="00C221AE">
              <w:rPr>
                <w:rFonts w:asciiTheme="minorHAnsi" w:eastAsia="Times New Roman" w:hAnsiTheme="minorHAnsi"/>
                <w:kern w:val="0"/>
                <w:sz w:val="24"/>
                <w:szCs w:val="24"/>
                <w:vertAlign w:val="subscript"/>
                <w:lang w:val="en-US"/>
              </w:rPr>
              <w:t>2</w:t>
            </w:r>
            <w:r w:rsidRPr="00C221AE">
              <w:rPr>
                <w:rFonts w:asciiTheme="minorHAnsi" w:eastAsia="Times New Roman" w:hAnsiTheme="minorHAnsi"/>
                <w:kern w:val="0"/>
                <w:sz w:val="24"/>
                <w:szCs w:val="24"/>
                <w:lang w:val="en-US"/>
              </w:rPr>
              <w:t>O</w:t>
            </w:r>
            <w:r w:rsidRPr="00C221AE">
              <w:rPr>
                <w:rFonts w:asciiTheme="minorHAnsi" w:eastAsia="Times New Roman" w:hAnsiTheme="minorHAnsi"/>
                <w:kern w:val="0"/>
                <w:sz w:val="24"/>
                <w:szCs w:val="24"/>
                <w:vertAlign w:val="subscript"/>
                <w:lang w:val="en-US"/>
              </w:rPr>
              <w:t>3</w:t>
            </w:r>
            <w:r w:rsidRPr="00C221AE">
              <w:rPr>
                <w:rFonts w:asciiTheme="minorHAnsi" w:eastAsia="Times New Roman" w:hAnsiTheme="minorHAnsi"/>
                <w:kern w:val="0"/>
                <w:sz w:val="24"/>
                <w:szCs w:val="24"/>
                <w:lang w:val="en-US"/>
              </w:rPr>
              <w:t xml:space="preserve"> with various types of impurities. For example pink Ruby contains 0.05% Cr atoms. The schematic diagram of ruby laser can be drawn as:</w:t>
            </w:r>
          </w:p>
          <w:p w:rsidR="00C221AE" w:rsidRPr="00C221AE" w:rsidRDefault="00C221AE" w:rsidP="005F593C">
            <w:pPr>
              <w:widowControl/>
              <w:suppressAutoHyphens w:val="0"/>
              <w:spacing w:before="100" w:beforeAutospacing="1" w:after="100" w:afterAutospacing="1"/>
              <w:jc w:val="center"/>
              <w:rPr>
                <w:rFonts w:ascii="Times New Roman" w:eastAsia="Times New Roman" w:hAnsi="Times New Roman"/>
                <w:kern w:val="0"/>
                <w:lang w:val="en-US"/>
              </w:rPr>
            </w:pPr>
            <w:r>
              <w:rPr>
                <w:rFonts w:ascii="Times New Roman" w:eastAsia="Times New Roman" w:hAnsi="Times New Roman"/>
                <w:noProof/>
                <w:kern w:val="0"/>
                <w:lang w:val="en-US" w:bidi="hi-IN"/>
              </w:rPr>
              <w:drawing>
                <wp:inline distT="0" distB="0" distL="0" distR="0">
                  <wp:extent cx="4352925" cy="2958299"/>
                  <wp:effectExtent l="19050" t="0" r="9525" b="0"/>
                  <wp:docPr id="2" name="Picture 2" descr="Ruby La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by Lazer"/>
                          <pic:cNvPicPr>
                            <a:picLocks noChangeAspect="1" noChangeArrowheads="1"/>
                          </pic:cNvPicPr>
                        </pic:nvPicPr>
                        <pic:blipFill>
                          <a:blip r:embed="rId14"/>
                          <a:srcRect/>
                          <a:stretch>
                            <a:fillRect/>
                          </a:stretch>
                        </pic:blipFill>
                        <pic:spPr bwMode="auto">
                          <a:xfrm>
                            <a:off x="0" y="0"/>
                            <a:ext cx="4352925" cy="2958299"/>
                          </a:xfrm>
                          <a:prstGeom prst="rect">
                            <a:avLst/>
                          </a:prstGeom>
                          <a:noFill/>
                          <a:ln w="9525">
                            <a:noFill/>
                            <a:miter lim="800000"/>
                            <a:headEnd/>
                            <a:tailEnd/>
                          </a:ln>
                        </pic:spPr>
                      </pic:pic>
                    </a:graphicData>
                  </a:graphic>
                </wp:inline>
              </w:drawing>
            </w:r>
          </w:p>
          <w:p w:rsidR="00C221AE" w:rsidRPr="00C221AE" w:rsidRDefault="00C221AE" w:rsidP="00C221AE">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221AE">
              <w:rPr>
                <w:rFonts w:asciiTheme="minorHAnsi" w:eastAsia="Times New Roman" w:hAnsiTheme="minorHAnsi"/>
                <w:b/>
                <w:bCs/>
                <w:kern w:val="0"/>
                <w:sz w:val="28"/>
                <w:szCs w:val="28"/>
                <w:lang w:val="en-US"/>
              </w:rPr>
              <w:t>Construction of Ruby Laser</w:t>
            </w:r>
          </w:p>
          <w:p w:rsidR="00C221AE" w:rsidRPr="00C221AE" w:rsidRDefault="00C221AE" w:rsidP="00C221AE">
            <w:pPr>
              <w:widowControl/>
              <w:suppressAutoHyphens w:val="0"/>
              <w:spacing w:before="100" w:beforeAutospacing="1" w:after="100" w:afterAutospacing="1"/>
              <w:rPr>
                <w:rFonts w:ascii="Times New Roman" w:eastAsia="Times New Roman" w:hAnsi="Times New Roman"/>
                <w:kern w:val="0"/>
                <w:lang w:val="en-US"/>
              </w:rPr>
            </w:pPr>
            <w:r w:rsidRPr="00C221AE">
              <w:rPr>
                <w:rFonts w:asciiTheme="minorHAnsi" w:eastAsia="Times New Roman" w:hAnsiTheme="minorHAnsi"/>
                <w:kern w:val="0"/>
                <w:sz w:val="24"/>
                <w:szCs w:val="24"/>
                <w:lang w:val="en-US"/>
              </w:rPr>
              <w:t>The ruby lazer consists of a ruby rod . which is made of chromium doped ruby material. At the opposite ends of this rod there are two silver polished mirrors. Whose one is fully polished and other is partially polished. A spring is attached to the rod with fully polished end for adjustment of wave length of the lazer light. Around the ruby rod a flash light is kept for the pump input. The whole assembly is kept in the glass tube. Around the neck of the glass tube the R.F source and switching control is designed in order to switch on and off the flash light for desired intervals</w:t>
            </w:r>
            <w:r w:rsidRPr="00C221AE">
              <w:rPr>
                <w:rFonts w:ascii="Times New Roman" w:eastAsia="Times New Roman" w:hAnsi="Times New Roman"/>
                <w:kern w:val="0"/>
                <w:lang w:val="en-US"/>
              </w:rPr>
              <w:t>.</w:t>
            </w:r>
          </w:p>
          <w:p w:rsidR="00C221AE" w:rsidRPr="00C221AE" w:rsidRDefault="00C221AE" w:rsidP="00C221AE">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221AE">
              <w:rPr>
                <w:rFonts w:asciiTheme="minorHAnsi" w:eastAsia="Times New Roman" w:hAnsiTheme="minorHAnsi"/>
                <w:b/>
                <w:bCs/>
                <w:kern w:val="0"/>
                <w:sz w:val="28"/>
                <w:szCs w:val="28"/>
                <w:lang w:val="en-US"/>
              </w:rPr>
              <w:t>Operation of Ruby Laser:</w:t>
            </w:r>
          </w:p>
          <w:p w:rsidR="00C221AE" w:rsidRPr="00C221AE" w:rsidRDefault="00C221AE" w:rsidP="00C221AE">
            <w:pPr>
              <w:widowControl/>
              <w:suppressAutoHyphens w:val="0"/>
              <w:spacing w:before="100" w:beforeAutospacing="1" w:after="100" w:afterAutospacing="1"/>
              <w:rPr>
                <w:rFonts w:asciiTheme="minorHAnsi" w:eastAsia="Times New Roman" w:hAnsiTheme="minorHAnsi"/>
                <w:kern w:val="0"/>
                <w:lang w:val="en-US"/>
              </w:rPr>
            </w:pPr>
            <w:r w:rsidRPr="00C221AE">
              <w:rPr>
                <w:rFonts w:asciiTheme="minorHAnsi" w:eastAsia="Times New Roman" w:hAnsiTheme="minorHAnsi"/>
                <w:kern w:val="0"/>
                <w:lang w:val="en-US"/>
              </w:rPr>
              <w:t>When we switch on the circuit the R.F operates. As a result the flash of light is</w:t>
            </w:r>
            <w:r w:rsidR="00FA7902">
              <w:rPr>
                <w:rFonts w:asciiTheme="minorHAnsi" w:eastAsia="Times New Roman" w:hAnsiTheme="minorHAnsi"/>
                <w:kern w:val="0"/>
                <w:lang w:val="en-US"/>
              </w:rPr>
              <w:t xml:space="preserve"> obtained around the ruby rod.  T</w:t>
            </w:r>
            <w:r w:rsidRPr="00C221AE">
              <w:rPr>
                <w:rFonts w:asciiTheme="minorHAnsi" w:eastAsia="Times New Roman" w:hAnsiTheme="minorHAnsi"/>
                <w:kern w:val="0"/>
                <w:lang w:val="en-US"/>
              </w:rPr>
              <w:t>his flash causes the electrons within ruby rod to move from lower energy band towards higher energy band. The population inversion take</w:t>
            </w:r>
            <w:r w:rsidR="00FA7902">
              <w:rPr>
                <w:rFonts w:asciiTheme="minorHAnsi" w:eastAsia="Times New Roman" w:hAnsiTheme="minorHAnsi"/>
                <w:kern w:val="0"/>
                <w:lang w:val="en-US"/>
              </w:rPr>
              <w:t>s</w:t>
            </w:r>
            <w:r w:rsidRPr="00C221AE">
              <w:rPr>
                <w:rFonts w:asciiTheme="minorHAnsi" w:eastAsia="Times New Roman" w:hAnsiTheme="minorHAnsi"/>
                <w:kern w:val="0"/>
                <w:lang w:val="en-US"/>
              </w:rPr>
              <w:t xml:space="preserve"> place at high energy band and electrons starts back to travel towards the lower energy band. During this movement the</w:t>
            </w:r>
            <w:r w:rsidR="00FA7902">
              <w:rPr>
                <w:rFonts w:asciiTheme="minorHAnsi" w:eastAsia="Times New Roman" w:hAnsiTheme="minorHAnsi"/>
                <w:kern w:val="0"/>
                <w:lang w:val="en-US"/>
              </w:rPr>
              <w:t xml:space="preserve"> electron emits the laser light</w:t>
            </w:r>
            <w:r w:rsidRPr="00C221AE">
              <w:rPr>
                <w:rFonts w:asciiTheme="minorHAnsi" w:eastAsia="Times New Roman" w:hAnsiTheme="minorHAnsi"/>
                <w:kern w:val="0"/>
                <w:lang w:val="en-US"/>
              </w:rPr>
              <w:t>. This emitted light travels between the two mirrors where cross reflection takes place of this light. Th</w:t>
            </w:r>
            <w:r w:rsidR="00FA7902">
              <w:rPr>
                <w:rFonts w:asciiTheme="minorHAnsi" w:eastAsia="Times New Roman" w:hAnsiTheme="minorHAnsi"/>
                <w:kern w:val="0"/>
                <w:lang w:val="en-US"/>
              </w:rPr>
              <w:t>e stimulated las</w:t>
            </w:r>
            <w:r w:rsidRPr="00C221AE">
              <w:rPr>
                <w:rFonts w:asciiTheme="minorHAnsi" w:eastAsia="Times New Roman" w:hAnsiTheme="minorHAnsi"/>
                <w:kern w:val="0"/>
                <w:lang w:val="en-US"/>
              </w:rPr>
              <w:t>er light now escapes from partially polished mirror in shape of laser beam.</w:t>
            </w:r>
          </w:p>
          <w:p w:rsidR="00C221AE" w:rsidRPr="00C221AE" w:rsidRDefault="00C221AE" w:rsidP="00C221AE">
            <w:pPr>
              <w:widowControl/>
              <w:suppressAutoHyphens w:val="0"/>
              <w:spacing w:before="100" w:beforeAutospacing="1" w:after="100" w:afterAutospacing="1"/>
              <w:rPr>
                <w:rFonts w:asciiTheme="minorHAnsi" w:eastAsia="Times New Roman" w:hAnsiTheme="minorHAnsi"/>
                <w:kern w:val="0"/>
                <w:lang w:val="en-US"/>
              </w:rPr>
            </w:pPr>
            <w:r w:rsidRPr="00C221AE">
              <w:rPr>
                <w:rFonts w:asciiTheme="minorHAnsi" w:eastAsia="Times New Roman" w:hAnsiTheme="minorHAnsi"/>
                <w:kern w:val="0"/>
                <w:lang w:val="en-US"/>
              </w:rPr>
              <w:lastRenderedPageBreak/>
              <w:t>The spring attached with the fully polished mirror is used to adjust the wave length eq</w:t>
            </w:r>
            <w:r w:rsidR="00FA7902">
              <w:rPr>
                <w:rFonts w:asciiTheme="minorHAnsi" w:eastAsia="Times New Roman" w:hAnsiTheme="minorHAnsi"/>
                <w:kern w:val="0"/>
                <w:lang w:val="en-US"/>
              </w:rPr>
              <w:t>ual to λ/2 of laser light for optimum las</w:t>
            </w:r>
            <w:r w:rsidRPr="00C221AE">
              <w:rPr>
                <w:rFonts w:asciiTheme="minorHAnsi" w:eastAsia="Times New Roman" w:hAnsiTheme="minorHAnsi"/>
                <w:kern w:val="0"/>
                <w:lang w:val="en-US"/>
              </w:rPr>
              <w:t>er beam. The switching control of the R.F source is used to switch on and off the flash light so that excessive heat should not be generated due to very high frequency of the movement of the electron.</w:t>
            </w:r>
          </w:p>
          <w:p w:rsidR="00C221AE" w:rsidRPr="00C221AE" w:rsidRDefault="00C221AE" w:rsidP="00C221AE">
            <w:pPr>
              <w:widowControl/>
              <w:suppressAutoHyphens w:val="0"/>
              <w:spacing w:before="100" w:beforeAutospacing="1" w:after="100" w:afterAutospacing="1"/>
              <w:outlineLvl w:val="1"/>
              <w:rPr>
                <w:rFonts w:ascii="Times New Roman" w:eastAsia="Times New Roman" w:hAnsi="Times New Roman"/>
                <w:b/>
                <w:bCs/>
                <w:kern w:val="0"/>
                <w:sz w:val="36"/>
                <w:szCs w:val="36"/>
                <w:lang w:val="en-US"/>
              </w:rPr>
            </w:pPr>
            <w:r w:rsidRPr="00C221AE">
              <w:rPr>
                <w:rFonts w:ascii="Times New Roman" w:eastAsia="Times New Roman" w:hAnsi="Times New Roman"/>
                <w:b/>
                <w:bCs/>
                <w:kern w:val="0"/>
                <w:sz w:val="36"/>
                <w:szCs w:val="36"/>
                <w:lang w:val="en-US"/>
              </w:rPr>
              <w:t>Energy Level Diagram for Ruby Laser</w:t>
            </w:r>
          </w:p>
          <w:p w:rsidR="00C221AE" w:rsidRPr="00C221AE" w:rsidRDefault="00C221AE" w:rsidP="005F593C">
            <w:pPr>
              <w:widowControl/>
              <w:suppressAutoHyphens w:val="0"/>
              <w:spacing w:before="100" w:beforeAutospacing="1" w:after="100" w:afterAutospacing="1"/>
              <w:jc w:val="center"/>
              <w:rPr>
                <w:rFonts w:ascii="Times New Roman" w:eastAsia="Times New Roman" w:hAnsi="Times New Roman"/>
                <w:kern w:val="0"/>
                <w:lang w:val="en-US"/>
              </w:rPr>
            </w:pPr>
            <w:r>
              <w:rPr>
                <w:rFonts w:ascii="Times New Roman" w:eastAsia="Times New Roman" w:hAnsi="Times New Roman"/>
                <w:noProof/>
                <w:kern w:val="0"/>
                <w:lang w:val="en-US" w:bidi="hi-IN"/>
              </w:rPr>
              <w:drawing>
                <wp:inline distT="0" distB="0" distL="0" distR="0">
                  <wp:extent cx="4590502" cy="3076575"/>
                  <wp:effectExtent l="0" t="0" r="0" b="0"/>
                  <wp:docPr id="5" name="Picture 5" descr="Energy level diagram for the Ruby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rgy level diagram for the Ruby Laser"/>
                          <pic:cNvPicPr>
                            <a:picLocks noChangeAspect="1" noChangeArrowheads="1"/>
                          </pic:cNvPicPr>
                        </pic:nvPicPr>
                        <pic:blipFill>
                          <a:blip r:embed="rId15"/>
                          <a:srcRect/>
                          <a:stretch>
                            <a:fillRect/>
                          </a:stretch>
                        </pic:blipFill>
                        <pic:spPr bwMode="auto">
                          <a:xfrm>
                            <a:off x="0" y="0"/>
                            <a:ext cx="4590502" cy="3076575"/>
                          </a:xfrm>
                          <a:prstGeom prst="rect">
                            <a:avLst/>
                          </a:prstGeom>
                          <a:noFill/>
                          <a:ln w="9525">
                            <a:noFill/>
                            <a:miter lim="800000"/>
                            <a:headEnd/>
                            <a:tailEnd/>
                          </a:ln>
                        </pic:spPr>
                      </pic:pic>
                    </a:graphicData>
                  </a:graphic>
                </wp:inline>
              </w:drawing>
            </w:r>
          </w:p>
          <w:p w:rsidR="00C221AE" w:rsidRPr="00C221AE" w:rsidRDefault="00C221AE" w:rsidP="00C221AE">
            <w:pPr>
              <w:widowControl/>
              <w:suppressAutoHyphens w:val="0"/>
              <w:spacing w:before="100" w:beforeAutospacing="1" w:after="100" w:afterAutospacing="1"/>
              <w:rPr>
                <w:rFonts w:ascii="Times New Roman" w:eastAsia="Times New Roman" w:hAnsi="Times New Roman"/>
                <w:kern w:val="0"/>
                <w:lang w:val="en-US"/>
              </w:rPr>
            </w:pPr>
            <w:r w:rsidRPr="00C221AE">
              <w:rPr>
                <w:rFonts w:asciiTheme="minorHAnsi" w:eastAsia="Times New Roman" w:hAnsiTheme="minorHAnsi"/>
                <w:kern w:val="0"/>
                <w:lang w:val="en-US"/>
              </w:rPr>
              <w:t>The above three level energy diagram show that in ruby lasers the absorption occurs in a rather broad range in the green part of the spectrum. This makes raise the electrons from ground state E</w:t>
            </w:r>
            <w:r w:rsidRPr="00C221AE">
              <w:rPr>
                <w:rFonts w:asciiTheme="minorHAnsi" w:eastAsia="Times New Roman" w:hAnsiTheme="minorHAnsi"/>
                <w:kern w:val="0"/>
                <w:vertAlign w:val="subscript"/>
                <w:lang w:val="en-US"/>
              </w:rPr>
              <w:t>1</w:t>
            </w:r>
            <w:r w:rsidRPr="00C221AE">
              <w:rPr>
                <w:rFonts w:asciiTheme="minorHAnsi" w:eastAsia="Times New Roman" w:hAnsiTheme="minorHAnsi"/>
                <w:kern w:val="0"/>
                <w:lang w:val="en-US"/>
              </w:rPr>
              <w:t xml:space="preserve"> to the band of level E</w:t>
            </w:r>
            <w:r w:rsidRPr="00C221AE">
              <w:rPr>
                <w:rFonts w:asciiTheme="minorHAnsi" w:eastAsia="Times New Roman" w:hAnsiTheme="minorHAnsi"/>
                <w:kern w:val="0"/>
                <w:vertAlign w:val="subscript"/>
                <w:lang w:val="en-US"/>
              </w:rPr>
              <w:t>3</w:t>
            </w:r>
            <w:r w:rsidRPr="00C221AE">
              <w:rPr>
                <w:rFonts w:asciiTheme="minorHAnsi" w:eastAsia="Times New Roman" w:hAnsiTheme="minorHAnsi"/>
                <w:kern w:val="0"/>
                <w:lang w:val="en-US"/>
              </w:rPr>
              <w:t xml:space="preserve"> higher than E</w:t>
            </w:r>
            <w:r w:rsidRPr="00C221AE">
              <w:rPr>
                <w:rFonts w:asciiTheme="minorHAnsi" w:eastAsia="Times New Roman" w:hAnsiTheme="minorHAnsi"/>
                <w:kern w:val="0"/>
                <w:vertAlign w:val="subscript"/>
                <w:lang w:val="en-US"/>
              </w:rPr>
              <w:t>1</w:t>
            </w:r>
            <w:r w:rsidRPr="00C221AE">
              <w:rPr>
                <w:rFonts w:asciiTheme="minorHAnsi" w:eastAsia="Times New Roman" w:hAnsiTheme="minorHAnsi"/>
                <w:kern w:val="0"/>
                <w:lang w:val="en-US"/>
              </w:rPr>
              <w:t>. At E</w:t>
            </w:r>
            <w:r w:rsidRPr="00C221AE">
              <w:rPr>
                <w:rFonts w:asciiTheme="minorHAnsi" w:eastAsia="Times New Roman" w:hAnsiTheme="minorHAnsi"/>
                <w:kern w:val="0"/>
                <w:vertAlign w:val="subscript"/>
                <w:lang w:val="en-US"/>
              </w:rPr>
              <w:t>3</w:t>
            </w:r>
            <w:r w:rsidRPr="00C221AE">
              <w:rPr>
                <w:rFonts w:asciiTheme="minorHAnsi" w:eastAsia="Times New Roman" w:hAnsiTheme="minorHAnsi"/>
                <w:kern w:val="0"/>
                <w:lang w:val="en-US"/>
              </w:rPr>
              <w:t xml:space="preserve"> these excited levels are highly unstable and so the electrons decays rapidly to the level of E</w:t>
            </w:r>
            <w:r w:rsidRPr="00C221AE">
              <w:rPr>
                <w:rFonts w:asciiTheme="minorHAnsi" w:eastAsia="Times New Roman" w:hAnsiTheme="minorHAnsi"/>
                <w:kern w:val="0"/>
                <w:vertAlign w:val="subscript"/>
                <w:lang w:val="en-US"/>
              </w:rPr>
              <w:t>2</w:t>
            </w:r>
            <w:r w:rsidRPr="00C221AE">
              <w:rPr>
                <w:rFonts w:asciiTheme="minorHAnsi" w:eastAsia="Times New Roman" w:hAnsiTheme="minorHAnsi"/>
                <w:kern w:val="0"/>
                <w:lang w:val="en-US"/>
              </w:rPr>
              <w:t>. This transition occurs with energy difference (E</w:t>
            </w:r>
            <w:r w:rsidRPr="00C221AE">
              <w:rPr>
                <w:rFonts w:asciiTheme="minorHAnsi" w:eastAsia="Times New Roman" w:hAnsiTheme="minorHAnsi"/>
                <w:kern w:val="0"/>
                <w:vertAlign w:val="subscript"/>
                <w:lang w:val="en-US"/>
              </w:rPr>
              <w:t>1</w:t>
            </w:r>
            <w:r w:rsidRPr="00C221AE">
              <w:rPr>
                <w:rFonts w:asciiTheme="minorHAnsi" w:eastAsia="Times New Roman" w:hAnsiTheme="minorHAnsi"/>
                <w:kern w:val="0"/>
                <w:lang w:val="en-US"/>
              </w:rPr>
              <w:t xml:space="preserve"> – E</w:t>
            </w:r>
            <w:r w:rsidRPr="00C221AE">
              <w:rPr>
                <w:rFonts w:asciiTheme="minorHAnsi" w:eastAsia="Times New Roman" w:hAnsiTheme="minorHAnsi"/>
                <w:kern w:val="0"/>
                <w:vertAlign w:val="subscript"/>
                <w:lang w:val="en-US"/>
              </w:rPr>
              <w:t>2</w:t>
            </w:r>
            <w:r w:rsidRPr="00C221AE">
              <w:rPr>
                <w:rFonts w:asciiTheme="minorHAnsi" w:eastAsia="Times New Roman" w:hAnsiTheme="minorHAnsi"/>
                <w:kern w:val="0"/>
                <w:lang w:val="en-US"/>
              </w:rPr>
              <w:t>) given up as heat (radiation less transmission). The level E</w:t>
            </w:r>
            <w:r w:rsidRPr="00C221AE">
              <w:rPr>
                <w:rFonts w:asciiTheme="minorHAnsi" w:eastAsia="Times New Roman" w:hAnsiTheme="minorHAnsi"/>
                <w:kern w:val="0"/>
                <w:vertAlign w:val="subscript"/>
                <w:lang w:val="en-US"/>
              </w:rPr>
              <w:t>2</w:t>
            </w:r>
            <w:r w:rsidRPr="00C221AE">
              <w:rPr>
                <w:rFonts w:asciiTheme="minorHAnsi" w:eastAsia="Times New Roman" w:hAnsiTheme="minorHAnsi"/>
                <w:kern w:val="0"/>
                <w:lang w:val="en-US"/>
              </w:rPr>
              <w:t xml:space="preserve"> is very important for stimulated emission process and is known as Meta stable state. Electrons in this level have an average life time of about 5m.s before they fall to ground state. After this the population inversion can be established between E</w:t>
            </w:r>
            <w:r w:rsidRPr="00C221AE">
              <w:rPr>
                <w:rFonts w:asciiTheme="minorHAnsi" w:eastAsia="Times New Roman" w:hAnsiTheme="minorHAnsi"/>
                <w:kern w:val="0"/>
                <w:vertAlign w:val="subscript"/>
                <w:lang w:val="en-US"/>
              </w:rPr>
              <w:t>2</w:t>
            </w:r>
            <w:r w:rsidRPr="00C221AE">
              <w:rPr>
                <w:rFonts w:asciiTheme="minorHAnsi" w:eastAsia="Times New Roman" w:hAnsiTheme="minorHAnsi"/>
                <w:kern w:val="0"/>
                <w:lang w:val="en-US"/>
              </w:rPr>
              <w:t xml:space="preserve"> and E</w:t>
            </w:r>
            <w:r w:rsidRPr="00C221AE">
              <w:rPr>
                <w:rFonts w:asciiTheme="minorHAnsi" w:eastAsia="Times New Roman" w:hAnsiTheme="minorHAnsi"/>
                <w:kern w:val="0"/>
                <w:vertAlign w:val="subscript"/>
                <w:lang w:val="en-US"/>
              </w:rPr>
              <w:t>1</w:t>
            </w:r>
            <w:r w:rsidRPr="00C221AE">
              <w:rPr>
                <w:rFonts w:asciiTheme="minorHAnsi" w:eastAsia="Times New Roman" w:hAnsiTheme="minorHAnsi"/>
                <w:kern w:val="0"/>
                <w:lang w:val="en-US"/>
              </w:rPr>
              <w:t>. The population inversion is obtained by optical pumping of the ruby rod with a flash lamp. A common type of the flash lamp is a glass tube wrapped around the ruby rod and filled with xenon gas. When the flash lamp intensity becomes large enough to create population inversion, then stimulated emission from the Meta stable level to the ground level occurs which result in the laser output. Once the population inversion begins, the Meta stable level is depopulated very quickly. Thus the laser output consists of an intense spike lasting from a few Nano sec to µsec. after stimulated emission spike, population inversion builds up again and a 2</w:t>
            </w:r>
            <w:r w:rsidRPr="00C221AE">
              <w:rPr>
                <w:rFonts w:asciiTheme="minorHAnsi" w:eastAsia="Times New Roman" w:hAnsiTheme="minorHAnsi"/>
                <w:kern w:val="0"/>
                <w:vertAlign w:val="superscript"/>
                <w:lang w:val="en-US"/>
              </w:rPr>
              <w:t>nd</w:t>
            </w:r>
            <w:r w:rsidRPr="00C221AE">
              <w:rPr>
                <w:rFonts w:asciiTheme="minorHAnsi" w:eastAsia="Times New Roman" w:hAnsiTheme="minorHAnsi"/>
                <w:kern w:val="0"/>
                <w:lang w:val="en-US"/>
              </w:rPr>
              <w:t xml:space="preserve"> spike results. This process continues as long as the flash lamp intensity is enough to create the population inversion</w:t>
            </w:r>
            <w:r w:rsidRPr="00C221AE">
              <w:rPr>
                <w:rFonts w:ascii="Times New Roman" w:eastAsia="Times New Roman" w:hAnsi="Times New Roman"/>
                <w:kern w:val="0"/>
                <w:lang w:val="en-US"/>
              </w:rPr>
              <w:t>.</w:t>
            </w:r>
          </w:p>
          <w:p w:rsidR="00C221AE" w:rsidRPr="00C221AE" w:rsidRDefault="00C221AE" w:rsidP="00C221AE">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221AE">
              <w:rPr>
                <w:rFonts w:asciiTheme="minorHAnsi" w:eastAsia="Times New Roman" w:hAnsiTheme="minorHAnsi"/>
                <w:b/>
                <w:bCs/>
                <w:kern w:val="0"/>
                <w:sz w:val="28"/>
                <w:szCs w:val="28"/>
                <w:lang w:val="en-US"/>
              </w:rPr>
              <w:t>Advantages of Ruby Lasers</w:t>
            </w:r>
          </w:p>
          <w:p w:rsidR="00C221AE" w:rsidRPr="00C221AE" w:rsidRDefault="00C221AE" w:rsidP="00C221AE">
            <w:pPr>
              <w:widowControl/>
              <w:numPr>
                <w:ilvl w:val="0"/>
                <w:numId w:val="9"/>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From cost point of view, the ruby lasers are economical.</w:t>
            </w:r>
          </w:p>
          <w:p w:rsidR="00C221AE" w:rsidRPr="00C221AE" w:rsidRDefault="00C221AE" w:rsidP="00C221AE">
            <w:pPr>
              <w:widowControl/>
              <w:numPr>
                <w:ilvl w:val="0"/>
                <w:numId w:val="9"/>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Beam diameter of the ruby laser is comparatively less than CO</w:t>
            </w:r>
            <w:r w:rsidRPr="00C221AE">
              <w:rPr>
                <w:rFonts w:asciiTheme="minorHAnsi" w:eastAsia="Times New Roman" w:hAnsiTheme="minorHAnsi"/>
                <w:kern w:val="0"/>
                <w:sz w:val="24"/>
                <w:szCs w:val="24"/>
                <w:vertAlign w:val="subscript"/>
                <w:lang w:val="en-US"/>
              </w:rPr>
              <w:t>2</w:t>
            </w:r>
            <w:r w:rsidRPr="00C221AE">
              <w:rPr>
                <w:rFonts w:asciiTheme="minorHAnsi" w:eastAsia="Times New Roman" w:hAnsiTheme="minorHAnsi"/>
                <w:kern w:val="0"/>
                <w:sz w:val="24"/>
                <w:szCs w:val="24"/>
                <w:lang w:val="en-US"/>
              </w:rPr>
              <w:t xml:space="preserve"> gas lasers.</w:t>
            </w:r>
          </w:p>
          <w:p w:rsidR="00C221AE" w:rsidRPr="00C221AE" w:rsidRDefault="00C221AE" w:rsidP="00C221AE">
            <w:pPr>
              <w:widowControl/>
              <w:numPr>
                <w:ilvl w:val="0"/>
                <w:numId w:val="9"/>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Output power of Ruby laser is not as less as in He-Ne gas lasers.</w:t>
            </w:r>
          </w:p>
          <w:p w:rsidR="00C221AE" w:rsidRPr="00C221AE" w:rsidRDefault="00C221AE" w:rsidP="00C221AE">
            <w:pPr>
              <w:widowControl/>
              <w:numPr>
                <w:ilvl w:val="0"/>
                <w:numId w:val="9"/>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Since the ruby is in solid form therefore there is no chance of wasting material of active medium.</w:t>
            </w:r>
          </w:p>
          <w:p w:rsidR="00C221AE" w:rsidRDefault="00C221AE" w:rsidP="00C221AE">
            <w:pPr>
              <w:widowControl/>
              <w:numPr>
                <w:ilvl w:val="0"/>
                <w:numId w:val="9"/>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Construction and function of ruby laser is self explanatory.</w:t>
            </w:r>
          </w:p>
          <w:p w:rsidR="005F593C" w:rsidRPr="00C221AE" w:rsidRDefault="005F593C" w:rsidP="005F593C">
            <w:pPr>
              <w:widowControl/>
              <w:suppressAutoHyphens w:val="0"/>
              <w:spacing w:before="100" w:beforeAutospacing="1" w:after="100" w:afterAutospacing="1"/>
              <w:ind w:left="720"/>
              <w:rPr>
                <w:rFonts w:asciiTheme="minorHAnsi" w:eastAsia="Times New Roman" w:hAnsiTheme="minorHAnsi"/>
                <w:kern w:val="0"/>
                <w:sz w:val="24"/>
                <w:szCs w:val="24"/>
                <w:lang w:val="en-US"/>
              </w:rPr>
            </w:pPr>
          </w:p>
          <w:p w:rsidR="00C221AE" w:rsidRPr="00C221AE" w:rsidRDefault="00C221AE" w:rsidP="00C221AE">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221AE">
              <w:rPr>
                <w:rFonts w:asciiTheme="minorHAnsi" w:eastAsia="Times New Roman" w:hAnsiTheme="minorHAnsi"/>
                <w:b/>
                <w:bCs/>
                <w:kern w:val="0"/>
                <w:sz w:val="28"/>
                <w:szCs w:val="28"/>
                <w:lang w:val="en-US"/>
              </w:rPr>
              <w:t>Disadvantages of Ruby Laser</w:t>
            </w:r>
          </w:p>
          <w:p w:rsidR="00C221AE" w:rsidRPr="00C221AE" w:rsidRDefault="00C221AE" w:rsidP="00C221AE">
            <w:pPr>
              <w:widowControl/>
              <w:numPr>
                <w:ilvl w:val="0"/>
                <w:numId w:val="10"/>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In ruby lasers no significant stimulated emission occurs, until at least half of the ground state electrons have been excited to the Meta stable state.</w:t>
            </w:r>
          </w:p>
          <w:p w:rsidR="00C221AE" w:rsidRPr="00C221AE" w:rsidRDefault="00C221AE" w:rsidP="00C221AE">
            <w:pPr>
              <w:widowControl/>
              <w:numPr>
                <w:ilvl w:val="0"/>
                <w:numId w:val="10"/>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Efficiency of ruby laser is comparatively low.</w:t>
            </w:r>
          </w:p>
          <w:p w:rsidR="00C221AE" w:rsidRPr="00C221AE" w:rsidRDefault="00C221AE" w:rsidP="00C221AE">
            <w:pPr>
              <w:widowControl/>
              <w:numPr>
                <w:ilvl w:val="0"/>
                <w:numId w:val="10"/>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Optical cavity of ruby laser is short as compared to other lasers, which may be considered a disadvantage.</w:t>
            </w:r>
          </w:p>
          <w:p w:rsidR="00C221AE" w:rsidRPr="00C221AE" w:rsidRDefault="00C221AE" w:rsidP="00C221AE">
            <w:pPr>
              <w:widowControl/>
              <w:suppressAutoHyphens w:val="0"/>
              <w:spacing w:before="100" w:beforeAutospacing="1" w:after="100" w:afterAutospacing="1"/>
              <w:outlineLvl w:val="1"/>
              <w:rPr>
                <w:rFonts w:asciiTheme="minorHAnsi" w:eastAsia="Times New Roman" w:hAnsiTheme="minorHAnsi"/>
                <w:b/>
                <w:bCs/>
                <w:kern w:val="0"/>
                <w:sz w:val="36"/>
                <w:szCs w:val="36"/>
                <w:lang w:val="en-US"/>
              </w:rPr>
            </w:pPr>
            <w:r w:rsidRPr="00C221AE">
              <w:rPr>
                <w:rFonts w:asciiTheme="minorHAnsi" w:eastAsia="Times New Roman" w:hAnsiTheme="minorHAnsi"/>
                <w:b/>
                <w:bCs/>
                <w:kern w:val="0"/>
                <w:sz w:val="36"/>
                <w:szCs w:val="36"/>
                <w:lang w:val="en-US"/>
              </w:rPr>
              <w:t>Applications of ruby Laser</w:t>
            </w:r>
          </w:p>
          <w:p w:rsidR="00C221AE" w:rsidRPr="00C221AE" w:rsidRDefault="00C221AE" w:rsidP="00C221AE">
            <w:pPr>
              <w:widowControl/>
              <w:numPr>
                <w:ilvl w:val="0"/>
                <w:numId w:val="11"/>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Due to low output power they are class-I lasers and so may used as toys for children’s.</w:t>
            </w:r>
          </w:p>
          <w:p w:rsidR="00C221AE" w:rsidRPr="00C221AE" w:rsidRDefault="00C221AE" w:rsidP="00C221AE">
            <w:pPr>
              <w:widowControl/>
              <w:numPr>
                <w:ilvl w:val="0"/>
                <w:numId w:val="11"/>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It can be used in schools, colleges, universities for science programs.</w:t>
            </w:r>
          </w:p>
          <w:p w:rsidR="00C221AE" w:rsidRDefault="00C221AE" w:rsidP="00C221AE">
            <w:pPr>
              <w:widowControl/>
              <w:numPr>
                <w:ilvl w:val="0"/>
                <w:numId w:val="11"/>
              </w:numPr>
              <w:suppressAutoHyphens w:val="0"/>
              <w:spacing w:before="100" w:beforeAutospacing="1" w:after="100" w:afterAutospacing="1"/>
              <w:rPr>
                <w:rFonts w:asciiTheme="minorHAnsi" w:eastAsia="Times New Roman" w:hAnsiTheme="minorHAnsi"/>
                <w:kern w:val="0"/>
                <w:sz w:val="24"/>
                <w:szCs w:val="24"/>
                <w:lang w:val="en-US"/>
              </w:rPr>
            </w:pPr>
            <w:r w:rsidRPr="00C221AE">
              <w:rPr>
                <w:rFonts w:asciiTheme="minorHAnsi" w:eastAsia="Times New Roman" w:hAnsiTheme="minorHAnsi"/>
                <w:kern w:val="0"/>
                <w:sz w:val="24"/>
                <w:szCs w:val="24"/>
                <w:lang w:val="en-US"/>
              </w:rPr>
              <w:t>It can be used as decoration piece &amp; artistic display.</w:t>
            </w:r>
          </w:p>
          <w:p w:rsidR="005F593C" w:rsidRDefault="005F593C" w:rsidP="005F593C">
            <w:pPr>
              <w:widowControl/>
              <w:suppressAutoHyphens w:val="0"/>
              <w:spacing w:before="100" w:beforeAutospacing="1" w:after="100" w:afterAutospacing="1"/>
              <w:ind w:left="720"/>
              <w:rPr>
                <w:rFonts w:asciiTheme="minorHAnsi" w:eastAsia="Times New Roman" w:hAnsiTheme="minorHAnsi"/>
                <w:kern w:val="0"/>
                <w:sz w:val="24"/>
                <w:szCs w:val="24"/>
                <w:lang w:val="en-US"/>
              </w:rPr>
            </w:pPr>
          </w:p>
          <w:p w:rsidR="00052656" w:rsidRPr="00052656" w:rsidRDefault="00052656" w:rsidP="00052656">
            <w:pPr>
              <w:widowControl/>
              <w:suppressAutoHyphens w:val="0"/>
              <w:spacing w:before="100" w:beforeAutospacing="1" w:after="100" w:afterAutospacing="1"/>
              <w:rPr>
                <w:rFonts w:asciiTheme="minorHAnsi" w:eastAsia="Times New Roman" w:hAnsiTheme="minorHAnsi"/>
                <w:kern w:val="0"/>
                <w:sz w:val="28"/>
                <w:szCs w:val="28"/>
                <w:lang w:val="en-US"/>
              </w:rPr>
            </w:pPr>
            <w:r w:rsidRPr="00052656">
              <w:rPr>
                <w:rFonts w:asciiTheme="minorHAnsi" w:hAnsiTheme="minorHAnsi"/>
                <w:b/>
                <w:bCs/>
                <w:sz w:val="28"/>
                <w:szCs w:val="28"/>
              </w:rPr>
              <w:t>Nd:YAG</w:t>
            </w:r>
            <w:r>
              <w:rPr>
                <w:rFonts w:asciiTheme="minorHAnsi" w:hAnsiTheme="minorHAnsi"/>
                <w:b/>
                <w:bCs/>
                <w:sz w:val="28"/>
                <w:szCs w:val="28"/>
              </w:rPr>
              <w:t xml:space="preserve"> Laser</w:t>
            </w:r>
          </w:p>
          <w:p w:rsidR="00052656" w:rsidRDefault="00052656" w:rsidP="006A72C0">
            <w:pPr>
              <w:pStyle w:val="NormalWeb"/>
              <w:jc w:val="both"/>
              <w:rPr>
                <w:rFonts w:asciiTheme="minorHAnsi" w:hAnsiTheme="minorHAnsi"/>
                <w:noProof/>
              </w:rPr>
            </w:pPr>
            <w:r w:rsidRPr="00052656">
              <w:rPr>
                <w:rFonts w:asciiTheme="minorHAnsi" w:hAnsiTheme="minorHAnsi"/>
                <w:b/>
                <w:bCs/>
                <w:sz w:val="24"/>
                <w:szCs w:val="24"/>
              </w:rPr>
              <w:t>Nd:YAG</w:t>
            </w:r>
            <w:r w:rsidRPr="00052656">
              <w:rPr>
                <w:rFonts w:asciiTheme="minorHAnsi" w:hAnsiTheme="minorHAnsi"/>
                <w:sz w:val="24"/>
                <w:szCs w:val="24"/>
              </w:rPr>
              <w:t xml:space="preserve"> (</w:t>
            </w:r>
            <w:r w:rsidRPr="00052656">
              <w:rPr>
                <w:rFonts w:asciiTheme="minorHAnsi" w:hAnsiTheme="minorHAnsi"/>
                <w:b/>
                <w:bCs/>
                <w:sz w:val="24"/>
                <w:szCs w:val="24"/>
              </w:rPr>
              <w:t>neodymium-doped yttrium aluminum garnet</w:t>
            </w:r>
            <w:r w:rsidRPr="00052656">
              <w:rPr>
                <w:rFonts w:asciiTheme="minorHAnsi" w:hAnsiTheme="minorHAnsi"/>
                <w:sz w:val="24"/>
                <w:szCs w:val="24"/>
              </w:rPr>
              <w:t xml:space="preserve">; </w:t>
            </w:r>
            <w:r w:rsidRPr="00052656">
              <w:rPr>
                <w:rFonts w:asciiTheme="minorHAnsi" w:hAnsiTheme="minorHAnsi"/>
                <w:b/>
                <w:bCs/>
                <w:sz w:val="24"/>
                <w:szCs w:val="24"/>
              </w:rPr>
              <w:t>Nd:Y</w:t>
            </w:r>
            <w:r w:rsidRPr="00052656">
              <w:rPr>
                <w:rFonts w:asciiTheme="minorHAnsi" w:hAnsiTheme="minorHAnsi"/>
                <w:b/>
                <w:bCs/>
                <w:sz w:val="24"/>
                <w:szCs w:val="24"/>
                <w:vertAlign w:val="subscript"/>
              </w:rPr>
              <w:t>3</w:t>
            </w:r>
            <w:r w:rsidRPr="00052656">
              <w:rPr>
                <w:rFonts w:asciiTheme="minorHAnsi" w:hAnsiTheme="minorHAnsi"/>
                <w:b/>
                <w:bCs/>
                <w:sz w:val="24"/>
                <w:szCs w:val="24"/>
              </w:rPr>
              <w:t>Al</w:t>
            </w:r>
            <w:r w:rsidRPr="00052656">
              <w:rPr>
                <w:rFonts w:asciiTheme="minorHAnsi" w:hAnsiTheme="minorHAnsi"/>
                <w:b/>
                <w:bCs/>
                <w:sz w:val="24"/>
                <w:szCs w:val="24"/>
                <w:vertAlign w:val="subscript"/>
              </w:rPr>
              <w:t>5</w:t>
            </w:r>
            <w:r w:rsidRPr="00052656">
              <w:rPr>
                <w:rFonts w:asciiTheme="minorHAnsi" w:hAnsiTheme="minorHAnsi"/>
                <w:b/>
                <w:bCs/>
                <w:sz w:val="24"/>
                <w:szCs w:val="24"/>
              </w:rPr>
              <w:t>O</w:t>
            </w:r>
            <w:r w:rsidRPr="00052656">
              <w:rPr>
                <w:rFonts w:asciiTheme="minorHAnsi" w:hAnsiTheme="minorHAnsi"/>
                <w:b/>
                <w:bCs/>
                <w:sz w:val="24"/>
                <w:szCs w:val="24"/>
                <w:vertAlign w:val="subscript"/>
              </w:rPr>
              <w:t>12</w:t>
            </w:r>
            <w:r w:rsidRPr="00052656">
              <w:rPr>
                <w:rFonts w:asciiTheme="minorHAnsi" w:hAnsiTheme="minorHAnsi"/>
                <w:sz w:val="24"/>
                <w:szCs w:val="24"/>
              </w:rPr>
              <w:t xml:space="preserve">) is a crystal that is used as a lasing medium for solid-state lasers. The dopant, triply ionized neodymium, Nd(III), typically replaces a small fraction (1%) of the </w:t>
            </w:r>
            <w:hyperlink r:id="rId16" w:tooltip="Yttrium" w:history="1">
              <w:r w:rsidRPr="00FA7902">
                <w:rPr>
                  <w:rStyle w:val="Hyperlink"/>
                  <w:rFonts w:asciiTheme="minorHAnsi" w:hAnsiTheme="minorHAnsi"/>
                  <w:color w:val="auto"/>
                  <w:sz w:val="24"/>
                  <w:szCs w:val="24"/>
                  <w:u w:val="none"/>
                </w:rPr>
                <w:t>yttrium</w:t>
              </w:r>
            </w:hyperlink>
            <w:r w:rsidRPr="00FA7902">
              <w:rPr>
                <w:rFonts w:asciiTheme="minorHAnsi" w:hAnsiTheme="minorHAnsi"/>
                <w:sz w:val="24"/>
                <w:szCs w:val="24"/>
              </w:rPr>
              <w:t xml:space="preserve"> </w:t>
            </w:r>
            <w:r w:rsidRPr="00052656">
              <w:rPr>
                <w:rFonts w:asciiTheme="minorHAnsi" w:hAnsiTheme="minorHAnsi"/>
                <w:sz w:val="24"/>
                <w:szCs w:val="24"/>
              </w:rPr>
              <w:t>ions in the host crystal structure of the yttrium aluminium garnet (YAG), since the two ions are of similar size. It is the neodymium ion which</w:t>
            </w:r>
            <w:r>
              <w:t xml:space="preserve"> </w:t>
            </w:r>
            <w:r w:rsidRPr="00052656">
              <w:rPr>
                <w:rFonts w:asciiTheme="minorHAnsi" w:hAnsiTheme="minorHAnsi"/>
                <w:sz w:val="24"/>
                <w:szCs w:val="24"/>
              </w:rPr>
              <w:t>provides the lasing activity in the crystal, in the same fashion as red chromium ion in ruby lasers.</w:t>
            </w:r>
            <w:r w:rsidR="006D776C">
              <w:rPr>
                <w:rFonts w:asciiTheme="minorHAnsi" w:hAnsiTheme="minorHAnsi"/>
              </w:rPr>
              <w:t xml:space="preserve"> </w:t>
            </w:r>
          </w:p>
          <w:p w:rsidR="006D776C" w:rsidRPr="006A72C0" w:rsidRDefault="006A72C0" w:rsidP="00052656">
            <w:pPr>
              <w:pStyle w:val="NormalWeb"/>
              <w:rPr>
                <w:rFonts w:asciiTheme="minorHAnsi" w:hAnsiTheme="minorHAnsi"/>
                <w:noProof/>
                <w:sz w:val="24"/>
                <w:szCs w:val="24"/>
              </w:rPr>
            </w:pPr>
            <w:r w:rsidRPr="006A72C0">
              <w:rPr>
                <w:rFonts w:asciiTheme="minorHAnsi" w:hAnsiTheme="minorHAnsi"/>
                <w:noProof/>
                <w:sz w:val="24"/>
                <w:szCs w:val="24"/>
              </w:rPr>
              <w:t>Construction and Working</w:t>
            </w:r>
          </w:p>
          <w:p w:rsidR="005F593C" w:rsidRDefault="006A72C0" w:rsidP="006A72C0">
            <w:pPr>
              <w:pStyle w:val="NormalWeb"/>
              <w:jc w:val="both"/>
              <w:rPr>
                <w:rFonts w:asciiTheme="minorHAnsi" w:hAnsiTheme="minorHAnsi"/>
                <w:sz w:val="24"/>
                <w:szCs w:val="24"/>
              </w:rPr>
            </w:pPr>
            <w:r w:rsidRPr="006A72C0">
              <w:rPr>
                <w:rFonts w:asciiTheme="minorHAnsi" w:hAnsiTheme="minorHAnsi"/>
                <w:sz w:val="24"/>
                <w:szCs w:val="24"/>
              </w:rPr>
              <w:t>Nd:YAG lasers are optically pumped using a flashtube or laser diodes. These are one of the most common types of laser, and are used for many different applications. Nd:YAG lasers typically emit light with a wavelength of 1064 nm, in the infrared. However, there are also transitions near 940, 1120, 1320, and 1440 nm. Nd:YAG lasers operate in both pulsed and continuous mode. Pulsed Nd:YAG lasers are typically operated in the so-called Q-switching mode: An optical switch is inserted in the laser cavity waiting for a maximum population inversion in the neodymium ions before it opens. Then the light wave can run through the cavity, depopulating the excited laser medium at maximum population inversion. In this Q-switched mode, output powers of 250 megawatts and pulse durations of 10 to 25 nanoseconds have been</w:t>
            </w:r>
            <w:r>
              <w:rPr>
                <w:rFonts w:asciiTheme="minorHAnsi" w:hAnsiTheme="minorHAnsi"/>
                <w:sz w:val="24"/>
                <w:szCs w:val="24"/>
              </w:rPr>
              <w:t xml:space="preserve"> </w:t>
            </w:r>
            <w:r w:rsidRPr="006A72C0">
              <w:rPr>
                <w:rFonts w:asciiTheme="minorHAnsi" w:hAnsiTheme="minorHAnsi"/>
                <w:sz w:val="24"/>
                <w:szCs w:val="24"/>
              </w:rPr>
              <w:t>achieved.The high-intensity pulses may be efficiently frequency doubled to generate laser light at 532 nm, or higher harmonics at 355 and 266 nm.</w:t>
            </w:r>
          </w:p>
          <w:p w:rsidR="005F593C" w:rsidRPr="006A72C0" w:rsidRDefault="005F593C" w:rsidP="006A72C0">
            <w:pPr>
              <w:pStyle w:val="NormalWeb"/>
              <w:jc w:val="both"/>
              <w:rPr>
                <w:rFonts w:asciiTheme="minorHAnsi" w:hAnsiTheme="minorHAnsi"/>
                <w:sz w:val="24"/>
                <w:szCs w:val="24"/>
              </w:rPr>
            </w:pPr>
          </w:p>
          <w:p w:rsidR="005F593C" w:rsidRDefault="006A72C0" w:rsidP="006A72C0">
            <w:pPr>
              <w:pStyle w:val="NormalWeb"/>
              <w:jc w:val="both"/>
              <w:rPr>
                <w:rFonts w:asciiTheme="minorHAnsi" w:hAnsiTheme="minorHAnsi"/>
                <w:sz w:val="24"/>
                <w:szCs w:val="24"/>
              </w:rPr>
            </w:pPr>
            <w:r w:rsidRPr="006A72C0">
              <w:rPr>
                <w:rFonts w:asciiTheme="minorHAnsi" w:hAnsiTheme="minorHAnsi"/>
                <w:sz w:val="24"/>
                <w:szCs w:val="24"/>
              </w:rPr>
              <w:t>Nd:YAG absorbs mostly in the bands between 730–760 nm and 790–820 nm. At low current densities krypton flashlamps have higher output in those bands than do the more common xenon lamps, which produce more light at around 900 nm. The former are therefore more efficient for pumping Nd:YAG lase</w:t>
            </w:r>
            <w:r>
              <w:rPr>
                <w:rFonts w:asciiTheme="minorHAnsi" w:hAnsiTheme="minorHAnsi"/>
                <w:sz w:val="24"/>
                <w:szCs w:val="24"/>
              </w:rPr>
              <w:t>rs.</w:t>
            </w:r>
          </w:p>
          <w:p w:rsidR="006A72C0" w:rsidRDefault="006A72C0" w:rsidP="006A72C0">
            <w:pPr>
              <w:pStyle w:val="NormalWeb"/>
              <w:jc w:val="center"/>
            </w:pPr>
          </w:p>
          <w:p w:rsidR="006A72C0" w:rsidRDefault="005F593C" w:rsidP="006A72C0">
            <w:pPr>
              <w:pStyle w:val="NormalWeb"/>
              <w:jc w:val="center"/>
            </w:pPr>
            <w:r>
              <w:rPr>
                <w:noProof/>
                <w:lang w:bidi="hi-IN"/>
              </w:rPr>
              <w:drawing>
                <wp:inline distT="0" distB="0" distL="0" distR="0">
                  <wp:extent cx="3924300" cy="3351033"/>
                  <wp:effectExtent l="19050" t="0" r="0" b="0"/>
                  <wp:docPr id="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srcRect/>
                          <a:stretch>
                            <a:fillRect/>
                          </a:stretch>
                        </pic:blipFill>
                        <pic:spPr bwMode="auto">
                          <a:xfrm>
                            <a:off x="0" y="0"/>
                            <a:ext cx="3934692" cy="3359907"/>
                          </a:xfrm>
                          <a:prstGeom prst="rect">
                            <a:avLst/>
                          </a:prstGeom>
                          <a:noFill/>
                          <a:ln w="9525">
                            <a:noFill/>
                            <a:miter lim="800000"/>
                            <a:headEnd/>
                            <a:tailEnd/>
                          </a:ln>
                        </pic:spPr>
                      </pic:pic>
                    </a:graphicData>
                  </a:graphic>
                </wp:inline>
              </w:drawing>
            </w:r>
          </w:p>
          <w:p w:rsidR="005F593C" w:rsidRDefault="006A72C0" w:rsidP="006A72C0">
            <w:pPr>
              <w:pStyle w:val="NormalWeb"/>
              <w:rPr>
                <w:rFonts w:asciiTheme="minorHAnsi" w:hAnsiTheme="minorHAnsi"/>
                <w:sz w:val="24"/>
                <w:szCs w:val="24"/>
              </w:rPr>
            </w:pPr>
            <w:r>
              <w:rPr>
                <w:rFonts w:asciiTheme="minorHAnsi" w:hAnsiTheme="minorHAnsi"/>
                <w:sz w:val="24"/>
                <w:szCs w:val="24"/>
              </w:rPr>
              <w:t xml:space="preserve">                     </w:t>
            </w:r>
          </w:p>
          <w:p w:rsidR="006A72C0" w:rsidRPr="006A72C0" w:rsidRDefault="006A72C0" w:rsidP="006A72C0">
            <w:pPr>
              <w:pStyle w:val="NormalWeb"/>
              <w:rPr>
                <w:rFonts w:asciiTheme="minorHAnsi" w:hAnsiTheme="minorHAnsi"/>
                <w:sz w:val="24"/>
                <w:szCs w:val="24"/>
              </w:rPr>
            </w:pPr>
            <w:r w:rsidRPr="006A72C0">
              <w:rPr>
                <w:rFonts w:asciiTheme="minorHAnsi" w:hAnsiTheme="minorHAnsi"/>
                <w:sz w:val="24"/>
                <w:szCs w:val="24"/>
              </w:rPr>
              <w:t xml:space="preserve">As can be seen from the energy level diagram, Nd lasers are </w:t>
            </w:r>
            <w:r w:rsidRPr="006A72C0">
              <w:rPr>
                <w:rFonts w:asciiTheme="minorHAnsi" w:hAnsiTheme="minorHAnsi"/>
                <w:bCs/>
                <w:sz w:val="24"/>
                <w:szCs w:val="24"/>
              </w:rPr>
              <w:t>four level lasers</w:t>
            </w:r>
            <w:r w:rsidRPr="006A72C0">
              <w:rPr>
                <w:rFonts w:asciiTheme="minorHAnsi" w:hAnsiTheme="minorHAnsi"/>
                <w:sz w:val="24"/>
                <w:szCs w:val="24"/>
              </w:rPr>
              <w:t xml:space="preserve">. Nd ions have </w:t>
            </w:r>
            <w:r w:rsidRPr="006A72C0">
              <w:rPr>
                <w:rFonts w:asciiTheme="minorHAnsi" w:hAnsiTheme="minorHAnsi"/>
                <w:bCs/>
                <w:sz w:val="24"/>
                <w:szCs w:val="24"/>
              </w:rPr>
              <w:t>two absorption band</w:t>
            </w:r>
            <w:r w:rsidRPr="006A72C0">
              <w:rPr>
                <w:rFonts w:asciiTheme="minorHAnsi" w:hAnsiTheme="minorHAnsi"/>
                <w:sz w:val="24"/>
                <w:szCs w:val="24"/>
              </w:rPr>
              <w:t xml:space="preserve">, and excitation is done by </w:t>
            </w:r>
            <w:r w:rsidRPr="006A72C0">
              <w:rPr>
                <w:rFonts w:asciiTheme="minorHAnsi" w:hAnsiTheme="minorHAnsi"/>
                <w:bCs/>
                <w:sz w:val="24"/>
                <w:szCs w:val="24"/>
              </w:rPr>
              <w:t>optical pumping</w:t>
            </w:r>
            <w:r w:rsidRPr="006A72C0">
              <w:rPr>
                <w:rFonts w:asciiTheme="minorHAnsi" w:hAnsiTheme="minorHAnsi"/>
                <w:sz w:val="24"/>
                <w:szCs w:val="24"/>
              </w:rPr>
              <w:t xml:space="preserve">, either by flash lamps for pulsed lasers, or by arc lamps for continuous wave lasers. </w:t>
            </w:r>
            <w:r>
              <w:rPr>
                <w:rFonts w:asciiTheme="minorHAnsi" w:hAnsiTheme="minorHAnsi"/>
                <w:sz w:val="24"/>
                <w:szCs w:val="24"/>
              </w:rPr>
              <w:t xml:space="preserve"> </w:t>
            </w:r>
            <w:r w:rsidRPr="006A72C0">
              <w:rPr>
                <w:rFonts w:asciiTheme="minorHAnsi" w:hAnsiTheme="minorHAnsi"/>
                <w:sz w:val="24"/>
                <w:szCs w:val="24"/>
              </w:rPr>
              <w:t xml:space="preserve">From these excited energy levels, the Nd ions are transferring into the upper laser level by a non radiative transition. The </w:t>
            </w:r>
            <w:r w:rsidRPr="006A72C0">
              <w:rPr>
                <w:rFonts w:asciiTheme="minorHAnsi" w:hAnsiTheme="minorHAnsi"/>
                <w:bCs/>
                <w:sz w:val="24"/>
                <w:szCs w:val="24"/>
              </w:rPr>
              <w:t>stimulated emission</w:t>
            </w:r>
            <w:r w:rsidRPr="006A72C0">
              <w:rPr>
                <w:rFonts w:asciiTheme="minorHAnsi" w:hAnsiTheme="minorHAnsi"/>
                <w:sz w:val="24"/>
                <w:szCs w:val="24"/>
              </w:rPr>
              <w:t xml:space="preserve"> is from the upper laser level to the lower laser level, and the wavelengths of the emitted photons are around 1.06 [mm]. From the lower laser level, a non-radiative transition to the ground level. </w:t>
            </w:r>
          </w:p>
          <w:p w:rsidR="006A72C0" w:rsidRDefault="006A72C0" w:rsidP="006A72C0">
            <w:pPr>
              <w:pStyle w:val="NormalWeb"/>
            </w:pPr>
          </w:p>
          <w:p w:rsidR="006A72C0" w:rsidRDefault="006A72C0" w:rsidP="00052656">
            <w:pPr>
              <w:pStyle w:val="NormalWeb"/>
              <w:rPr>
                <w:rFonts w:asciiTheme="minorHAnsi" w:hAnsiTheme="minorHAnsi"/>
                <w:sz w:val="24"/>
                <w:szCs w:val="24"/>
              </w:rPr>
            </w:pPr>
          </w:p>
          <w:p w:rsidR="006D776C" w:rsidRDefault="006D776C" w:rsidP="00052656">
            <w:pPr>
              <w:pStyle w:val="NormalWeb"/>
            </w:pPr>
          </w:p>
          <w:p w:rsidR="00052656" w:rsidRDefault="00052656" w:rsidP="00052656">
            <w:pPr>
              <w:widowControl/>
              <w:suppressAutoHyphens w:val="0"/>
              <w:spacing w:before="100" w:beforeAutospacing="1" w:after="100" w:afterAutospacing="1"/>
              <w:rPr>
                <w:rFonts w:asciiTheme="minorHAnsi" w:eastAsia="Times New Roman" w:hAnsiTheme="minorHAnsi"/>
                <w:kern w:val="0"/>
                <w:sz w:val="24"/>
                <w:szCs w:val="24"/>
                <w:lang w:val="en-US"/>
              </w:rPr>
            </w:pPr>
          </w:p>
          <w:p w:rsidR="006651A7" w:rsidRPr="00C221AE" w:rsidRDefault="006651A7" w:rsidP="006651A7">
            <w:pPr>
              <w:widowControl/>
              <w:suppressAutoHyphens w:val="0"/>
              <w:spacing w:before="100" w:beforeAutospacing="1" w:after="100" w:afterAutospacing="1"/>
              <w:ind w:left="720"/>
              <w:rPr>
                <w:rFonts w:asciiTheme="minorHAnsi" w:eastAsia="Times New Roman" w:hAnsiTheme="minorHAnsi"/>
                <w:kern w:val="0"/>
                <w:sz w:val="24"/>
                <w:szCs w:val="24"/>
                <w:lang w:val="en-US"/>
              </w:rPr>
            </w:pPr>
          </w:p>
          <w:p w:rsidR="00C3735A" w:rsidRPr="00006910" w:rsidRDefault="00C3735A" w:rsidP="00C221AE">
            <w:pPr>
              <w:spacing w:line="360" w:lineRule="auto"/>
              <w:jc w:val="both"/>
              <w:rPr>
                <w:rFonts w:asciiTheme="minorHAnsi" w:hAnsiTheme="minorHAnsi"/>
                <w:sz w:val="24"/>
                <w:szCs w:val="24"/>
              </w:rPr>
            </w:pPr>
          </w:p>
        </w:tc>
      </w:tr>
    </w:tbl>
    <w:p w:rsidR="00C3735A" w:rsidRPr="00006910" w:rsidRDefault="00C3735A" w:rsidP="00C3735A">
      <w:pPr>
        <w:rPr>
          <w:rFonts w:asciiTheme="minorHAnsi" w:hAnsiTheme="minorHAnsi"/>
        </w:rPr>
      </w:pPr>
    </w:p>
    <w:p w:rsidR="00C3735A" w:rsidRPr="00006910" w:rsidRDefault="00C3735A" w:rsidP="00C3735A">
      <w:pPr>
        <w:jc w:val="center"/>
        <w:rPr>
          <w:rFonts w:asciiTheme="minorHAnsi" w:hAnsiTheme="minorHAnsi"/>
        </w:rPr>
      </w:pPr>
    </w:p>
    <w:tbl>
      <w:tblPr>
        <w:tblStyle w:val="TableGrid"/>
        <w:tblW w:w="0" w:type="auto"/>
        <w:tblLook w:val="04A0"/>
      </w:tblPr>
      <w:tblGrid>
        <w:gridCol w:w="804"/>
        <w:gridCol w:w="5745"/>
        <w:gridCol w:w="1617"/>
        <w:gridCol w:w="1410"/>
      </w:tblGrid>
      <w:tr w:rsidR="00C3735A" w:rsidRPr="00006910" w:rsidTr="003B20DA">
        <w:tc>
          <w:tcPr>
            <w:tcW w:w="804" w:type="dxa"/>
          </w:tcPr>
          <w:p w:rsidR="00C3735A" w:rsidRPr="00006910" w:rsidRDefault="00C3735A" w:rsidP="00A30B46">
            <w:pPr>
              <w:tabs>
                <w:tab w:val="left" w:pos="1140"/>
              </w:tabs>
              <w:rPr>
                <w:rFonts w:asciiTheme="minorHAnsi" w:hAnsiTheme="minorHAnsi"/>
                <w:sz w:val="24"/>
                <w:szCs w:val="24"/>
              </w:rPr>
            </w:pPr>
            <w:r w:rsidRPr="00006910">
              <w:rPr>
                <w:rFonts w:asciiTheme="minorHAnsi" w:hAnsiTheme="minorHAnsi"/>
                <w:sz w:val="24"/>
                <w:szCs w:val="24"/>
              </w:rPr>
              <w:t>S.NO</w:t>
            </w:r>
          </w:p>
        </w:tc>
        <w:tc>
          <w:tcPr>
            <w:tcW w:w="5745" w:type="dxa"/>
          </w:tcPr>
          <w:p w:rsidR="00C3735A" w:rsidRPr="00006910" w:rsidRDefault="00C3735A" w:rsidP="00A30B46">
            <w:pPr>
              <w:tabs>
                <w:tab w:val="left" w:pos="1140"/>
              </w:tabs>
              <w:jc w:val="center"/>
              <w:rPr>
                <w:rFonts w:asciiTheme="minorHAnsi" w:hAnsiTheme="minorHAnsi"/>
                <w:sz w:val="24"/>
                <w:szCs w:val="24"/>
              </w:rPr>
            </w:pPr>
            <w:r w:rsidRPr="00006910">
              <w:rPr>
                <w:rFonts w:asciiTheme="minorHAnsi" w:hAnsiTheme="minorHAnsi"/>
                <w:sz w:val="24"/>
                <w:szCs w:val="24"/>
              </w:rPr>
              <w:t>RGPV QUESTIONS</w:t>
            </w:r>
          </w:p>
        </w:tc>
        <w:tc>
          <w:tcPr>
            <w:tcW w:w="1617" w:type="dxa"/>
          </w:tcPr>
          <w:p w:rsidR="00C3735A" w:rsidRPr="00006910" w:rsidRDefault="00C3735A" w:rsidP="00A30B46">
            <w:pPr>
              <w:tabs>
                <w:tab w:val="left" w:pos="1140"/>
              </w:tabs>
              <w:jc w:val="center"/>
              <w:rPr>
                <w:rFonts w:asciiTheme="minorHAnsi" w:hAnsiTheme="minorHAnsi"/>
                <w:sz w:val="24"/>
                <w:szCs w:val="24"/>
              </w:rPr>
            </w:pPr>
            <w:r w:rsidRPr="00006910">
              <w:rPr>
                <w:rFonts w:asciiTheme="minorHAnsi" w:hAnsiTheme="minorHAnsi"/>
                <w:sz w:val="24"/>
                <w:szCs w:val="24"/>
              </w:rPr>
              <w:t>Year</w:t>
            </w:r>
          </w:p>
        </w:tc>
        <w:tc>
          <w:tcPr>
            <w:tcW w:w="1410" w:type="dxa"/>
          </w:tcPr>
          <w:p w:rsidR="00C3735A" w:rsidRPr="00006910" w:rsidRDefault="00C3735A" w:rsidP="00A30B46">
            <w:pPr>
              <w:tabs>
                <w:tab w:val="left" w:pos="1140"/>
              </w:tabs>
              <w:jc w:val="center"/>
              <w:rPr>
                <w:rFonts w:asciiTheme="minorHAnsi" w:hAnsiTheme="minorHAnsi"/>
                <w:sz w:val="24"/>
                <w:szCs w:val="24"/>
              </w:rPr>
            </w:pPr>
            <w:r w:rsidRPr="00006910">
              <w:rPr>
                <w:rFonts w:asciiTheme="minorHAnsi" w:hAnsiTheme="minorHAnsi"/>
                <w:sz w:val="24"/>
                <w:szCs w:val="24"/>
              </w:rPr>
              <w:t>Marks</w:t>
            </w:r>
          </w:p>
        </w:tc>
      </w:tr>
      <w:tr w:rsidR="003B20DA" w:rsidRPr="00006910" w:rsidTr="003B20DA">
        <w:tc>
          <w:tcPr>
            <w:tcW w:w="804" w:type="dxa"/>
          </w:tcPr>
          <w:p w:rsidR="003B20DA" w:rsidRPr="00006910" w:rsidRDefault="003B20DA" w:rsidP="00A30B46">
            <w:pPr>
              <w:spacing w:line="360" w:lineRule="auto"/>
              <w:rPr>
                <w:rFonts w:asciiTheme="minorHAnsi" w:hAnsiTheme="minorHAnsi"/>
                <w:sz w:val="24"/>
                <w:szCs w:val="24"/>
              </w:rPr>
            </w:pPr>
            <w:r w:rsidRPr="00006910">
              <w:rPr>
                <w:rFonts w:asciiTheme="minorHAnsi" w:hAnsiTheme="minorHAnsi"/>
                <w:sz w:val="24"/>
                <w:szCs w:val="24"/>
              </w:rPr>
              <w:t>Q.1</w:t>
            </w:r>
          </w:p>
        </w:tc>
        <w:tc>
          <w:tcPr>
            <w:tcW w:w="5745" w:type="dxa"/>
          </w:tcPr>
          <w:p w:rsidR="003B20DA" w:rsidRPr="00006910" w:rsidRDefault="00FD2EBF" w:rsidP="00CE0D92">
            <w:pPr>
              <w:jc w:val="both"/>
              <w:rPr>
                <w:rFonts w:asciiTheme="minorHAnsi" w:hAnsiTheme="minorHAnsi"/>
                <w:sz w:val="24"/>
                <w:szCs w:val="24"/>
              </w:rPr>
            </w:pPr>
            <w:r w:rsidRPr="00006910">
              <w:rPr>
                <w:rFonts w:asciiTheme="minorHAnsi" w:hAnsiTheme="minorHAnsi"/>
                <w:sz w:val="24"/>
                <w:szCs w:val="24"/>
              </w:rPr>
              <w:t xml:space="preserve">Discuss </w:t>
            </w:r>
            <w:r w:rsidR="006651A7">
              <w:rPr>
                <w:rFonts w:asciiTheme="minorHAnsi" w:hAnsiTheme="minorHAnsi"/>
                <w:sz w:val="24"/>
                <w:szCs w:val="24"/>
              </w:rPr>
              <w:t>the principle construction and working of Ruby laser.</w:t>
            </w:r>
          </w:p>
        </w:tc>
        <w:tc>
          <w:tcPr>
            <w:tcW w:w="1617" w:type="dxa"/>
          </w:tcPr>
          <w:p w:rsidR="003B20DA" w:rsidRPr="00006910" w:rsidRDefault="006577EB" w:rsidP="006577EB">
            <w:pPr>
              <w:jc w:val="both"/>
              <w:rPr>
                <w:rFonts w:asciiTheme="minorHAnsi" w:hAnsiTheme="minorHAnsi"/>
                <w:sz w:val="24"/>
                <w:szCs w:val="24"/>
              </w:rPr>
            </w:pPr>
            <w:r>
              <w:rPr>
                <w:rFonts w:asciiTheme="minorHAnsi" w:hAnsiTheme="minorHAnsi"/>
                <w:sz w:val="24"/>
                <w:szCs w:val="24"/>
              </w:rPr>
              <w:t xml:space="preserve">JUNE 2012 JUNE </w:t>
            </w:r>
            <w:r w:rsidR="00FD2EBF" w:rsidRPr="00006910">
              <w:rPr>
                <w:rFonts w:asciiTheme="minorHAnsi" w:hAnsiTheme="minorHAnsi"/>
                <w:sz w:val="24"/>
                <w:szCs w:val="24"/>
              </w:rPr>
              <w:t xml:space="preserve"> 2011</w:t>
            </w:r>
          </w:p>
        </w:tc>
        <w:tc>
          <w:tcPr>
            <w:tcW w:w="1410" w:type="dxa"/>
          </w:tcPr>
          <w:p w:rsidR="003B20DA" w:rsidRPr="00006910" w:rsidRDefault="006577EB" w:rsidP="00CE0D92">
            <w:pPr>
              <w:jc w:val="both"/>
              <w:rPr>
                <w:rFonts w:asciiTheme="minorHAnsi" w:hAnsiTheme="minorHAnsi"/>
                <w:sz w:val="24"/>
                <w:szCs w:val="24"/>
              </w:rPr>
            </w:pPr>
            <w:r>
              <w:rPr>
                <w:rFonts w:asciiTheme="minorHAnsi" w:hAnsiTheme="minorHAnsi"/>
                <w:sz w:val="24"/>
                <w:szCs w:val="24"/>
              </w:rPr>
              <w:t>14</w:t>
            </w:r>
          </w:p>
          <w:p w:rsidR="00FD2EBF" w:rsidRPr="00006910" w:rsidRDefault="006577EB" w:rsidP="00CE0D92">
            <w:pPr>
              <w:jc w:val="both"/>
              <w:rPr>
                <w:rFonts w:asciiTheme="minorHAnsi" w:hAnsiTheme="minorHAnsi"/>
                <w:sz w:val="24"/>
                <w:szCs w:val="24"/>
              </w:rPr>
            </w:pPr>
            <w:r>
              <w:rPr>
                <w:rFonts w:asciiTheme="minorHAnsi" w:hAnsiTheme="minorHAnsi"/>
                <w:sz w:val="24"/>
                <w:szCs w:val="24"/>
              </w:rPr>
              <w:t>7</w:t>
            </w:r>
          </w:p>
        </w:tc>
      </w:tr>
    </w:tbl>
    <w:p w:rsidR="00C3735A" w:rsidRPr="00006910" w:rsidRDefault="00C3735A" w:rsidP="00C3735A">
      <w:pPr>
        <w:widowControl/>
        <w:suppressAutoHyphens w:val="0"/>
        <w:spacing w:after="200" w:line="276" w:lineRule="auto"/>
        <w:rPr>
          <w:rFonts w:asciiTheme="minorHAnsi" w:hAnsiTheme="minorHAnsi"/>
        </w:rPr>
      </w:pPr>
      <w:r w:rsidRPr="00006910">
        <w:rPr>
          <w:rFonts w:asciiTheme="minorHAnsi" w:hAnsiTheme="minorHAnsi"/>
        </w:rPr>
        <w:br w:type="page"/>
      </w:r>
    </w:p>
    <w:tbl>
      <w:tblPr>
        <w:tblStyle w:val="TableGrid"/>
        <w:tblW w:w="0" w:type="auto"/>
        <w:tblLook w:val="04A0"/>
      </w:tblPr>
      <w:tblGrid>
        <w:gridCol w:w="9576"/>
      </w:tblGrid>
      <w:tr w:rsidR="00C3735A" w:rsidRPr="00006910" w:rsidTr="00A30B46">
        <w:tc>
          <w:tcPr>
            <w:tcW w:w="9576" w:type="dxa"/>
          </w:tcPr>
          <w:p w:rsidR="00C3735A" w:rsidRPr="003924E3" w:rsidRDefault="00C3735A" w:rsidP="00A30B46">
            <w:pPr>
              <w:spacing w:line="360" w:lineRule="auto"/>
              <w:jc w:val="center"/>
              <w:rPr>
                <w:rFonts w:asciiTheme="minorHAnsi" w:hAnsiTheme="minorHAnsi"/>
                <w:b/>
                <w:bCs/>
                <w:sz w:val="28"/>
                <w:szCs w:val="28"/>
              </w:rPr>
            </w:pPr>
            <w:r w:rsidRPr="003924E3">
              <w:rPr>
                <w:rFonts w:asciiTheme="minorHAnsi" w:hAnsiTheme="minorHAnsi"/>
                <w:b/>
                <w:bCs/>
                <w:sz w:val="28"/>
                <w:szCs w:val="28"/>
              </w:rPr>
              <w:lastRenderedPageBreak/>
              <w:t>Unit-02/Lecture-05</w:t>
            </w:r>
          </w:p>
        </w:tc>
      </w:tr>
      <w:tr w:rsidR="00C3735A" w:rsidRPr="00006910" w:rsidTr="00A30B46">
        <w:tc>
          <w:tcPr>
            <w:tcW w:w="9576" w:type="dxa"/>
          </w:tcPr>
          <w:p w:rsidR="00453721" w:rsidRDefault="00453721" w:rsidP="003C4BCA">
            <w:pPr>
              <w:jc w:val="both"/>
              <w:rPr>
                <w:rFonts w:asciiTheme="minorHAnsi" w:hAnsiTheme="minorHAnsi" w:cs="DejaVu Sans"/>
                <w:b/>
                <w:bCs/>
                <w:sz w:val="24"/>
                <w:szCs w:val="24"/>
              </w:rPr>
            </w:pPr>
          </w:p>
          <w:p w:rsidR="00DE1AB9" w:rsidRDefault="00CF7816" w:rsidP="00CF7816">
            <w:pPr>
              <w:widowControl/>
              <w:suppressAutoHyphens w:val="0"/>
              <w:spacing w:before="100" w:beforeAutospacing="1" w:after="100" w:afterAutospacing="1"/>
              <w:rPr>
                <w:rFonts w:asciiTheme="minorHAnsi" w:hAnsiTheme="minorHAnsi"/>
                <w:b/>
                <w:bCs/>
                <w:sz w:val="24"/>
                <w:szCs w:val="24"/>
              </w:rPr>
            </w:pPr>
            <w:r w:rsidRPr="00CF7816">
              <w:rPr>
                <w:rFonts w:asciiTheme="minorHAnsi" w:eastAsia="Times New Roman" w:hAnsiTheme="minorHAnsi"/>
                <w:b/>
                <w:bCs/>
                <w:kern w:val="0"/>
                <w:sz w:val="28"/>
                <w:szCs w:val="28"/>
                <w:lang w:val="en-US"/>
              </w:rPr>
              <w:t>He-Ne Lasers</w:t>
            </w:r>
            <w:r w:rsidR="0050610F">
              <w:rPr>
                <w:rFonts w:asciiTheme="minorHAnsi" w:eastAsia="Times New Roman" w:hAnsiTheme="minorHAnsi"/>
                <w:b/>
                <w:bCs/>
                <w:kern w:val="0"/>
                <w:sz w:val="28"/>
                <w:szCs w:val="28"/>
                <w:lang w:val="en-US"/>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DE1AB9">
              <w:rPr>
                <w:rFonts w:asciiTheme="minorHAnsi" w:hAnsiTheme="minorHAnsi"/>
                <w:b/>
                <w:sz w:val="24"/>
                <w:szCs w:val="24"/>
              </w:rPr>
              <w:t>JUNE 2011(10), DEC  2012</w:t>
            </w:r>
            <w:r w:rsidR="00DE1AB9" w:rsidRPr="00F346D8">
              <w:rPr>
                <w:rFonts w:asciiTheme="minorHAnsi" w:hAnsiTheme="minorHAnsi"/>
                <w:b/>
                <w:bCs/>
                <w:sz w:val="24"/>
                <w:szCs w:val="24"/>
              </w:rPr>
              <w:t xml:space="preserve"> (</w:t>
            </w:r>
            <w:r w:rsidR="00DE1AB9">
              <w:rPr>
                <w:rFonts w:asciiTheme="minorHAnsi" w:hAnsiTheme="minorHAnsi"/>
                <w:b/>
                <w:bCs/>
                <w:sz w:val="24"/>
                <w:szCs w:val="24"/>
              </w:rPr>
              <w:t>10</w:t>
            </w:r>
            <w:r w:rsidR="00DE1AB9" w:rsidRPr="00F346D8">
              <w:rPr>
                <w:rFonts w:asciiTheme="minorHAnsi" w:hAnsiTheme="minorHAnsi"/>
                <w:b/>
                <w:bCs/>
                <w:sz w:val="24"/>
                <w:szCs w:val="24"/>
              </w:rPr>
              <w:t>)]</w:t>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stands for Helium-Neon. The He-Ne laser active medium consists of two gases which do not interact form a molecule. Therefore He-Ne laser is one type of atomic gas lasers.</w:t>
            </w:r>
          </w:p>
          <w:p w:rsidR="00CF7816" w:rsidRPr="00CF7816" w:rsidRDefault="00CF7816" w:rsidP="00CF7816">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F7816">
              <w:rPr>
                <w:rFonts w:asciiTheme="minorHAnsi" w:eastAsia="Times New Roman" w:hAnsiTheme="minorHAnsi"/>
                <w:b/>
                <w:bCs/>
                <w:kern w:val="0"/>
                <w:sz w:val="28"/>
                <w:szCs w:val="28"/>
                <w:lang w:val="en-US"/>
              </w:rPr>
              <w:t>Construction of He-Ne Lasers</w:t>
            </w:r>
          </w:p>
          <w:p w:rsidR="00CF7816" w:rsidRPr="00CF7816" w:rsidRDefault="00CF7816" w:rsidP="00CF7816">
            <w:pPr>
              <w:widowControl/>
              <w:suppressAutoHyphens w:val="0"/>
              <w:spacing w:before="100" w:beforeAutospacing="1" w:after="100" w:afterAutospacing="1"/>
              <w:rPr>
                <w:rFonts w:ascii="Times New Roman" w:eastAsia="Times New Roman" w:hAnsi="Times New Roman"/>
                <w:kern w:val="0"/>
                <w:lang w:val="en-US"/>
              </w:rPr>
            </w:pPr>
            <w:r w:rsidRPr="00CF7816">
              <w:rPr>
                <w:rFonts w:asciiTheme="minorHAnsi" w:eastAsia="Times New Roman" w:hAnsiTheme="minorHAnsi"/>
                <w:kern w:val="0"/>
                <w:sz w:val="24"/>
                <w:szCs w:val="24"/>
                <w:lang w:val="en-US"/>
              </w:rPr>
              <w:t>The construction of typical He-Ne laser plasma tube can be shown as</w:t>
            </w:r>
            <w:r w:rsidRPr="00CF7816">
              <w:rPr>
                <w:rFonts w:ascii="Times New Roman" w:eastAsia="Times New Roman" w:hAnsi="Times New Roman"/>
                <w:kern w:val="0"/>
                <w:lang w:val="en-US"/>
              </w:rPr>
              <w:t>:</w:t>
            </w:r>
          </w:p>
          <w:p w:rsidR="00CF7816" w:rsidRPr="00CF7816" w:rsidRDefault="00CF7816" w:rsidP="005F593C">
            <w:pPr>
              <w:widowControl/>
              <w:suppressAutoHyphens w:val="0"/>
              <w:spacing w:before="100" w:beforeAutospacing="1" w:after="100" w:afterAutospacing="1"/>
              <w:jc w:val="center"/>
              <w:rPr>
                <w:rFonts w:ascii="Times New Roman" w:eastAsia="Times New Roman" w:hAnsi="Times New Roman"/>
                <w:kern w:val="0"/>
                <w:lang w:val="en-US"/>
              </w:rPr>
            </w:pPr>
            <w:r>
              <w:rPr>
                <w:rFonts w:ascii="Times New Roman" w:eastAsia="Times New Roman" w:hAnsi="Times New Roman"/>
                <w:noProof/>
                <w:kern w:val="0"/>
                <w:lang w:val="en-US" w:bidi="hi-IN"/>
              </w:rPr>
              <w:drawing>
                <wp:inline distT="0" distB="0" distL="0" distR="0">
                  <wp:extent cx="5170714" cy="2019300"/>
                  <wp:effectExtent l="0" t="0" r="0" b="0"/>
                  <wp:docPr id="12" name="Picture 12" descr="Helium Neon Laser Constur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lium Neon Laser Consturction"/>
                          <pic:cNvPicPr>
                            <a:picLocks noChangeAspect="1" noChangeArrowheads="1"/>
                          </pic:cNvPicPr>
                        </pic:nvPicPr>
                        <pic:blipFill>
                          <a:blip r:embed="rId18"/>
                          <a:srcRect/>
                          <a:stretch>
                            <a:fillRect/>
                          </a:stretch>
                        </pic:blipFill>
                        <pic:spPr bwMode="auto">
                          <a:xfrm>
                            <a:off x="0" y="0"/>
                            <a:ext cx="5181600" cy="2023551"/>
                          </a:xfrm>
                          <a:prstGeom prst="rect">
                            <a:avLst/>
                          </a:prstGeom>
                          <a:noFill/>
                          <a:ln w="9525">
                            <a:noFill/>
                            <a:miter lim="800000"/>
                            <a:headEnd/>
                            <a:tailEnd/>
                          </a:ln>
                        </pic:spPr>
                      </pic:pic>
                    </a:graphicData>
                  </a:graphic>
                </wp:inline>
              </w:drawing>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The tube where the lasing action takes place consists of a glass envelop with a narrow capillary tube through the center. The capillary tube is designed to direct the electrical discharge through its small bore to produce very high current densities in the gas.</w:t>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The output coupler and the HR (high reflective) mirror are located at the opposite ends of the plasma tube. To make laser tubes more economical and durable manufacturers often attach the mirror s directly to the ends of the capillary tube as shown above. This is very common with small low power lasers. With high power tubes or when optically polarized output is desired, the capillary tubes ends are cut at an angle and sealed with glass planes called Brewster windows. When this is done then the mirrors mush be mounted in mechanically stable but adjustable mounts. This allows the operator to align the mirror surfaces parallel to each other but perpendicular to the axis of the capillary tube.</w:t>
            </w:r>
          </w:p>
          <w:p w:rsid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The plasma tube has a large cylindrical metallic cathode and a smaller metallic anode. The current is directed from cathode to anode.</w:t>
            </w:r>
          </w:p>
          <w:p w:rsidR="00CF7816" w:rsidRPr="00CF7816" w:rsidRDefault="00CF7816" w:rsidP="00CF7816">
            <w:pPr>
              <w:widowControl/>
              <w:suppressAutoHyphens w:val="0"/>
              <w:spacing w:before="100" w:beforeAutospacing="1" w:after="100" w:afterAutospacing="1"/>
              <w:rPr>
                <w:rFonts w:asciiTheme="minorHAnsi" w:eastAsia="Times New Roman" w:hAnsiTheme="minorHAnsi"/>
                <w:b/>
                <w:kern w:val="0"/>
                <w:sz w:val="28"/>
                <w:szCs w:val="28"/>
                <w:lang w:val="en-US"/>
              </w:rPr>
            </w:pPr>
            <w:r w:rsidRPr="00CF7816">
              <w:rPr>
                <w:rFonts w:asciiTheme="minorHAnsi" w:eastAsia="Times New Roman" w:hAnsiTheme="minorHAnsi"/>
                <w:b/>
                <w:kern w:val="0"/>
                <w:sz w:val="28"/>
                <w:szCs w:val="28"/>
                <w:lang w:val="en-US"/>
              </w:rPr>
              <w:t>Working</w:t>
            </w:r>
            <w:r w:rsidRPr="00CF7816">
              <w:rPr>
                <w:rFonts w:asciiTheme="minorHAnsi" w:eastAsia="Times New Roman" w:hAnsiTheme="minorHAnsi"/>
                <w:b/>
                <w:bCs/>
                <w:kern w:val="0"/>
                <w:sz w:val="28"/>
                <w:szCs w:val="28"/>
                <w:lang w:val="en-US"/>
              </w:rPr>
              <w:t xml:space="preserve"> of  He-Ne Laser</w:t>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In the He-Ne laser the light is produced by atomic transitions within the Neon atom. The Helium does not directly produce laser light but it acts as a buffer gas, the purpose of which is to assist/help the atoms of the other gas to produce lasing in as manner.</w:t>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 xml:space="preserve">When energy from the pumping source is applied He-Ne gas mixture then some of the energy is observed by the Helium atoms. In other words we can say that helium atoms achieve an excited state. Now when the Helium atoms move within the laser tube, they collide with the Neon </w:t>
            </w:r>
            <w:r w:rsidRPr="00CF7816">
              <w:rPr>
                <w:rFonts w:asciiTheme="minorHAnsi" w:eastAsia="Times New Roman" w:hAnsiTheme="minorHAnsi"/>
                <w:kern w:val="0"/>
                <w:sz w:val="24"/>
                <w:szCs w:val="24"/>
                <w:lang w:val="en-US"/>
              </w:rPr>
              <w:lastRenderedPageBreak/>
              <w:t>atoms. At each collision some of the energy within the helium atom is transferred to the Neon atom and so raising it to an excited meta-stable state. When a sufficient number of Neon atoms reach to this state then population inversion occurs and hence the lasing can take place.</w:t>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This can be shown by simplified energy level diagram as:</w:t>
            </w:r>
          </w:p>
          <w:p w:rsidR="00CF7816" w:rsidRPr="00CF7816" w:rsidRDefault="00CF7816" w:rsidP="005F593C">
            <w:pPr>
              <w:widowControl/>
              <w:suppressAutoHyphens w:val="0"/>
              <w:spacing w:before="100" w:beforeAutospacing="1" w:after="100" w:afterAutospacing="1"/>
              <w:jc w:val="center"/>
              <w:rPr>
                <w:rFonts w:ascii="Times New Roman" w:eastAsia="Times New Roman" w:hAnsi="Times New Roman"/>
                <w:kern w:val="0"/>
                <w:lang w:val="en-US"/>
              </w:rPr>
            </w:pPr>
            <w:r>
              <w:rPr>
                <w:rFonts w:ascii="Times New Roman" w:eastAsia="Times New Roman" w:hAnsi="Times New Roman"/>
                <w:noProof/>
                <w:kern w:val="0"/>
                <w:lang w:val="en-US" w:bidi="hi-IN"/>
              </w:rPr>
              <w:drawing>
                <wp:inline distT="0" distB="0" distL="0" distR="0">
                  <wp:extent cx="4067175" cy="3952875"/>
                  <wp:effectExtent l="19050" t="0" r="9525" b="0"/>
                  <wp:docPr id="13" name="Picture 13" descr="Energy level diagram of He-Ne la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ergy level diagram of He-Ne lasers"/>
                          <pic:cNvPicPr>
                            <a:picLocks noChangeAspect="1" noChangeArrowheads="1"/>
                          </pic:cNvPicPr>
                        </pic:nvPicPr>
                        <pic:blipFill>
                          <a:blip r:embed="rId19"/>
                          <a:srcRect/>
                          <a:stretch>
                            <a:fillRect/>
                          </a:stretch>
                        </pic:blipFill>
                        <pic:spPr bwMode="auto">
                          <a:xfrm>
                            <a:off x="0" y="0"/>
                            <a:ext cx="4067175" cy="3952875"/>
                          </a:xfrm>
                          <a:prstGeom prst="rect">
                            <a:avLst/>
                          </a:prstGeom>
                          <a:noFill/>
                          <a:ln w="9525">
                            <a:noFill/>
                            <a:miter lim="800000"/>
                            <a:headEnd/>
                            <a:tailEnd/>
                          </a:ln>
                        </pic:spPr>
                      </pic:pic>
                    </a:graphicData>
                  </a:graphic>
                </wp:inline>
              </w:drawing>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Here upward transition shows the absorption of energy from the pumping source by Helium atom. While down ward transition shows the emission of energy / light or lasing present in the Neon atom only.</w:t>
            </w:r>
          </w:p>
          <w:p w:rsidR="00CF7816" w:rsidRPr="00CF7816" w:rsidRDefault="00B958A5" w:rsidP="00CF7816">
            <w:pPr>
              <w:widowControl/>
              <w:suppressAutoHyphens w:val="0"/>
              <w:spacing w:before="100" w:beforeAutospacing="1" w:after="100" w:afterAutospacing="1"/>
              <w:rPr>
                <w:rFonts w:asciiTheme="minorHAnsi" w:eastAsia="Times New Roman" w:hAnsiTheme="minorHAnsi"/>
                <w:kern w:val="0"/>
                <w:sz w:val="24"/>
                <w:szCs w:val="24"/>
                <w:lang w:val="en-US"/>
              </w:rPr>
            </w:pPr>
            <w:r>
              <w:rPr>
                <w:rFonts w:asciiTheme="minorHAnsi" w:eastAsia="Times New Roman" w:hAnsiTheme="minorHAnsi"/>
                <w:kern w:val="0"/>
                <w:sz w:val="24"/>
                <w:szCs w:val="24"/>
                <w:lang w:val="en-US"/>
              </w:rPr>
              <w:t xml:space="preserve">          </w:t>
            </w:r>
            <w:r w:rsidR="00CF7816" w:rsidRPr="00CF7816">
              <w:rPr>
                <w:rFonts w:asciiTheme="minorHAnsi" w:eastAsia="Times New Roman" w:hAnsiTheme="minorHAnsi"/>
                <w:kern w:val="0"/>
                <w:sz w:val="24"/>
                <w:szCs w:val="24"/>
                <w:lang w:val="en-US"/>
              </w:rPr>
              <w:t>In diagram above there are 3 down word energy transitions for Neon that produce lasing. If transition occurs at the relatively small energy step from E5 to E4 then low energy infrared photon is released with a wavelength of 3.391 microns. If transition occurs at E5 to E2 which is much larger energy step then it produces short wavelength more energetic photon at 632.8nm. This gives the red light which is most desirable for He-Ne laser applications.</w:t>
            </w:r>
          </w:p>
          <w:p w:rsidR="00CF7816" w:rsidRPr="00CF7816" w:rsidRDefault="00B958A5" w:rsidP="00CF7816">
            <w:pPr>
              <w:widowControl/>
              <w:suppressAutoHyphens w:val="0"/>
              <w:spacing w:before="100" w:beforeAutospacing="1" w:after="100" w:afterAutospacing="1"/>
              <w:rPr>
                <w:rFonts w:asciiTheme="minorHAnsi" w:eastAsia="Times New Roman" w:hAnsiTheme="minorHAnsi"/>
                <w:kern w:val="0"/>
                <w:sz w:val="24"/>
                <w:szCs w:val="24"/>
                <w:lang w:val="en-US"/>
              </w:rPr>
            </w:pPr>
            <w:r>
              <w:rPr>
                <w:rFonts w:asciiTheme="minorHAnsi" w:eastAsia="Times New Roman" w:hAnsiTheme="minorHAnsi"/>
                <w:kern w:val="0"/>
                <w:sz w:val="24"/>
                <w:szCs w:val="24"/>
                <w:lang w:val="en-US"/>
              </w:rPr>
              <w:t xml:space="preserve">            </w:t>
            </w:r>
            <w:r w:rsidR="00CF7816" w:rsidRPr="00CF7816">
              <w:rPr>
                <w:rFonts w:asciiTheme="minorHAnsi" w:eastAsia="Times New Roman" w:hAnsiTheme="minorHAnsi"/>
                <w:kern w:val="0"/>
                <w:sz w:val="24"/>
                <w:szCs w:val="24"/>
                <w:lang w:val="en-US"/>
              </w:rPr>
              <w:t>E3 to E2 then it produces a laser output at 1.152microns in infrared portion of the spectrum.</w:t>
            </w:r>
          </w:p>
          <w:p w:rsidR="00CF7816" w:rsidRPr="00CF7816" w:rsidRDefault="00CF7816" w:rsidP="00CF7816">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F7816">
              <w:rPr>
                <w:rFonts w:asciiTheme="minorHAnsi" w:eastAsia="Times New Roman" w:hAnsiTheme="minorHAnsi"/>
                <w:b/>
                <w:bCs/>
                <w:kern w:val="0"/>
                <w:sz w:val="28"/>
                <w:szCs w:val="28"/>
                <w:lang w:val="en-US"/>
              </w:rPr>
              <w:t>Characteristics of He-Ne Laser</w:t>
            </w:r>
          </w:p>
          <w:p w:rsid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 xml:space="preserve">The He-Ne laser is a relatively low power device with an output in the visible red portion of the spectrum. The most common wavelength produced by He-Ne lasers is 632.8nm, although two lower power (1.152µm and 3.391µm) infrared wavelengths can be produced if desired. Majority of He-Ne lasers generate less than 10m watt of power, but some can be obtained commercially with up to 50m watts of power. For He-Ne lasers the typical laser tube is from 10 </w:t>
            </w:r>
            <w:r w:rsidRPr="00CF7816">
              <w:rPr>
                <w:rFonts w:asciiTheme="minorHAnsi" w:eastAsia="Times New Roman" w:hAnsiTheme="minorHAnsi"/>
                <w:kern w:val="0"/>
                <w:sz w:val="24"/>
                <w:szCs w:val="24"/>
                <w:lang w:val="en-US"/>
              </w:rPr>
              <w:lastRenderedPageBreak/>
              <w:t>to 100 cm in length and the life time of such a tube can be as high as 20,000 hours.</w:t>
            </w:r>
          </w:p>
          <w:p w:rsidR="005F593C" w:rsidRPr="00CF7816" w:rsidRDefault="005F593C" w:rsidP="00CF7816">
            <w:pPr>
              <w:widowControl/>
              <w:suppressAutoHyphens w:val="0"/>
              <w:spacing w:before="100" w:beforeAutospacing="1" w:after="100" w:afterAutospacing="1"/>
              <w:rPr>
                <w:rFonts w:asciiTheme="minorHAnsi" w:eastAsia="Times New Roman" w:hAnsiTheme="minorHAnsi"/>
                <w:kern w:val="0"/>
                <w:sz w:val="24"/>
                <w:szCs w:val="24"/>
                <w:lang w:val="en-US"/>
              </w:rPr>
            </w:pPr>
          </w:p>
          <w:p w:rsidR="00CF7816" w:rsidRPr="00CF7816" w:rsidRDefault="00CF7816" w:rsidP="00CF7816">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F7816">
              <w:rPr>
                <w:rFonts w:asciiTheme="minorHAnsi" w:eastAsia="Times New Roman" w:hAnsiTheme="minorHAnsi"/>
                <w:b/>
                <w:bCs/>
                <w:kern w:val="0"/>
                <w:sz w:val="28"/>
                <w:szCs w:val="28"/>
                <w:lang w:val="en-US"/>
              </w:rPr>
              <w:t>Applications / Uses of He-Ne Laser</w:t>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The Helium-Neon gas laser is one of the most commonly used laser today because of the following applications.</w:t>
            </w:r>
          </w:p>
          <w:p w:rsidR="00CF7816" w:rsidRPr="00CF7816" w:rsidRDefault="00CF7816" w:rsidP="00CF7816">
            <w:pPr>
              <w:widowControl/>
              <w:numPr>
                <w:ilvl w:val="0"/>
                <w:numId w:val="12"/>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lasers are produced in large quantities from many years.</w:t>
            </w:r>
          </w:p>
          <w:p w:rsidR="00CF7816" w:rsidRPr="00CF7816" w:rsidRDefault="00CF7816" w:rsidP="00CF7816">
            <w:pPr>
              <w:widowControl/>
              <w:numPr>
                <w:ilvl w:val="0"/>
                <w:numId w:val="12"/>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Many schools / colleges / universities use this type of laser in their science programs and experiments.</w:t>
            </w:r>
          </w:p>
          <w:p w:rsidR="00CF7816" w:rsidRPr="00CF7816" w:rsidRDefault="00CF7816" w:rsidP="00CF7816">
            <w:pPr>
              <w:widowControl/>
              <w:numPr>
                <w:ilvl w:val="0"/>
                <w:numId w:val="12"/>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lasers also used in super market checkout counters to read bar codes and QR codes.</w:t>
            </w:r>
          </w:p>
          <w:p w:rsidR="00CF7816" w:rsidRPr="00CF7816" w:rsidRDefault="00CF7816" w:rsidP="00CF7816">
            <w:pPr>
              <w:widowControl/>
              <w:numPr>
                <w:ilvl w:val="0"/>
                <w:numId w:val="12"/>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The He-Ne lasers also used by newspapers for reproducing transmitted photographs.</w:t>
            </w:r>
          </w:p>
          <w:p w:rsidR="00CF7816" w:rsidRPr="00CF7816" w:rsidRDefault="00CF7816" w:rsidP="00CF7816">
            <w:pPr>
              <w:widowControl/>
              <w:numPr>
                <w:ilvl w:val="0"/>
                <w:numId w:val="12"/>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lasers can be use as an alignment tool.</w:t>
            </w:r>
          </w:p>
          <w:p w:rsidR="00CF7816" w:rsidRPr="00CF7816" w:rsidRDefault="00CF7816" w:rsidP="00CF7816">
            <w:pPr>
              <w:widowControl/>
              <w:numPr>
                <w:ilvl w:val="0"/>
                <w:numId w:val="12"/>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It is also used in Guns for targeting.</w:t>
            </w:r>
          </w:p>
          <w:p w:rsidR="00CF7816" w:rsidRPr="00CF7816" w:rsidRDefault="00B958A5" w:rsidP="00CF7816">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Pr>
                <w:rFonts w:asciiTheme="minorHAnsi" w:eastAsia="Times New Roman" w:hAnsiTheme="minorHAnsi"/>
                <w:b/>
                <w:bCs/>
                <w:kern w:val="0"/>
                <w:sz w:val="24"/>
                <w:szCs w:val="24"/>
                <w:lang w:val="en-US"/>
              </w:rPr>
              <w:t xml:space="preserve"> </w:t>
            </w:r>
            <w:r w:rsidR="00CF7816" w:rsidRPr="00CF7816">
              <w:rPr>
                <w:rFonts w:asciiTheme="minorHAnsi" w:eastAsia="Times New Roman" w:hAnsiTheme="minorHAnsi"/>
                <w:b/>
                <w:bCs/>
                <w:kern w:val="0"/>
                <w:sz w:val="28"/>
                <w:szCs w:val="28"/>
                <w:lang w:val="en-US"/>
              </w:rPr>
              <w:t>Advantages of He-Ne Laser</w:t>
            </w:r>
          </w:p>
          <w:p w:rsidR="00CF7816" w:rsidRPr="00CF7816" w:rsidRDefault="00CF7816" w:rsidP="00CF7816">
            <w:pPr>
              <w:widowControl/>
              <w:numPr>
                <w:ilvl w:val="0"/>
                <w:numId w:val="13"/>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 has very good coherence property</w:t>
            </w:r>
          </w:p>
          <w:p w:rsidR="00CF7816" w:rsidRPr="00CF7816" w:rsidRDefault="00CF7816" w:rsidP="00CF7816">
            <w:pPr>
              <w:widowControl/>
              <w:numPr>
                <w:ilvl w:val="0"/>
                <w:numId w:val="13"/>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 can produce three wavelengths that are 1.152µm, 3.391 µm and 632.8nm, in which the 632.8nm is most common because it is visible usually in red color.</w:t>
            </w:r>
          </w:p>
          <w:p w:rsidR="00CF7816" w:rsidRPr="00CF7816" w:rsidRDefault="00CF7816" w:rsidP="00CF7816">
            <w:pPr>
              <w:widowControl/>
              <w:numPr>
                <w:ilvl w:val="0"/>
                <w:numId w:val="13"/>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 tube has very small length approximately from 10 to 100cm and best life time of 20.000 hours.</w:t>
            </w:r>
          </w:p>
          <w:p w:rsidR="00CF7816" w:rsidRPr="00CF7816" w:rsidRDefault="00CF7816" w:rsidP="00CF7816">
            <w:pPr>
              <w:widowControl/>
              <w:numPr>
                <w:ilvl w:val="0"/>
                <w:numId w:val="13"/>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Cost of He-Ne laser is less from most of other lasers.</w:t>
            </w:r>
          </w:p>
          <w:p w:rsidR="00CF7816" w:rsidRPr="00CF7816" w:rsidRDefault="00CF7816" w:rsidP="00CF7816">
            <w:pPr>
              <w:widowControl/>
              <w:numPr>
                <w:ilvl w:val="0"/>
                <w:numId w:val="13"/>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Construction of He-Ne laser is also not very complex.</w:t>
            </w:r>
          </w:p>
          <w:p w:rsidR="00CF7816" w:rsidRPr="00CF7816" w:rsidRDefault="00CF7816" w:rsidP="00CF7816">
            <w:pPr>
              <w:widowControl/>
              <w:numPr>
                <w:ilvl w:val="0"/>
                <w:numId w:val="13"/>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 provide inherent safety due to low power output.</w:t>
            </w:r>
          </w:p>
          <w:p w:rsidR="00CF7816" w:rsidRPr="00CF7816" w:rsidRDefault="00CF7816" w:rsidP="00CF7816">
            <w:pPr>
              <w:widowControl/>
              <w:suppressAutoHyphens w:val="0"/>
              <w:spacing w:before="100" w:beforeAutospacing="1" w:after="100" w:afterAutospacing="1"/>
              <w:outlineLvl w:val="1"/>
              <w:rPr>
                <w:rFonts w:asciiTheme="minorHAnsi" w:eastAsia="Times New Roman" w:hAnsiTheme="minorHAnsi"/>
                <w:b/>
                <w:bCs/>
                <w:kern w:val="0"/>
                <w:sz w:val="28"/>
                <w:szCs w:val="28"/>
                <w:lang w:val="en-US"/>
              </w:rPr>
            </w:pPr>
            <w:r w:rsidRPr="00CF7816">
              <w:rPr>
                <w:rFonts w:asciiTheme="minorHAnsi" w:eastAsia="Times New Roman" w:hAnsiTheme="minorHAnsi"/>
                <w:b/>
                <w:bCs/>
                <w:kern w:val="0"/>
                <w:sz w:val="28"/>
                <w:szCs w:val="28"/>
                <w:lang w:val="en-US"/>
              </w:rPr>
              <w:t>Disadvantages of He-Ne Laser</w:t>
            </w:r>
          </w:p>
          <w:p w:rsidR="00CF7816" w:rsidRPr="00CF7816" w:rsidRDefault="00CF7816" w:rsidP="00CF7816">
            <w:pPr>
              <w:widowControl/>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The weak points of He-Ne laser are</w:t>
            </w:r>
          </w:p>
          <w:p w:rsidR="00CF7816" w:rsidRPr="00CF7816" w:rsidRDefault="00CF7816" w:rsidP="00CF7816">
            <w:pPr>
              <w:widowControl/>
              <w:numPr>
                <w:ilvl w:val="0"/>
                <w:numId w:val="14"/>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It is relatively low power device means its output power is low.</w:t>
            </w:r>
          </w:p>
          <w:p w:rsidR="00CF7816" w:rsidRPr="00CF7816" w:rsidRDefault="00CF7816" w:rsidP="00CF7816">
            <w:pPr>
              <w:widowControl/>
              <w:numPr>
                <w:ilvl w:val="0"/>
                <w:numId w:val="14"/>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He-Ne laser is low gain system/ device.</w:t>
            </w:r>
          </w:p>
          <w:p w:rsidR="00CF7816" w:rsidRPr="00CF7816" w:rsidRDefault="00CF7816" w:rsidP="00CF7816">
            <w:pPr>
              <w:widowControl/>
              <w:numPr>
                <w:ilvl w:val="0"/>
                <w:numId w:val="14"/>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To obtain single wavelength laser light, the other two wavelengths of laser need suppression, which is done by many techniques and devices. So it requires extra technical skill and increases the cast also.</w:t>
            </w:r>
          </w:p>
          <w:p w:rsidR="00CF7816" w:rsidRPr="00CF7816" w:rsidRDefault="00CF7816" w:rsidP="00CF7816">
            <w:pPr>
              <w:widowControl/>
              <w:numPr>
                <w:ilvl w:val="0"/>
                <w:numId w:val="14"/>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High voltage requirement can be considered its disadvantage.</w:t>
            </w:r>
          </w:p>
          <w:p w:rsidR="00CF7816" w:rsidRPr="00CF7816" w:rsidRDefault="00CF7816" w:rsidP="00CF7816">
            <w:pPr>
              <w:widowControl/>
              <w:numPr>
                <w:ilvl w:val="0"/>
                <w:numId w:val="14"/>
              </w:numPr>
              <w:suppressAutoHyphens w:val="0"/>
              <w:spacing w:before="100" w:beforeAutospacing="1" w:after="100" w:afterAutospacing="1"/>
              <w:rPr>
                <w:rFonts w:asciiTheme="minorHAnsi" w:eastAsia="Times New Roman" w:hAnsiTheme="minorHAnsi"/>
                <w:kern w:val="0"/>
                <w:sz w:val="24"/>
                <w:szCs w:val="24"/>
                <w:lang w:val="en-US"/>
              </w:rPr>
            </w:pPr>
            <w:r w:rsidRPr="00CF7816">
              <w:rPr>
                <w:rFonts w:asciiTheme="minorHAnsi" w:eastAsia="Times New Roman" w:hAnsiTheme="minorHAnsi"/>
                <w:kern w:val="0"/>
                <w:sz w:val="24"/>
                <w:szCs w:val="24"/>
                <w:lang w:val="en-US"/>
              </w:rPr>
              <w:t>Escaping of gas from laser plasma tube is also its disadvantage</w:t>
            </w:r>
          </w:p>
          <w:p w:rsidR="00C3735A" w:rsidRPr="00006910" w:rsidRDefault="00C3735A" w:rsidP="003C4BCA">
            <w:pPr>
              <w:jc w:val="both"/>
              <w:rPr>
                <w:rFonts w:asciiTheme="minorHAnsi" w:hAnsiTheme="minorHAnsi"/>
                <w:b/>
                <w:bCs/>
                <w:sz w:val="24"/>
                <w:szCs w:val="24"/>
              </w:rPr>
            </w:pPr>
          </w:p>
          <w:p w:rsidR="00347931" w:rsidRPr="00006910" w:rsidRDefault="00347931" w:rsidP="003C4BCA">
            <w:pPr>
              <w:jc w:val="both"/>
              <w:rPr>
                <w:rFonts w:asciiTheme="minorHAnsi" w:hAnsiTheme="minorHAnsi"/>
                <w:b/>
                <w:bCs/>
                <w:sz w:val="24"/>
                <w:szCs w:val="24"/>
              </w:rPr>
            </w:pPr>
          </w:p>
          <w:p w:rsidR="00C3735A" w:rsidRDefault="007C366F" w:rsidP="00B958A5">
            <w:pPr>
              <w:jc w:val="both"/>
              <w:rPr>
                <w:rFonts w:asciiTheme="minorHAnsi" w:hAnsiTheme="minorHAnsi"/>
                <w:b/>
                <w:sz w:val="28"/>
                <w:szCs w:val="28"/>
              </w:rPr>
            </w:pPr>
            <w:r w:rsidRPr="007C366F">
              <w:rPr>
                <w:rFonts w:asciiTheme="minorHAnsi" w:hAnsiTheme="minorHAnsi"/>
                <w:b/>
                <w:sz w:val="28"/>
                <w:szCs w:val="28"/>
              </w:rPr>
              <w:t>CO</w:t>
            </w:r>
            <w:r w:rsidRPr="007C366F">
              <w:rPr>
                <w:rFonts w:asciiTheme="minorHAnsi" w:hAnsiTheme="minorHAnsi"/>
                <w:b/>
                <w:sz w:val="28"/>
                <w:szCs w:val="28"/>
                <w:vertAlign w:val="subscript"/>
              </w:rPr>
              <w:t>2</w:t>
            </w:r>
            <w:r w:rsidRPr="007C366F">
              <w:rPr>
                <w:rFonts w:asciiTheme="minorHAnsi" w:hAnsiTheme="minorHAnsi"/>
                <w:b/>
                <w:sz w:val="28"/>
                <w:szCs w:val="28"/>
              </w:rPr>
              <w:t xml:space="preserve"> laser</w:t>
            </w:r>
            <w:r w:rsidR="0050610F">
              <w:rPr>
                <w:rFonts w:asciiTheme="minorHAnsi" w:hAnsiTheme="minorHAnsi"/>
                <w:b/>
                <w:sz w:val="28"/>
                <w:szCs w:val="28"/>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DE1AB9">
              <w:rPr>
                <w:rFonts w:asciiTheme="minorHAnsi" w:hAnsiTheme="minorHAnsi"/>
                <w:b/>
                <w:sz w:val="24"/>
                <w:szCs w:val="24"/>
              </w:rPr>
              <w:t>JUNE 2011(10</w:t>
            </w:r>
            <w:r w:rsidR="0050610F">
              <w:rPr>
                <w:rFonts w:asciiTheme="minorHAnsi" w:hAnsiTheme="minorHAnsi"/>
                <w:b/>
                <w:sz w:val="24"/>
                <w:szCs w:val="24"/>
              </w:rPr>
              <w:t>),</w:t>
            </w:r>
            <w:r w:rsidR="00DE1AB9">
              <w:rPr>
                <w:rFonts w:asciiTheme="minorHAnsi" w:hAnsiTheme="minorHAnsi"/>
                <w:b/>
                <w:sz w:val="24"/>
                <w:szCs w:val="24"/>
              </w:rPr>
              <w:t xml:space="preserve"> DEC  2012</w:t>
            </w:r>
            <w:r w:rsidR="0050610F" w:rsidRPr="00F346D8">
              <w:rPr>
                <w:rFonts w:asciiTheme="minorHAnsi" w:hAnsiTheme="minorHAnsi"/>
                <w:b/>
                <w:bCs/>
                <w:sz w:val="24"/>
                <w:szCs w:val="24"/>
              </w:rPr>
              <w:t xml:space="preserve"> (</w:t>
            </w:r>
            <w:r w:rsidR="00DE1AB9">
              <w:rPr>
                <w:rFonts w:asciiTheme="minorHAnsi" w:hAnsiTheme="minorHAnsi"/>
                <w:b/>
                <w:bCs/>
                <w:sz w:val="24"/>
                <w:szCs w:val="24"/>
              </w:rPr>
              <w:t>10</w:t>
            </w:r>
            <w:r w:rsidR="0050610F" w:rsidRPr="00F346D8">
              <w:rPr>
                <w:rFonts w:asciiTheme="minorHAnsi" w:hAnsiTheme="minorHAnsi"/>
                <w:b/>
                <w:bCs/>
                <w:sz w:val="24"/>
                <w:szCs w:val="24"/>
              </w:rPr>
              <w:t>)]</w:t>
            </w:r>
          </w:p>
          <w:p w:rsidR="0050610F" w:rsidRDefault="0050610F" w:rsidP="00B958A5">
            <w:pPr>
              <w:jc w:val="both"/>
              <w:rPr>
                <w:rFonts w:asciiTheme="minorHAnsi" w:hAnsiTheme="minorHAnsi"/>
                <w:b/>
                <w:sz w:val="28"/>
                <w:szCs w:val="28"/>
              </w:rPr>
            </w:pPr>
          </w:p>
          <w:p w:rsidR="007C366F" w:rsidRDefault="007C366F" w:rsidP="00B958A5">
            <w:pPr>
              <w:jc w:val="both"/>
              <w:rPr>
                <w:rFonts w:asciiTheme="minorHAnsi" w:hAnsiTheme="minorHAnsi"/>
                <w:sz w:val="24"/>
                <w:szCs w:val="24"/>
              </w:rPr>
            </w:pPr>
            <w:r w:rsidRPr="007C366F">
              <w:rPr>
                <w:rFonts w:asciiTheme="minorHAnsi" w:hAnsiTheme="minorHAnsi"/>
                <w:sz w:val="24"/>
                <w:szCs w:val="24"/>
              </w:rPr>
              <w:t>The CO</w:t>
            </w:r>
            <w:r w:rsidRPr="007C366F">
              <w:rPr>
                <w:rFonts w:asciiTheme="minorHAnsi" w:hAnsiTheme="minorHAnsi"/>
                <w:sz w:val="24"/>
                <w:szCs w:val="24"/>
                <w:vertAlign w:val="subscript"/>
              </w:rPr>
              <w:t>2</w:t>
            </w:r>
            <w:r w:rsidRPr="007C366F">
              <w:rPr>
                <w:rFonts w:asciiTheme="minorHAnsi" w:hAnsiTheme="minorHAnsi"/>
                <w:sz w:val="24"/>
                <w:szCs w:val="24"/>
              </w:rPr>
              <w:t xml:space="preserve"> laser (</w:t>
            </w:r>
            <w:r w:rsidRPr="007C366F">
              <w:rPr>
                <w:rStyle w:val="Emphasis"/>
                <w:rFonts w:asciiTheme="minorHAnsi" w:hAnsiTheme="minorHAnsi"/>
                <w:i w:val="0"/>
                <w:sz w:val="24"/>
                <w:szCs w:val="24"/>
              </w:rPr>
              <w:t>carbon dioxide laser</w:t>
            </w:r>
            <w:r w:rsidRPr="007C366F">
              <w:rPr>
                <w:rFonts w:asciiTheme="minorHAnsi" w:hAnsiTheme="minorHAnsi"/>
                <w:sz w:val="24"/>
                <w:szCs w:val="24"/>
              </w:rPr>
              <w:t xml:space="preserve">) is a laser based on a gas mixture as the </w:t>
            </w:r>
            <w:hyperlink r:id="rId20" w:tooltip="gain media: media for laser amplification" w:history="1">
              <w:r w:rsidRPr="007C366F">
                <w:rPr>
                  <w:rStyle w:val="Hyperlink"/>
                  <w:rFonts w:asciiTheme="minorHAnsi" w:hAnsiTheme="minorHAnsi"/>
                  <w:color w:val="auto"/>
                  <w:sz w:val="24"/>
                  <w:szCs w:val="24"/>
                  <w:u w:val="none"/>
                </w:rPr>
                <w:t>gain medium</w:t>
              </w:r>
            </w:hyperlink>
            <w:r w:rsidRPr="007C366F">
              <w:rPr>
                <w:rFonts w:asciiTheme="minorHAnsi" w:hAnsiTheme="minorHAnsi"/>
                <w:sz w:val="24"/>
                <w:szCs w:val="24"/>
              </w:rPr>
              <w:t>, which contains carbon dioxide (CO</w:t>
            </w:r>
            <w:r w:rsidRPr="007C366F">
              <w:rPr>
                <w:rFonts w:asciiTheme="minorHAnsi" w:hAnsiTheme="minorHAnsi"/>
                <w:sz w:val="24"/>
                <w:szCs w:val="24"/>
                <w:vertAlign w:val="subscript"/>
              </w:rPr>
              <w:t>2</w:t>
            </w:r>
            <w:r w:rsidRPr="007C366F">
              <w:rPr>
                <w:rFonts w:asciiTheme="minorHAnsi" w:hAnsiTheme="minorHAnsi"/>
                <w:sz w:val="24"/>
                <w:szCs w:val="24"/>
              </w:rPr>
              <w:t>), helium (He), nitrogen (N</w:t>
            </w:r>
            <w:r w:rsidRPr="007C366F">
              <w:rPr>
                <w:rFonts w:asciiTheme="minorHAnsi" w:hAnsiTheme="minorHAnsi"/>
                <w:sz w:val="24"/>
                <w:szCs w:val="24"/>
                <w:vertAlign w:val="subscript"/>
              </w:rPr>
              <w:t>2</w:t>
            </w:r>
            <w:r w:rsidRPr="007C366F">
              <w:rPr>
                <w:rFonts w:asciiTheme="minorHAnsi" w:hAnsiTheme="minorHAnsi"/>
                <w:sz w:val="24"/>
                <w:szCs w:val="24"/>
              </w:rPr>
              <w:t>), and possibly some hydrogen (H</w:t>
            </w:r>
            <w:r w:rsidRPr="007C366F">
              <w:rPr>
                <w:rFonts w:asciiTheme="minorHAnsi" w:hAnsiTheme="minorHAnsi"/>
                <w:sz w:val="24"/>
                <w:szCs w:val="24"/>
                <w:vertAlign w:val="subscript"/>
              </w:rPr>
              <w:t>2</w:t>
            </w:r>
            <w:r w:rsidRPr="007C366F">
              <w:rPr>
                <w:rFonts w:asciiTheme="minorHAnsi" w:hAnsiTheme="minorHAnsi"/>
                <w:sz w:val="24"/>
                <w:szCs w:val="24"/>
              </w:rPr>
              <w:t xml:space="preserve">), water vapor and/or xenon (Xe). Such a laser is electrically pumped via a gas discharge, which can be operated with DC current, with AC current (e.g. 20–50 kHz) or in the radio frequency (RF) </w:t>
            </w:r>
            <w:r w:rsidRPr="007C366F">
              <w:rPr>
                <w:rFonts w:asciiTheme="minorHAnsi" w:hAnsiTheme="minorHAnsi"/>
                <w:sz w:val="24"/>
                <w:szCs w:val="24"/>
              </w:rPr>
              <w:lastRenderedPageBreak/>
              <w:t xml:space="preserve">domain. Nitrogen molecules are excited by the discharge into a </w:t>
            </w:r>
            <w:hyperlink r:id="rId21" w:tooltip="metastable states: excited states (particularly electronic states in laser gain media) which have a relatively long lifetime due to slow radiative and non-radiative decay" w:history="1">
              <w:r w:rsidRPr="007C366F">
                <w:rPr>
                  <w:rStyle w:val="Hyperlink"/>
                  <w:rFonts w:asciiTheme="minorHAnsi" w:hAnsiTheme="minorHAnsi"/>
                  <w:color w:val="auto"/>
                  <w:sz w:val="24"/>
                  <w:szCs w:val="24"/>
                </w:rPr>
                <w:t>metastable</w:t>
              </w:r>
            </w:hyperlink>
            <w:r w:rsidRPr="007C366F">
              <w:rPr>
                <w:rFonts w:asciiTheme="minorHAnsi" w:hAnsiTheme="minorHAnsi"/>
                <w:sz w:val="24"/>
                <w:szCs w:val="24"/>
              </w:rPr>
              <w:t xml:space="preserve"> vibrational level and transfer their excitation energy to the CO</w:t>
            </w:r>
            <w:r w:rsidRPr="007C366F">
              <w:rPr>
                <w:rFonts w:asciiTheme="minorHAnsi" w:hAnsiTheme="minorHAnsi"/>
                <w:sz w:val="24"/>
                <w:szCs w:val="24"/>
                <w:vertAlign w:val="subscript"/>
              </w:rPr>
              <w:t>2</w:t>
            </w:r>
            <w:r w:rsidRPr="007C366F">
              <w:rPr>
                <w:rFonts w:asciiTheme="minorHAnsi" w:hAnsiTheme="minorHAnsi"/>
                <w:sz w:val="24"/>
                <w:szCs w:val="24"/>
              </w:rPr>
              <w:t xml:space="preserve"> molecules when colliding with them. Helium serves to depopulate the lower laser level and to remove the heat. Other constituents such as hydrogen or water vapor can help (particularly in sealed-tube lasers) to reoxidize carbon monoxide (formed in the discharge) to carbon dioxide.</w:t>
            </w:r>
          </w:p>
          <w:p w:rsidR="007C366F" w:rsidRDefault="007C366F" w:rsidP="00B958A5">
            <w:pPr>
              <w:jc w:val="both"/>
              <w:rPr>
                <w:rFonts w:asciiTheme="minorHAnsi" w:hAnsiTheme="minorHAnsi"/>
                <w:b/>
                <w:noProof/>
                <w:lang w:val="en-US"/>
              </w:rPr>
            </w:pPr>
          </w:p>
          <w:p w:rsidR="007C366F" w:rsidRDefault="007C366F" w:rsidP="00B958A5">
            <w:pPr>
              <w:jc w:val="both"/>
              <w:rPr>
                <w:rFonts w:asciiTheme="minorHAnsi" w:hAnsiTheme="minorHAnsi"/>
                <w:b/>
                <w:noProof/>
                <w:lang w:val="en-US"/>
              </w:rPr>
            </w:pPr>
          </w:p>
          <w:p w:rsidR="007C366F" w:rsidRDefault="007C366F" w:rsidP="007C366F">
            <w:pPr>
              <w:jc w:val="center"/>
              <w:rPr>
                <w:rFonts w:asciiTheme="minorHAnsi" w:hAnsiTheme="minorHAnsi"/>
                <w:b/>
                <w:noProof/>
                <w:lang w:val="en-US"/>
              </w:rPr>
            </w:pPr>
          </w:p>
          <w:p w:rsidR="007C366F" w:rsidRDefault="007C366F" w:rsidP="007C366F">
            <w:pPr>
              <w:jc w:val="center"/>
              <w:rPr>
                <w:rFonts w:asciiTheme="minorHAnsi" w:hAnsiTheme="minorHAnsi"/>
                <w:b/>
                <w:noProof/>
                <w:lang w:val="en-US"/>
              </w:rPr>
            </w:pPr>
          </w:p>
          <w:p w:rsidR="007C366F" w:rsidRDefault="007C366F" w:rsidP="007C366F">
            <w:pPr>
              <w:jc w:val="center"/>
              <w:rPr>
                <w:rFonts w:asciiTheme="minorHAnsi" w:hAnsiTheme="minorHAnsi"/>
                <w:b/>
                <w:sz w:val="24"/>
                <w:szCs w:val="24"/>
              </w:rPr>
            </w:pPr>
            <w:r>
              <w:rPr>
                <w:rFonts w:asciiTheme="minorHAnsi" w:hAnsiTheme="minorHAnsi"/>
                <w:b/>
                <w:noProof/>
                <w:lang w:val="en-US" w:bidi="hi-IN"/>
              </w:rPr>
              <w:drawing>
                <wp:inline distT="0" distB="0" distL="0" distR="0">
                  <wp:extent cx="4029075" cy="13716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4029075" cy="1371600"/>
                          </a:xfrm>
                          <a:prstGeom prst="rect">
                            <a:avLst/>
                          </a:prstGeom>
                          <a:noFill/>
                          <a:ln w="9525">
                            <a:noFill/>
                            <a:miter lim="800000"/>
                            <a:headEnd/>
                            <a:tailEnd/>
                          </a:ln>
                        </pic:spPr>
                      </pic:pic>
                    </a:graphicData>
                  </a:graphic>
                </wp:inline>
              </w:drawing>
            </w:r>
          </w:p>
          <w:p w:rsidR="007C366F" w:rsidRDefault="007C366F" w:rsidP="007C366F">
            <w:pPr>
              <w:jc w:val="center"/>
              <w:rPr>
                <w:rFonts w:asciiTheme="minorHAnsi" w:hAnsiTheme="minorHAnsi"/>
                <w:b/>
                <w:sz w:val="24"/>
                <w:szCs w:val="24"/>
              </w:rPr>
            </w:pPr>
          </w:p>
          <w:p w:rsidR="007C366F" w:rsidRDefault="007C366F" w:rsidP="007C366F">
            <w:pPr>
              <w:jc w:val="center"/>
              <w:rPr>
                <w:rFonts w:asciiTheme="minorHAnsi" w:hAnsiTheme="minorHAnsi"/>
                <w:b/>
                <w:sz w:val="24"/>
                <w:szCs w:val="24"/>
              </w:rPr>
            </w:pPr>
          </w:p>
          <w:p w:rsidR="007C366F" w:rsidRDefault="007C366F" w:rsidP="007C366F">
            <w:pPr>
              <w:jc w:val="center"/>
              <w:rPr>
                <w:rFonts w:asciiTheme="minorHAnsi" w:hAnsiTheme="minorHAnsi"/>
                <w:b/>
                <w:sz w:val="24"/>
                <w:szCs w:val="24"/>
              </w:rPr>
            </w:pPr>
          </w:p>
          <w:p w:rsidR="007C366F" w:rsidRDefault="007C366F" w:rsidP="007C366F">
            <w:pPr>
              <w:jc w:val="both"/>
              <w:rPr>
                <w:rFonts w:asciiTheme="minorHAnsi" w:hAnsiTheme="minorHAnsi"/>
                <w:sz w:val="24"/>
                <w:szCs w:val="24"/>
              </w:rPr>
            </w:pPr>
            <w:r w:rsidRPr="007C366F">
              <w:rPr>
                <w:rFonts w:asciiTheme="minorHAnsi" w:hAnsiTheme="minorHAnsi"/>
                <w:sz w:val="24"/>
                <w:szCs w:val="24"/>
              </w:rPr>
              <w:t>CO</w:t>
            </w:r>
            <w:r w:rsidRPr="007C366F">
              <w:rPr>
                <w:rFonts w:asciiTheme="minorHAnsi" w:hAnsiTheme="minorHAnsi"/>
                <w:sz w:val="24"/>
                <w:szCs w:val="24"/>
                <w:vertAlign w:val="subscript"/>
              </w:rPr>
              <w:t>2</w:t>
            </w:r>
            <w:r w:rsidRPr="007C366F">
              <w:rPr>
                <w:rFonts w:asciiTheme="minorHAnsi" w:hAnsiTheme="minorHAnsi"/>
                <w:sz w:val="24"/>
                <w:szCs w:val="24"/>
              </w:rPr>
              <w:t xml:space="preserve"> lasers typically emit at a wavelength of 10.6 μm, but there are other lines in the region of 9–11 μm (particularly at 9.6 μm). In most cases, average powers are between some tens of watts and many kilowatts. </w:t>
            </w:r>
          </w:p>
          <w:p w:rsidR="007C366F" w:rsidRDefault="007C366F" w:rsidP="007C366F">
            <w:pPr>
              <w:jc w:val="both"/>
              <w:rPr>
                <w:rFonts w:asciiTheme="minorHAnsi" w:hAnsiTheme="minorHAnsi"/>
                <w:sz w:val="24"/>
                <w:szCs w:val="24"/>
              </w:rPr>
            </w:pPr>
          </w:p>
          <w:p w:rsidR="007C366F" w:rsidRPr="007C366F" w:rsidRDefault="007C366F" w:rsidP="007C366F">
            <w:pPr>
              <w:pStyle w:val="NormalWeb"/>
              <w:rPr>
                <w:rFonts w:asciiTheme="minorHAnsi" w:hAnsiTheme="minorHAnsi"/>
                <w:sz w:val="24"/>
                <w:szCs w:val="24"/>
              </w:rPr>
            </w:pPr>
            <w:r w:rsidRPr="007C366F">
              <w:rPr>
                <w:rFonts w:asciiTheme="minorHAnsi" w:hAnsiTheme="minorHAnsi"/>
                <w:sz w:val="24"/>
                <w:szCs w:val="24"/>
              </w:rPr>
              <w:t>The filling gas within the discharge tube consists primarily of:</w:t>
            </w:r>
          </w:p>
          <w:p w:rsidR="007C366F" w:rsidRPr="007C366F" w:rsidRDefault="000272FF" w:rsidP="007C366F">
            <w:pPr>
              <w:widowControl/>
              <w:numPr>
                <w:ilvl w:val="0"/>
                <w:numId w:val="15"/>
              </w:numPr>
              <w:suppressAutoHyphens w:val="0"/>
              <w:spacing w:before="100" w:beforeAutospacing="1" w:afterAutospacing="1"/>
              <w:rPr>
                <w:rFonts w:asciiTheme="minorHAnsi" w:hAnsiTheme="minorHAnsi"/>
                <w:sz w:val="24"/>
                <w:szCs w:val="24"/>
              </w:rPr>
            </w:pPr>
            <w:hyperlink r:id="rId23" w:tooltip="Carbon dioxide" w:history="1">
              <w:r w:rsidR="007C366F" w:rsidRPr="007C366F">
                <w:rPr>
                  <w:rStyle w:val="Hyperlink"/>
                  <w:rFonts w:asciiTheme="minorHAnsi" w:hAnsiTheme="minorHAnsi"/>
                  <w:color w:val="auto"/>
                  <w:sz w:val="24"/>
                  <w:szCs w:val="24"/>
                  <w:u w:val="none"/>
                </w:rPr>
                <w:t>Carbon dioxide</w:t>
              </w:r>
            </w:hyperlink>
            <w:r w:rsidR="007C366F" w:rsidRPr="007C366F">
              <w:rPr>
                <w:rFonts w:asciiTheme="minorHAnsi" w:hAnsiTheme="minorHAnsi"/>
                <w:sz w:val="24"/>
                <w:szCs w:val="24"/>
              </w:rPr>
              <w:t xml:space="preserve"> (</w:t>
            </w:r>
            <w:r w:rsidR="007C366F" w:rsidRPr="007C366F">
              <w:rPr>
                <w:rStyle w:val="chemf"/>
                <w:rFonts w:asciiTheme="minorHAnsi" w:hAnsiTheme="minorHAnsi"/>
                <w:sz w:val="24"/>
                <w:szCs w:val="24"/>
              </w:rPr>
              <w:t>CO</w:t>
            </w:r>
            <w:r w:rsidR="007C366F" w:rsidRPr="007C366F">
              <w:rPr>
                <w:rStyle w:val="chemf"/>
                <w:rFonts w:asciiTheme="minorHAnsi" w:hAnsiTheme="minorHAnsi"/>
                <w:sz w:val="24"/>
                <w:szCs w:val="24"/>
                <w:vertAlign w:val="subscript"/>
              </w:rPr>
              <w:t>2</w:t>
            </w:r>
            <w:r w:rsidR="007C366F" w:rsidRPr="007C366F">
              <w:rPr>
                <w:rFonts w:asciiTheme="minorHAnsi" w:hAnsiTheme="minorHAnsi"/>
                <w:sz w:val="24"/>
                <w:szCs w:val="24"/>
              </w:rPr>
              <w:t>) (around 10–20%)</w:t>
            </w:r>
          </w:p>
          <w:p w:rsidR="007C366F" w:rsidRPr="007C366F" w:rsidRDefault="000272FF" w:rsidP="007C366F">
            <w:pPr>
              <w:widowControl/>
              <w:numPr>
                <w:ilvl w:val="0"/>
                <w:numId w:val="15"/>
              </w:numPr>
              <w:suppressAutoHyphens w:val="0"/>
              <w:spacing w:before="100" w:beforeAutospacing="1" w:afterAutospacing="1"/>
              <w:rPr>
                <w:rFonts w:asciiTheme="minorHAnsi" w:hAnsiTheme="minorHAnsi"/>
                <w:sz w:val="24"/>
                <w:szCs w:val="24"/>
              </w:rPr>
            </w:pPr>
            <w:hyperlink r:id="rId24" w:tooltip="Nitrogen" w:history="1">
              <w:r w:rsidR="007C366F" w:rsidRPr="007C366F">
                <w:rPr>
                  <w:rStyle w:val="Hyperlink"/>
                  <w:rFonts w:asciiTheme="minorHAnsi" w:hAnsiTheme="minorHAnsi"/>
                  <w:color w:val="000000" w:themeColor="text1"/>
                  <w:sz w:val="24"/>
                  <w:szCs w:val="24"/>
                  <w:u w:val="none"/>
                </w:rPr>
                <w:t>Nitrogen</w:t>
              </w:r>
            </w:hyperlink>
            <w:r w:rsidR="007C366F" w:rsidRPr="007C366F">
              <w:rPr>
                <w:rFonts w:asciiTheme="minorHAnsi" w:hAnsiTheme="minorHAnsi"/>
                <w:sz w:val="24"/>
                <w:szCs w:val="24"/>
              </w:rPr>
              <w:t xml:space="preserve"> (</w:t>
            </w:r>
            <w:r w:rsidR="007C366F" w:rsidRPr="007C366F">
              <w:rPr>
                <w:rStyle w:val="chemf"/>
                <w:rFonts w:asciiTheme="minorHAnsi" w:hAnsiTheme="minorHAnsi"/>
                <w:sz w:val="24"/>
                <w:szCs w:val="24"/>
              </w:rPr>
              <w:t>N</w:t>
            </w:r>
            <w:r w:rsidR="007C366F" w:rsidRPr="007C366F">
              <w:rPr>
                <w:rStyle w:val="chemf"/>
                <w:rFonts w:asciiTheme="minorHAnsi" w:hAnsiTheme="minorHAnsi"/>
                <w:sz w:val="24"/>
                <w:szCs w:val="24"/>
                <w:vertAlign w:val="subscript"/>
              </w:rPr>
              <w:t>2</w:t>
            </w:r>
            <w:r w:rsidR="007C366F" w:rsidRPr="007C366F">
              <w:rPr>
                <w:rFonts w:asciiTheme="minorHAnsi" w:hAnsiTheme="minorHAnsi"/>
                <w:sz w:val="24"/>
                <w:szCs w:val="24"/>
              </w:rPr>
              <w:t>) (around 10–20%)</w:t>
            </w:r>
          </w:p>
          <w:p w:rsidR="007C366F" w:rsidRPr="007C366F" w:rsidRDefault="000272FF" w:rsidP="007C366F">
            <w:pPr>
              <w:widowControl/>
              <w:numPr>
                <w:ilvl w:val="0"/>
                <w:numId w:val="15"/>
              </w:numPr>
              <w:suppressAutoHyphens w:val="0"/>
              <w:spacing w:before="100" w:beforeAutospacing="1" w:after="100" w:afterAutospacing="1"/>
              <w:rPr>
                <w:rFonts w:asciiTheme="minorHAnsi" w:hAnsiTheme="minorHAnsi"/>
                <w:sz w:val="24"/>
                <w:szCs w:val="24"/>
              </w:rPr>
            </w:pPr>
            <w:hyperlink r:id="rId25" w:tooltip="Helium" w:history="1">
              <w:r w:rsidR="007C366F" w:rsidRPr="007C366F">
                <w:rPr>
                  <w:rStyle w:val="Hyperlink"/>
                  <w:rFonts w:asciiTheme="minorHAnsi" w:hAnsiTheme="minorHAnsi"/>
                  <w:color w:val="auto"/>
                  <w:sz w:val="24"/>
                  <w:szCs w:val="24"/>
                  <w:u w:val="none"/>
                </w:rPr>
                <w:t>Helium</w:t>
              </w:r>
            </w:hyperlink>
            <w:r w:rsidR="007C366F" w:rsidRPr="007C366F">
              <w:rPr>
                <w:rFonts w:asciiTheme="minorHAnsi" w:hAnsiTheme="minorHAnsi"/>
                <w:sz w:val="24"/>
                <w:szCs w:val="24"/>
              </w:rPr>
              <w:t xml:space="preserve"> (He) (The remainder of the gas mixture)</w:t>
            </w:r>
          </w:p>
          <w:p w:rsidR="007C366F" w:rsidRPr="007C366F" w:rsidRDefault="007C366F" w:rsidP="007C366F">
            <w:pPr>
              <w:pStyle w:val="NormalWeb"/>
              <w:rPr>
                <w:rFonts w:asciiTheme="minorHAnsi" w:hAnsiTheme="minorHAnsi"/>
                <w:sz w:val="24"/>
                <w:szCs w:val="24"/>
              </w:rPr>
            </w:pPr>
            <w:r w:rsidRPr="007C366F">
              <w:rPr>
                <w:rFonts w:asciiTheme="minorHAnsi" w:hAnsiTheme="minorHAnsi"/>
                <w:sz w:val="24"/>
                <w:szCs w:val="24"/>
              </w:rPr>
              <w:t>The specific proportions vary according to the particular laser.</w:t>
            </w:r>
          </w:p>
          <w:p w:rsidR="007C366F" w:rsidRPr="007C366F" w:rsidRDefault="007C366F" w:rsidP="007C366F">
            <w:pPr>
              <w:pStyle w:val="NormalWeb"/>
              <w:rPr>
                <w:rFonts w:asciiTheme="minorHAnsi" w:hAnsiTheme="minorHAnsi"/>
                <w:sz w:val="24"/>
                <w:szCs w:val="24"/>
              </w:rPr>
            </w:pPr>
            <w:r w:rsidRPr="007C366F">
              <w:rPr>
                <w:rFonts w:asciiTheme="minorHAnsi" w:hAnsiTheme="minorHAnsi"/>
                <w:sz w:val="24"/>
                <w:szCs w:val="24"/>
              </w:rPr>
              <w:t xml:space="preserve">The </w:t>
            </w:r>
            <w:hyperlink r:id="rId26" w:tooltip="Population inversion" w:history="1">
              <w:r w:rsidRPr="007C366F">
                <w:rPr>
                  <w:rStyle w:val="Hyperlink"/>
                  <w:rFonts w:asciiTheme="minorHAnsi" w:hAnsiTheme="minorHAnsi"/>
                  <w:color w:val="auto"/>
                  <w:sz w:val="24"/>
                  <w:szCs w:val="24"/>
                  <w:u w:val="none"/>
                </w:rPr>
                <w:t>population inversion</w:t>
              </w:r>
            </w:hyperlink>
            <w:r w:rsidRPr="007C366F">
              <w:rPr>
                <w:rFonts w:asciiTheme="minorHAnsi" w:hAnsiTheme="minorHAnsi"/>
                <w:sz w:val="24"/>
                <w:szCs w:val="24"/>
              </w:rPr>
              <w:t xml:space="preserve"> in the laser is achieved by the following sequence:</w:t>
            </w:r>
          </w:p>
          <w:p w:rsidR="007C366F" w:rsidRPr="007C366F" w:rsidRDefault="000272FF" w:rsidP="007C366F">
            <w:pPr>
              <w:widowControl/>
              <w:numPr>
                <w:ilvl w:val="0"/>
                <w:numId w:val="16"/>
              </w:numPr>
              <w:suppressAutoHyphens w:val="0"/>
              <w:spacing w:before="100" w:beforeAutospacing="1" w:after="100" w:afterAutospacing="1"/>
              <w:rPr>
                <w:rFonts w:asciiTheme="minorHAnsi" w:hAnsiTheme="minorHAnsi"/>
                <w:sz w:val="24"/>
                <w:szCs w:val="24"/>
              </w:rPr>
            </w:pPr>
            <w:hyperlink r:id="rId27" w:tooltip="Electron" w:history="1">
              <w:r w:rsidR="007C366F" w:rsidRPr="007C366F">
                <w:rPr>
                  <w:rStyle w:val="Hyperlink"/>
                  <w:rFonts w:asciiTheme="minorHAnsi" w:hAnsiTheme="minorHAnsi"/>
                  <w:color w:val="auto"/>
                  <w:sz w:val="24"/>
                  <w:szCs w:val="24"/>
                  <w:u w:val="none"/>
                </w:rPr>
                <w:t>Electron</w:t>
              </w:r>
            </w:hyperlink>
            <w:r w:rsidR="007C366F" w:rsidRPr="007C366F">
              <w:rPr>
                <w:rFonts w:asciiTheme="minorHAnsi" w:hAnsiTheme="minorHAnsi"/>
                <w:sz w:val="24"/>
                <w:szCs w:val="24"/>
              </w:rPr>
              <w:t xml:space="preserve"> impact excites vibrational motion of the nitrogen. Because nitrogen is a </w:t>
            </w:r>
            <w:hyperlink r:id="rId28" w:tooltip="Homonuclear molecule" w:history="1">
              <w:r w:rsidR="007C366F" w:rsidRPr="007C366F">
                <w:rPr>
                  <w:rStyle w:val="Hyperlink"/>
                  <w:rFonts w:asciiTheme="minorHAnsi" w:hAnsiTheme="minorHAnsi"/>
                  <w:color w:val="auto"/>
                  <w:sz w:val="24"/>
                  <w:szCs w:val="24"/>
                  <w:u w:val="none"/>
                </w:rPr>
                <w:t>homonuclear molecule</w:t>
              </w:r>
            </w:hyperlink>
            <w:r w:rsidR="007C366F" w:rsidRPr="007C366F">
              <w:rPr>
                <w:rFonts w:asciiTheme="minorHAnsi" w:hAnsiTheme="minorHAnsi"/>
                <w:sz w:val="24"/>
                <w:szCs w:val="24"/>
              </w:rPr>
              <w:t xml:space="preserve">, it cannot lose this energy by </w:t>
            </w:r>
            <w:hyperlink r:id="rId29" w:tooltip="Photon" w:history="1">
              <w:r w:rsidR="007C366F" w:rsidRPr="007C366F">
                <w:rPr>
                  <w:rStyle w:val="Hyperlink"/>
                  <w:rFonts w:asciiTheme="minorHAnsi" w:hAnsiTheme="minorHAnsi"/>
                  <w:color w:val="auto"/>
                  <w:sz w:val="24"/>
                  <w:szCs w:val="24"/>
                  <w:u w:val="none"/>
                </w:rPr>
                <w:t>photon</w:t>
              </w:r>
            </w:hyperlink>
            <w:r w:rsidR="007C366F" w:rsidRPr="007C366F">
              <w:rPr>
                <w:rFonts w:asciiTheme="minorHAnsi" w:hAnsiTheme="minorHAnsi"/>
                <w:sz w:val="24"/>
                <w:szCs w:val="24"/>
              </w:rPr>
              <w:t xml:space="preserve"> emission, and its excited vibrational levels are therefore </w:t>
            </w:r>
            <w:hyperlink r:id="rId30" w:tooltip="Metastability" w:history="1">
              <w:r w:rsidR="007C366F" w:rsidRPr="007C366F">
                <w:rPr>
                  <w:rStyle w:val="Hyperlink"/>
                  <w:rFonts w:asciiTheme="minorHAnsi" w:hAnsiTheme="minorHAnsi"/>
                  <w:color w:val="auto"/>
                  <w:sz w:val="24"/>
                  <w:szCs w:val="24"/>
                  <w:u w:val="none"/>
                </w:rPr>
                <w:t>metastable</w:t>
              </w:r>
            </w:hyperlink>
            <w:r w:rsidR="007C366F" w:rsidRPr="007C366F">
              <w:rPr>
                <w:rFonts w:asciiTheme="minorHAnsi" w:hAnsiTheme="minorHAnsi"/>
                <w:sz w:val="24"/>
                <w:szCs w:val="24"/>
              </w:rPr>
              <w:t xml:space="preserve"> and live for a long time.</w:t>
            </w:r>
          </w:p>
          <w:p w:rsidR="007C366F" w:rsidRPr="007C366F" w:rsidRDefault="007C366F" w:rsidP="007C366F">
            <w:pPr>
              <w:widowControl/>
              <w:numPr>
                <w:ilvl w:val="0"/>
                <w:numId w:val="16"/>
              </w:numPr>
              <w:suppressAutoHyphens w:val="0"/>
              <w:spacing w:before="100" w:beforeAutospacing="1" w:after="100" w:afterAutospacing="1"/>
              <w:rPr>
                <w:rFonts w:asciiTheme="minorHAnsi" w:hAnsiTheme="minorHAnsi"/>
                <w:sz w:val="24"/>
                <w:szCs w:val="24"/>
              </w:rPr>
            </w:pPr>
            <w:r w:rsidRPr="007C366F">
              <w:rPr>
                <w:rFonts w:asciiTheme="minorHAnsi" w:hAnsiTheme="minorHAnsi"/>
                <w:sz w:val="24"/>
                <w:szCs w:val="24"/>
              </w:rPr>
              <w:t>Collisional energy transfer between the nitrogen and the carbon dioxide molecule causes vibrational excitation of the carbon dioxide, with sufficient efficiency to lead to the desired population inversion necessary for laser operation.</w:t>
            </w:r>
          </w:p>
          <w:p w:rsidR="007C366F" w:rsidRDefault="007C366F" w:rsidP="007C366F">
            <w:pPr>
              <w:widowControl/>
              <w:numPr>
                <w:ilvl w:val="0"/>
                <w:numId w:val="16"/>
              </w:numPr>
              <w:suppressAutoHyphens w:val="0"/>
              <w:spacing w:before="100" w:beforeAutospacing="1" w:after="100" w:afterAutospacing="1"/>
              <w:rPr>
                <w:rFonts w:asciiTheme="minorHAnsi" w:hAnsiTheme="minorHAnsi"/>
                <w:sz w:val="24"/>
                <w:szCs w:val="24"/>
              </w:rPr>
            </w:pPr>
            <w:r w:rsidRPr="007C366F">
              <w:rPr>
                <w:rFonts w:asciiTheme="minorHAnsi" w:hAnsiTheme="minorHAnsi"/>
                <w:sz w:val="24"/>
                <w:szCs w:val="24"/>
              </w:rPr>
              <w:t>The nitrogen molecules are left in a lower excited state. Their transition to ground state takes place by collision with cold helium atoms. The resulting hot helium atoms must be cooled in order to sustain the ability to produce a population inversion in the carbon dioxide molecules. In sealed lasers, this takes place as the helium atoms strike the walls of the container. In flow-through lasers, a continuous stream of CO</w:t>
            </w:r>
            <w:r w:rsidRPr="007C366F">
              <w:rPr>
                <w:rFonts w:asciiTheme="minorHAnsi" w:hAnsiTheme="minorHAnsi"/>
                <w:sz w:val="24"/>
                <w:szCs w:val="24"/>
                <w:vertAlign w:val="subscript"/>
              </w:rPr>
              <w:t>2</w:t>
            </w:r>
            <w:r w:rsidRPr="007C366F">
              <w:rPr>
                <w:rFonts w:asciiTheme="minorHAnsi" w:hAnsiTheme="minorHAnsi"/>
                <w:sz w:val="24"/>
                <w:szCs w:val="24"/>
              </w:rPr>
              <w:t xml:space="preserve"> and nitrogen is excited by the plasma discharge and the hot gas mixture is exhausted from the resonator by pumps.</w:t>
            </w:r>
          </w:p>
          <w:p w:rsidR="008A588C" w:rsidRDefault="008A588C" w:rsidP="008A588C">
            <w:pPr>
              <w:widowControl/>
              <w:suppressAutoHyphens w:val="0"/>
              <w:spacing w:before="100" w:beforeAutospacing="1" w:after="100" w:afterAutospacing="1"/>
              <w:rPr>
                <w:rFonts w:asciiTheme="minorHAnsi" w:hAnsiTheme="minorHAnsi"/>
                <w:sz w:val="24"/>
                <w:szCs w:val="24"/>
              </w:rPr>
            </w:pPr>
            <w:r>
              <w:rPr>
                <w:rFonts w:asciiTheme="minorHAnsi" w:hAnsiTheme="minorHAnsi"/>
                <w:sz w:val="24"/>
                <w:szCs w:val="24"/>
              </w:rPr>
              <w:t>Lasing transition in CO2 laser</w:t>
            </w:r>
          </w:p>
          <w:p w:rsidR="008A588C" w:rsidRPr="008A588C" w:rsidRDefault="008A588C" w:rsidP="008A588C">
            <w:pPr>
              <w:widowControl/>
              <w:suppressAutoHyphens w:val="0"/>
              <w:rPr>
                <w:rFonts w:asciiTheme="minorHAnsi" w:eastAsia="Times New Roman" w:hAnsiTheme="minorHAnsi"/>
                <w:kern w:val="0"/>
                <w:sz w:val="24"/>
                <w:szCs w:val="24"/>
                <w:lang w:val="en-US"/>
              </w:rPr>
            </w:pPr>
            <w:r w:rsidRPr="008A588C">
              <w:rPr>
                <w:rFonts w:asciiTheme="minorHAnsi" w:eastAsia="Times New Roman" w:hAnsiTheme="minorHAnsi"/>
                <w:kern w:val="0"/>
                <w:sz w:val="24"/>
                <w:szCs w:val="24"/>
                <w:lang w:val="en-US"/>
              </w:rPr>
              <w:lastRenderedPageBreak/>
              <w:t>Lasing transitions in CO</w:t>
            </w:r>
            <w:r w:rsidRPr="008A588C">
              <w:rPr>
                <w:rFonts w:asciiTheme="minorHAnsi" w:eastAsia="Times New Roman" w:hAnsiTheme="minorHAnsi"/>
                <w:kern w:val="0"/>
                <w:sz w:val="24"/>
                <w:szCs w:val="24"/>
                <w:vertAlign w:val="subscript"/>
                <w:lang w:val="en-US"/>
              </w:rPr>
              <w:t>2</w:t>
            </w:r>
            <w:r w:rsidRPr="008A588C">
              <w:rPr>
                <w:rFonts w:asciiTheme="minorHAnsi" w:eastAsia="Times New Roman" w:hAnsiTheme="minorHAnsi"/>
                <w:kern w:val="0"/>
                <w:sz w:val="24"/>
                <w:szCs w:val="24"/>
                <w:lang w:val="en-US"/>
              </w:rPr>
              <w:t xml:space="preserve"> laser occur when the molecule is going from higher energy level of the asymmetric mode into one of the other t</w:t>
            </w:r>
            <w:r>
              <w:rPr>
                <w:rFonts w:asciiTheme="minorHAnsi" w:eastAsia="Times New Roman" w:hAnsiTheme="minorHAnsi"/>
                <w:kern w:val="0"/>
                <w:sz w:val="24"/>
                <w:szCs w:val="24"/>
                <w:lang w:val="en-US"/>
              </w:rPr>
              <w:t>wo, as can be seen in fig.</w:t>
            </w:r>
            <w:r w:rsidRPr="008A588C">
              <w:rPr>
                <w:rFonts w:asciiTheme="minorHAnsi" w:eastAsia="Times New Roman" w:hAnsiTheme="minorHAnsi"/>
                <w:kern w:val="0"/>
                <w:sz w:val="24"/>
                <w:szCs w:val="24"/>
                <w:lang w:val="en-US"/>
              </w:rPr>
              <w:t xml:space="preserve">. </w:t>
            </w:r>
          </w:p>
          <w:p w:rsidR="008A588C" w:rsidRPr="008A588C" w:rsidRDefault="008A588C" w:rsidP="008A588C">
            <w:pPr>
              <w:widowControl/>
              <w:numPr>
                <w:ilvl w:val="0"/>
                <w:numId w:val="18"/>
              </w:numPr>
              <w:suppressAutoHyphens w:val="0"/>
              <w:spacing w:before="100" w:beforeAutospacing="1" w:after="100" w:afterAutospacing="1"/>
              <w:rPr>
                <w:rFonts w:asciiTheme="minorHAnsi" w:eastAsia="Times New Roman" w:hAnsiTheme="minorHAnsi"/>
                <w:kern w:val="0"/>
                <w:sz w:val="24"/>
                <w:szCs w:val="24"/>
                <w:lang w:val="en-US"/>
              </w:rPr>
            </w:pPr>
            <w:r w:rsidRPr="008A588C">
              <w:rPr>
                <w:rFonts w:asciiTheme="minorHAnsi" w:eastAsia="Times New Roman" w:hAnsiTheme="minorHAnsi"/>
                <w:kern w:val="0"/>
                <w:sz w:val="24"/>
                <w:szCs w:val="24"/>
                <w:lang w:val="en-US"/>
              </w:rPr>
              <w:t>The transition to the symmetric stretching mode correspond to the wavelength of 10.6 [mm].</w:t>
            </w:r>
          </w:p>
          <w:p w:rsidR="008A588C" w:rsidRPr="008A588C" w:rsidRDefault="008A588C" w:rsidP="008A588C">
            <w:pPr>
              <w:widowControl/>
              <w:numPr>
                <w:ilvl w:val="0"/>
                <w:numId w:val="18"/>
              </w:numPr>
              <w:suppressAutoHyphens w:val="0"/>
              <w:spacing w:before="100" w:beforeAutospacing="1" w:after="100" w:afterAutospacing="1"/>
              <w:rPr>
                <w:rFonts w:ascii="Times New Roman" w:eastAsia="Times New Roman" w:hAnsi="Times New Roman"/>
                <w:kern w:val="0"/>
                <w:lang w:val="en-US"/>
              </w:rPr>
            </w:pPr>
            <w:r w:rsidRPr="008A588C">
              <w:rPr>
                <w:rFonts w:asciiTheme="minorHAnsi" w:eastAsia="Times New Roman" w:hAnsiTheme="minorHAnsi"/>
                <w:kern w:val="0"/>
                <w:sz w:val="24"/>
                <w:szCs w:val="24"/>
                <w:lang w:val="en-US"/>
              </w:rPr>
              <w:t>The transition to the bending mode correspond to the wavelength of 9.6 [mm</w:t>
            </w:r>
            <w:r w:rsidRPr="008A588C">
              <w:rPr>
                <w:rFonts w:ascii="Times New Roman" w:eastAsia="Times New Roman" w:hAnsi="Times New Roman"/>
                <w:kern w:val="0"/>
                <w:lang w:val="en-US"/>
              </w:rPr>
              <w:t>].</w:t>
            </w:r>
          </w:p>
          <w:p w:rsidR="008A588C" w:rsidRDefault="008A588C" w:rsidP="008A588C">
            <w:pPr>
              <w:widowControl/>
              <w:suppressAutoHyphens w:val="0"/>
              <w:spacing w:before="100" w:beforeAutospacing="1" w:after="100" w:afterAutospacing="1"/>
              <w:rPr>
                <w:rFonts w:asciiTheme="minorHAnsi" w:hAnsiTheme="minorHAnsi"/>
                <w:sz w:val="24"/>
                <w:szCs w:val="24"/>
              </w:rPr>
            </w:pPr>
          </w:p>
          <w:p w:rsidR="007C366F" w:rsidRDefault="007C366F" w:rsidP="007C366F">
            <w:pPr>
              <w:widowControl/>
              <w:suppressAutoHyphens w:val="0"/>
              <w:spacing w:before="100" w:beforeAutospacing="1" w:after="100" w:afterAutospacing="1"/>
              <w:jc w:val="center"/>
              <w:rPr>
                <w:rFonts w:asciiTheme="minorHAnsi" w:hAnsiTheme="minorHAnsi"/>
                <w:sz w:val="24"/>
                <w:szCs w:val="24"/>
              </w:rPr>
            </w:pPr>
            <w:r>
              <w:rPr>
                <w:rFonts w:asciiTheme="minorHAnsi" w:hAnsiTheme="minorHAnsi"/>
                <w:noProof/>
                <w:lang w:val="en-US" w:bidi="hi-IN"/>
              </w:rPr>
              <w:drawing>
                <wp:inline distT="0" distB="0" distL="0" distR="0">
                  <wp:extent cx="3467100" cy="306374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3467100" cy="3063749"/>
                          </a:xfrm>
                          <a:prstGeom prst="rect">
                            <a:avLst/>
                          </a:prstGeom>
                          <a:noFill/>
                          <a:ln w="9525">
                            <a:noFill/>
                            <a:miter lim="800000"/>
                            <a:headEnd/>
                            <a:tailEnd/>
                          </a:ln>
                        </pic:spPr>
                      </pic:pic>
                    </a:graphicData>
                  </a:graphic>
                </wp:inline>
              </w:drawing>
            </w:r>
          </w:p>
          <w:p w:rsidR="007C366F" w:rsidRDefault="007C366F" w:rsidP="007C366F">
            <w:pPr>
              <w:widowControl/>
              <w:suppressAutoHyphens w:val="0"/>
              <w:spacing w:before="100" w:beforeAutospacing="1" w:after="100" w:afterAutospacing="1"/>
              <w:rPr>
                <w:rFonts w:asciiTheme="minorHAnsi" w:hAnsiTheme="minorHAnsi"/>
                <w:sz w:val="24"/>
                <w:szCs w:val="24"/>
              </w:rPr>
            </w:pPr>
            <w:r>
              <w:rPr>
                <w:rFonts w:asciiTheme="minorHAnsi" w:hAnsiTheme="minorHAnsi"/>
                <w:sz w:val="24"/>
                <w:szCs w:val="24"/>
              </w:rPr>
              <w:t xml:space="preserve"> Applications</w:t>
            </w:r>
          </w:p>
          <w:p w:rsidR="007C366F" w:rsidRPr="007C366F" w:rsidRDefault="007C366F" w:rsidP="007C366F">
            <w:pPr>
              <w:pStyle w:val="NormalWeb"/>
              <w:rPr>
                <w:rFonts w:asciiTheme="minorHAnsi" w:hAnsiTheme="minorHAnsi"/>
                <w:sz w:val="24"/>
                <w:szCs w:val="24"/>
              </w:rPr>
            </w:pPr>
            <w:r w:rsidRPr="007C366F">
              <w:rPr>
                <w:rFonts w:asciiTheme="minorHAnsi" w:hAnsiTheme="minorHAnsi"/>
                <w:sz w:val="24"/>
                <w:szCs w:val="24"/>
              </w:rPr>
              <w:t>CO</w:t>
            </w:r>
            <w:r w:rsidRPr="007C366F">
              <w:rPr>
                <w:rFonts w:asciiTheme="minorHAnsi" w:hAnsiTheme="minorHAnsi"/>
                <w:sz w:val="24"/>
                <w:szCs w:val="24"/>
                <w:vertAlign w:val="subscript"/>
              </w:rPr>
              <w:t>2</w:t>
            </w:r>
            <w:r w:rsidRPr="007C366F">
              <w:rPr>
                <w:rFonts w:asciiTheme="minorHAnsi" w:hAnsiTheme="minorHAnsi"/>
                <w:sz w:val="24"/>
                <w:szCs w:val="24"/>
              </w:rPr>
              <w:t xml:space="preserve"> lasers are widely used for material processing, in particular for</w:t>
            </w:r>
          </w:p>
          <w:p w:rsidR="007C366F" w:rsidRPr="007C366F" w:rsidRDefault="007C366F" w:rsidP="007C366F">
            <w:pPr>
              <w:widowControl/>
              <w:numPr>
                <w:ilvl w:val="0"/>
                <w:numId w:val="17"/>
              </w:numPr>
              <w:suppressAutoHyphens w:val="0"/>
              <w:spacing w:before="100" w:beforeAutospacing="1" w:after="100" w:afterAutospacing="1"/>
              <w:rPr>
                <w:rFonts w:asciiTheme="minorHAnsi" w:hAnsiTheme="minorHAnsi"/>
                <w:sz w:val="24"/>
                <w:szCs w:val="24"/>
              </w:rPr>
            </w:pPr>
            <w:r w:rsidRPr="007C366F">
              <w:rPr>
                <w:rFonts w:asciiTheme="minorHAnsi" w:hAnsiTheme="minorHAnsi"/>
                <w:sz w:val="24"/>
                <w:szCs w:val="24"/>
              </w:rPr>
              <w:t>cutting plastic materials, wood, die boards, etc., exhibiting high absorption at 10.6 μm, and requiring moderate power levels of 20–200 W</w:t>
            </w:r>
          </w:p>
          <w:p w:rsidR="007C366F" w:rsidRPr="007C366F" w:rsidRDefault="007C366F" w:rsidP="007C366F">
            <w:pPr>
              <w:widowControl/>
              <w:numPr>
                <w:ilvl w:val="0"/>
                <w:numId w:val="17"/>
              </w:numPr>
              <w:suppressAutoHyphens w:val="0"/>
              <w:spacing w:before="100" w:beforeAutospacing="1" w:after="100" w:afterAutospacing="1"/>
              <w:rPr>
                <w:rFonts w:asciiTheme="minorHAnsi" w:hAnsiTheme="minorHAnsi"/>
                <w:sz w:val="24"/>
                <w:szCs w:val="24"/>
              </w:rPr>
            </w:pPr>
            <w:r w:rsidRPr="007C366F">
              <w:rPr>
                <w:rFonts w:asciiTheme="minorHAnsi" w:hAnsiTheme="minorHAnsi"/>
                <w:sz w:val="24"/>
                <w:szCs w:val="24"/>
              </w:rPr>
              <w:t>cutting and welding metals such as stainless steel, aluminum or copper, applying multi-kilowatt powers</w:t>
            </w:r>
          </w:p>
          <w:p w:rsidR="007C366F" w:rsidRPr="0050610F" w:rsidRDefault="000272FF" w:rsidP="007C366F">
            <w:pPr>
              <w:widowControl/>
              <w:numPr>
                <w:ilvl w:val="0"/>
                <w:numId w:val="17"/>
              </w:numPr>
              <w:suppressAutoHyphens w:val="0"/>
              <w:spacing w:before="100" w:beforeAutospacing="1" w:after="100" w:afterAutospacing="1"/>
              <w:rPr>
                <w:rFonts w:asciiTheme="minorHAnsi" w:hAnsiTheme="minorHAnsi"/>
                <w:sz w:val="24"/>
                <w:szCs w:val="24"/>
              </w:rPr>
            </w:pPr>
            <w:hyperlink r:id="rId32" w:tooltip="laser marking: a group of methods for labeling materials with lasers" w:history="1">
              <w:r w:rsidR="007C366F" w:rsidRPr="007C366F">
                <w:rPr>
                  <w:rStyle w:val="Hyperlink"/>
                  <w:rFonts w:asciiTheme="minorHAnsi" w:hAnsiTheme="minorHAnsi"/>
                  <w:color w:val="auto"/>
                  <w:sz w:val="24"/>
                  <w:szCs w:val="24"/>
                  <w:u w:val="none"/>
                </w:rPr>
                <w:t>laser marking</w:t>
              </w:r>
            </w:hyperlink>
            <w:r w:rsidR="007C366F" w:rsidRPr="007C366F">
              <w:rPr>
                <w:rFonts w:asciiTheme="minorHAnsi" w:hAnsiTheme="minorHAnsi"/>
                <w:sz w:val="24"/>
                <w:szCs w:val="24"/>
              </w:rPr>
              <w:t xml:space="preserve"> of various materials.</w:t>
            </w:r>
          </w:p>
          <w:p w:rsidR="007C366F" w:rsidRPr="007C366F" w:rsidRDefault="007C366F" w:rsidP="007C366F">
            <w:pPr>
              <w:jc w:val="both"/>
              <w:rPr>
                <w:rFonts w:asciiTheme="minorHAnsi" w:hAnsiTheme="minorHAnsi"/>
                <w:sz w:val="24"/>
                <w:szCs w:val="24"/>
              </w:rPr>
            </w:pPr>
          </w:p>
        </w:tc>
      </w:tr>
    </w:tbl>
    <w:p w:rsidR="00C3735A" w:rsidRPr="00006910" w:rsidRDefault="00C3735A" w:rsidP="003C4BCA">
      <w:pPr>
        <w:widowControl/>
        <w:suppressAutoHyphens w:val="0"/>
        <w:spacing w:after="200"/>
        <w:rPr>
          <w:rFonts w:asciiTheme="minorHAnsi" w:hAnsiTheme="minorHAnsi"/>
        </w:rPr>
      </w:pPr>
    </w:p>
    <w:p w:rsidR="00C3735A" w:rsidRPr="00006910" w:rsidRDefault="00C3735A" w:rsidP="003C4BCA">
      <w:pPr>
        <w:rPr>
          <w:rFonts w:asciiTheme="minorHAnsi" w:hAnsiTheme="minorHAnsi"/>
        </w:rPr>
      </w:pPr>
    </w:p>
    <w:p w:rsidR="00D5062A" w:rsidRPr="00006910" w:rsidRDefault="00D5062A" w:rsidP="003C4BCA">
      <w:pPr>
        <w:rPr>
          <w:rFonts w:asciiTheme="minorHAnsi" w:hAnsiTheme="minorHAnsi"/>
        </w:rPr>
      </w:pPr>
    </w:p>
    <w:p w:rsidR="00D5062A" w:rsidRPr="00006910" w:rsidRDefault="00D5062A" w:rsidP="003C4BCA">
      <w:pPr>
        <w:rPr>
          <w:rFonts w:asciiTheme="minorHAnsi" w:hAnsiTheme="minorHAnsi"/>
        </w:rPr>
      </w:pPr>
    </w:p>
    <w:p w:rsidR="00D5062A" w:rsidRPr="00006910" w:rsidRDefault="00D5062A" w:rsidP="003C4BCA">
      <w:pPr>
        <w:rPr>
          <w:rFonts w:asciiTheme="minorHAnsi" w:hAnsiTheme="minorHAnsi"/>
        </w:rPr>
      </w:pPr>
    </w:p>
    <w:tbl>
      <w:tblPr>
        <w:tblStyle w:val="TableGrid"/>
        <w:tblW w:w="0" w:type="auto"/>
        <w:tblLook w:val="04A0"/>
      </w:tblPr>
      <w:tblGrid>
        <w:gridCol w:w="804"/>
        <w:gridCol w:w="5784"/>
        <w:gridCol w:w="1578"/>
        <w:gridCol w:w="1410"/>
      </w:tblGrid>
      <w:tr w:rsidR="00C3735A" w:rsidRPr="00006910" w:rsidTr="00DE1AB9">
        <w:tc>
          <w:tcPr>
            <w:tcW w:w="804" w:type="dxa"/>
          </w:tcPr>
          <w:p w:rsidR="00C3735A" w:rsidRPr="00006910" w:rsidRDefault="00C3735A" w:rsidP="003C4BCA">
            <w:pPr>
              <w:tabs>
                <w:tab w:val="left" w:pos="1140"/>
              </w:tabs>
              <w:rPr>
                <w:rFonts w:asciiTheme="minorHAnsi" w:hAnsiTheme="minorHAnsi"/>
                <w:sz w:val="24"/>
                <w:szCs w:val="24"/>
              </w:rPr>
            </w:pPr>
            <w:r w:rsidRPr="00006910">
              <w:rPr>
                <w:rFonts w:asciiTheme="minorHAnsi" w:hAnsiTheme="minorHAnsi"/>
                <w:sz w:val="24"/>
                <w:szCs w:val="24"/>
              </w:rPr>
              <w:t>S.NO</w:t>
            </w:r>
          </w:p>
        </w:tc>
        <w:tc>
          <w:tcPr>
            <w:tcW w:w="5784" w:type="dxa"/>
          </w:tcPr>
          <w:p w:rsidR="00C3735A" w:rsidRPr="00006910" w:rsidRDefault="00C3735A" w:rsidP="003C4BCA">
            <w:pPr>
              <w:tabs>
                <w:tab w:val="left" w:pos="1140"/>
              </w:tabs>
              <w:jc w:val="center"/>
              <w:rPr>
                <w:rFonts w:asciiTheme="minorHAnsi" w:hAnsiTheme="minorHAnsi"/>
                <w:sz w:val="24"/>
                <w:szCs w:val="24"/>
              </w:rPr>
            </w:pPr>
            <w:r w:rsidRPr="00006910">
              <w:rPr>
                <w:rFonts w:asciiTheme="minorHAnsi" w:hAnsiTheme="minorHAnsi"/>
                <w:sz w:val="24"/>
                <w:szCs w:val="24"/>
              </w:rPr>
              <w:t>RGPV QUESTIONS</w:t>
            </w:r>
          </w:p>
        </w:tc>
        <w:tc>
          <w:tcPr>
            <w:tcW w:w="1578" w:type="dxa"/>
          </w:tcPr>
          <w:p w:rsidR="00C3735A" w:rsidRPr="00006910" w:rsidRDefault="00C3735A" w:rsidP="003C4BCA">
            <w:pPr>
              <w:tabs>
                <w:tab w:val="left" w:pos="1140"/>
              </w:tabs>
              <w:jc w:val="center"/>
              <w:rPr>
                <w:rFonts w:asciiTheme="minorHAnsi" w:hAnsiTheme="minorHAnsi"/>
                <w:sz w:val="24"/>
                <w:szCs w:val="24"/>
              </w:rPr>
            </w:pPr>
            <w:r w:rsidRPr="00006910">
              <w:rPr>
                <w:rFonts w:asciiTheme="minorHAnsi" w:hAnsiTheme="minorHAnsi"/>
                <w:sz w:val="24"/>
                <w:szCs w:val="24"/>
              </w:rPr>
              <w:t>Year</w:t>
            </w:r>
          </w:p>
        </w:tc>
        <w:tc>
          <w:tcPr>
            <w:tcW w:w="1410" w:type="dxa"/>
          </w:tcPr>
          <w:p w:rsidR="00C3735A" w:rsidRPr="00006910" w:rsidRDefault="00C3735A" w:rsidP="003C4BCA">
            <w:pPr>
              <w:tabs>
                <w:tab w:val="left" w:pos="1140"/>
              </w:tabs>
              <w:jc w:val="center"/>
              <w:rPr>
                <w:rFonts w:asciiTheme="minorHAnsi" w:hAnsiTheme="minorHAnsi"/>
                <w:sz w:val="24"/>
                <w:szCs w:val="24"/>
              </w:rPr>
            </w:pPr>
            <w:r w:rsidRPr="00006910">
              <w:rPr>
                <w:rFonts w:asciiTheme="minorHAnsi" w:hAnsiTheme="minorHAnsi"/>
                <w:sz w:val="24"/>
                <w:szCs w:val="24"/>
              </w:rPr>
              <w:t>Marks</w:t>
            </w:r>
          </w:p>
        </w:tc>
      </w:tr>
      <w:tr w:rsidR="003B20DA" w:rsidRPr="00006910" w:rsidTr="00DE1AB9">
        <w:tc>
          <w:tcPr>
            <w:tcW w:w="804" w:type="dxa"/>
          </w:tcPr>
          <w:p w:rsidR="003B20DA" w:rsidRPr="00006910" w:rsidRDefault="003B20DA" w:rsidP="003C4BCA">
            <w:pPr>
              <w:rPr>
                <w:rFonts w:asciiTheme="minorHAnsi" w:hAnsiTheme="minorHAnsi"/>
                <w:sz w:val="24"/>
                <w:szCs w:val="24"/>
              </w:rPr>
            </w:pPr>
            <w:r w:rsidRPr="00006910">
              <w:rPr>
                <w:rFonts w:asciiTheme="minorHAnsi" w:hAnsiTheme="minorHAnsi"/>
                <w:sz w:val="24"/>
                <w:szCs w:val="24"/>
              </w:rPr>
              <w:t>Q.1</w:t>
            </w:r>
          </w:p>
        </w:tc>
        <w:tc>
          <w:tcPr>
            <w:tcW w:w="5784" w:type="dxa"/>
          </w:tcPr>
          <w:p w:rsidR="003B20DA" w:rsidRPr="00DE1AB9" w:rsidRDefault="00DE1AB9" w:rsidP="00B958A5">
            <w:pPr>
              <w:jc w:val="both"/>
              <w:rPr>
                <w:rFonts w:asciiTheme="minorHAnsi" w:hAnsiTheme="minorHAnsi"/>
                <w:sz w:val="24"/>
                <w:szCs w:val="24"/>
              </w:rPr>
            </w:pPr>
            <w:r>
              <w:rPr>
                <w:rFonts w:asciiTheme="minorHAnsi" w:hAnsiTheme="minorHAnsi"/>
                <w:sz w:val="24"/>
                <w:szCs w:val="24"/>
              </w:rPr>
              <w:t xml:space="preserve">How laser light is different from ordinary light. </w:t>
            </w:r>
            <w:r w:rsidR="004E5813" w:rsidRPr="00006910">
              <w:rPr>
                <w:rFonts w:asciiTheme="minorHAnsi" w:hAnsiTheme="minorHAnsi"/>
                <w:sz w:val="24"/>
                <w:szCs w:val="24"/>
              </w:rPr>
              <w:t>Describe the</w:t>
            </w:r>
            <w:r w:rsidR="00B958A5">
              <w:rPr>
                <w:rFonts w:asciiTheme="minorHAnsi" w:hAnsiTheme="minorHAnsi"/>
                <w:sz w:val="24"/>
                <w:szCs w:val="24"/>
              </w:rPr>
              <w:t xml:space="preserve"> principle, construction and working of He – Ne Laser</w:t>
            </w:r>
            <w:r>
              <w:rPr>
                <w:rFonts w:asciiTheme="minorHAnsi" w:hAnsiTheme="minorHAnsi"/>
                <w:sz w:val="24"/>
                <w:szCs w:val="24"/>
              </w:rPr>
              <w:t xml:space="preserve"> or CO</w:t>
            </w:r>
            <w:r>
              <w:rPr>
                <w:rFonts w:asciiTheme="minorHAnsi" w:hAnsiTheme="minorHAnsi"/>
                <w:sz w:val="24"/>
                <w:szCs w:val="24"/>
                <w:vertAlign w:val="subscript"/>
              </w:rPr>
              <w:t>2</w:t>
            </w:r>
            <w:r>
              <w:rPr>
                <w:rFonts w:asciiTheme="minorHAnsi" w:hAnsiTheme="minorHAnsi"/>
                <w:sz w:val="24"/>
                <w:szCs w:val="24"/>
              </w:rPr>
              <w:t xml:space="preserve"> laser. Write any two characteristics of laser light.</w:t>
            </w:r>
          </w:p>
        </w:tc>
        <w:tc>
          <w:tcPr>
            <w:tcW w:w="1578" w:type="dxa"/>
          </w:tcPr>
          <w:p w:rsidR="00DE1AB9" w:rsidRDefault="00B958A5" w:rsidP="003C4BCA">
            <w:pPr>
              <w:jc w:val="both"/>
              <w:rPr>
                <w:rFonts w:asciiTheme="minorHAnsi" w:hAnsiTheme="minorHAnsi"/>
                <w:sz w:val="24"/>
                <w:szCs w:val="24"/>
              </w:rPr>
            </w:pPr>
            <w:r>
              <w:rPr>
                <w:rFonts w:asciiTheme="minorHAnsi" w:hAnsiTheme="minorHAnsi"/>
                <w:sz w:val="24"/>
                <w:szCs w:val="24"/>
              </w:rPr>
              <w:t xml:space="preserve">June 2011 </w:t>
            </w:r>
          </w:p>
          <w:p w:rsidR="003B20DA" w:rsidRDefault="00171EA5" w:rsidP="003C4BCA">
            <w:pPr>
              <w:jc w:val="both"/>
              <w:rPr>
                <w:rFonts w:asciiTheme="minorHAnsi" w:hAnsiTheme="minorHAnsi"/>
                <w:sz w:val="24"/>
                <w:szCs w:val="24"/>
              </w:rPr>
            </w:pPr>
            <w:r w:rsidRPr="00006910">
              <w:rPr>
                <w:rFonts w:asciiTheme="minorHAnsi" w:hAnsiTheme="minorHAnsi"/>
                <w:sz w:val="24"/>
                <w:szCs w:val="24"/>
              </w:rPr>
              <w:t>Dec 201</w:t>
            </w:r>
            <w:r w:rsidR="00B958A5">
              <w:rPr>
                <w:rFonts w:asciiTheme="minorHAnsi" w:hAnsiTheme="minorHAnsi"/>
                <w:sz w:val="24"/>
                <w:szCs w:val="24"/>
              </w:rPr>
              <w:t>2</w:t>
            </w:r>
          </w:p>
          <w:p w:rsidR="00B958A5" w:rsidRPr="00006910" w:rsidRDefault="00B958A5" w:rsidP="003C4BCA">
            <w:pPr>
              <w:jc w:val="both"/>
              <w:rPr>
                <w:rFonts w:asciiTheme="minorHAnsi" w:hAnsiTheme="minorHAnsi"/>
                <w:sz w:val="24"/>
                <w:szCs w:val="24"/>
              </w:rPr>
            </w:pPr>
          </w:p>
        </w:tc>
        <w:tc>
          <w:tcPr>
            <w:tcW w:w="1410" w:type="dxa"/>
          </w:tcPr>
          <w:p w:rsidR="003B20DA" w:rsidRDefault="00B958A5" w:rsidP="003C4BCA">
            <w:pPr>
              <w:jc w:val="both"/>
              <w:rPr>
                <w:rFonts w:asciiTheme="minorHAnsi" w:hAnsiTheme="minorHAnsi"/>
                <w:sz w:val="24"/>
                <w:szCs w:val="24"/>
              </w:rPr>
            </w:pPr>
            <w:r>
              <w:rPr>
                <w:rFonts w:asciiTheme="minorHAnsi" w:hAnsiTheme="minorHAnsi"/>
                <w:sz w:val="24"/>
                <w:szCs w:val="24"/>
              </w:rPr>
              <w:t>10</w:t>
            </w:r>
          </w:p>
          <w:p w:rsidR="00B958A5" w:rsidRDefault="00B958A5" w:rsidP="003C4BCA">
            <w:pPr>
              <w:jc w:val="both"/>
              <w:rPr>
                <w:rFonts w:asciiTheme="minorHAnsi" w:hAnsiTheme="minorHAnsi"/>
                <w:sz w:val="24"/>
                <w:szCs w:val="24"/>
              </w:rPr>
            </w:pPr>
          </w:p>
          <w:p w:rsidR="00B958A5" w:rsidRPr="00006910" w:rsidRDefault="00B958A5" w:rsidP="003C4BCA">
            <w:pPr>
              <w:jc w:val="both"/>
              <w:rPr>
                <w:rFonts w:asciiTheme="minorHAnsi" w:hAnsiTheme="minorHAnsi"/>
                <w:sz w:val="24"/>
                <w:szCs w:val="24"/>
              </w:rPr>
            </w:pPr>
            <w:r>
              <w:rPr>
                <w:rFonts w:asciiTheme="minorHAnsi" w:hAnsiTheme="minorHAnsi"/>
                <w:sz w:val="24"/>
                <w:szCs w:val="24"/>
              </w:rPr>
              <w:t>7</w:t>
            </w:r>
          </w:p>
        </w:tc>
      </w:tr>
      <w:tr w:rsidR="003B20DA" w:rsidRPr="00006910" w:rsidTr="00DE1AB9">
        <w:tc>
          <w:tcPr>
            <w:tcW w:w="804" w:type="dxa"/>
          </w:tcPr>
          <w:p w:rsidR="003B20DA" w:rsidRPr="00006910" w:rsidRDefault="003B20DA" w:rsidP="00A30B46">
            <w:pPr>
              <w:spacing w:line="360" w:lineRule="auto"/>
              <w:jc w:val="both"/>
              <w:rPr>
                <w:rFonts w:asciiTheme="minorHAnsi" w:hAnsiTheme="minorHAnsi"/>
                <w:sz w:val="24"/>
                <w:szCs w:val="24"/>
              </w:rPr>
            </w:pPr>
            <w:r w:rsidRPr="00006910">
              <w:rPr>
                <w:rFonts w:asciiTheme="minorHAnsi" w:hAnsiTheme="minorHAnsi"/>
                <w:sz w:val="24"/>
                <w:szCs w:val="24"/>
              </w:rPr>
              <w:t>Q.2</w:t>
            </w:r>
          </w:p>
        </w:tc>
        <w:tc>
          <w:tcPr>
            <w:tcW w:w="5784" w:type="dxa"/>
          </w:tcPr>
          <w:p w:rsidR="003B20DA" w:rsidRPr="00006910" w:rsidRDefault="00171EA5" w:rsidP="00A30B46">
            <w:pPr>
              <w:spacing w:line="360" w:lineRule="auto"/>
              <w:jc w:val="both"/>
              <w:rPr>
                <w:rFonts w:asciiTheme="minorHAnsi" w:hAnsiTheme="minorHAnsi"/>
                <w:sz w:val="24"/>
                <w:szCs w:val="24"/>
              </w:rPr>
            </w:pPr>
            <w:r w:rsidRPr="00006910">
              <w:rPr>
                <w:rFonts w:asciiTheme="minorHAnsi" w:hAnsiTheme="minorHAnsi"/>
                <w:sz w:val="24"/>
                <w:szCs w:val="24"/>
              </w:rPr>
              <w:t xml:space="preserve">Define </w:t>
            </w:r>
            <w:r w:rsidR="00B958A5" w:rsidRPr="00006910">
              <w:rPr>
                <w:rFonts w:asciiTheme="minorHAnsi" w:hAnsiTheme="minorHAnsi"/>
                <w:sz w:val="24"/>
                <w:szCs w:val="24"/>
              </w:rPr>
              <w:t>the</w:t>
            </w:r>
            <w:r w:rsidR="00B958A5">
              <w:rPr>
                <w:rFonts w:asciiTheme="minorHAnsi" w:hAnsiTheme="minorHAnsi"/>
                <w:sz w:val="24"/>
                <w:szCs w:val="24"/>
              </w:rPr>
              <w:t xml:space="preserve"> principle, construction and working of any one Laser</w:t>
            </w:r>
            <w:r w:rsidR="00B958A5" w:rsidRPr="00006910">
              <w:rPr>
                <w:rFonts w:asciiTheme="minorHAnsi" w:hAnsiTheme="minorHAnsi"/>
                <w:sz w:val="24"/>
                <w:szCs w:val="24"/>
              </w:rPr>
              <w:t>.</w:t>
            </w:r>
          </w:p>
        </w:tc>
        <w:tc>
          <w:tcPr>
            <w:tcW w:w="1578" w:type="dxa"/>
          </w:tcPr>
          <w:p w:rsidR="003B20DA" w:rsidRPr="00006910" w:rsidRDefault="008A1F06" w:rsidP="00A30B46">
            <w:pPr>
              <w:spacing w:line="360" w:lineRule="auto"/>
              <w:jc w:val="both"/>
              <w:rPr>
                <w:rFonts w:asciiTheme="minorHAnsi" w:hAnsiTheme="minorHAnsi"/>
                <w:sz w:val="24"/>
                <w:szCs w:val="24"/>
              </w:rPr>
            </w:pPr>
            <w:r w:rsidRPr="00006910">
              <w:rPr>
                <w:rFonts w:asciiTheme="minorHAnsi" w:hAnsiTheme="minorHAnsi"/>
                <w:sz w:val="24"/>
                <w:szCs w:val="24"/>
              </w:rPr>
              <w:t>DEC 2013</w:t>
            </w:r>
          </w:p>
        </w:tc>
        <w:tc>
          <w:tcPr>
            <w:tcW w:w="1410" w:type="dxa"/>
          </w:tcPr>
          <w:p w:rsidR="003B20DA" w:rsidRPr="00006910" w:rsidRDefault="00B958A5" w:rsidP="00A30B46">
            <w:pPr>
              <w:spacing w:line="360" w:lineRule="auto"/>
              <w:jc w:val="both"/>
              <w:rPr>
                <w:rFonts w:asciiTheme="minorHAnsi" w:hAnsiTheme="minorHAnsi"/>
                <w:sz w:val="24"/>
                <w:szCs w:val="24"/>
              </w:rPr>
            </w:pPr>
            <w:r>
              <w:rPr>
                <w:rFonts w:asciiTheme="minorHAnsi" w:hAnsiTheme="minorHAnsi"/>
                <w:sz w:val="24"/>
                <w:szCs w:val="24"/>
              </w:rPr>
              <w:t>7</w:t>
            </w:r>
          </w:p>
        </w:tc>
      </w:tr>
      <w:tr w:rsidR="005444C2" w:rsidRPr="00006910" w:rsidTr="00A30B46">
        <w:tc>
          <w:tcPr>
            <w:tcW w:w="9576" w:type="dxa"/>
            <w:gridSpan w:val="4"/>
          </w:tcPr>
          <w:p w:rsidR="005444C2" w:rsidRPr="003924E3" w:rsidRDefault="0012494B" w:rsidP="00A30B46">
            <w:pPr>
              <w:jc w:val="center"/>
              <w:rPr>
                <w:rFonts w:asciiTheme="minorHAnsi" w:hAnsiTheme="minorHAnsi"/>
                <w:b/>
                <w:sz w:val="28"/>
                <w:szCs w:val="28"/>
              </w:rPr>
            </w:pPr>
            <w:r>
              <w:rPr>
                <w:rFonts w:asciiTheme="minorHAnsi" w:hAnsiTheme="minorHAnsi"/>
                <w:b/>
                <w:sz w:val="28"/>
                <w:szCs w:val="28"/>
              </w:rPr>
              <w:lastRenderedPageBreak/>
              <w:t>UNIT 5</w:t>
            </w:r>
            <w:r w:rsidR="005444C2" w:rsidRPr="003924E3">
              <w:rPr>
                <w:rFonts w:asciiTheme="minorHAnsi" w:hAnsiTheme="minorHAnsi"/>
                <w:b/>
                <w:sz w:val="28"/>
                <w:szCs w:val="28"/>
              </w:rPr>
              <w:t>/LECTURE 6</w:t>
            </w:r>
          </w:p>
        </w:tc>
      </w:tr>
      <w:tr w:rsidR="005444C2" w:rsidRPr="00006910" w:rsidTr="00A30B46">
        <w:tc>
          <w:tcPr>
            <w:tcW w:w="9576" w:type="dxa"/>
            <w:gridSpan w:val="4"/>
          </w:tcPr>
          <w:p w:rsidR="0050610F" w:rsidRDefault="0050610F" w:rsidP="00FA05A2">
            <w:pPr>
              <w:jc w:val="both"/>
              <w:rPr>
                <w:rFonts w:asciiTheme="minorHAnsi" w:hAnsiTheme="minorHAnsi"/>
                <w:b/>
                <w:bCs/>
                <w:sz w:val="28"/>
                <w:szCs w:val="28"/>
              </w:rPr>
            </w:pPr>
          </w:p>
          <w:p w:rsidR="00A30B46" w:rsidRPr="0050610F" w:rsidRDefault="0012494B" w:rsidP="00FA05A2">
            <w:pPr>
              <w:jc w:val="both"/>
              <w:rPr>
                <w:rFonts w:asciiTheme="minorHAnsi" w:hAnsiTheme="minorHAnsi"/>
                <w:b/>
                <w:bCs/>
                <w:sz w:val="28"/>
                <w:szCs w:val="28"/>
              </w:rPr>
            </w:pPr>
            <w:r w:rsidRPr="0050610F">
              <w:rPr>
                <w:rFonts w:asciiTheme="minorHAnsi" w:hAnsiTheme="minorHAnsi"/>
                <w:b/>
                <w:bCs/>
                <w:sz w:val="28"/>
                <w:szCs w:val="28"/>
              </w:rPr>
              <w:t>OPTICAL FIBRE</w:t>
            </w:r>
            <w:r w:rsidR="0050610F">
              <w:rPr>
                <w:rFonts w:asciiTheme="minorHAnsi" w:hAnsiTheme="minorHAnsi"/>
                <w:b/>
                <w:bCs/>
                <w:sz w:val="28"/>
                <w:szCs w:val="28"/>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50610F" w:rsidRPr="00D905C0">
              <w:rPr>
                <w:rFonts w:asciiTheme="minorHAnsi" w:hAnsiTheme="minorHAnsi"/>
                <w:b/>
                <w:sz w:val="24"/>
                <w:szCs w:val="24"/>
              </w:rPr>
              <w:t>JUNE 2012</w:t>
            </w:r>
            <w:r w:rsidR="00DE1AB9">
              <w:rPr>
                <w:rFonts w:asciiTheme="minorHAnsi" w:hAnsiTheme="minorHAnsi"/>
                <w:b/>
                <w:sz w:val="24"/>
                <w:szCs w:val="24"/>
              </w:rPr>
              <w:t>(7)</w:t>
            </w:r>
            <w:r w:rsidR="0050610F" w:rsidRPr="00F346D8">
              <w:rPr>
                <w:rFonts w:asciiTheme="minorHAnsi" w:hAnsiTheme="minorHAnsi"/>
                <w:b/>
                <w:bCs/>
                <w:sz w:val="24"/>
                <w:szCs w:val="24"/>
              </w:rPr>
              <w:t>]</w:t>
            </w:r>
          </w:p>
          <w:p w:rsidR="0012494B" w:rsidRDefault="005444C2" w:rsidP="0012494B">
            <w:pPr>
              <w:widowControl/>
              <w:suppressAutoHyphens w:val="0"/>
              <w:autoSpaceDE w:val="0"/>
              <w:autoSpaceDN w:val="0"/>
              <w:adjustRightInd w:val="0"/>
              <w:rPr>
                <w:rFonts w:asciiTheme="minorHAnsi" w:hAnsiTheme="minorHAnsi"/>
                <w:b/>
                <w:bCs/>
                <w:sz w:val="24"/>
                <w:szCs w:val="24"/>
              </w:rPr>
            </w:pPr>
            <w:r w:rsidRPr="00006910">
              <w:rPr>
                <w:rFonts w:asciiTheme="minorHAnsi" w:hAnsiTheme="minorHAnsi"/>
                <w:b/>
                <w:bCs/>
                <w:sz w:val="24"/>
                <w:szCs w:val="24"/>
              </w:rPr>
              <w:t xml:space="preserve"> </w:t>
            </w:r>
          </w:p>
          <w:p w:rsidR="00C73AF4" w:rsidRDefault="00C73AF4" w:rsidP="00C73AF4">
            <w:pPr>
              <w:widowControl/>
              <w:suppressAutoHyphens w:val="0"/>
              <w:autoSpaceDE w:val="0"/>
              <w:autoSpaceDN w:val="0"/>
              <w:adjustRightInd w:val="0"/>
              <w:jc w:val="both"/>
              <w:rPr>
                <w:rFonts w:asciiTheme="minorHAnsi" w:hAnsiTheme="minorHAnsi"/>
                <w:sz w:val="24"/>
                <w:szCs w:val="24"/>
              </w:rPr>
            </w:pPr>
            <w:r w:rsidRPr="00C73AF4">
              <w:rPr>
                <w:rFonts w:asciiTheme="minorHAnsi" w:hAnsiTheme="minorHAnsi"/>
                <w:sz w:val="24"/>
                <w:szCs w:val="24"/>
              </w:rPr>
              <w:t>Optical fibers are fine transparent glass or plastic fibers which can propagate light. They work under the principle of total internal reflection from diametrically opposite walls. In this way light can be taken anywhere because fibers</w:t>
            </w:r>
            <w:r>
              <w:rPr>
                <w:rFonts w:asciiTheme="minorHAnsi" w:hAnsiTheme="minorHAnsi"/>
                <w:sz w:val="24"/>
                <w:szCs w:val="24"/>
              </w:rPr>
              <w:t xml:space="preserve"> have enough flexibility. This </w:t>
            </w:r>
            <w:r w:rsidRPr="00C73AF4">
              <w:rPr>
                <w:rFonts w:asciiTheme="minorHAnsi" w:hAnsiTheme="minorHAnsi"/>
                <w:sz w:val="24"/>
                <w:szCs w:val="24"/>
              </w:rPr>
              <w:t>property makes them suitable for data communication, design of fine endoscopes, micro sized microscopes etc. An optic fiber consists of a core th</w:t>
            </w:r>
            <w:r>
              <w:rPr>
                <w:rFonts w:asciiTheme="minorHAnsi" w:hAnsiTheme="minorHAnsi"/>
                <w:sz w:val="24"/>
                <w:szCs w:val="24"/>
              </w:rPr>
              <w:t>at is surrounded by a cladding </w:t>
            </w:r>
            <w:r w:rsidRPr="00C73AF4">
              <w:rPr>
                <w:rFonts w:asciiTheme="minorHAnsi" w:hAnsiTheme="minorHAnsi"/>
                <w:sz w:val="24"/>
                <w:szCs w:val="24"/>
              </w:rPr>
              <w:t>which are normally made of sili</w:t>
            </w:r>
            <w:r>
              <w:rPr>
                <w:rFonts w:asciiTheme="minorHAnsi" w:hAnsiTheme="minorHAnsi"/>
                <w:sz w:val="24"/>
                <w:szCs w:val="24"/>
              </w:rPr>
              <w:t xml:space="preserve">ca glass or plastic. The core  </w:t>
            </w:r>
            <w:r w:rsidRPr="00C73AF4">
              <w:rPr>
                <w:rFonts w:asciiTheme="minorHAnsi" w:hAnsiTheme="minorHAnsi"/>
                <w:sz w:val="24"/>
                <w:szCs w:val="24"/>
              </w:rPr>
              <w:t>ransmits an optical signal while the  cladding  guides the light within the core. Since  light is guided through the fiber it is sometimes called an optical wave guide</w:t>
            </w:r>
            <w:r>
              <w:rPr>
                <w:rFonts w:asciiTheme="minorHAnsi" w:hAnsiTheme="minorHAnsi"/>
                <w:sz w:val="24"/>
                <w:szCs w:val="24"/>
              </w:rPr>
              <w:t>.</w:t>
            </w:r>
          </w:p>
          <w:p w:rsidR="00C73AF4" w:rsidRDefault="00C73AF4" w:rsidP="00AD449E">
            <w:pPr>
              <w:widowControl/>
              <w:suppressAutoHyphens w:val="0"/>
              <w:autoSpaceDE w:val="0"/>
              <w:autoSpaceDN w:val="0"/>
              <w:adjustRightInd w:val="0"/>
              <w:rPr>
                <w:rFonts w:asciiTheme="minorHAnsi" w:eastAsiaTheme="minorHAnsi" w:hAnsiTheme="minorHAnsi" w:cs="TimesNewRoman"/>
                <w:kern w:val="0"/>
                <w:sz w:val="24"/>
                <w:szCs w:val="24"/>
                <w:lang w:val="en-US"/>
              </w:rPr>
            </w:pPr>
            <w:r>
              <w:rPr>
                <w:rFonts w:asciiTheme="minorHAnsi" w:eastAsiaTheme="minorHAnsi" w:hAnsiTheme="minorHAnsi" w:cs="TimesNewRoman"/>
                <w:kern w:val="0"/>
                <w:sz w:val="24"/>
                <w:szCs w:val="24"/>
                <w:lang w:val="en-US"/>
              </w:rPr>
              <w:t xml:space="preserve">              </w:t>
            </w:r>
          </w:p>
          <w:p w:rsidR="00AD449E" w:rsidRPr="00AD449E" w:rsidRDefault="00AD449E" w:rsidP="00AD449E">
            <w:pPr>
              <w:widowControl/>
              <w:suppressAutoHyphens w:val="0"/>
              <w:autoSpaceDE w:val="0"/>
              <w:autoSpaceDN w:val="0"/>
              <w:adjustRightInd w:val="0"/>
              <w:rPr>
                <w:rFonts w:asciiTheme="minorHAnsi" w:eastAsiaTheme="minorHAnsi" w:hAnsiTheme="minorHAnsi" w:cs="TimesNewRoman"/>
                <w:kern w:val="0"/>
                <w:sz w:val="24"/>
                <w:szCs w:val="24"/>
                <w:lang w:val="en-US"/>
              </w:rPr>
            </w:pPr>
            <w:r w:rsidRPr="00AD449E">
              <w:rPr>
                <w:rFonts w:asciiTheme="minorHAnsi" w:eastAsiaTheme="minorHAnsi" w:hAnsiTheme="minorHAnsi" w:cs="TimesNewRoman"/>
                <w:kern w:val="0"/>
                <w:sz w:val="24"/>
                <w:szCs w:val="24"/>
                <w:lang w:val="en-US"/>
              </w:rPr>
              <w:t xml:space="preserve">A ray of light, incident upon the </w:t>
            </w:r>
            <w:r w:rsidRPr="00AD449E">
              <w:rPr>
                <w:rFonts w:asciiTheme="minorHAnsi" w:eastAsiaTheme="minorHAnsi" w:hAnsiTheme="minorHAnsi" w:cs="TimesNewRoman,Italic"/>
                <w:i/>
                <w:iCs/>
                <w:kern w:val="0"/>
                <w:sz w:val="24"/>
                <w:szCs w:val="24"/>
                <w:lang w:val="en-US"/>
              </w:rPr>
              <w:t xml:space="preserve">interface </w:t>
            </w:r>
            <w:r>
              <w:rPr>
                <w:rFonts w:asciiTheme="minorHAnsi" w:eastAsiaTheme="minorHAnsi" w:hAnsiTheme="minorHAnsi" w:cs="TimesNewRoman"/>
                <w:kern w:val="0"/>
                <w:sz w:val="24"/>
                <w:szCs w:val="24"/>
                <w:lang w:val="en-US"/>
              </w:rPr>
              <w:t xml:space="preserve">between </w:t>
            </w:r>
            <w:r w:rsidRPr="00AD449E">
              <w:rPr>
                <w:rFonts w:asciiTheme="minorHAnsi" w:eastAsiaTheme="minorHAnsi" w:hAnsiTheme="minorHAnsi" w:cs="TimesNewRoman"/>
                <w:kern w:val="0"/>
                <w:sz w:val="24"/>
                <w:szCs w:val="24"/>
                <w:lang w:val="en-US"/>
              </w:rPr>
              <w:t>two transparent optical mat</w:t>
            </w:r>
            <w:r>
              <w:rPr>
                <w:rFonts w:asciiTheme="minorHAnsi" w:eastAsiaTheme="minorHAnsi" w:hAnsiTheme="minorHAnsi" w:cs="TimesNewRoman"/>
                <w:kern w:val="0"/>
                <w:sz w:val="24"/>
                <w:szCs w:val="24"/>
                <w:lang w:val="en-US"/>
              </w:rPr>
              <w:t xml:space="preserve">erials having different indices </w:t>
            </w:r>
            <w:r w:rsidRPr="00AD449E">
              <w:rPr>
                <w:rFonts w:asciiTheme="minorHAnsi" w:eastAsiaTheme="minorHAnsi" w:hAnsiTheme="minorHAnsi" w:cs="TimesNewRoman"/>
                <w:kern w:val="0"/>
                <w:sz w:val="24"/>
                <w:szCs w:val="24"/>
                <w:lang w:val="en-US"/>
              </w:rPr>
              <w:t>of refraction, will be totally internally reflected (rather</w:t>
            </w:r>
          </w:p>
          <w:p w:rsidR="00AD449E" w:rsidRPr="00AD449E" w:rsidRDefault="00AD449E" w:rsidP="00AD449E">
            <w:pPr>
              <w:widowControl/>
              <w:suppressAutoHyphens w:val="0"/>
              <w:autoSpaceDE w:val="0"/>
              <w:autoSpaceDN w:val="0"/>
              <w:adjustRightInd w:val="0"/>
              <w:rPr>
                <w:rFonts w:asciiTheme="minorHAnsi" w:eastAsiaTheme="minorHAnsi" w:hAnsiTheme="minorHAnsi" w:cs="TimesNewRoman"/>
                <w:kern w:val="0"/>
                <w:sz w:val="24"/>
                <w:szCs w:val="24"/>
                <w:lang w:val="en-US"/>
              </w:rPr>
            </w:pPr>
            <w:r w:rsidRPr="00AD449E">
              <w:rPr>
                <w:rFonts w:asciiTheme="minorHAnsi" w:eastAsiaTheme="minorHAnsi" w:hAnsiTheme="minorHAnsi" w:cs="TimesNewRoman"/>
                <w:kern w:val="0"/>
                <w:sz w:val="24"/>
                <w:szCs w:val="24"/>
                <w:lang w:val="en-US"/>
              </w:rPr>
              <w:t>than refracted) if</w:t>
            </w:r>
          </w:p>
          <w:p w:rsidR="00AD449E" w:rsidRPr="00AD449E" w:rsidRDefault="00AD449E" w:rsidP="00AD449E">
            <w:pPr>
              <w:widowControl/>
              <w:suppressAutoHyphens w:val="0"/>
              <w:autoSpaceDE w:val="0"/>
              <w:autoSpaceDN w:val="0"/>
              <w:adjustRightInd w:val="0"/>
              <w:rPr>
                <w:rFonts w:asciiTheme="minorHAnsi" w:eastAsiaTheme="minorHAnsi" w:hAnsiTheme="minorHAnsi" w:cs="TimesNewRoman"/>
                <w:kern w:val="0"/>
                <w:sz w:val="24"/>
                <w:szCs w:val="24"/>
                <w:lang w:val="en-US"/>
              </w:rPr>
            </w:pPr>
            <w:r w:rsidRPr="00AD449E">
              <w:rPr>
                <w:rFonts w:asciiTheme="minorHAnsi" w:eastAsiaTheme="minorHAnsi" w:hAnsiTheme="minorHAnsi" w:cs="TimesNewRoman"/>
                <w:kern w:val="0"/>
                <w:sz w:val="24"/>
                <w:szCs w:val="24"/>
                <w:lang w:val="en-US"/>
              </w:rPr>
              <w:t>(1) the ray is incid</w:t>
            </w:r>
            <w:r>
              <w:rPr>
                <w:rFonts w:asciiTheme="minorHAnsi" w:eastAsiaTheme="minorHAnsi" w:hAnsiTheme="minorHAnsi" w:cs="TimesNewRoman"/>
                <w:kern w:val="0"/>
                <w:sz w:val="24"/>
                <w:szCs w:val="24"/>
                <w:lang w:val="en-US"/>
              </w:rPr>
              <w:t xml:space="preserve">ent upon the interface from the </w:t>
            </w:r>
            <w:r w:rsidRPr="00AD449E">
              <w:rPr>
                <w:rFonts w:asciiTheme="minorHAnsi" w:eastAsiaTheme="minorHAnsi" w:hAnsiTheme="minorHAnsi" w:cs="TimesNewRoman"/>
                <w:kern w:val="0"/>
                <w:sz w:val="24"/>
                <w:szCs w:val="24"/>
                <w:lang w:val="en-US"/>
              </w:rPr>
              <w:t>direction of the more dense material and</w:t>
            </w:r>
          </w:p>
          <w:p w:rsidR="0012494B" w:rsidRDefault="00AD449E" w:rsidP="00AD449E">
            <w:pPr>
              <w:widowControl/>
              <w:suppressAutoHyphens w:val="0"/>
              <w:autoSpaceDE w:val="0"/>
              <w:autoSpaceDN w:val="0"/>
              <w:adjustRightInd w:val="0"/>
              <w:rPr>
                <w:rFonts w:asciiTheme="minorHAnsi" w:eastAsiaTheme="minorHAnsi" w:hAnsiTheme="minorHAnsi" w:cs="TimesNewRoman"/>
                <w:kern w:val="0"/>
                <w:sz w:val="24"/>
                <w:szCs w:val="24"/>
                <w:lang w:val="en-US"/>
              </w:rPr>
            </w:pPr>
            <w:r w:rsidRPr="00AD449E">
              <w:rPr>
                <w:rFonts w:asciiTheme="minorHAnsi" w:eastAsiaTheme="minorHAnsi" w:hAnsiTheme="minorHAnsi" w:cs="TimesNewRoman"/>
                <w:kern w:val="0"/>
                <w:sz w:val="24"/>
                <w:szCs w:val="24"/>
                <w:lang w:val="en-US"/>
              </w:rPr>
              <w:t>(2) the angle made by the ray with the normal</w:t>
            </w:r>
            <w:r>
              <w:rPr>
                <w:rFonts w:asciiTheme="minorHAnsi" w:eastAsiaTheme="minorHAnsi" w:hAnsiTheme="minorHAnsi" w:cs="TimesNewRoman"/>
                <w:kern w:val="0"/>
                <w:sz w:val="24"/>
                <w:szCs w:val="24"/>
                <w:lang w:val="en-US"/>
              </w:rPr>
              <w:t xml:space="preserve"> to the i</w:t>
            </w:r>
            <w:r w:rsidRPr="00AD449E">
              <w:rPr>
                <w:rFonts w:asciiTheme="minorHAnsi" w:eastAsiaTheme="minorHAnsi" w:hAnsiTheme="minorHAnsi" w:cs="TimesNewRoman"/>
                <w:kern w:val="0"/>
                <w:sz w:val="24"/>
                <w:szCs w:val="24"/>
                <w:lang w:val="en-US"/>
              </w:rPr>
              <w:t>nterface is greate</w:t>
            </w:r>
            <w:r>
              <w:rPr>
                <w:rFonts w:asciiTheme="minorHAnsi" w:eastAsiaTheme="minorHAnsi" w:hAnsiTheme="minorHAnsi" w:cs="TimesNewRoman"/>
                <w:kern w:val="0"/>
                <w:sz w:val="24"/>
                <w:szCs w:val="24"/>
                <w:lang w:val="en-US"/>
              </w:rPr>
              <w:t xml:space="preserve">r than some critical angle, the </w:t>
            </w:r>
            <w:r w:rsidRPr="00AD449E">
              <w:rPr>
                <w:rFonts w:asciiTheme="minorHAnsi" w:eastAsiaTheme="minorHAnsi" w:hAnsiTheme="minorHAnsi" w:cs="TimesNewRoman"/>
                <w:kern w:val="0"/>
                <w:sz w:val="24"/>
                <w:szCs w:val="24"/>
                <w:lang w:val="en-US"/>
              </w:rPr>
              <w:t>latter being d</w:t>
            </w:r>
            <w:r>
              <w:rPr>
                <w:rFonts w:asciiTheme="minorHAnsi" w:eastAsiaTheme="minorHAnsi" w:hAnsiTheme="minorHAnsi" w:cs="TimesNewRoman"/>
                <w:kern w:val="0"/>
                <w:sz w:val="24"/>
                <w:szCs w:val="24"/>
                <w:lang w:val="en-US"/>
              </w:rPr>
              <w:t xml:space="preserve">ependent only on the indices of </w:t>
            </w:r>
            <w:r w:rsidRPr="00AD449E">
              <w:rPr>
                <w:rFonts w:asciiTheme="minorHAnsi" w:eastAsiaTheme="minorHAnsi" w:hAnsiTheme="minorHAnsi" w:cs="TimesNewRoman"/>
                <w:kern w:val="0"/>
                <w:sz w:val="24"/>
                <w:szCs w:val="24"/>
                <w:lang w:val="en-US"/>
              </w:rPr>
              <w:t>refraction of the media</w:t>
            </w:r>
            <w:r>
              <w:rPr>
                <w:rFonts w:asciiTheme="minorHAnsi" w:eastAsiaTheme="minorHAnsi" w:hAnsiTheme="minorHAnsi" w:cs="TimesNewRoman"/>
                <w:kern w:val="0"/>
                <w:sz w:val="24"/>
                <w:szCs w:val="24"/>
                <w:lang w:val="en-US"/>
              </w:rPr>
              <w:t>.</w:t>
            </w:r>
          </w:p>
          <w:p w:rsidR="00AD449E" w:rsidRDefault="00AD449E" w:rsidP="00AD449E">
            <w:pPr>
              <w:widowControl/>
              <w:suppressAutoHyphens w:val="0"/>
              <w:autoSpaceDE w:val="0"/>
              <w:autoSpaceDN w:val="0"/>
              <w:adjustRightInd w:val="0"/>
              <w:rPr>
                <w:rFonts w:asciiTheme="minorHAnsi" w:eastAsiaTheme="minorHAnsi" w:hAnsiTheme="minorHAnsi" w:cs="TimesNewRoman"/>
                <w:kern w:val="0"/>
                <w:sz w:val="24"/>
                <w:szCs w:val="24"/>
                <w:lang w:val="en-US"/>
              </w:rPr>
            </w:pPr>
          </w:p>
          <w:p w:rsidR="00AD449E" w:rsidRDefault="00AD449E" w:rsidP="00AD449E">
            <w:pPr>
              <w:widowControl/>
              <w:suppressAutoHyphens w:val="0"/>
              <w:autoSpaceDE w:val="0"/>
              <w:autoSpaceDN w:val="0"/>
              <w:adjustRightInd w:val="0"/>
              <w:jc w:val="center"/>
              <w:rPr>
                <w:rFonts w:asciiTheme="minorHAnsi" w:eastAsiaTheme="minorHAnsi" w:hAnsiTheme="minorHAnsi" w:cs="TimesNewRoman"/>
                <w:kern w:val="0"/>
                <w:sz w:val="24"/>
                <w:szCs w:val="24"/>
                <w:lang w:val="en-US"/>
              </w:rPr>
            </w:pPr>
            <w:r>
              <w:rPr>
                <w:rFonts w:asciiTheme="minorHAnsi" w:eastAsiaTheme="minorHAnsi" w:hAnsiTheme="minorHAnsi" w:cs="TimesNewRoman"/>
                <w:noProof/>
                <w:kern w:val="0"/>
                <w:lang w:val="en-US" w:bidi="hi-IN"/>
              </w:rPr>
              <w:drawing>
                <wp:inline distT="0" distB="0" distL="0" distR="0">
                  <wp:extent cx="4811959" cy="3143250"/>
                  <wp:effectExtent l="19050" t="0" r="769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822463" cy="3150111"/>
                          </a:xfrm>
                          <a:prstGeom prst="rect">
                            <a:avLst/>
                          </a:prstGeom>
                          <a:noFill/>
                          <a:ln w="9525">
                            <a:noFill/>
                            <a:miter lim="800000"/>
                            <a:headEnd/>
                            <a:tailEnd/>
                          </a:ln>
                        </pic:spPr>
                      </pic:pic>
                    </a:graphicData>
                  </a:graphic>
                </wp:inline>
              </w:drawing>
            </w:r>
          </w:p>
          <w:p w:rsidR="00AD449E" w:rsidRDefault="00AD449E" w:rsidP="00AD449E">
            <w:pPr>
              <w:widowControl/>
              <w:suppressAutoHyphens w:val="0"/>
              <w:autoSpaceDE w:val="0"/>
              <w:autoSpaceDN w:val="0"/>
              <w:adjustRightInd w:val="0"/>
              <w:jc w:val="center"/>
              <w:rPr>
                <w:rFonts w:asciiTheme="minorHAnsi" w:eastAsiaTheme="minorHAnsi" w:hAnsiTheme="minorHAnsi" w:cs="TimesNewRoman"/>
                <w:kern w:val="0"/>
                <w:sz w:val="24"/>
                <w:szCs w:val="24"/>
                <w:lang w:val="en-US"/>
              </w:rPr>
            </w:pPr>
          </w:p>
          <w:p w:rsidR="00AD449E" w:rsidRPr="00AD449E" w:rsidRDefault="00AD449E" w:rsidP="00AD449E">
            <w:pPr>
              <w:widowControl/>
              <w:suppressAutoHyphens w:val="0"/>
              <w:autoSpaceDE w:val="0"/>
              <w:autoSpaceDN w:val="0"/>
              <w:adjustRightInd w:val="0"/>
              <w:jc w:val="center"/>
              <w:rPr>
                <w:rFonts w:asciiTheme="minorHAnsi" w:eastAsiaTheme="minorHAnsi" w:hAnsiTheme="minorHAnsi" w:cs="TimesNewRoman"/>
                <w:kern w:val="0"/>
                <w:sz w:val="24"/>
                <w:szCs w:val="24"/>
                <w:lang w:val="en-US"/>
              </w:rPr>
            </w:pPr>
          </w:p>
          <w:p w:rsidR="0012494B" w:rsidRDefault="0012494B" w:rsidP="0012494B">
            <w:pPr>
              <w:widowControl/>
              <w:suppressAutoHyphens w:val="0"/>
              <w:autoSpaceDE w:val="0"/>
              <w:autoSpaceDN w:val="0"/>
              <w:adjustRightInd w:val="0"/>
              <w:rPr>
                <w:rFonts w:asciiTheme="minorHAnsi" w:eastAsiaTheme="minorHAnsi" w:hAnsiTheme="minorHAnsi" w:cs="TimesNewRoman"/>
                <w:b/>
                <w:kern w:val="0"/>
                <w:sz w:val="24"/>
                <w:szCs w:val="24"/>
                <w:lang w:val="en-US"/>
              </w:rPr>
            </w:pPr>
            <w:r w:rsidRPr="0012494B">
              <w:rPr>
                <w:rFonts w:asciiTheme="minorHAnsi" w:eastAsiaTheme="minorHAnsi" w:hAnsiTheme="minorHAnsi" w:cs="TimesNewRoman"/>
                <w:b/>
                <w:kern w:val="0"/>
                <w:sz w:val="24"/>
                <w:szCs w:val="24"/>
                <w:lang w:val="en-US"/>
              </w:rPr>
              <w:t>Construction of optical fibre</w:t>
            </w:r>
          </w:p>
          <w:p w:rsidR="0012494B" w:rsidRPr="0012494B" w:rsidRDefault="0012494B" w:rsidP="0012494B">
            <w:pPr>
              <w:spacing w:before="100" w:beforeAutospacing="1" w:after="100" w:afterAutospacing="1"/>
              <w:rPr>
                <w:rFonts w:asciiTheme="minorHAnsi" w:eastAsia="Times New Roman" w:hAnsiTheme="minorHAnsi"/>
                <w:sz w:val="24"/>
                <w:szCs w:val="24"/>
              </w:rPr>
            </w:pPr>
            <w:r w:rsidRPr="0012494B">
              <w:rPr>
                <w:rFonts w:asciiTheme="minorHAnsi" w:eastAsia="Times New Roman" w:hAnsiTheme="minorHAnsi"/>
                <w:sz w:val="24"/>
                <w:szCs w:val="24"/>
              </w:rPr>
              <w:t>Basically optical fibers consist of two parts</w:t>
            </w:r>
          </w:p>
          <w:p w:rsidR="0012494B" w:rsidRPr="0012494B" w:rsidRDefault="0012494B" w:rsidP="0012494B">
            <w:pPr>
              <w:widowControl/>
              <w:numPr>
                <w:ilvl w:val="0"/>
                <w:numId w:val="19"/>
              </w:numPr>
              <w:suppressAutoHyphens w:val="0"/>
              <w:spacing w:before="100" w:beforeAutospacing="1" w:after="100" w:afterAutospacing="1"/>
              <w:rPr>
                <w:rFonts w:asciiTheme="minorHAnsi" w:eastAsia="Times New Roman" w:hAnsiTheme="minorHAnsi"/>
                <w:sz w:val="24"/>
                <w:szCs w:val="24"/>
              </w:rPr>
            </w:pPr>
            <w:r w:rsidRPr="0012494B">
              <w:rPr>
                <w:rFonts w:asciiTheme="minorHAnsi" w:eastAsia="Times New Roman" w:hAnsiTheme="minorHAnsi"/>
                <w:sz w:val="24"/>
                <w:szCs w:val="24"/>
              </w:rPr>
              <w:t>Core and Cladding: these are made from fused silica glass (SiO2) and are optically transparent.</w:t>
            </w:r>
          </w:p>
          <w:p w:rsidR="0012494B" w:rsidRPr="0012494B" w:rsidRDefault="0012494B" w:rsidP="0012494B">
            <w:pPr>
              <w:widowControl/>
              <w:numPr>
                <w:ilvl w:val="0"/>
                <w:numId w:val="19"/>
              </w:numPr>
              <w:suppressAutoHyphens w:val="0"/>
              <w:spacing w:before="100" w:beforeAutospacing="1" w:after="100" w:afterAutospacing="1"/>
              <w:rPr>
                <w:rFonts w:asciiTheme="minorHAnsi" w:eastAsia="Times New Roman" w:hAnsiTheme="minorHAnsi"/>
                <w:sz w:val="24"/>
                <w:szCs w:val="24"/>
              </w:rPr>
            </w:pPr>
            <w:r w:rsidRPr="0012494B">
              <w:rPr>
                <w:rFonts w:asciiTheme="minorHAnsi" w:eastAsia="Times New Roman" w:hAnsiTheme="minorHAnsi"/>
                <w:sz w:val="24"/>
                <w:szCs w:val="24"/>
              </w:rPr>
              <w:t>Coating:</w:t>
            </w:r>
          </w:p>
          <w:p w:rsidR="0012494B" w:rsidRPr="0012494B" w:rsidRDefault="0012494B" w:rsidP="0012494B">
            <w:pPr>
              <w:spacing w:before="100" w:beforeAutospacing="1" w:after="100" w:afterAutospacing="1"/>
              <w:rPr>
                <w:rFonts w:asciiTheme="minorHAnsi" w:eastAsia="Times New Roman" w:hAnsiTheme="minorHAnsi"/>
                <w:sz w:val="24"/>
                <w:szCs w:val="24"/>
              </w:rPr>
            </w:pPr>
            <w:r w:rsidRPr="0012494B">
              <w:rPr>
                <w:rFonts w:asciiTheme="minorHAnsi" w:eastAsia="Times New Roman" w:hAnsiTheme="minorHAnsi"/>
                <w:sz w:val="24"/>
                <w:szCs w:val="24"/>
              </w:rPr>
              <w:t xml:space="preserve">The central portion of the optical fibers is called the core; it is this part in which light rays are guided. That portion which surrounds the core is called cladding. The refractive index of the core is always slightly greater than the refractive index of the cladding. Due to this difference in </w:t>
            </w:r>
            <w:r w:rsidRPr="0012494B">
              <w:rPr>
                <w:rFonts w:asciiTheme="minorHAnsi" w:eastAsia="Times New Roman" w:hAnsiTheme="minorHAnsi"/>
                <w:sz w:val="24"/>
                <w:szCs w:val="24"/>
              </w:rPr>
              <w:lastRenderedPageBreak/>
              <w:t>the refractive indices of the core and cladding, the light rays are always kept within the core of the optical fibers.</w:t>
            </w:r>
          </w:p>
          <w:p w:rsidR="0012494B" w:rsidRDefault="0012494B" w:rsidP="0012494B">
            <w:pPr>
              <w:spacing w:before="100" w:beforeAutospacing="1" w:after="100" w:afterAutospacing="1"/>
              <w:rPr>
                <w:rFonts w:asciiTheme="minorHAnsi" w:eastAsia="Times New Roman" w:hAnsiTheme="minorHAnsi"/>
                <w:sz w:val="24"/>
                <w:szCs w:val="24"/>
              </w:rPr>
            </w:pPr>
            <w:r w:rsidRPr="0012494B">
              <w:rPr>
                <w:rFonts w:asciiTheme="minorHAnsi" w:eastAsia="Times New Roman" w:hAnsiTheme="minorHAnsi"/>
                <w:sz w:val="24"/>
                <w:szCs w:val="24"/>
              </w:rPr>
              <w:t>During manufacturing of the optical fibers, protective layers of plastic are uniformly applied to the entire length of the fiber. The refractive index of the coating is higher than that of cladding and core, to attenuate any undesirable light in the cladding. This coating can be removed when desired, i.e. (for jointing etc). The coating gives protection to the fibers from external influences and absorbs shear forces. These coatings are usually colored to identify individual fibers in a multi-fibers cable.</w:t>
            </w:r>
          </w:p>
          <w:p w:rsidR="00FA5CE4" w:rsidRDefault="00FA5CE4" w:rsidP="00FA5CE4">
            <w:pPr>
              <w:spacing w:before="100" w:beforeAutospacing="1" w:after="100" w:afterAutospacing="1"/>
              <w:jc w:val="center"/>
              <w:rPr>
                <w:rFonts w:asciiTheme="minorHAnsi" w:eastAsia="Times New Roman" w:hAnsiTheme="minorHAnsi"/>
                <w:sz w:val="24"/>
                <w:szCs w:val="24"/>
              </w:rPr>
            </w:pPr>
            <w:r w:rsidRPr="00FE7909">
              <w:rPr>
                <w:sz w:val="24"/>
                <w:szCs w:val="24"/>
              </w:rPr>
              <w:object w:dxaOrig="8490" w:dyaOrig="2985">
                <v:shape id="_x0000_i1026" type="#_x0000_t75" style="width:390.75pt;height:137.25pt" o:ole="">
                  <v:imagedata r:id="rId34" o:title=""/>
                </v:shape>
                <o:OLEObject Type="Embed" ProgID="PBrush" ShapeID="_x0000_i1026" DrawAspect="Content" ObjectID="_1596258802" r:id="rId35"/>
              </w:object>
            </w:r>
          </w:p>
          <w:p w:rsidR="00AD449E" w:rsidRDefault="00AD449E" w:rsidP="0012494B">
            <w:pPr>
              <w:spacing w:before="100" w:beforeAutospacing="1" w:after="100" w:afterAutospacing="1"/>
              <w:rPr>
                <w:rFonts w:asciiTheme="minorHAnsi" w:eastAsia="Times New Roman" w:hAnsiTheme="minorHAnsi"/>
                <w:sz w:val="24"/>
                <w:szCs w:val="24"/>
              </w:rPr>
            </w:pPr>
          </w:p>
          <w:p w:rsidR="0012494B" w:rsidRPr="0012494B" w:rsidRDefault="0012494B" w:rsidP="0012494B">
            <w:pPr>
              <w:spacing w:before="100" w:beforeAutospacing="1" w:after="100" w:afterAutospacing="1"/>
              <w:outlineLvl w:val="1"/>
              <w:rPr>
                <w:rFonts w:asciiTheme="minorHAnsi" w:eastAsia="Times New Roman" w:hAnsiTheme="minorHAnsi"/>
                <w:b/>
                <w:bCs/>
                <w:sz w:val="28"/>
                <w:szCs w:val="28"/>
              </w:rPr>
            </w:pPr>
            <w:r w:rsidRPr="0012494B">
              <w:rPr>
                <w:rFonts w:asciiTheme="minorHAnsi" w:eastAsia="Times New Roman" w:hAnsiTheme="minorHAnsi"/>
                <w:b/>
                <w:bCs/>
                <w:sz w:val="28"/>
                <w:szCs w:val="28"/>
              </w:rPr>
              <w:t>Types Of Optical Fiber</w:t>
            </w:r>
          </w:p>
          <w:p w:rsidR="0012494B" w:rsidRPr="0012494B" w:rsidRDefault="0012494B" w:rsidP="0012494B">
            <w:pPr>
              <w:spacing w:before="100" w:beforeAutospacing="1" w:after="100" w:afterAutospacing="1"/>
              <w:rPr>
                <w:rFonts w:asciiTheme="minorHAnsi" w:eastAsia="Times New Roman" w:hAnsiTheme="minorHAnsi"/>
                <w:sz w:val="24"/>
                <w:szCs w:val="24"/>
              </w:rPr>
            </w:pPr>
            <w:r w:rsidRPr="0012494B">
              <w:rPr>
                <w:rFonts w:asciiTheme="minorHAnsi" w:eastAsia="Times New Roman" w:hAnsiTheme="minorHAnsi"/>
                <w:sz w:val="24"/>
                <w:szCs w:val="24"/>
              </w:rPr>
              <w:t>A mode is a stable propagation state in optical fibers. When light rays travel along certain paths through the optic fibers, the electromagnetic fields in the light waves support each other to form a stable field distribution. Thus light travels in the fibers. These stable operating points (standing waves) are called modes. If the light follows other paths then a stable wave will not propagate through the fiber and hence there will be no mode.</w:t>
            </w:r>
          </w:p>
          <w:p w:rsidR="0012494B" w:rsidRDefault="0012494B" w:rsidP="0012494B">
            <w:pPr>
              <w:spacing w:before="100" w:beforeAutospacing="1" w:after="100" w:afterAutospacing="1"/>
              <w:rPr>
                <w:rFonts w:asciiTheme="minorHAnsi" w:eastAsia="Times New Roman" w:hAnsiTheme="minorHAnsi"/>
                <w:sz w:val="24"/>
                <w:szCs w:val="24"/>
              </w:rPr>
            </w:pPr>
            <w:r w:rsidRPr="0012494B">
              <w:rPr>
                <w:rFonts w:asciiTheme="minorHAnsi" w:eastAsia="Times New Roman" w:hAnsiTheme="minorHAnsi"/>
                <w:sz w:val="24"/>
                <w:szCs w:val="24"/>
              </w:rPr>
              <w:t>The optical fibers are typed according to the following modes:</w:t>
            </w:r>
          </w:p>
          <w:p w:rsidR="0012494B" w:rsidRPr="0012494B" w:rsidRDefault="00BA1A4C" w:rsidP="0012494B">
            <w:pPr>
              <w:spacing w:before="100" w:beforeAutospacing="1" w:after="100" w:afterAutospacing="1"/>
              <w:outlineLvl w:val="2"/>
              <w:rPr>
                <w:rFonts w:asciiTheme="minorHAnsi" w:eastAsia="Times New Roman" w:hAnsiTheme="minorHAnsi"/>
                <w:b/>
                <w:bCs/>
                <w:sz w:val="28"/>
                <w:szCs w:val="28"/>
              </w:rPr>
            </w:pPr>
            <w:r>
              <w:rPr>
                <w:rFonts w:asciiTheme="minorHAnsi" w:eastAsia="Times New Roman" w:hAnsiTheme="minorHAnsi"/>
                <w:b/>
                <w:bCs/>
                <w:sz w:val="28"/>
                <w:szCs w:val="28"/>
              </w:rPr>
              <w:t>1.</w:t>
            </w:r>
            <w:r w:rsidR="0012494B" w:rsidRPr="0012494B">
              <w:rPr>
                <w:rFonts w:asciiTheme="minorHAnsi" w:eastAsia="Times New Roman" w:hAnsiTheme="minorHAnsi"/>
                <w:b/>
                <w:bCs/>
                <w:sz w:val="28"/>
                <w:szCs w:val="28"/>
              </w:rPr>
              <w:t>Single-mode Fiber</w:t>
            </w:r>
          </w:p>
          <w:p w:rsidR="00F961F8" w:rsidRDefault="00F961F8" w:rsidP="00F961F8">
            <w:pPr>
              <w:spacing w:beforeAutospacing="1" w:afterAutospacing="1"/>
              <w:jc w:val="both"/>
              <w:rPr>
                <w:rFonts w:asciiTheme="minorHAnsi" w:eastAsia="Times New Roman" w:hAnsiTheme="minorHAnsi"/>
                <w:sz w:val="24"/>
                <w:szCs w:val="24"/>
              </w:rPr>
            </w:pPr>
            <w:r w:rsidRPr="00F961F8">
              <w:rPr>
                <w:rFonts w:asciiTheme="minorHAnsi" w:eastAsia="Times New Roman" w:hAnsiTheme="minorHAnsi"/>
                <w:sz w:val="24"/>
                <w:szCs w:val="24"/>
              </w:rPr>
              <w:t>In this, the light propagates in a single or fundamental mode in the core. Such fibers with only one mode are called single-mode fiber. It allows a single light path, and typically used with LASER signaling. The single mode fibers can allow greater bandwidth and cable runs than that of multimode but it is more expansive. The single mode fiber has the best characteristics of highest data rates and least attenuation. The single mode fiber is of very small size. It has the core of approximatly 5 to 10 micro meter in diameters.</w:t>
            </w:r>
          </w:p>
          <w:p w:rsidR="00F961F8" w:rsidRDefault="00F961F8" w:rsidP="00F961F8">
            <w:pPr>
              <w:spacing w:beforeAutospacing="1" w:afterAutospacing="1"/>
              <w:jc w:val="both"/>
              <w:rPr>
                <w:rFonts w:asciiTheme="minorHAnsi" w:eastAsia="Times New Roman" w:hAnsiTheme="minorHAnsi"/>
                <w:sz w:val="24"/>
                <w:szCs w:val="24"/>
              </w:rPr>
            </w:pPr>
          </w:p>
          <w:p w:rsidR="00F961F8" w:rsidRPr="00F961F8" w:rsidRDefault="00F961F8" w:rsidP="00F961F8">
            <w:pPr>
              <w:spacing w:beforeAutospacing="1" w:afterAutospacing="1"/>
              <w:jc w:val="both"/>
              <w:rPr>
                <w:rFonts w:asciiTheme="minorHAnsi" w:eastAsia="Times New Roman" w:hAnsiTheme="minorHAnsi"/>
                <w:sz w:val="24"/>
                <w:szCs w:val="24"/>
              </w:rPr>
            </w:pPr>
          </w:p>
          <w:p w:rsidR="0012494B" w:rsidRPr="0012494B" w:rsidRDefault="0012494B" w:rsidP="00F961F8">
            <w:pPr>
              <w:spacing w:after="240"/>
              <w:jc w:val="both"/>
              <w:rPr>
                <w:rFonts w:asciiTheme="minorHAnsi" w:eastAsia="Times New Roman" w:hAnsiTheme="minorHAnsi"/>
                <w:sz w:val="24"/>
                <w:szCs w:val="24"/>
              </w:rPr>
            </w:pPr>
            <w:r w:rsidRPr="0012494B">
              <w:rPr>
                <w:rFonts w:asciiTheme="minorHAnsi" w:eastAsia="Times New Roman" w:hAnsiTheme="minorHAnsi"/>
                <w:sz w:val="24"/>
                <w:szCs w:val="24"/>
              </w:rPr>
              <w:t xml:space="preserve">Single-mode fiber allows for a higher capacity to transmit information because it can retain the fidelity of each light pulse over longer distances, and it exhibits no dispersion caused by multiple modes. Single-mode fiber also enjoys lower fiber attenuation than multimode fiber. Thus, more information can be transmitted per unit of time. Like multimode fiber, early single-mode fiber </w:t>
            </w:r>
            <w:r w:rsidRPr="0012494B">
              <w:rPr>
                <w:rFonts w:asciiTheme="minorHAnsi" w:eastAsia="Times New Roman" w:hAnsiTheme="minorHAnsi"/>
                <w:sz w:val="24"/>
                <w:szCs w:val="24"/>
              </w:rPr>
              <w:lastRenderedPageBreak/>
              <w:t>was generally characterized as step-index fiber meaning the refractive index of the fiber core is a step above that of the cladding rather than graduated as it is in graded-index fiber. Modern single-mode fibers have evolved into more complex designs such as matched clad, depressed clad and other exotic structures.</w:t>
            </w:r>
          </w:p>
          <w:p w:rsidR="0012494B" w:rsidRPr="0012494B" w:rsidRDefault="0012494B" w:rsidP="0012494B">
            <w:pPr>
              <w:spacing w:before="100" w:beforeAutospacing="1" w:after="100" w:afterAutospacing="1"/>
              <w:rPr>
                <w:rFonts w:asciiTheme="minorHAnsi" w:eastAsia="Times New Roman" w:hAnsiTheme="minorHAnsi"/>
                <w:sz w:val="24"/>
                <w:szCs w:val="24"/>
              </w:rPr>
            </w:pPr>
          </w:p>
          <w:p w:rsidR="0012494B" w:rsidRPr="0012494B" w:rsidRDefault="0012494B" w:rsidP="0012494B">
            <w:pPr>
              <w:widowControl/>
              <w:suppressAutoHyphens w:val="0"/>
              <w:autoSpaceDE w:val="0"/>
              <w:autoSpaceDN w:val="0"/>
              <w:adjustRightInd w:val="0"/>
              <w:jc w:val="center"/>
              <w:rPr>
                <w:rFonts w:asciiTheme="minorHAnsi" w:eastAsiaTheme="minorHAnsi" w:hAnsiTheme="minorHAnsi" w:cs="TimesNewRoman"/>
                <w:b/>
                <w:kern w:val="0"/>
                <w:sz w:val="24"/>
                <w:szCs w:val="24"/>
                <w:lang w:val="en-US"/>
              </w:rPr>
            </w:pPr>
            <w:r w:rsidRPr="0012494B">
              <w:rPr>
                <w:rFonts w:asciiTheme="minorHAnsi" w:hAnsiTheme="minorHAnsi" w:cs="DejaVu Sans"/>
                <w:noProof/>
                <w:lang w:val="en-US" w:bidi="hi-IN"/>
              </w:rPr>
              <w:drawing>
                <wp:inline distT="0" distB="0" distL="0" distR="0">
                  <wp:extent cx="2257425" cy="752475"/>
                  <wp:effectExtent l="19050" t="0" r="9525" b="0"/>
                  <wp:docPr id="3" name="Picture 149" descr="Single-mode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ingle-mode Fiber"/>
                          <pic:cNvPicPr>
                            <a:picLocks noChangeAspect="1" noChangeArrowheads="1"/>
                          </pic:cNvPicPr>
                        </pic:nvPicPr>
                        <pic:blipFill>
                          <a:blip r:embed="rId36"/>
                          <a:srcRect/>
                          <a:stretch>
                            <a:fillRect/>
                          </a:stretch>
                        </pic:blipFill>
                        <pic:spPr bwMode="auto">
                          <a:xfrm>
                            <a:off x="0" y="0"/>
                            <a:ext cx="2257425" cy="752475"/>
                          </a:xfrm>
                          <a:prstGeom prst="rect">
                            <a:avLst/>
                          </a:prstGeom>
                          <a:noFill/>
                          <a:ln w="9525">
                            <a:noFill/>
                            <a:miter lim="800000"/>
                            <a:headEnd/>
                            <a:tailEnd/>
                          </a:ln>
                        </pic:spPr>
                      </pic:pic>
                    </a:graphicData>
                  </a:graphic>
                </wp:inline>
              </w:drawing>
            </w:r>
          </w:p>
          <w:p w:rsidR="005444C2" w:rsidRPr="0012494B" w:rsidRDefault="005444C2" w:rsidP="0012494B">
            <w:pPr>
              <w:jc w:val="center"/>
              <w:rPr>
                <w:rFonts w:asciiTheme="minorHAnsi" w:hAnsiTheme="minorHAnsi" w:cs="DejaVu Sans"/>
                <w:sz w:val="24"/>
                <w:szCs w:val="24"/>
              </w:rPr>
            </w:pPr>
          </w:p>
          <w:p w:rsidR="005444C2" w:rsidRDefault="005444C2" w:rsidP="00FA05A2">
            <w:pPr>
              <w:jc w:val="both"/>
              <w:rPr>
                <w:rFonts w:ascii="Times New Roman" w:eastAsia="Times New Roman" w:hAnsi="Times New Roman"/>
                <w:sz w:val="24"/>
                <w:szCs w:val="24"/>
              </w:rPr>
            </w:pPr>
            <w:r w:rsidRPr="0012494B">
              <w:rPr>
                <w:rFonts w:asciiTheme="minorHAnsi" w:hAnsiTheme="minorHAnsi" w:cs="DejaVu Sans"/>
                <w:sz w:val="24"/>
                <w:szCs w:val="24"/>
              </w:rPr>
              <w:t xml:space="preserve"> </w:t>
            </w:r>
            <w:r w:rsidR="0012494B" w:rsidRPr="00A87CC8">
              <w:rPr>
                <w:rFonts w:ascii="Times New Roman" w:eastAsia="Times New Roman" w:hAnsi="Times New Roman"/>
                <w:sz w:val="24"/>
                <w:szCs w:val="24"/>
              </w:rPr>
              <w:t>Single-mode fiber has disadvantages. The smaller core diameter makes coupling light into the core more difficult. The tolerances for single-mode connectors and splices are also much more demanding</w:t>
            </w:r>
            <w:r w:rsidR="0012494B">
              <w:rPr>
                <w:rFonts w:ascii="Times New Roman" w:eastAsia="Times New Roman" w:hAnsi="Times New Roman"/>
                <w:sz w:val="24"/>
                <w:szCs w:val="24"/>
              </w:rPr>
              <w:t>.</w:t>
            </w:r>
          </w:p>
          <w:p w:rsidR="00BA1A4C" w:rsidRPr="00BA1A4C" w:rsidRDefault="00BA1A4C" w:rsidP="00BA1A4C">
            <w:pPr>
              <w:widowControl/>
              <w:suppressAutoHyphens w:val="0"/>
              <w:spacing w:before="100" w:beforeAutospacing="1" w:after="100" w:afterAutospacing="1"/>
              <w:outlineLvl w:val="2"/>
              <w:rPr>
                <w:rFonts w:asciiTheme="minorHAnsi" w:eastAsia="Times New Roman" w:hAnsiTheme="minorHAnsi"/>
                <w:b/>
                <w:bCs/>
                <w:sz w:val="28"/>
                <w:szCs w:val="28"/>
              </w:rPr>
            </w:pPr>
            <w:r>
              <w:rPr>
                <w:rFonts w:ascii="Times New Roman" w:eastAsia="Times New Roman" w:hAnsi="Times New Roman"/>
                <w:b/>
                <w:bCs/>
                <w:sz w:val="27"/>
                <w:szCs w:val="27"/>
              </w:rPr>
              <w:t>2</w:t>
            </w:r>
            <w:r w:rsidRPr="00BA1A4C">
              <w:rPr>
                <w:rFonts w:asciiTheme="minorHAnsi" w:eastAsia="Times New Roman" w:hAnsiTheme="minorHAnsi"/>
                <w:b/>
                <w:bCs/>
                <w:sz w:val="28"/>
                <w:szCs w:val="28"/>
              </w:rPr>
              <w:t>.MULTI-MODE</w:t>
            </w:r>
          </w:p>
          <w:p w:rsidR="00BA1A4C" w:rsidRPr="00BA1A4C" w:rsidRDefault="00BA1A4C" w:rsidP="00BA1A4C">
            <w:pPr>
              <w:spacing w:beforeAutospacing="1" w:afterAutospacing="1"/>
              <w:ind w:left="720"/>
              <w:rPr>
                <w:rFonts w:asciiTheme="minorHAnsi" w:eastAsia="Times New Roman" w:hAnsiTheme="minorHAnsi"/>
                <w:sz w:val="24"/>
                <w:szCs w:val="24"/>
              </w:rPr>
            </w:pPr>
            <w:r w:rsidRPr="00BA1A4C">
              <w:rPr>
                <w:rFonts w:asciiTheme="minorHAnsi" w:eastAsia="Times New Roman" w:hAnsiTheme="minorHAnsi"/>
                <w:sz w:val="24"/>
                <w:szCs w:val="24"/>
              </w:rPr>
              <w:t xml:space="preserve">It is further divided into: </w:t>
            </w:r>
          </w:p>
          <w:p w:rsidR="00BA1A4C" w:rsidRPr="00F961F8" w:rsidRDefault="00BA1A4C" w:rsidP="00F961F8">
            <w:pPr>
              <w:pStyle w:val="ListParagraph"/>
              <w:widowControl/>
              <w:numPr>
                <w:ilvl w:val="0"/>
                <w:numId w:val="21"/>
              </w:numPr>
              <w:suppressAutoHyphens w:val="0"/>
              <w:spacing w:before="100" w:beforeAutospacing="1" w:after="100" w:afterAutospacing="1"/>
              <w:rPr>
                <w:rFonts w:asciiTheme="minorHAnsi" w:eastAsia="Times New Roman" w:hAnsiTheme="minorHAnsi"/>
              </w:rPr>
            </w:pPr>
            <w:r w:rsidRPr="00F961F8">
              <w:rPr>
                <w:rFonts w:asciiTheme="minorHAnsi" w:eastAsia="Times New Roman" w:hAnsiTheme="minorHAnsi"/>
                <w:b/>
                <w:bCs/>
              </w:rPr>
              <w:t>STEP-INDEX</w:t>
            </w:r>
          </w:p>
          <w:p w:rsidR="00BA1A4C" w:rsidRPr="00F961F8" w:rsidRDefault="00BA1A4C" w:rsidP="00F961F8">
            <w:pPr>
              <w:pStyle w:val="ListParagraph"/>
              <w:widowControl/>
              <w:numPr>
                <w:ilvl w:val="0"/>
                <w:numId w:val="21"/>
              </w:numPr>
              <w:suppressAutoHyphens w:val="0"/>
              <w:spacing w:before="100" w:beforeAutospacing="1" w:after="100" w:afterAutospacing="1"/>
              <w:rPr>
                <w:rFonts w:asciiTheme="minorHAnsi" w:eastAsia="Times New Roman" w:hAnsiTheme="minorHAnsi"/>
              </w:rPr>
            </w:pPr>
            <w:r w:rsidRPr="00F961F8">
              <w:rPr>
                <w:rFonts w:asciiTheme="minorHAnsi" w:eastAsia="Times New Roman" w:hAnsiTheme="minorHAnsi"/>
                <w:b/>
                <w:bCs/>
              </w:rPr>
              <w:t>GRADED-INDE</w:t>
            </w:r>
          </w:p>
          <w:p w:rsidR="00BA1A4C" w:rsidRPr="00BA1A4C" w:rsidRDefault="00BA1A4C" w:rsidP="00BA1A4C">
            <w:pPr>
              <w:spacing w:before="100" w:beforeAutospacing="1" w:after="100" w:afterAutospacing="1"/>
              <w:outlineLvl w:val="3"/>
              <w:rPr>
                <w:rFonts w:asciiTheme="minorHAnsi" w:eastAsia="Times New Roman" w:hAnsiTheme="minorHAnsi"/>
                <w:b/>
                <w:bCs/>
                <w:sz w:val="24"/>
                <w:szCs w:val="24"/>
              </w:rPr>
            </w:pPr>
            <w:r w:rsidRPr="00BA1A4C">
              <w:rPr>
                <w:rFonts w:asciiTheme="minorHAnsi" w:eastAsia="Times New Roman" w:hAnsiTheme="minorHAnsi"/>
                <w:b/>
                <w:bCs/>
                <w:sz w:val="24"/>
                <w:szCs w:val="24"/>
              </w:rPr>
              <w:t>STEP-INDEX MULTIMODE FIBERS</w:t>
            </w:r>
          </w:p>
          <w:p w:rsidR="00BA1A4C" w:rsidRDefault="00BA1A4C" w:rsidP="00BA1A4C">
            <w:pPr>
              <w:spacing w:before="100" w:beforeAutospacing="1" w:after="100" w:afterAutospacing="1"/>
              <w:rPr>
                <w:rFonts w:ascii="Times New Roman" w:eastAsia="Times New Roman" w:hAnsi="Times New Roman"/>
                <w:sz w:val="24"/>
                <w:szCs w:val="24"/>
              </w:rPr>
            </w:pPr>
            <w:r w:rsidRPr="00BA1A4C">
              <w:rPr>
                <w:rFonts w:ascii="Times New Roman" w:eastAsia="Times New Roman" w:hAnsi="Times New Roman"/>
                <w:sz w:val="24"/>
                <w:szCs w:val="24"/>
              </w:rPr>
              <w:t>This fiber works in a very simplified way. The word step-index is used because the refractive index suddenly changes at the interface between core and cladding. The refractive index of the core is slightly greater than that of the cladding, thus confining the light to the core, by the principle of total internal reflection. The step-index multi mode fibers collect light easily but have a limited bandwidth</w:t>
            </w:r>
            <w:r w:rsidRPr="00A87CC8">
              <w:rPr>
                <w:rFonts w:ascii="Times New Roman" w:eastAsia="Times New Roman" w:hAnsi="Times New Roman"/>
                <w:sz w:val="24"/>
                <w:szCs w:val="24"/>
              </w:rPr>
              <w:t>.</w:t>
            </w:r>
          </w:p>
          <w:p w:rsidR="00BA1A4C" w:rsidRDefault="00BA1A4C" w:rsidP="00BA1A4C">
            <w:pPr>
              <w:spacing w:before="100" w:beforeAutospacing="1" w:after="100" w:afterAutospacing="1"/>
              <w:jc w:val="center"/>
              <w:rPr>
                <w:rFonts w:ascii="Times New Roman" w:eastAsia="Times New Roman" w:hAnsi="Times New Roman"/>
                <w:sz w:val="24"/>
                <w:szCs w:val="24"/>
              </w:rPr>
            </w:pPr>
            <w:r w:rsidRPr="00BA1A4C">
              <w:rPr>
                <w:rFonts w:ascii="Times New Roman" w:eastAsia="Times New Roman" w:hAnsi="Times New Roman"/>
                <w:noProof/>
                <w:lang w:val="en-US" w:bidi="hi-IN"/>
              </w:rPr>
              <w:drawing>
                <wp:inline distT="0" distB="0" distL="0" distR="0">
                  <wp:extent cx="2438400" cy="1040384"/>
                  <wp:effectExtent l="19050" t="0" r="0" b="0"/>
                  <wp:docPr id="147" name="Picture 147" descr="Total Internal Reflection in Multimode Step-index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otal Internal Reflection in Multimode Step-index fiber"/>
                          <pic:cNvPicPr>
                            <a:picLocks noChangeAspect="1" noChangeArrowheads="1"/>
                          </pic:cNvPicPr>
                        </pic:nvPicPr>
                        <pic:blipFill>
                          <a:blip r:embed="rId37"/>
                          <a:srcRect/>
                          <a:stretch>
                            <a:fillRect/>
                          </a:stretch>
                        </pic:blipFill>
                        <pic:spPr bwMode="auto">
                          <a:xfrm>
                            <a:off x="0" y="0"/>
                            <a:ext cx="2438400" cy="1040384"/>
                          </a:xfrm>
                          <a:prstGeom prst="rect">
                            <a:avLst/>
                          </a:prstGeom>
                          <a:noFill/>
                          <a:ln w="9525">
                            <a:noFill/>
                            <a:miter lim="800000"/>
                            <a:headEnd/>
                            <a:tailEnd/>
                          </a:ln>
                        </pic:spPr>
                      </pic:pic>
                    </a:graphicData>
                  </a:graphic>
                </wp:inline>
              </w:drawing>
            </w:r>
          </w:p>
          <w:p w:rsidR="00F961F8" w:rsidRPr="00A87CC8" w:rsidRDefault="00F961F8" w:rsidP="00F961F8">
            <w:pPr>
              <w:spacing w:before="100" w:beforeAutospacing="1" w:after="100" w:afterAutospacing="1"/>
              <w:outlineLvl w:val="3"/>
              <w:rPr>
                <w:rFonts w:ascii="Times New Roman" w:eastAsia="Times New Roman" w:hAnsi="Times New Roman"/>
                <w:b/>
                <w:bCs/>
                <w:sz w:val="24"/>
                <w:szCs w:val="24"/>
              </w:rPr>
            </w:pPr>
            <w:r w:rsidRPr="00A87CC8">
              <w:rPr>
                <w:rFonts w:ascii="Times New Roman" w:eastAsia="Times New Roman" w:hAnsi="Times New Roman"/>
                <w:b/>
                <w:bCs/>
                <w:sz w:val="24"/>
                <w:szCs w:val="24"/>
              </w:rPr>
              <w:t>GRADED-INDEX FIBERS</w:t>
            </w:r>
          </w:p>
          <w:p w:rsidR="00F961F8" w:rsidRPr="00A87CC8" w:rsidRDefault="00F961F8" w:rsidP="00F961F8">
            <w:pPr>
              <w:spacing w:before="100" w:beforeAutospacing="1" w:after="100" w:afterAutospacing="1"/>
              <w:rPr>
                <w:rFonts w:ascii="Times New Roman" w:eastAsia="Times New Roman" w:hAnsi="Times New Roman"/>
                <w:sz w:val="24"/>
                <w:szCs w:val="24"/>
              </w:rPr>
            </w:pPr>
            <w:r w:rsidRPr="00A87CC8">
              <w:rPr>
                <w:rFonts w:ascii="Times New Roman" w:eastAsia="Times New Roman" w:hAnsi="Times New Roman"/>
                <w:sz w:val="24"/>
                <w:szCs w:val="24"/>
              </w:rPr>
              <w:t>These are called graded-index fibers because in these fibers the refractive index changes gradually from the core to the cladding and at the boundary between the core and cladding, the change is abrupt. The refractive index decreases gradually from the center of the core to the edge of the cladding. Graded-index multi mode fibers collect light better than small core single mode fibers and have broader bandwidth than step-index multi mode fibers.</w:t>
            </w:r>
          </w:p>
          <w:p w:rsidR="00BA1A4C" w:rsidRPr="00A87CC8" w:rsidRDefault="00F961F8" w:rsidP="00F961F8">
            <w:pPr>
              <w:spacing w:before="100" w:beforeAutospacing="1" w:after="100" w:afterAutospacing="1"/>
              <w:jc w:val="center"/>
              <w:rPr>
                <w:rFonts w:ascii="Times New Roman" w:eastAsia="Times New Roman" w:hAnsi="Times New Roman"/>
                <w:sz w:val="24"/>
                <w:szCs w:val="24"/>
              </w:rPr>
            </w:pPr>
            <w:r w:rsidRPr="00F961F8">
              <w:rPr>
                <w:rFonts w:ascii="Times New Roman" w:eastAsia="Times New Roman" w:hAnsi="Times New Roman"/>
                <w:noProof/>
                <w:lang w:val="en-US" w:bidi="hi-IN"/>
              </w:rPr>
              <w:lastRenderedPageBreak/>
              <w:drawing>
                <wp:inline distT="0" distB="0" distL="0" distR="0">
                  <wp:extent cx="4134971" cy="1171575"/>
                  <wp:effectExtent l="19050" t="0" r="0" b="0"/>
                  <wp:docPr id="148" name="Picture 148" descr="Multimode Graded-index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ultimode Graded-index Fiber"/>
                          <pic:cNvPicPr>
                            <a:picLocks noChangeAspect="1" noChangeArrowheads="1"/>
                          </pic:cNvPicPr>
                        </pic:nvPicPr>
                        <pic:blipFill>
                          <a:blip r:embed="rId38"/>
                          <a:srcRect/>
                          <a:stretch>
                            <a:fillRect/>
                          </a:stretch>
                        </pic:blipFill>
                        <pic:spPr bwMode="auto">
                          <a:xfrm>
                            <a:off x="0" y="0"/>
                            <a:ext cx="4134971" cy="1171575"/>
                          </a:xfrm>
                          <a:prstGeom prst="rect">
                            <a:avLst/>
                          </a:prstGeom>
                          <a:noFill/>
                          <a:ln w="9525">
                            <a:noFill/>
                            <a:miter lim="800000"/>
                            <a:headEnd/>
                            <a:tailEnd/>
                          </a:ln>
                        </pic:spPr>
                      </pic:pic>
                    </a:graphicData>
                  </a:graphic>
                </wp:inline>
              </w:drawing>
            </w:r>
          </w:p>
          <w:p w:rsidR="00BA1A4C" w:rsidRPr="0012494B" w:rsidRDefault="00BA1A4C" w:rsidP="00FA05A2">
            <w:pPr>
              <w:jc w:val="both"/>
              <w:rPr>
                <w:rFonts w:asciiTheme="minorHAnsi" w:hAnsiTheme="minorHAnsi" w:cs="DejaVu Sans"/>
                <w:sz w:val="24"/>
                <w:szCs w:val="24"/>
              </w:rPr>
            </w:pPr>
          </w:p>
          <w:p w:rsidR="005444C2" w:rsidRPr="00006910" w:rsidRDefault="005444C2" w:rsidP="00FA05A2">
            <w:pPr>
              <w:tabs>
                <w:tab w:val="left" w:pos="735"/>
              </w:tabs>
              <w:jc w:val="both"/>
              <w:rPr>
                <w:rFonts w:asciiTheme="minorHAnsi" w:hAnsiTheme="minorHAnsi"/>
                <w:sz w:val="24"/>
                <w:szCs w:val="24"/>
              </w:rPr>
            </w:pPr>
          </w:p>
          <w:tbl>
            <w:tblPr>
              <w:tblStyle w:val="TableGrid"/>
              <w:tblW w:w="0" w:type="auto"/>
              <w:tblLook w:val="04A0"/>
            </w:tblPr>
            <w:tblGrid>
              <w:gridCol w:w="1075"/>
              <w:gridCol w:w="4050"/>
              <w:gridCol w:w="1883"/>
              <w:gridCol w:w="2337"/>
            </w:tblGrid>
            <w:tr w:rsidR="005444C2" w:rsidRPr="00006910" w:rsidTr="007736B3">
              <w:tc>
                <w:tcPr>
                  <w:tcW w:w="1075" w:type="dxa"/>
                </w:tcPr>
                <w:p w:rsidR="005444C2" w:rsidRPr="00006910" w:rsidRDefault="005444C2" w:rsidP="00FA05A2">
                  <w:pPr>
                    <w:tabs>
                      <w:tab w:val="left" w:pos="735"/>
                    </w:tabs>
                    <w:jc w:val="both"/>
                    <w:rPr>
                      <w:rFonts w:asciiTheme="minorHAnsi" w:hAnsiTheme="minorHAnsi"/>
                      <w:sz w:val="24"/>
                      <w:szCs w:val="24"/>
                    </w:rPr>
                  </w:pPr>
                  <w:r w:rsidRPr="00006910">
                    <w:rPr>
                      <w:rFonts w:asciiTheme="minorHAnsi" w:hAnsiTheme="minorHAnsi"/>
                      <w:sz w:val="24"/>
                      <w:szCs w:val="24"/>
                    </w:rPr>
                    <w:t>S.NO</w:t>
                  </w:r>
                </w:p>
              </w:tc>
              <w:tc>
                <w:tcPr>
                  <w:tcW w:w="4050" w:type="dxa"/>
                </w:tcPr>
                <w:p w:rsidR="005444C2" w:rsidRPr="00006910" w:rsidRDefault="005444C2" w:rsidP="00FA05A2">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1883" w:type="dxa"/>
                </w:tcPr>
                <w:p w:rsidR="005444C2" w:rsidRPr="00006910" w:rsidRDefault="005444C2" w:rsidP="00FA05A2">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2337" w:type="dxa"/>
                </w:tcPr>
                <w:p w:rsidR="005444C2" w:rsidRPr="00006910" w:rsidRDefault="005444C2" w:rsidP="00FA05A2">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385EC8" w:rsidRPr="00006910" w:rsidTr="007736B3">
              <w:tc>
                <w:tcPr>
                  <w:tcW w:w="1075" w:type="dxa"/>
                </w:tcPr>
                <w:p w:rsidR="00385EC8" w:rsidRPr="00006910" w:rsidRDefault="00385EC8" w:rsidP="00FA05A2">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4050" w:type="dxa"/>
                </w:tcPr>
                <w:p w:rsidR="00385EC8" w:rsidRPr="00006910" w:rsidRDefault="00F961F8" w:rsidP="006651A7">
                  <w:pPr>
                    <w:tabs>
                      <w:tab w:val="left" w:pos="735"/>
                    </w:tabs>
                    <w:jc w:val="both"/>
                    <w:rPr>
                      <w:rFonts w:asciiTheme="minorHAnsi" w:hAnsiTheme="minorHAnsi"/>
                      <w:sz w:val="24"/>
                      <w:szCs w:val="24"/>
                    </w:rPr>
                  </w:pPr>
                  <w:r>
                    <w:rPr>
                      <w:rFonts w:asciiTheme="minorHAnsi" w:hAnsiTheme="minorHAnsi"/>
                      <w:sz w:val="24"/>
                      <w:szCs w:val="24"/>
                    </w:rPr>
                    <w:t>What are optical fibres? Explain how glass fibre guides light from one end to the other?</w:t>
                  </w:r>
                </w:p>
              </w:tc>
              <w:tc>
                <w:tcPr>
                  <w:tcW w:w="1883" w:type="dxa"/>
                </w:tcPr>
                <w:p w:rsidR="00385EC8" w:rsidRPr="00006910" w:rsidRDefault="00F961F8" w:rsidP="006651A7">
                  <w:pPr>
                    <w:tabs>
                      <w:tab w:val="left" w:pos="735"/>
                    </w:tabs>
                    <w:jc w:val="center"/>
                    <w:rPr>
                      <w:rFonts w:asciiTheme="minorHAnsi" w:hAnsiTheme="minorHAnsi"/>
                      <w:sz w:val="24"/>
                      <w:szCs w:val="24"/>
                    </w:rPr>
                  </w:pPr>
                  <w:r>
                    <w:rPr>
                      <w:rFonts w:asciiTheme="minorHAnsi" w:hAnsiTheme="minorHAnsi"/>
                      <w:sz w:val="24"/>
                      <w:szCs w:val="24"/>
                    </w:rPr>
                    <w:t>June 2012</w:t>
                  </w:r>
                </w:p>
              </w:tc>
              <w:tc>
                <w:tcPr>
                  <w:tcW w:w="2337" w:type="dxa"/>
                </w:tcPr>
                <w:p w:rsidR="00385EC8" w:rsidRPr="00006910" w:rsidRDefault="00F961F8" w:rsidP="006651A7">
                  <w:pPr>
                    <w:tabs>
                      <w:tab w:val="left" w:pos="735"/>
                    </w:tabs>
                    <w:jc w:val="center"/>
                    <w:rPr>
                      <w:rFonts w:asciiTheme="minorHAnsi" w:hAnsiTheme="minorHAnsi"/>
                      <w:sz w:val="24"/>
                      <w:szCs w:val="24"/>
                    </w:rPr>
                  </w:pPr>
                  <w:r>
                    <w:rPr>
                      <w:rFonts w:asciiTheme="minorHAnsi" w:hAnsiTheme="minorHAnsi"/>
                      <w:sz w:val="24"/>
                      <w:szCs w:val="24"/>
                    </w:rPr>
                    <w:t>7</w:t>
                  </w:r>
                </w:p>
              </w:tc>
            </w:tr>
            <w:tr w:rsidR="00385EC8" w:rsidRPr="00006910" w:rsidTr="007736B3">
              <w:tc>
                <w:tcPr>
                  <w:tcW w:w="1075" w:type="dxa"/>
                </w:tcPr>
                <w:p w:rsidR="00385EC8" w:rsidRPr="00006910" w:rsidRDefault="00385EC8" w:rsidP="00FA05A2">
                  <w:pPr>
                    <w:tabs>
                      <w:tab w:val="left" w:pos="735"/>
                    </w:tabs>
                    <w:jc w:val="both"/>
                    <w:rPr>
                      <w:rFonts w:asciiTheme="minorHAnsi" w:hAnsiTheme="minorHAnsi"/>
                      <w:sz w:val="24"/>
                      <w:szCs w:val="24"/>
                    </w:rPr>
                  </w:pPr>
                  <w:r w:rsidRPr="00006910">
                    <w:rPr>
                      <w:rFonts w:asciiTheme="minorHAnsi" w:hAnsiTheme="minorHAnsi"/>
                      <w:sz w:val="24"/>
                      <w:szCs w:val="24"/>
                    </w:rPr>
                    <w:t>Q.2</w:t>
                  </w:r>
                </w:p>
              </w:tc>
              <w:tc>
                <w:tcPr>
                  <w:tcW w:w="4050" w:type="dxa"/>
                </w:tcPr>
                <w:p w:rsidR="00385EC8" w:rsidRPr="00006910" w:rsidRDefault="00385EC8" w:rsidP="006651A7">
                  <w:pPr>
                    <w:tabs>
                      <w:tab w:val="left" w:pos="735"/>
                    </w:tabs>
                    <w:jc w:val="both"/>
                    <w:rPr>
                      <w:rFonts w:asciiTheme="minorHAnsi" w:hAnsiTheme="minorHAnsi"/>
                      <w:sz w:val="24"/>
                      <w:szCs w:val="24"/>
                    </w:rPr>
                  </w:pPr>
                </w:p>
              </w:tc>
              <w:tc>
                <w:tcPr>
                  <w:tcW w:w="1883" w:type="dxa"/>
                </w:tcPr>
                <w:p w:rsidR="00385EC8" w:rsidRPr="00006910" w:rsidRDefault="00385EC8" w:rsidP="006651A7">
                  <w:pPr>
                    <w:tabs>
                      <w:tab w:val="left" w:pos="735"/>
                    </w:tabs>
                    <w:jc w:val="center"/>
                    <w:rPr>
                      <w:rFonts w:asciiTheme="minorHAnsi" w:hAnsiTheme="minorHAnsi"/>
                      <w:sz w:val="24"/>
                      <w:szCs w:val="24"/>
                    </w:rPr>
                  </w:pPr>
                </w:p>
              </w:tc>
              <w:tc>
                <w:tcPr>
                  <w:tcW w:w="2337" w:type="dxa"/>
                </w:tcPr>
                <w:p w:rsidR="00385EC8" w:rsidRPr="00006910" w:rsidRDefault="00385EC8" w:rsidP="006651A7">
                  <w:pPr>
                    <w:tabs>
                      <w:tab w:val="left" w:pos="735"/>
                    </w:tabs>
                    <w:jc w:val="center"/>
                    <w:rPr>
                      <w:rFonts w:asciiTheme="minorHAnsi" w:hAnsiTheme="minorHAnsi"/>
                      <w:sz w:val="24"/>
                      <w:szCs w:val="24"/>
                    </w:rPr>
                  </w:pPr>
                </w:p>
              </w:tc>
            </w:tr>
          </w:tbl>
          <w:p w:rsidR="005444C2" w:rsidRPr="00006910" w:rsidRDefault="005444C2" w:rsidP="00FA05A2">
            <w:pPr>
              <w:tabs>
                <w:tab w:val="left" w:pos="735"/>
              </w:tabs>
              <w:jc w:val="both"/>
              <w:rPr>
                <w:rFonts w:asciiTheme="minorHAnsi" w:hAnsiTheme="minorHAnsi"/>
                <w:sz w:val="24"/>
                <w:szCs w:val="24"/>
              </w:rPr>
            </w:pPr>
          </w:p>
          <w:p w:rsidR="005444C2" w:rsidRPr="00006910" w:rsidRDefault="005444C2" w:rsidP="00FA05A2">
            <w:pPr>
              <w:rPr>
                <w:rFonts w:asciiTheme="minorHAnsi" w:hAnsiTheme="minorHAnsi"/>
                <w:sz w:val="24"/>
                <w:szCs w:val="24"/>
              </w:rPr>
            </w:pPr>
          </w:p>
        </w:tc>
      </w:tr>
    </w:tbl>
    <w:p w:rsidR="005444C2" w:rsidRPr="00006910" w:rsidRDefault="005444C2" w:rsidP="00FA05A2">
      <w:pPr>
        <w:rPr>
          <w:rFonts w:asciiTheme="minorHAnsi" w:hAnsiTheme="minorHAnsi"/>
        </w:rPr>
      </w:pPr>
    </w:p>
    <w:p w:rsidR="005444C2" w:rsidRPr="00006910" w:rsidRDefault="005444C2" w:rsidP="00FA05A2">
      <w:pPr>
        <w:rPr>
          <w:rFonts w:asciiTheme="minorHAnsi" w:hAnsiTheme="minorHAnsi"/>
        </w:rPr>
      </w:pPr>
    </w:p>
    <w:p w:rsidR="004039EE" w:rsidRPr="00006910" w:rsidRDefault="004039EE" w:rsidP="00FA05A2">
      <w:pPr>
        <w:rPr>
          <w:rFonts w:asciiTheme="minorHAnsi" w:hAnsiTheme="minorHAnsi"/>
        </w:rPr>
      </w:pPr>
    </w:p>
    <w:p w:rsidR="005444C2" w:rsidRPr="00006910" w:rsidRDefault="005444C2" w:rsidP="00FA05A2">
      <w:pPr>
        <w:rPr>
          <w:rFonts w:asciiTheme="minorHAnsi" w:hAnsiTheme="minorHAnsi"/>
        </w:rPr>
      </w:pPr>
    </w:p>
    <w:p w:rsidR="005444C2" w:rsidRPr="00006910" w:rsidRDefault="005444C2" w:rsidP="00FA05A2">
      <w:pPr>
        <w:widowControl/>
        <w:suppressAutoHyphens w:val="0"/>
        <w:spacing w:after="200"/>
        <w:rPr>
          <w:rFonts w:asciiTheme="minorHAnsi" w:hAnsiTheme="minorHAnsi"/>
        </w:rPr>
      </w:pPr>
      <w:r w:rsidRPr="00006910">
        <w:rPr>
          <w:rFonts w:asciiTheme="minorHAnsi" w:hAnsiTheme="minorHAnsi"/>
        </w:rPr>
        <w:br w:type="page"/>
      </w:r>
    </w:p>
    <w:tbl>
      <w:tblPr>
        <w:tblStyle w:val="TableGrid"/>
        <w:tblW w:w="0" w:type="auto"/>
        <w:tblLook w:val="04A0"/>
      </w:tblPr>
      <w:tblGrid>
        <w:gridCol w:w="9576"/>
      </w:tblGrid>
      <w:tr w:rsidR="005444C2" w:rsidRPr="00006910" w:rsidTr="00A30B46">
        <w:tc>
          <w:tcPr>
            <w:tcW w:w="9576" w:type="dxa"/>
          </w:tcPr>
          <w:p w:rsidR="005444C2" w:rsidRPr="003924E3" w:rsidRDefault="00C73AF4" w:rsidP="00FA05A2">
            <w:pPr>
              <w:jc w:val="center"/>
              <w:rPr>
                <w:rFonts w:asciiTheme="minorHAnsi" w:hAnsiTheme="minorHAnsi"/>
                <w:b/>
                <w:sz w:val="28"/>
                <w:szCs w:val="28"/>
              </w:rPr>
            </w:pPr>
            <w:r>
              <w:rPr>
                <w:rFonts w:asciiTheme="minorHAnsi" w:hAnsiTheme="minorHAnsi"/>
                <w:b/>
                <w:sz w:val="28"/>
                <w:szCs w:val="28"/>
              </w:rPr>
              <w:lastRenderedPageBreak/>
              <w:t>UNIT 5</w:t>
            </w:r>
            <w:r w:rsidR="005444C2" w:rsidRPr="003924E3">
              <w:rPr>
                <w:rFonts w:asciiTheme="minorHAnsi" w:hAnsiTheme="minorHAnsi"/>
                <w:b/>
                <w:sz w:val="28"/>
                <w:szCs w:val="28"/>
              </w:rPr>
              <w:t>/LECTURE 7</w:t>
            </w:r>
          </w:p>
        </w:tc>
      </w:tr>
      <w:tr w:rsidR="005444C2" w:rsidRPr="00006910" w:rsidTr="00A30B46">
        <w:tc>
          <w:tcPr>
            <w:tcW w:w="9576" w:type="dxa"/>
          </w:tcPr>
          <w:p w:rsidR="0050610F" w:rsidRDefault="0050610F" w:rsidP="00C73AF4">
            <w:pPr>
              <w:pStyle w:val="NormalWeb"/>
              <w:jc w:val="both"/>
              <w:rPr>
                <w:rFonts w:asciiTheme="minorHAnsi" w:eastAsia="DejaVu Sans" w:hAnsiTheme="minorHAnsi" w:cs="DejaVu Sans"/>
                <w:b/>
                <w:bCs/>
                <w:kern w:val="1"/>
                <w:sz w:val="28"/>
                <w:szCs w:val="28"/>
                <w:lang w:val="en-IN"/>
              </w:rPr>
            </w:pPr>
          </w:p>
          <w:p w:rsidR="00C73AF4" w:rsidRPr="00C73AF4" w:rsidRDefault="00C73AF4" w:rsidP="00C73AF4">
            <w:pPr>
              <w:pStyle w:val="NormalWeb"/>
              <w:jc w:val="both"/>
              <w:rPr>
                <w:rFonts w:asciiTheme="minorHAnsi" w:eastAsia="DejaVu Sans" w:hAnsiTheme="minorHAnsi" w:cs="DejaVu Sans"/>
                <w:b/>
                <w:bCs/>
                <w:kern w:val="1"/>
                <w:sz w:val="28"/>
                <w:szCs w:val="28"/>
                <w:lang w:val="en-IN"/>
              </w:rPr>
            </w:pPr>
            <w:r w:rsidRPr="00C73AF4">
              <w:rPr>
                <w:rFonts w:asciiTheme="minorHAnsi" w:eastAsia="DejaVu Sans" w:hAnsiTheme="minorHAnsi" w:cs="DejaVu Sans"/>
                <w:b/>
                <w:bCs/>
                <w:kern w:val="1"/>
                <w:sz w:val="28"/>
                <w:szCs w:val="28"/>
                <w:lang w:val="en-IN"/>
              </w:rPr>
              <w:t>Acceptance angle</w:t>
            </w:r>
            <w:r w:rsidR="0050610F">
              <w:rPr>
                <w:rFonts w:asciiTheme="minorHAnsi" w:eastAsia="DejaVu Sans" w:hAnsiTheme="minorHAnsi" w:cs="DejaVu Sans"/>
                <w:b/>
                <w:bCs/>
                <w:kern w:val="1"/>
                <w:sz w:val="28"/>
                <w:szCs w:val="28"/>
                <w:lang w:val="en-IN"/>
              </w:rPr>
              <w:t xml:space="preserve"> </w:t>
            </w:r>
            <w:r w:rsidR="0050610F" w:rsidRPr="00F346D8">
              <w:rPr>
                <w:rFonts w:asciiTheme="minorHAnsi" w:hAnsiTheme="minorHAnsi"/>
                <w:b/>
                <w:bCs/>
                <w:sz w:val="24"/>
                <w:szCs w:val="24"/>
              </w:rPr>
              <w:t>[RGPV/</w:t>
            </w:r>
            <w:r w:rsidR="002B528C">
              <w:rPr>
                <w:rFonts w:asciiTheme="minorHAnsi" w:hAnsiTheme="minorHAnsi"/>
                <w:b/>
                <w:sz w:val="24"/>
                <w:szCs w:val="24"/>
              </w:rPr>
              <w:t>DEC</w:t>
            </w:r>
            <w:r w:rsidR="0050610F" w:rsidRPr="00D905C0">
              <w:rPr>
                <w:rFonts w:asciiTheme="minorHAnsi" w:hAnsiTheme="minorHAnsi"/>
                <w:b/>
                <w:sz w:val="24"/>
                <w:szCs w:val="24"/>
              </w:rPr>
              <w:t xml:space="preserve">  2011</w:t>
            </w:r>
            <w:r w:rsidR="0050610F" w:rsidRPr="00F346D8">
              <w:rPr>
                <w:rFonts w:asciiTheme="minorHAnsi" w:hAnsiTheme="minorHAnsi"/>
                <w:b/>
                <w:bCs/>
                <w:sz w:val="24"/>
                <w:szCs w:val="24"/>
              </w:rPr>
              <w:t xml:space="preserve"> (</w:t>
            </w:r>
            <w:r w:rsidR="0050610F">
              <w:rPr>
                <w:rFonts w:asciiTheme="minorHAnsi" w:hAnsiTheme="minorHAnsi"/>
                <w:b/>
                <w:bCs/>
                <w:sz w:val="24"/>
                <w:szCs w:val="24"/>
              </w:rPr>
              <w:t>7</w:t>
            </w:r>
            <w:r w:rsidR="0050610F" w:rsidRPr="00F346D8">
              <w:rPr>
                <w:rFonts w:asciiTheme="minorHAnsi" w:hAnsiTheme="minorHAnsi"/>
                <w:b/>
                <w:bCs/>
                <w:sz w:val="24"/>
                <w:szCs w:val="24"/>
              </w:rPr>
              <w:t>)]</w:t>
            </w:r>
          </w:p>
          <w:p w:rsidR="00C73AF4" w:rsidRDefault="00C73AF4" w:rsidP="00C73AF4">
            <w:pPr>
              <w:pStyle w:val="NormalWeb"/>
              <w:jc w:val="both"/>
              <w:rPr>
                <w:rFonts w:asciiTheme="minorHAnsi" w:hAnsiTheme="minorHAnsi"/>
                <w:sz w:val="24"/>
                <w:szCs w:val="24"/>
              </w:rPr>
            </w:pPr>
            <w:r w:rsidRPr="00C73AF4">
              <w:rPr>
                <w:rFonts w:asciiTheme="minorHAnsi" w:hAnsiTheme="minorHAnsi"/>
                <w:sz w:val="24"/>
                <w:szCs w:val="24"/>
              </w:rPr>
              <w:t>Consider a light ray (i) entering the core at a point A , travelling through the core until it reaches the core cladding boundary at point B. As long as the light ray intersects the core-cladding boundary at a small  angles, the ray will be reflected back in to the core to travel on to point C where the process of reflection is repeated .ie., total internal reflection takes place. Total internal reflection occurs only when the angle of incidence is greater than the critical angle.  If a ray enters an optic fiber at a steep angle(ii), when this ray intersects the core-cladding boundary, the angle of intersection is too large. So, reflection back in to the core does not take place and the light ray is lost in the cladding. This means that to be guided through an optic fibre, a light ray must enter the core with an angle less than a particular angle called the acceptance angle of the fibre. A ray which enters the fiber with an angle greater than the acceptance angle will be lost in the cladding.</w:t>
            </w:r>
          </w:p>
          <w:p w:rsidR="00C73AF4" w:rsidRDefault="005E5FC6" w:rsidP="00C73AF4">
            <w:pPr>
              <w:pStyle w:val="NormalWeb"/>
              <w:jc w:val="center"/>
              <w:rPr>
                <w:rFonts w:asciiTheme="minorHAnsi" w:hAnsiTheme="minorHAnsi"/>
                <w:sz w:val="24"/>
                <w:szCs w:val="24"/>
              </w:rPr>
            </w:pPr>
            <w:r w:rsidRPr="00773F58">
              <w:rPr>
                <w:sz w:val="24"/>
                <w:szCs w:val="24"/>
              </w:rPr>
              <w:object w:dxaOrig="6585" w:dyaOrig="2565">
                <v:shape id="_x0000_i1027" type="#_x0000_t75" style="width:329.25pt;height:128.25pt" o:ole="">
                  <v:imagedata r:id="rId39" o:title=""/>
                </v:shape>
                <o:OLEObject Type="Embed" ProgID="PBrush" ShapeID="_x0000_i1027" DrawAspect="Content" ObjectID="_1596258803" r:id="rId40"/>
              </w:object>
            </w:r>
          </w:p>
          <w:p w:rsidR="00177784" w:rsidRDefault="00177784" w:rsidP="00C73AF4">
            <w:pPr>
              <w:pStyle w:val="NormalWeb"/>
              <w:jc w:val="center"/>
              <w:rPr>
                <w:rFonts w:asciiTheme="minorHAnsi" w:hAnsiTheme="minorHAnsi"/>
                <w:sz w:val="24"/>
                <w:szCs w:val="24"/>
              </w:rPr>
            </w:pPr>
          </w:p>
          <w:p w:rsidR="00177784" w:rsidRPr="00177784" w:rsidRDefault="00177784" w:rsidP="00177784">
            <w:pPr>
              <w:pStyle w:val="NormalWeb"/>
              <w:rPr>
                <w:rFonts w:asciiTheme="minorHAnsi" w:hAnsiTheme="minorHAnsi"/>
                <w:sz w:val="24"/>
                <w:szCs w:val="24"/>
              </w:rPr>
            </w:pPr>
            <w:r w:rsidRPr="00177784">
              <w:rPr>
                <w:rFonts w:asciiTheme="minorHAnsi" w:hAnsiTheme="minorHAnsi"/>
                <w:sz w:val="24"/>
                <w:szCs w:val="24"/>
              </w:rPr>
              <w:t>Consider an optical fibre having a core  of refractive index n</w:t>
            </w:r>
            <w:r w:rsidRPr="00177784">
              <w:rPr>
                <w:rFonts w:asciiTheme="minorHAnsi" w:hAnsiTheme="minorHAnsi"/>
                <w:sz w:val="24"/>
                <w:szCs w:val="24"/>
                <w:vertAlign w:val="subscript"/>
              </w:rPr>
              <w:t>1</w:t>
            </w:r>
            <w:r w:rsidRPr="00177784">
              <w:rPr>
                <w:rFonts w:asciiTheme="minorHAnsi" w:hAnsiTheme="minorHAnsi"/>
                <w:sz w:val="24"/>
                <w:szCs w:val="24"/>
              </w:rPr>
              <w:t xml:space="preserve"> and cladding of refractive index n</w:t>
            </w:r>
            <w:r w:rsidRPr="00177784">
              <w:rPr>
                <w:rFonts w:asciiTheme="minorHAnsi" w:hAnsiTheme="minorHAnsi"/>
                <w:sz w:val="24"/>
                <w:szCs w:val="24"/>
                <w:vertAlign w:val="subscript"/>
              </w:rPr>
              <w:t>2</w:t>
            </w:r>
            <w:r w:rsidRPr="00177784">
              <w:rPr>
                <w:rFonts w:asciiTheme="minorHAnsi" w:hAnsiTheme="minorHAnsi"/>
                <w:sz w:val="24"/>
                <w:szCs w:val="24"/>
              </w:rPr>
              <w:t xml:space="preserve">. let the incident light makes an angle i with the core axis as </w:t>
            </w:r>
            <w:r w:rsidR="005E5FC6">
              <w:rPr>
                <w:rFonts w:asciiTheme="minorHAnsi" w:hAnsiTheme="minorHAnsi"/>
                <w:sz w:val="24"/>
                <w:szCs w:val="24"/>
              </w:rPr>
              <w:t>shown in figure (a</w:t>
            </w:r>
            <w:r w:rsidRPr="00177784">
              <w:rPr>
                <w:rFonts w:asciiTheme="minorHAnsi" w:hAnsiTheme="minorHAnsi"/>
                <w:sz w:val="24"/>
                <w:szCs w:val="24"/>
              </w:rPr>
              <w:t xml:space="preserve">). Then the light gets refracted at an angle </w:t>
            </w:r>
            <w:r w:rsidRPr="00177784">
              <w:rPr>
                <w:rStyle w:val="Emphasis"/>
                <w:rFonts w:asciiTheme="minorHAnsi" w:hAnsiTheme="minorHAnsi"/>
                <w:sz w:val="24"/>
                <w:szCs w:val="24"/>
              </w:rPr>
              <w:t>θ</w:t>
            </w:r>
            <w:r w:rsidRPr="00177784">
              <w:rPr>
                <w:rFonts w:asciiTheme="minorHAnsi" w:hAnsiTheme="minorHAnsi"/>
                <w:sz w:val="24"/>
                <w:szCs w:val="24"/>
              </w:rPr>
              <w:t xml:space="preserve"> and fall on the core-cladding interface at an angle where,</w:t>
            </w:r>
          </w:p>
          <w:p w:rsidR="00177784" w:rsidRDefault="00177784" w:rsidP="00177784">
            <w:pPr>
              <w:pStyle w:val="NormalWeb"/>
            </w:pPr>
            <w:r>
              <w:t xml:space="preserve">                 </w:t>
            </w:r>
            <w:r>
              <w:rPr>
                <w:noProof/>
                <w:lang w:bidi="hi-IN"/>
              </w:rPr>
              <w:drawing>
                <wp:inline distT="0" distB="0" distL="0" distR="0">
                  <wp:extent cx="1200150" cy="238125"/>
                  <wp:effectExtent l="19050" t="0" r="0" b="0"/>
                  <wp:docPr id="11" name="Picture 11" descr="http://amrita.vlab.co.in/userfiles/image026%20%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mrita.vlab.co.in/userfiles/image026%20%282%29.png"/>
                          <pic:cNvPicPr>
                            <a:picLocks noChangeAspect="1" noChangeArrowheads="1"/>
                          </pic:cNvPicPr>
                        </pic:nvPicPr>
                        <pic:blipFill>
                          <a:blip r:embed="rId41"/>
                          <a:srcRect/>
                          <a:stretch>
                            <a:fillRect/>
                          </a:stretch>
                        </pic:blipFill>
                        <pic:spPr bwMode="auto">
                          <a:xfrm>
                            <a:off x="0" y="0"/>
                            <a:ext cx="1200150" cy="238125"/>
                          </a:xfrm>
                          <a:prstGeom prst="rect">
                            <a:avLst/>
                          </a:prstGeom>
                          <a:noFill/>
                          <a:ln w="9525">
                            <a:noFill/>
                            <a:miter lim="800000"/>
                            <a:headEnd/>
                            <a:tailEnd/>
                          </a:ln>
                        </pic:spPr>
                      </pic:pic>
                    </a:graphicData>
                  </a:graphic>
                </wp:inline>
              </w:drawing>
            </w:r>
            <w:r>
              <w:t>...................... (1)</w:t>
            </w:r>
          </w:p>
          <w:p w:rsidR="00177784" w:rsidRPr="00177784" w:rsidRDefault="00177784" w:rsidP="00177784">
            <w:pPr>
              <w:pStyle w:val="NormalWeb"/>
              <w:rPr>
                <w:rFonts w:asciiTheme="minorHAnsi" w:hAnsiTheme="minorHAnsi"/>
                <w:sz w:val="24"/>
                <w:szCs w:val="24"/>
              </w:rPr>
            </w:pPr>
            <w:r w:rsidRPr="00177784">
              <w:rPr>
                <w:rFonts w:asciiTheme="minorHAnsi" w:hAnsiTheme="minorHAnsi"/>
                <w:sz w:val="24"/>
                <w:szCs w:val="24"/>
              </w:rPr>
              <w:t>By Snell’s law at the point of entrance of light in to the optical fiber we get,</w:t>
            </w:r>
          </w:p>
          <w:p w:rsidR="00177784" w:rsidRDefault="00177784" w:rsidP="00177784">
            <w:pPr>
              <w:pStyle w:val="NormalWeb"/>
            </w:pPr>
            <w:r>
              <w:t> </w:t>
            </w:r>
          </w:p>
          <w:p w:rsidR="00177784" w:rsidRDefault="000272FF" w:rsidP="00177784">
            <w:pPr>
              <w:pStyle w:val="NormalWeb"/>
              <w:jc w:val="center"/>
            </w:pPr>
            <m:oMath>
              <m:sSub>
                <m:sSubPr>
                  <m:ctrlPr>
                    <w:rPr>
                      <w:rFonts w:ascii="Cambria Math" w:hAnsi="Cambria Math"/>
                      <w:i/>
                    </w:rPr>
                  </m:ctrlPr>
                </m:sSubPr>
                <m:e>
                  <m:r>
                    <w:rPr>
                      <w:rFonts w:ascii="Cambria Math" w:hAnsi="Cambria Math"/>
                    </w:rPr>
                    <m:t>n</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sz w:val="24"/>
                      <w:szCs w:val="24"/>
                    </w:rPr>
                    <m:t>θ</m:t>
                  </m:r>
                </m:e>
              </m:func>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sz w:val="24"/>
                      <w:szCs w:val="24"/>
                    </w:rPr>
                    <m:t>θ'</m:t>
                  </m:r>
                </m:e>
              </m:func>
            </m:oMath>
            <w:r w:rsidR="00177784">
              <w:t>  ....................... (2)</w:t>
            </w:r>
          </w:p>
          <w:p w:rsidR="00177784" w:rsidRDefault="00177784" w:rsidP="00177784">
            <w:pPr>
              <w:pStyle w:val="NormalWeb"/>
              <w:rPr>
                <w:rFonts w:asciiTheme="minorHAnsi" w:hAnsiTheme="minorHAnsi"/>
                <w:sz w:val="24"/>
                <w:szCs w:val="24"/>
              </w:rPr>
            </w:pPr>
            <w:r w:rsidRPr="00177784">
              <w:rPr>
                <w:rFonts w:asciiTheme="minorHAnsi" w:hAnsiTheme="minorHAnsi"/>
                <w:sz w:val="24"/>
                <w:szCs w:val="24"/>
              </w:rPr>
              <w:t>Where n</w:t>
            </w:r>
            <w:r w:rsidRPr="00177784">
              <w:rPr>
                <w:rFonts w:asciiTheme="minorHAnsi" w:hAnsiTheme="minorHAnsi"/>
                <w:sz w:val="24"/>
                <w:szCs w:val="24"/>
                <w:vertAlign w:val="subscript"/>
              </w:rPr>
              <w:t xml:space="preserve">0 </w:t>
            </w:r>
            <w:r w:rsidRPr="00177784">
              <w:rPr>
                <w:rFonts w:asciiTheme="minorHAnsi" w:hAnsiTheme="minorHAnsi"/>
                <w:sz w:val="24"/>
                <w:szCs w:val="24"/>
              </w:rPr>
              <w:t>is refractive index of medium outside the fiber. For air n</w:t>
            </w:r>
            <w:r w:rsidRPr="00177784">
              <w:rPr>
                <w:rFonts w:asciiTheme="minorHAnsi" w:hAnsiTheme="minorHAnsi"/>
                <w:sz w:val="24"/>
                <w:szCs w:val="24"/>
                <w:vertAlign w:val="subscript"/>
              </w:rPr>
              <w:t>0</w:t>
            </w:r>
            <w:r w:rsidRPr="00177784">
              <w:rPr>
                <w:rFonts w:asciiTheme="minorHAnsi" w:hAnsiTheme="minorHAnsi"/>
                <w:sz w:val="24"/>
                <w:szCs w:val="24"/>
              </w:rPr>
              <w:t xml:space="preserve"> =1.</w:t>
            </w:r>
          </w:p>
          <w:p w:rsidR="00177784" w:rsidRPr="00177784" w:rsidRDefault="000272FF" w:rsidP="005E5FC6">
            <w:pPr>
              <w:pStyle w:val="NormalWeb"/>
              <w:jc w:val="center"/>
              <w:rPr>
                <w:rFonts w:asciiTheme="minorHAnsi" w:hAnsiTheme="minorHAnsi"/>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0</m:t>
                    </m:r>
                  </m:sub>
                </m:sSub>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oMath>
            </m:oMathPara>
          </w:p>
          <w:p w:rsidR="00177784" w:rsidRDefault="00177784" w:rsidP="00177784">
            <w:pPr>
              <w:pStyle w:val="NormalWeb"/>
            </w:pPr>
            <w:r>
              <w:t> </w:t>
            </w:r>
          </w:p>
          <w:p w:rsidR="000727A4" w:rsidRPr="000727A4" w:rsidRDefault="00177784" w:rsidP="000727A4">
            <w:pPr>
              <w:pStyle w:val="NormalWeb"/>
              <w:rPr>
                <w:rFonts w:asciiTheme="minorHAnsi" w:hAnsiTheme="minorHAnsi"/>
                <w:sz w:val="24"/>
                <w:szCs w:val="24"/>
              </w:rPr>
            </w:pPr>
            <w:r>
              <w:t> </w:t>
            </w:r>
            <w:r w:rsidR="000727A4" w:rsidRPr="000727A4">
              <w:rPr>
                <w:rFonts w:asciiTheme="minorHAnsi" w:hAnsiTheme="minorHAnsi"/>
                <w:sz w:val="24"/>
                <w:szCs w:val="24"/>
              </w:rPr>
              <w:t>The largest value of</w:t>
            </w:r>
            <w:r w:rsidR="000727A4">
              <w:t xml:space="preserve"> θ </w:t>
            </w:r>
            <w:r w:rsidR="000727A4" w:rsidRPr="000727A4">
              <w:rPr>
                <w:sz w:val="24"/>
                <w:szCs w:val="24"/>
              </w:rPr>
              <w:t xml:space="preserve">= </w:t>
            </w:r>
            <w:r w:rsidR="000727A4" w:rsidRPr="000727A4">
              <w:rPr>
                <w:rFonts w:asciiTheme="minorHAnsi" w:hAnsiTheme="minorHAnsi"/>
                <w:sz w:val="24"/>
                <w:szCs w:val="24"/>
              </w:rPr>
              <w:t>i</w:t>
            </w:r>
            <w:r w:rsidR="000727A4" w:rsidRPr="000727A4">
              <w:rPr>
                <w:rFonts w:asciiTheme="minorHAnsi" w:hAnsiTheme="minorHAnsi"/>
                <w:sz w:val="24"/>
                <w:szCs w:val="24"/>
                <w:vertAlign w:val="subscript"/>
              </w:rPr>
              <w:t>m</w:t>
            </w:r>
            <w:r w:rsidR="000727A4">
              <w:rPr>
                <w:rFonts w:asciiTheme="minorHAnsi" w:hAnsiTheme="minorHAnsi"/>
                <w:sz w:val="24"/>
                <w:szCs w:val="24"/>
                <w:vertAlign w:val="subscript"/>
              </w:rPr>
              <w:t xml:space="preserve"> </w:t>
            </w:r>
            <w:r w:rsidR="000727A4">
              <w:rPr>
                <w:rFonts w:asciiTheme="minorHAnsi" w:hAnsiTheme="minorHAnsi"/>
                <w:sz w:val="24"/>
                <w:szCs w:val="24"/>
              </w:rPr>
              <w:t xml:space="preserve"> occurs when </w:t>
            </w:r>
            <m:oMath>
              <m:r>
                <w:rPr>
                  <w:rFonts w:ascii="Cambria Math" w:hAnsi="Cambria Math"/>
                  <w:sz w:val="24"/>
                  <w:szCs w:val="24"/>
                </w:rPr>
                <m:t>θ=</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c</m:t>
                  </m:r>
                </m:sub>
              </m:sSub>
            </m:oMath>
          </w:p>
          <w:p w:rsidR="000727A4" w:rsidRDefault="000727A4" w:rsidP="000727A4">
            <w:pPr>
              <w:pStyle w:val="NormalWeb"/>
            </w:pPr>
            <w:r>
              <w:t> </w:t>
            </w:r>
          </w:p>
          <w:p w:rsidR="00177784" w:rsidRDefault="00177784" w:rsidP="00177784">
            <w:pPr>
              <w:pStyle w:val="NormalWeb"/>
            </w:pPr>
          </w:p>
          <w:p w:rsidR="00177784" w:rsidRDefault="000272FF" w:rsidP="00BD0888">
            <w:pPr>
              <w:pStyle w:val="NormalWeb"/>
              <w:jc w:val="center"/>
            </w:pPr>
            <m:oMathPara>
              <m:oMath>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fun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0</m:t>
                        </m:r>
                      </m:sub>
                    </m:sSub>
                  </m:den>
                </m:f>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c</m:t>
                        </m:r>
                      </m:sub>
                    </m:sSub>
                  </m:e>
                </m:func>
              </m:oMath>
            </m:oMathPara>
          </w:p>
          <w:p w:rsidR="00177784" w:rsidRDefault="00177784" w:rsidP="00177784">
            <w:pPr>
              <w:pStyle w:val="NormalWeb"/>
            </w:pPr>
            <w:r>
              <w:t> </w:t>
            </w:r>
          </w:p>
          <w:p w:rsidR="00BD0888" w:rsidRPr="00BD0888" w:rsidRDefault="00177784" w:rsidP="00BD0888">
            <w:pPr>
              <w:pStyle w:val="NormalWeb"/>
              <w:rPr>
                <w:rFonts w:asciiTheme="minorHAnsi" w:hAnsiTheme="minorHAnsi"/>
                <w:sz w:val="24"/>
                <w:szCs w:val="24"/>
              </w:rPr>
            </w:pPr>
            <w:r w:rsidRPr="00BD0888">
              <w:rPr>
                <w:rFonts w:asciiTheme="minorHAnsi" w:hAnsiTheme="minorHAnsi"/>
                <w:sz w:val="24"/>
                <w:szCs w:val="24"/>
              </w:rPr>
              <w:t> </w:t>
            </w:r>
            <w:r w:rsidR="00BD0888" w:rsidRPr="00BD0888">
              <w:rPr>
                <w:rFonts w:asciiTheme="minorHAnsi" w:hAnsiTheme="minorHAnsi"/>
                <w:sz w:val="24"/>
                <w:szCs w:val="24"/>
              </w:rPr>
              <w:t xml:space="preserve">When light travels from core to cladding it moves from denser to rarer medium and so it may be totally reflected back to the core medium if </w:t>
            </w:r>
            <w:r w:rsidR="00BD0888" w:rsidRPr="00BD0888">
              <w:rPr>
                <w:rStyle w:val="Emphasis"/>
                <w:rFonts w:asciiTheme="minorHAnsi" w:hAnsiTheme="minorHAnsi"/>
                <w:sz w:val="24"/>
                <w:szCs w:val="24"/>
              </w:rPr>
              <w:t xml:space="preserve">θ' </w:t>
            </w:r>
            <w:r w:rsidR="00BD0888" w:rsidRPr="00BD0888">
              <w:rPr>
                <w:rFonts w:asciiTheme="minorHAnsi" w:hAnsiTheme="minorHAnsi"/>
                <w:sz w:val="24"/>
                <w:szCs w:val="24"/>
              </w:rPr>
              <w:t xml:space="preserve">exceeds the critical angle </w:t>
            </w:r>
            <w:r w:rsidR="00BD0888" w:rsidRPr="00BD0888">
              <w:rPr>
                <w:rStyle w:val="Emphasis"/>
                <w:rFonts w:asciiTheme="minorHAnsi" w:hAnsiTheme="minorHAnsi"/>
                <w:sz w:val="24"/>
                <w:szCs w:val="24"/>
              </w:rPr>
              <w:t>θ'</w:t>
            </w:r>
            <w:r w:rsidR="00BD0888" w:rsidRPr="00BD0888">
              <w:rPr>
                <w:rFonts w:asciiTheme="minorHAnsi" w:hAnsiTheme="minorHAnsi"/>
                <w:sz w:val="24"/>
                <w:szCs w:val="24"/>
                <w:vertAlign w:val="subscript"/>
              </w:rPr>
              <w:t>c</w:t>
            </w:r>
            <w:r w:rsidR="00BD0888" w:rsidRPr="00BD0888">
              <w:rPr>
                <w:rFonts w:asciiTheme="minorHAnsi" w:hAnsiTheme="minorHAnsi"/>
                <w:sz w:val="24"/>
                <w:szCs w:val="24"/>
              </w:rPr>
              <w:t>. The critical angle is that angle of incidence in denser medium (n1) for which angle of refraction become 90°. Using Snell’s laws at core cladding interface,</w:t>
            </w:r>
          </w:p>
          <w:p w:rsidR="00BD0888" w:rsidRDefault="00BD0888" w:rsidP="00BD0888">
            <w:pPr>
              <w:pStyle w:val="NormalWeb"/>
            </w:pPr>
            <m:oMathPara>
              <m:oMath>
                <m:r>
                  <w:rPr>
                    <w:rFonts w:ascii="Cambria Math" w:hAnsi="Cambria Math"/>
                    <w:sz w:val="24"/>
                    <w:szCs w:val="24"/>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sin</m:t>
                </m:r>
                <m:r>
                  <w:rPr>
                    <w:rFonts w:ascii="Cambria Math" w:hAnsi="Cambria Math" w:cs="Cambria Math"/>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90</m:t>
                    </m:r>
                  </m:e>
                </m:func>
              </m:oMath>
            </m:oMathPara>
          </w:p>
          <w:p w:rsidR="00177784" w:rsidRDefault="00177784" w:rsidP="00177784">
            <w:pPr>
              <w:pStyle w:val="NormalWeb"/>
            </w:pPr>
          </w:p>
          <w:p w:rsidR="00177784" w:rsidRDefault="004E569C" w:rsidP="004E569C">
            <w:pPr>
              <w:pStyle w:val="NormalWeb"/>
              <w:jc w:val="center"/>
            </w:pPr>
            <m:oMathPara>
              <m:oMath>
                <m:r>
                  <w:rPr>
                    <w:rFonts w:ascii="Cambria Math" w:hAnsi="Cambria Math"/>
                  </w:rPr>
                  <m:t>si</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sSub>
                      <m:sSubPr>
                        <m:ctrlPr>
                          <w:rPr>
                            <w:rFonts w:ascii="Cambria Math" w:hAnsi="Cambria Math"/>
                            <w:i/>
                            <w:sz w:val="24"/>
                            <w:szCs w:val="24"/>
                          </w:rPr>
                        </m:ctrlPr>
                      </m:sSubPr>
                      <m:e>
                        <m:sSup>
                          <m:sSupPr>
                            <m:ctrlPr>
                              <w:rPr>
                                <w:rFonts w:ascii="Cambria Math" w:hAnsi="Cambria Math"/>
                                <w:i/>
                              </w:rPr>
                            </m:ctrlPr>
                          </m:sSupPr>
                          <m:e>
                            <m:r>
                              <w:rPr>
                                <w:rFonts w:ascii="Cambria Math" w:hAnsi="Cambria Math"/>
                                <w:sz w:val="24"/>
                                <w:szCs w:val="24"/>
                              </w:rPr>
                              <m:t>θ</m:t>
                            </m:r>
                          </m:e>
                          <m:sup>
                            <m:r>
                              <w:rPr>
                                <w:rFonts w:ascii="Cambria Math" w:hAnsi="Cambria Math"/>
                              </w:rPr>
                              <m:t>'</m:t>
                            </m:r>
                          </m:sup>
                        </m:sSup>
                      </m:e>
                      <m:sub>
                        <m:r>
                          <w:rPr>
                            <w:rFonts w:ascii="Cambria Math" w:hAnsi="Cambria Math"/>
                            <w:sz w:val="24"/>
                            <w:szCs w:val="24"/>
                          </w:rPr>
                          <m:t>c</m:t>
                        </m:r>
                      </m:sub>
                    </m:sSub>
                    <m:ctrlPr>
                      <w:rPr>
                        <w:rFonts w:ascii="Cambria Math" w:hAnsi="Cambria Math"/>
                        <w:i/>
                      </w:rPr>
                    </m:ctrlP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rsidR="004E569C" w:rsidRDefault="000272FF" w:rsidP="004E569C">
            <w:pPr>
              <w:pStyle w:val="NormalWeb"/>
              <w:jc w:val="center"/>
            </w:pPr>
            <m:oMathPara>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sz w:val="24"/>
                            <w:szCs w:val="24"/>
                          </w:rPr>
                        </m:ctrlPr>
                      </m:sSubPr>
                      <m:e>
                        <m:sSup>
                          <m:sSupPr>
                            <m:ctrlPr>
                              <w:rPr>
                                <w:rFonts w:ascii="Cambria Math" w:hAnsi="Cambria Math"/>
                                <w:i/>
                              </w:rPr>
                            </m:ctrlPr>
                          </m:sSupPr>
                          <m:e>
                            <m:r>
                              <w:rPr>
                                <w:rFonts w:ascii="Cambria Math" w:hAnsi="Cambria Math"/>
                                <w:sz w:val="24"/>
                                <w:szCs w:val="24"/>
                              </w:rPr>
                              <m:t>θ</m:t>
                            </m:r>
                          </m:e>
                          <m:sup>
                            <m:r>
                              <w:rPr>
                                <w:rFonts w:ascii="Cambria Math" w:hAnsi="Cambria Math"/>
                              </w:rPr>
                              <m:t>'</m:t>
                            </m:r>
                          </m:sup>
                        </m:sSup>
                      </m:e>
                      <m:sub>
                        <m:r>
                          <w:rPr>
                            <w:rFonts w:ascii="Cambria Math" w:hAnsi="Cambria Math"/>
                            <w:sz w:val="24"/>
                            <w:szCs w:val="24"/>
                          </w:rPr>
                          <m:t>c</m:t>
                        </m:r>
                      </m:sub>
                    </m:sSub>
                  </m:e>
                </m:func>
                <m:r>
                  <w:rPr>
                    <w:rFonts w:ascii="Cambria Math" w:hAnsi="Cambria Math"/>
                  </w:rPr>
                  <m:t>=</m:t>
                </m:r>
                <m:rad>
                  <m:radPr>
                    <m:degHide m:val="on"/>
                    <m:ctrlPr>
                      <w:rPr>
                        <w:rFonts w:ascii="Cambria Math" w:hAnsi="Cambria Math"/>
                        <w:i/>
                      </w:rPr>
                    </m:ctrlPr>
                  </m:radPr>
                  <m:deg/>
                  <m:e>
                    <m:r>
                      <w:rPr>
                        <w:rFonts w:ascii="Cambria Math" w:hAnsi="Cambria Math"/>
                      </w:rPr>
                      <m:t>1-</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sz w:val="24"/>
                                <w:szCs w:val="24"/>
                              </w:rPr>
                            </m:ctrlPr>
                          </m:sSubPr>
                          <m:e>
                            <m:sSup>
                              <m:sSupPr>
                                <m:ctrlPr>
                                  <w:rPr>
                                    <w:rFonts w:ascii="Cambria Math" w:hAnsi="Cambria Math"/>
                                    <w:i/>
                                  </w:rPr>
                                </m:ctrlPr>
                              </m:sSupPr>
                              <m:e>
                                <m:r>
                                  <w:rPr>
                                    <w:rFonts w:ascii="Cambria Math" w:hAnsi="Cambria Math"/>
                                    <w:sz w:val="24"/>
                                    <w:szCs w:val="24"/>
                                  </w:rPr>
                                  <m:t>θ</m:t>
                                </m:r>
                              </m:e>
                              <m:sup>
                                <m:r>
                                  <w:rPr>
                                    <w:rFonts w:ascii="Cambria Math" w:hAnsi="Cambria Math"/>
                                  </w:rPr>
                                  <m:t>'</m:t>
                                </m:r>
                              </m:sup>
                            </m:sSup>
                          </m:e>
                          <m:sub>
                            <m:r>
                              <w:rPr>
                                <w:rFonts w:ascii="Cambria Math" w:hAnsi="Cambria Math"/>
                                <w:sz w:val="24"/>
                                <w:szCs w:val="24"/>
                              </w:rPr>
                              <m:t>c</m:t>
                            </m:r>
                          </m:sub>
                        </m:sSub>
                      </m:e>
                    </m:func>
                  </m:e>
                </m:rad>
              </m:oMath>
            </m:oMathPara>
          </w:p>
          <w:p w:rsidR="000727A4" w:rsidRDefault="000272FF" w:rsidP="000727A4">
            <w:pPr>
              <w:pStyle w:val="NormalWeb"/>
              <w:jc w:val="center"/>
            </w:pPr>
            <m:oMathPara>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sz w:val="24"/>
                            <w:szCs w:val="24"/>
                          </w:rPr>
                        </m:ctrlPr>
                      </m:sSubPr>
                      <m:e>
                        <m:sSup>
                          <m:sSupPr>
                            <m:ctrlPr>
                              <w:rPr>
                                <w:rFonts w:ascii="Cambria Math" w:hAnsi="Cambria Math"/>
                                <w:i/>
                              </w:rPr>
                            </m:ctrlPr>
                          </m:sSupPr>
                          <m:e>
                            <m:r>
                              <w:rPr>
                                <w:rFonts w:ascii="Cambria Math" w:hAnsi="Cambria Math"/>
                                <w:sz w:val="24"/>
                                <w:szCs w:val="24"/>
                              </w:rPr>
                              <m:t>θ</m:t>
                            </m:r>
                          </m:e>
                          <m:sup>
                            <m:r>
                              <w:rPr>
                                <w:rFonts w:ascii="Cambria Math" w:hAnsi="Cambria Math"/>
                              </w:rPr>
                              <m:t>'</m:t>
                            </m:r>
                          </m:sup>
                        </m:sSup>
                      </m:e>
                      <m:sub>
                        <m:r>
                          <w:rPr>
                            <w:rFonts w:ascii="Cambria Math" w:hAnsi="Cambria Math"/>
                            <w:sz w:val="24"/>
                            <w:szCs w:val="24"/>
                          </w:rPr>
                          <m:t>c</m:t>
                        </m:r>
                      </m:sub>
                    </m:sSub>
                  </m:e>
                </m:func>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rsidR="000727A4" w:rsidRDefault="000727A4" w:rsidP="004E569C">
            <w:pPr>
              <w:pStyle w:val="NormalWeb"/>
              <w:jc w:val="center"/>
            </w:pPr>
          </w:p>
          <w:p w:rsidR="00177784" w:rsidRDefault="000272FF" w:rsidP="000727A4">
            <w:pPr>
              <w:pStyle w:val="NormalWeb"/>
              <w:jc w:val="center"/>
            </w:pP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num>
                      <m:den>
                        <m:sSub>
                          <m:sSubPr>
                            <m:ctrlPr>
                              <w:rPr>
                                <w:rFonts w:ascii="Cambria Math" w:hAnsi="Cambria Math"/>
                                <w:i/>
                              </w:rPr>
                            </m:ctrlPr>
                          </m:sSubPr>
                          <m:e>
                            <m:r>
                              <w:rPr>
                                <w:rFonts w:ascii="Cambria Math" w:hAnsi="Cambria Math"/>
                              </w:rPr>
                              <m:t>n</m:t>
                            </m:r>
                          </m:e>
                          <m:sub>
                            <m:r>
                              <w:rPr>
                                <w:rFonts w:ascii="Cambria Math" w:hAnsi="Cambria Math"/>
                              </w:rPr>
                              <m:t>1</m:t>
                            </m:r>
                          </m:sub>
                        </m:sSub>
                      </m:den>
                    </m:f>
                  </m:e>
                </m:func>
              </m:oMath>
            </m:oMathPara>
          </w:p>
          <w:p w:rsidR="000727A4" w:rsidRDefault="000272FF" w:rsidP="000727A4">
            <w:pPr>
              <w:pStyle w:val="NormalWeb"/>
              <w:jc w:val="center"/>
            </w:pP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e>
                </m:func>
              </m:oMath>
            </m:oMathPara>
          </w:p>
          <w:p w:rsidR="00177784" w:rsidRPr="000727A4" w:rsidRDefault="00177784" w:rsidP="000727A4">
            <w:pPr>
              <w:pStyle w:val="NormalWeb"/>
              <w:rPr>
                <w:rFonts w:asciiTheme="minorHAnsi" w:hAnsiTheme="minorHAnsi"/>
                <w:sz w:val="24"/>
                <w:szCs w:val="24"/>
              </w:rPr>
            </w:pPr>
            <w:r w:rsidRPr="000727A4">
              <w:rPr>
                <w:rFonts w:asciiTheme="minorHAnsi" w:hAnsiTheme="minorHAnsi"/>
                <w:sz w:val="24"/>
                <w:szCs w:val="24"/>
              </w:rPr>
              <w:t> </w:t>
            </w:r>
            <w:r w:rsidR="000727A4" w:rsidRPr="000727A4">
              <w:rPr>
                <w:rFonts w:asciiTheme="minorHAnsi" w:hAnsiTheme="minorHAnsi"/>
                <w:sz w:val="24"/>
                <w:szCs w:val="24"/>
              </w:rPr>
              <w:t>For air</w:t>
            </w:r>
            <w:r w:rsidR="000727A4">
              <w:rPr>
                <w:rFonts w:asciiTheme="minorHAnsi" w:hAnsiTheme="minorHAnsi"/>
                <w:sz w:val="24"/>
                <w:szCs w:val="24"/>
              </w:rPr>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t> </w:t>
            </w:r>
            <w:r>
              <w:rPr>
                <w:rFonts w:ascii="Cambria Math" w:hAnsi="Cambria Math"/>
              </w:rPr>
              <w:br/>
            </w: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e>
                </m:func>
              </m:oMath>
            </m:oMathPara>
          </w:p>
          <w:p w:rsidR="00177784" w:rsidRDefault="000272FF" w:rsidP="00177784">
            <w:pPr>
              <w:pStyle w:val="NormalWeb"/>
              <w:jc w:val="center"/>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e>
                </m:func>
              </m:oMath>
            </m:oMathPara>
          </w:p>
          <w:p w:rsidR="000727A4" w:rsidRDefault="000727A4" w:rsidP="000727A4">
            <w:pPr>
              <w:pStyle w:val="NormalWeb"/>
              <w:rPr>
                <w:rFonts w:asciiTheme="minorHAnsi" w:hAnsiTheme="minorHAnsi"/>
                <w:sz w:val="24"/>
                <w:szCs w:val="24"/>
              </w:rPr>
            </w:pPr>
            <w:r w:rsidRPr="000727A4">
              <w:rPr>
                <w:rFonts w:asciiTheme="minorHAnsi" w:hAnsiTheme="minorHAnsi"/>
                <w:sz w:val="24"/>
                <w:szCs w:val="24"/>
              </w:rPr>
              <w:t xml:space="preserve">Thus, </w:t>
            </w:r>
            <w:r w:rsidRPr="000727A4">
              <w:rPr>
                <w:rFonts w:asciiTheme="minorHAnsi" w:hAnsiTheme="minorHAnsi"/>
                <w:b/>
                <w:sz w:val="24"/>
                <w:szCs w:val="24"/>
              </w:rPr>
              <w:t>acceptance angle</w:t>
            </w:r>
            <w:r w:rsidRPr="000727A4">
              <w:rPr>
                <w:rFonts w:asciiTheme="minorHAnsi" w:hAnsiTheme="minorHAnsi"/>
                <w:sz w:val="24"/>
                <w:szCs w:val="24"/>
              </w:rPr>
              <w:t xml:space="preserve"> is defined as the maximum angle from the fibre axis at which the light may enter the fibre so that it will propogate in the core by the total internal reflection.</w:t>
            </w:r>
          </w:p>
          <w:p w:rsidR="00057588" w:rsidRDefault="00057588" w:rsidP="000727A4">
            <w:pPr>
              <w:pStyle w:val="NormalWeb"/>
              <w:rPr>
                <w:rFonts w:asciiTheme="minorHAnsi" w:hAnsiTheme="minorHAnsi"/>
                <w:sz w:val="24"/>
                <w:szCs w:val="24"/>
              </w:rPr>
            </w:pPr>
          </w:p>
          <w:p w:rsidR="00057588" w:rsidRDefault="00057588" w:rsidP="000727A4">
            <w:pPr>
              <w:pStyle w:val="NormalWeb"/>
              <w:rPr>
                <w:rFonts w:asciiTheme="minorHAnsi" w:hAnsiTheme="minorHAnsi"/>
                <w:sz w:val="24"/>
                <w:szCs w:val="24"/>
              </w:rPr>
            </w:pPr>
          </w:p>
          <w:p w:rsidR="00057588" w:rsidRDefault="00057588" w:rsidP="000727A4">
            <w:pPr>
              <w:pStyle w:val="NormalWeb"/>
              <w:rPr>
                <w:rFonts w:asciiTheme="minorHAnsi" w:hAnsiTheme="minorHAnsi"/>
                <w:sz w:val="24"/>
                <w:szCs w:val="24"/>
              </w:rPr>
            </w:pPr>
          </w:p>
          <w:p w:rsidR="00057588" w:rsidRDefault="00057588" w:rsidP="000727A4">
            <w:pPr>
              <w:pStyle w:val="NormalWeb"/>
              <w:rPr>
                <w:rFonts w:asciiTheme="minorHAnsi" w:hAnsiTheme="minorHAnsi"/>
                <w:sz w:val="24"/>
                <w:szCs w:val="24"/>
              </w:rPr>
            </w:pPr>
          </w:p>
          <w:p w:rsidR="00057588" w:rsidRDefault="00057588" w:rsidP="000727A4">
            <w:pPr>
              <w:pStyle w:val="NormalWeb"/>
              <w:rPr>
                <w:rFonts w:asciiTheme="minorHAnsi" w:hAnsiTheme="minorHAnsi"/>
                <w:sz w:val="24"/>
                <w:szCs w:val="24"/>
              </w:rPr>
            </w:pPr>
          </w:p>
          <w:p w:rsidR="00057588" w:rsidRDefault="00057588" w:rsidP="000727A4">
            <w:pPr>
              <w:pStyle w:val="NormalWeb"/>
              <w:rPr>
                <w:rFonts w:asciiTheme="minorHAnsi" w:hAnsiTheme="minorHAnsi"/>
                <w:sz w:val="24"/>
                <w:szCs w:val="24"/>
              </w:rPr>
            </w:pPr>
          </w:p>
          <w:p w:rsidR="00057588" w:rsidRDefault="00057588" w:rsidP="000727A4">
            <w:pPr>
              <w:pStyle w:val="NormalWeb"/>
              <w:rPr>
                <w:rFonts w:asciiTheme="minorHAnsi" w:hAnsiTheme="minorHAnsi"/>
                <w:b/>
                <w:sz w:val="28"/>
                <w:szCs w:val="28"/>
              </w:rPr>
            </w:pPr>
            <w:r w:rsidRPr="00057588">
              <w:rPr>
                <w:rFonts w:asciiTheme="minorHAnsi" w:hAnsiTheme="minorHAnsi"/>
                <w:b/>
                <w:sz w:val="28"/>
                <w:szCs w:val="28"/>
              </w:rPr>
              <w:t>Acceptance cone</w:t>
            </w:r>
          </w:p>
          <w:p w:rsidR="00057588" w:rsidRDefault="00057588" w:rsidP="000727A4">
            <w:pPr>
              <w:pStyle w:val="NormalWeb"/>
              <w:rPr>
                <w:rFonts w:asciiTheme="minorHAnsi" w:hAnsiTheme="minorHAnsi"/>
                <w:sz w:val="24"/>
                <w:szCs w:val="24"/>
              </w:rPr>
            </w:pPr>
            <w:r w:rsidRPr="00057588">
              <w:rPr>
                <w:rFonts w:asciiTheme="minorHAnsi" w:hAnsiTheme="minorHAnsi"/>
                <w:sz w:val="24"/>
                <w:szCs w:val="24"/>
              </w:rPr>
              <w:t>It is the cone in which the light incident at acceptance angle or less than the acceptance angle and then the light can propagate through the fiber after total internal reflection.</w:t>
            </w:r>
          </w:p>
          <w:p w:rsidR="001A253E" w:rsidRDefault="001A253E" w:rsidP="001A253E">
            <w:pPr>
              <w:pStyle w:val="NormalWeb"/>
              <w:jc w:val="center"/>
            </w:pPr>
          </w:p>
          <w:p w:rsidR="00057588" w:rsidRDefault="0094222C" w:rsidP="001A253E">
            <w:pPr>
              <w:pStyle w:val="NormalWeb"/>
              <w:jc w:val="center"/>
            </w:pPr>
            <w:r w:rsidRPr="00FE7909">
              <w:rPr>
                <w:sz w:val="24"/>
                <w:szCs w:val="24"/>
              </w:rPr>
              <w:object w:dxaOrig="6465" w:dyaOrig="2400">
                <v:shape id="_x0000_i1028" type="#_x0000_t75" style="width:303.75pt;height:112.5pt" o:ole="">
                  <v:imagedata r:id="rId42" o:title=""/>
                </v:shape>
                <o:OLEObject Type="Embed" ProgID="PBrush" ShapeID="_x0000_i1028" DrawAspect="Content" ObjectID="_1596258804" r:id="rId43"/>
              </w:object>
            </w:r>
          </w:p>
          <w:p w:rsidR="00456984" w:rsidRDefault="001A253E" w:rsidP="001A253E">
            <w:pPr>
              <w:pStyle w:val="NormalWeb"/>
              <w:rPr>
                <w:rFonts w:asciiTheme="minorHAnsi" w:hAnsiTheme="minorHAnsi"/>
                <w:b/>
                <w:bCs/>
                <w:sz w:val="24"/>
                <w:szCs w:val="24"/>
              </w:rPr>
            </w:pPr>
            <w:r w:rsidRPr="001A253E">
              <w:rPr>
                <w:rFonts w:asciiTheme="minorHAnsi" w:hAnsiTheme="minorHAnsi"/>
                <w:b/>
                <w:sz w:val="28"/>
                <w:szCs w:val="28"/>
              </w:rPr>
              <w:t>Numerical Aperture</w:t>
            </w:r>
            <w:r w:rsidR="0050610F">
              <w:rPr>
                <w:rFonts w:asciiTheme="minorHAnsi" w:hAnsiTheme="minorHAnsi"/>
                <w:b/>
                <w:sz w:val="28"/>
                <w:szCs w:val="28"/>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456984">
              <w:rPr>
                <w:rFonts w:asciiTheme="minorHAnsi" w:hAnsiTheme="minorHAnsi"/>
                <w:b/>
                <w:sz w:val="24"/>
                <w:szCs w:val="24"/>
              </w:rPr>
              <w:t>DEC</w:t>
            </w:r>
            <w:r w:rsidR="00456984" w:rsidRPr="00D905C0">
              <w:rPr>
                <w:rFonts w:asciiTheme="minorHAnsi" w:hAnsiTheme="minorHAnsi"/>
                <w:b/>
                <w:sz w:val="24"/>
                <w:szCs w:val="24"/>
              </w:rPr>
              <w:t xml:space="preserve"> 2012</w:t>
            </w:r>
            <w:r w:rsidR="00456984">
              <w:rPr>
                <w:rFonts w:asciiTheme="minorHAnsi" w:hAnsiTheme="minorHAnsi"/>
                <w:b/>
                <w:sz w:val="24"/>
                <w:szCs w:val="24"/>
              </w:rPr>
              <w:t>(4)</w:t>
            </w:r>
            <w:r w:rsidR="00456984" w:rsidRPr="00F346D8">
              <w:rPr>
                <w:rFonts w:asciiTheme="minorHAnsi" w:hAnsiTheme="minorHAnsi"/>
                <w:b/>
                <w:bCs/>
                <w:sz w:val="24"/>
                <w:szCs w:val="24"/>
              </w:rPr>
              <w:t>]</w:t>
            </w:r>
          </w:p>
          <w:p w:rsidR="001A253E" w:rsidRPr="001A253E" w:rsidRDefault="001A253E" w:rsidP="001A253E">
            <w:pPr>
              <w:pStyle w:val="NormalWeb"/>
              <w:rPr>
                <w:rFonts w:asciiTheme="minorHAnsi" w:hAnsiTheme="minorHAnsi"/>
                <w:sz w:val="24"/>
                <w:szCs w:val="24"/>
              </w:rPr>
            </w:pPr>
            <w:r w:rsidRPr="001A253E">
              <w:rPr>
                <w:rFonts w:asciiTheme="minorHAnsi" w:hAnsiTheme="minorHAnsi"/>
                <w:sz w:val="24"/>
                <w:szCs w:val="24"/>
              </w:rPr>
              <w:t>The significance of NA is that light entering in the cone of semi vertical angle i</w:t>
            </w:r>
            <w:r w:rsidRPr="001A253E">
              <w:rPr>
                <w:rFonts w:asciiTheme="minorHAnsi" w:hAnsiTheme="minorHAnsi"/>
                <w:sz w:val="24"/>
                <w:szCs w:val="24"/>
                <w:vertAlign w:val="subscript"/>
              </w:rPr>
              <w:t>m</w:t>
            </w:r>
            <w:r w:rsidRPr="001A253E">
              <w:rPr>
                <w:rFonts w:asciiTheme="minorHAnsi" w:hAnsiTheme="minorHAnsi"/>
                <w:sz w:val="24"/>
                <w:szCs w:val="24"/>
              </w:rPr>
              <w:t xml:space="preserve"> only propagate through the fibre. The higher the value of i</w:t>
            </w:r>
            <w:r w:rsidRPr="001A253E">
              <w:rPr>
                <w:rFonts w:asciiTheme="minorHAnsi" w:hAnsiTheme="minorHAnsi"/>
                <w:sz w:val="24"/>
                <w:szCs w:val="24"/>
                <w:vertAlign w:val="subscript"/>
              </w:rPr>
              <w:t>m</w:t>
            </w:r>
            <w:r w:rsidRPr="001A253E">
              <w:rPr>
                <w:rFonts w:asciiTheme="minorHAnsi" w:hAnsiTheme="minorHAnsi"/>
                <w:sz w:val="24"/>
                <w:szCs w:val="24"/>
              </w:rPr>
              <w:t xml:space="preserve"> or NA more is the light collected for propagation in the fibre. Numerical aperture is thus considered as a light gathering capacity of an optical fibre.</w:t>
            </w:r>
            <w:r w:rsidR="007F18E0">
              <w:t xml:space="preserve"> </w:t>
            </w:r>
            <w:r w:rsidR="007F18E0" w:rsidRPr="007F18E0">
              <w:rPr>
                <w:rFonts w:asciiTheme="minorHAnsi" w:hAnsiTheme="minorHAnsi"/>
                <w:sz w:val="24"/>
                <w:szCs w:val="24"/>
              </w:rPr>
              <w:t>It is also known as figure of merit.</w:t>
            </w:r>
          </w:p>
          <w:p w:rsidR="001A253E" w:rsidRDefault="001A253E" w:rsidP="001A253E">
            <w:pPr>
              <w:pStyle w:val="NormalWeb"/>
              <w:rPr>
                <w:rFonts w:asciiTheme="minorHAnsi" w:hAnsiTheme="minorHAnsi"/>
                <w:sz w:val="24"/>
                <w:szCs w:val="24"/>
              </w:rPr>
            </w:pPr>
            <w:r w:rsidRPr="001A253E">
              <w:rPr>
                <w:rFonts w:asciiTheme="minorHAnsi" w:hAnsiTheme="minorHAnsi"/>
                <w:sz w:val="24"/>
                <w:szCs w:val="24"/>
              </w:rPr>
              <w:t>Numerical Aperture is defined as the Sine of</w:t>
            </w:r>
            <w:r>
              <w:rPr>
                <w:rFonts w:asciiTheme="minorHAnsi" w:hAnsiTheme="minorHAnsi"/>
                <w:sz w:val="24"/>
                <w:szCs w:val="24"/>
              </w:rPr>
              <w:t xml:space="preserve"> angle of acceptance.</w:t>
            </w:r>
          </w:p>
          <w:p w:rsidR="001A253E" w:rsidRDefault="000272FF" w:rsidP="001A253E">
            <w:pPr>
              <w:pStyle w:val="NormalWeb"/>
              <w:rPr>
                <w:rFonts w:asciiTheme="minorHAnsi" w:hAnsiTheme="minorHAnsi"/>
              </w:rPr>
            </w:pPr>
            <m:oMathPara>
              <m:oMath>
                <m:func>
                  <m:funcPr>
                    <m:ctrlPr>
                      <w:rPr>
                        <w:rFonts w:ascii="Cambria Math" w:hAnsi="Cambria Math"/>
                        <w:i/>
                      </w:rPr>
                    </m:ctrlPr>
                  </m:funcPr>
                  <m:fName>
                    <m:r>
                      <m:rPr>
                        <m:sty m:val="p"/>
                      </m:rPr>
                      <w:rPr>
                        <w:rFonts w:ascii="Cambria Math" w:hAnsi="Cambria Math"/>
                      </w:rPr>
                      <m:t xml:space="preserve"> NA=sin</m:t>
                    </m:r>
                  </m:fName>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e>
                </m:func>
              </m:oMath>
            </m:oMathPara>
          </w:p>
          <w:p w:rsidR="00097785" w:rsidRDefault="00097785" w:rsidP="001A253E">
            <w:pPr>
              <w:pStyle w:val="NormalWeb"/>
              <w:rPr>
                <w:rFonts w:asciiTheme="minorHAnsi" w:hAnsiTheme="minorHAnsi"/>
              </w:rPr>
            </w:pPr>
            <w:r>
              <w:rPr>
                <w:rFonts w:asciiTheme="minorHAnsi" w:hAnsiTheme="minorHAnsi"/>
              </w:rPr>
              <w:t>It may also be evaluated in terms of relative refractive index difference</w:t>
            </w:r>
            <m:oMath>
              <m:r>
                <w:rPr>
                  <w:rFonts w:ascii="Cambria Math" w:hAnsi="Cambria Math"/>
                </w:rPr>
                <m:t xml:space="preserve"> </m:t>
              </m:r>
              <m:r>
                <w:rPr>
                  <w:rFonts w:ascii="Cambria Math" w:hAnsi="Cambria Math"/>
                  <w:sz w:val="24"/>
                  <w:szCs w:val="24"/>
                </w:rPr>
                <m:t>∆</m:t>
              </m:r>
            </m:oMath>
            <w:r>
              <w:rPr>
                <w:rFonts w:asciiTheme="minorHAnsi" w:hAnsiTheme="minorHAnsi"/>
              </w:rPr>
              <w:t xml:space="preserve"> is defined as</w:t>
            </w:r>
          </w:p>
          <w:p w:rsidR="00097785" w:rsidRPr="001A253E" w:rsidRDefault="00564950" w:rsidP="001A253E">
            <w:pPr>
              <w:pStyle w:val="NormalWeb"/>
              <w:rPr>
                <w:rFonts w:asciiTheme="minorHAnsi" w:hAnsiTheme="minorHAnsi"/>
                <w:sz w:val="24"/>
                <w:szCs w:val="24"/>
              </w:rPr>
            </w:pPr>
            <m:oMathPara>
              <m:oMath>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oMath>
            </m:oMathPara>
          </w:p>
          <w:p w:rsidR="001A253E" w:rsidRPr="001A253E" w:rsidRDefault="001A253E" w:rsidP="001A253E">
            <w:pPr>
              <w:pStyle w:val="NormalWeb"/>
              <w:jc w:val="both"/>
              <w:rPr>
                <w:rFonts w:asciiTheme="minorHAnsi" w:hAnsiTheme="minorHAnsi"/>
                <w:b/>
                <w:sz w:val="28"/>
                <w:szCs w:val="28"/>
              </w:rPr>
            </w:pPr>
          </w:p>
          <w:p w:rsidR="00177784" w:rsidRPr="00C73AF4" w:rsidRDefault="000272FF" w:rsidP="00177784">
            <w:pPr>
              <w:pStyle w:val="NormalWeb"/>
              <w:jc w:val="both"/>
              <w:rPr>
                <w:rFonts w:asciiTheme="minorHAnsi" w:hAnsiTheme="minorHAnsi"/>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=(1-∆)</m:t>
                </m:r>
              </m:oMath>
            </m:oMathPara>
          </w:p>
          <w:p w:rsidR="00564950" w:rsidRDefault="00564950" w:rsidP="00564950">
            <w:pPr>
              <w:pStyle w:val="NormalWeb"/>
              <w:jc w:val="center"/>
              <w:rPr>
                <w:rFonts w:asciiTheme="minorHAnsi" w:hAnsiTheme="minorHAnsi"/>
              </w:rPr>
            </w:pPr>
            <w:r>
              <w:rPr>
                <w:rFonts w:ascii="Cambria Math" w:hAnsi="Cambria Math"/>
              </w:rPr>
              <w:br/>
            </w:r>
            <m:oMathPara>
              <m:oMath>
                <m:func>
                  <m:funcPr>
                    <m:ctrlPr>
                      <w:rPr>
                        <w:rFonts w:ascii="Cambria Math" w:hAnsi="Cambria Math"/>
                        <w:i/>
                      </w:rPr>
                    </m:ctrlPr>
                  </m:funcPr>
                  <m:fName>
                    <m:r>
                      <m:rPr>
                        <m:sty m:val="p"/>
                      </m:rPr>
                      <w:rPr>
                        <w:rFonts w:ascii="Cambria Math" w:hAnsi="Cambria Math"/>
                      </w:rPr>
                      <m:t xml:space="preserve"> NA</m:t>
                    </m:r>
                  </m:fName>
                  <m:e>
                    <m:r>
                      <w:rPr>
                        <w:rFonts w:ascii="Cambria Math" w:hAnsi="Cambria Math"/>
                      </w:rPr>
                      <m:t>=</m:t>
                    </m:r>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e>
                </m:func>
              </m:oMath>
            </m:oMathPara>
          </w:p>
          <w:p w:rsidR="00564950" w:rsidRDefault="0079300E" w:rsidP="00564950">
            <w:pPr>
              <w:pStyle w:val="NormalWeb"/>
              <w:jc w:val="center"/>
              <w:rPr>
                <w:rFonts w:asciiTheme="minorHAnsi" w:hAnsiTheme="minorHAnsi"/>
              </w:rPr>
            </w:pPr>
            <m:oMath>
              <m:r>
                <m:rPr>
                  <m:sty m:val="p"/>
                </m:rPr>
                <w:rPr>
                  <w:rFonts w:ascii="Cambria Math" w:hAnsi="Cambria Math"/>
                </w:rPr>
                <m:t>NA</m:t>
              </m:r>
              <m:r>
                <w:rPr>
                  <w:rFonts w:ascii="Cambria Math" w:hAnsi="Cambria Math"/>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ad>
                <m:radPr>
                  <m:degHide m:val="on"/>
                  <m:ctrlPr>
                    <w:rPr>
                      <w:rFonts w:ascii="Cambria Math" w:hAnsi="Cambria Math"/>
                      <w:i/>
                      <w:sz w:val="24"/>
                      <w:szCs w:val="24"/>
                    </w:rPr>
                  </m:ctrlPr>
                </m:radPr>
                <m:deg/>
                <m:e>
                  <m:r>
                    <w:rPr>
                      <w:rFonts w:ascii="Cambria Math" w:hAnsi="Cambria Math"/>
                      <w:sz w:val="24"/>
                      <w:szCs w:val="24"/>
                    </w:rPr>
                    <m:t>[1-</m:t>
                  </m:r>
                  <m:d>
                    <m:dPr>
                      <m:ctrlPr>
                        <w:rPr>
                          <w:rFonts w:ascii="Cambria Math" w:hAnsi="Cambria Math"/>
                          <w:i/>
                        </w:rPr>
                      </m:ctrlPr>
                    </m:dPr>
                    <m:e>
                      <m:f>
                        <m:fPr>
                          <m:ctrlPr>
                            <w:rPr>
                              <w:rFonts w:ascii="Cambria Math" w:hAnsi="Cambria Math"/>
                              <w:i/>
                              <w:sz w:val="24"/>
                              <w:szCs w:val="24"/>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den>
                      </m:f>
                    </m:e>
                  </m:d>
                </m:e>
              </m:rad>
              <m:r>
                <w:rPr>
                  <w:rFonts w:ascii="Cambria Math" w:hAnsi="Cambria Math"/>
                  <w:sz w:val="24"/>
                  <w:szCs w:val="24"/>
                </w:rPr>
                <m:t>]</m:t>
              </m:r>
            </m:oMath>
            <w:r>
              <w:rPr>
                <w:rFonts w:asciiTheme="minorHAnsi" w:hAnsiTheme="minorHAnsi"/>
                <w:sz w:val="24"/>
                <w:szCs w:val="24"/>
              </w:rPr>
              <w:t xml:space="preserve">  </w:t>
            </w:r>
          </w:p>
          <w:p w:rsidR="0079300E" w:rsidRDefault="00A033E7" w:rsidP="0079300E">
            <w:pPr>
              <w:pStyle w:val="NormalWeb"/>
              <w:jc w:val="both"/>
              <w:rPr>
                <w:rFonts w:asciiTheme="minorHAnsi" w:hAnsiTheme="minorHAnsi"/>
                <w:sz w:val="24"/>
                <w:szCs w:val="24"/>
              </w:rPr>
            </w:pPr>
            <m:oMathPara>
              <m:oMath>
                <m:r>
                  <m:rPr>
                    <m:sty m:val="p"/>
                  </m:rPr>
                  <w:rPr>
                    <w:rFonts w:ascii="Cambria Math" w:hAnsi="Cambria Math"/>
                    <w:sz w:val="24"/>
                    <w:szCs w:val="24"/>
                  </w:rPr>
                  <m:t>NA</m:t>
                </m:r>
                <m:r>
                  <w:rPr>
                    <w:rFonts w:ascii="Cambria Math" w:hAnsi="Cambria Math"/>
                    <w:sz w:val="24"/>
                    <w:szCs w:val="24"/>
                  </w:rPr>
                  <m:t>=</m:t>
                </m:r>
                <m:rad>
                  <m:radPr>
                    <m:degHide m:val="on"/>
                    <m:ctrlPr>
                      <w:rPr>
                        <w:rFonts w:ascii="Cambria Math" w:hAnsi="Cambria Math"/>
                        <w:i/>
                        <w:sz w:val="24"/>
                        <w:szCs w:val="24"/>
                      </w:rPr>
                    </m:ctrlPr>
                  </m:radPr>
                  <m:deg/>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2</m:t>
                        </m:r>
                      </m:sup>
                    </m:sSup>
                    <m:r>
                      <w:rPr>
                        <w:rFonts w:ascii="Cambria Math" w:hAnsi="Cambria Math"/>
                        <w:sz w:val="24"/>
                        <w:szCs w:val="24"/>
                      </w:rPr>
                      <m:t xml:space="preserve"> </m:t>
                    </m:r>
                  </m:e>
                </m:rad>
              </m:oMath>
            </m:oMathPara>
          </w:p>
          <w:p w:rsidR="00A033E7" w:rsidRDefault="00A033E7" w:rsidP="0094222C">
            <w:pPr>
              <w:pStyle w:val="NormalWeb"/>
              <w:jc w:val="center"/>
              <w:rPr>
                <w:rFonts w:asciiTheme="minorHAnsi" w:hAnsiTheme="minorHAnsi"/>
                <w:sz w:val="24"/>
                <w:szCs w:val="24"/>
              </w:rPr>
            </w:pPr>
            <m:oMath>
              <m:r>
                <m:rPr>
                  <m:sty m:val="p"/>
                </m:rPr>
                <w:rPr>
                  <w:rFonts w:ascii="Cambria Math" w:hAnsi="Cambria Math"/>
                  <w:sz w:val="24"/>
                  <w:szCs w:val="24"/>
                </w:rPr>
                <m:t>NA</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ad>
                <m:radPr>
                  <m:degHide m:val="on"/>
                  <m:ctrlPr>
                    <w:rPr>
                      <w:rFonts w:ascii="Cambria Math" w:hAnsi="Cambria Math"/>
                      <w:i/>
                      <w:sz w:val="24"/>
                      <w:szCs w:val="24"/>
                    </w:rPr>
                  </m:ctrlPr>
                </m:radPr>
                <m:deg/>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 xml:space="preserve"> </m:t>
                  </m:r>
                </m:e>
              </m:rad>
            </m:oMath>
            <w:r>
              <w:rPr>
                <w:rFonts w:asciiTheme="minorHAnsi" w:hAnsiTheme="minorHAnsi"/>
                <w:sz w:val="24"/>
                <w:szCs w:val="24"/>
              </w:rPr>
              <w:t xml:space="preserve"> </w:t>
            </w:r>
          </w:p>
          <w:p w:rsidR="0094222C" w:rsidRDefault="0094222C" w:rsidP="0094222C">
            <w:pPr>
              <w:pStyle w:val="NormalWeb"/>
              <w:jc w:val="center"/>
              <w:rPr>
                <w:rFonts w:asciiTheme="minorHAnsi" w:hAnsiTheme="minorHAnsi"/>
                <w:sz w:val="24"/>
                <w:szCs w:val="24"/>
              </w:rPr>
            </w:pPr>
          </w:p>
          <w:p w:rsidR="00A033E7" w:rsidRDefault="00A033E7" w:rsidP="00A033E7">
            <w:pPr>
              <w:pStyle w:val="NormalWeb"/>
              <w:rPr>
                <w:rFonts w:asciiTheme="minorHAnsi" w:hAnsiTheme="minorHAnsi"/>
                <w:sz w:val="24"/>
                <w:szCs w:val="24"/>
              </w:rPr>
            </w:pPr>
            <m:oMath>
              <m:r>
                <w:rPr>
                  <w:rFonts w:ascii="Cambria Math" w:hAnsi="Cambria Math"/>
                  <w:sz w:val="24"/>
                  <w:szCs w:val="24"/>
                </w:rPr>
                <m:t>∆</m:t>
              </m:r>
            </m:oMath>
            <w:r>
              <w:rPr>
                <w:rFonts w:asciiTheme="minorHAnsi" w:hAnsiTheme="minorHAnsi"/>
                <w:sz w:val="24"/>
                <w:szCs w:val="24"/>
              </w:rPr>
              <w:t xml:space="preserve"> is very small, the term </w:t>
            </w:r>
            <m:oMath>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oMath>
            <w:r>
              <w:rPr>
                <w:rFonts w:asciiTheme="minorHAnsi" w:hAnsiTheme="minorHAnsi"/>
                <w:sz w:val="24"/>
                <w:szCs w:val="24"/>
              </w:rPr>
              <w:t xml:space="preserve"> is negligible</w:t>
            </w:r>
          </w:p>
          <w:p w:rsidR="0079138E" w:rsidRDefault="00A033E7" w:rsidP="00A033E7">
            <w:pPr>
              <w:pStyle w:val="NormalWeb"/>
              <w:rPr>
                <w:rFonts w:asciiTheme="minorHAnsi" w:hAnsiTheme="minorHAnsi"/>
                <w:sz w:val="24"/>
                <w:szCs w:val="24"/>
              </w:rPr>
            </w:pPr>
            <m:oMathPara>
              <m:oMath>
                <m:r>
                  <w:rPr>
                    <w:rFonts w:ascii="Cambria Math" w:hAnsi="Cambria Math"/>
                    <w:sz w:val="24"/>
                    <w:szCs w:val="24"/>
                  </w:rPr>
                  <m:t>NA=</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ad>
                  <m:radPr>
                    <m:degHide m:val="on"/>
                    <m:ctrlPr>
                      <w:rPr>
                        <w:rFonts w:ascii="Cambria Math" w:hAnsi="Cambria Math"/>
                        <w:i/>
                        <w:sz w:val="24"/>
                        <w:szCs w:val="24"/>
                      </w:rPr>
                    </m:ctrlPr>
                  </m:radPr>
                  <m:deg/>
                  <m:e>
                    <m:r>
                      <w:rPr>
                        <w:rFonts w:ascii="Cambria Math" w:hAnsi="Cambria Math"/>
                        <w:sz w:val="24"/>
                        <w:szCs w:val="24"/>
                      </w:rPr>
                      <m:t>2∆</m:t>
                    </m:r>
                  </m:e>
                </m:rad>
              </m:oMath>
            </m:oMathPara>
          </w:p>
          <w:p w:rsidR="0079138E" w:rsidRDefault="0079138E" w:rsidP="00A033E7">
            <w:pPr>
              <w:pStyle w:val="NormalWeb"/>
              <w:rPr>
                <w:rFonts w:asciiTheme="minorHAnsi" w:hAnsiTheme="minorHAnsi"/>
                <w:b/>
                <w:sz w:val="28"/>
                <w:szCs w:val="28"/>
              </w:rPr>
            </w:pPr>
            <w:r w:rsidRPr="0079138E">
              <w:rPr>
                <w:rFonts w:asciiTheme="minorHAnsi" w:hAnsiTheme="minorHAnsi"/>
                <w:b/>
                <w:sz w:val="28"/>
                <w:szCs w:val="28"/>
              </w:rPr>
              <w:t>V-Number</w:t>
            </w:r>
            <w:r w:rsidR="0050610F">
              <w:rPr>
                <w:rFonts w:asciiTheme="minorHAnsi" w:hAnsiTheme="minorHAnsi"/>
                <w:b/>
                <w:sz w:val="28"/>
                <w:szCs w:val="28"/>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456984">
              <w:rPr>
                <w:rFonts w:asciiTheme="minorHAnsi" w:hAnsiTheme="minorHAnsi"/>
                <w:b/>
                <w:sz w:val="24"/>
                <w:szCs w:val="24"/>
              </w:rPr>
              <w:t>DEC</w:t>
            </w:r>
            <w:r w:rsidR="0050610F" w:rsidRPr="00D905C0">
              <w:rPr>
                <w:rFonts w:asciiTheme="minorHAnsi" w:hAnsiTheme="minorHAnsi"/>
                <w:b/>
                <w:sz w:val="24"/>
                <w:szCs w:val="24"/>
              </w:rPr>
              <w:t xml:space="preserve"> 2012</w:t>
            </w:r>
            <w:r w:rsidR="00456984">
              <w:rPr>
                <w:rFonts w:asciiTheme="minorHAnsi" w:hAnsiTheme="minorHAnsi"/>
                <w:b/>
                <w:sz w:val="24"/>
                <w:szCs w:val="24"/>
              </w:rPr>
              <w:t>(4)</w:t>
            </w:r>
            <w:r w:rsidR="0050610F" w:rsidRPr="00F346D8">
              <w:rPr>
                <w:rFonts w:asciiTheme="minorHAnsi" w:hAnsiTheme="minorHAnsi"/>
                <w:b/>
                <w:bCs/>
                <w:sz w:val="24"/>
                <w:szCs w:val="24"/>
              </w:rPr>
              <w:t>]</w:t>
            </w:r>
          </w:p>
          <w:p w:rsidR="0079138E" w:rsidRPr="0079138E" w:rsidRDefault="0079138E" w:rsidP="0079138E">
            <w:pPr>
              <w:pStyle w:val="NormalWeb"/>
              <w:rPr>
                <w:rFonts w:asciiTheme="minorHAnsi" w:hAnsiTheme="minorHAnsi"/>
                <w:sz w:val="24"/>
                <w:szCs w:val="24"/>
              </w:rPr>
            </w:pPr>
            <w:r w:rsidRPr="0079138E">
              <w:rPr>
                <w:rFonts w:asciiTheme="minorHAnsi" w:hAnsiTheme="minorHAnsi"/>
                <w:sz w:val="24"/>
                <w:szCs w:val="24"/>
              </w:rPr>
              <w:t xml:space="preserve">In an </w:t>
            </w:r>
            <w:hyperlink r:id="rId44" w:tooltip="Optical fiber" w:history="1">
              <w:r w:rsidRPr="0079138E">
                <w:rPr>
                  <w:rStyle w:val="Hyperlink"/>
                  <w:rFonts w:asciiTheme="minorHAnsi" w:hAnsiTheme="minorHAnsi"/>
                  <w:color w:val="000000" w:themeColor="text1"/>
                  <w:sz w:val="24"/>
                  <w:szCs w:val="24"/>
                  <w:u w:val="none"/>
                </w:rPr>
                <w:t>optical fiber</w:t>
              </w:r>
            </w:hyperlink>
            <w:r w:rsidRPr="0079138E">
              <w:rPr>
                <w:rFonts w:asciiTheme="minorHAnsi" w:hAnsiTheme="minorHAnsi"/>
                <w:sz w:val="24"/>
                <w:szCs w:val="24"/>
              </w:rPr>
              <w:t xml:space="preserve">, the </w:t>
            </w:r>
            <w:r w:rsidRPr="0079138E">
              <w:rPr>
                <w:rFonts w:asciiTheme="minorHAnsi" w:hAnsiTheme="minorHAnsi"/>
                <w:b/>
                <w:bCs/>
                <w:sz w:val="24"/>
                <w:szCs w:val="24"/>
              </w:rPr>
              <w:t>normalized frequency</w:t>
            </w:r>
            <w:r w:rsidRPr="0079138E">
              <w:rPr>
                <w:rFonts w:asciiTheme="minorHAnsi" w:hAnsiTheme="minorHAnsi"/>
                <w:sz w:val="24"/>
                <w:szCs w:val="24"/>
              </w:rPr>
              <w:t xml:space="preserve">, </w:t>
            </w:r>
            <w:r w:rsidRPr="0079138E">
              <w:rPr>
                <w:rFonts w:asciiTheme="minorHAnsi" w:hAnsiTheme="minorHAnsi"/>
                <w:i/>
                <w:iCs/>
                <w:sz w:val="24"/>
                <w:szCs w:val="24"/>
              </w:rPr>
              <w:t>V</w:t>
            </w:r>
            <w:r w:rsidRPr="0079138E">
              <w:rPr>
                <w:rFonts w:asciiTheme="minorHAnsi" w:hAnsiTheme="minorHAnsi"/>
                <w:sz w:val="24"/>
                <w:szCs w:val="24"/>
              </w:rPr>
              <w:t xml:space="preserve"> (also called the </w:t>
            </w:r>
            <w:r w:rsidRPr="0079138E">
              <w:rPr>
                <w:rFonts w:asciiTheme="minorHAnsi" w:hAnsiTheme="minorHAnsi"/>
                <w:b/>
                <w:bCs/>
                <w:sz w:val="24"/>
                <w:szCs w:val="24"/>
              </w:rPr>
              <w:t>V number</w:t>
            </w:r>
            <w:r w:rsidRPr="0079138E">
              <w:rPr>
                <w:rFonts w:asciiTheme="minorHAnsi" w:hAnsiTheme="minorHAnsi"/>
                <w:sz w:val="24"/>
                <w:szCs w:val="24"/>
              </w:rPr>
              <w:t>), is given by</w:t>
            </w:r>
          </w:p>
          <w:p w:rsidR="0079138E" w:rsidRPr="0079138E" w:rsidRDefault="0079138E" w:rsidP="0079138E">
            <w:pPr>
              <w:ind w:left="720"/>
              <w:rPr>
                <w:rFonts w:asciiTheme="minorHAnsi" w:hAnsiTheme="minorHAnsi"/>
                <w:sz w:val="24"/>
                <w:szCs w:val="24"/>
              </w:rPr>
            </w:pPr>
            <w:r w:rsidRPr="0079138E">
              <w:rPr>
                <w:rFonts w:asciiTheme="minorHAnsi" w:hAnsiTheme="minorHAnsi"/>
                <w:noProof/>
                <w:lang w:val="en-US" w:bidi="hi-IN"/>
              </w:rPr>
              <w:drawing>
                <wp:inline distT="0" distB="0" distL="0" distR="0">
                  <wp:extent cx="2771775" cy="390525"/>
                  <wp:effectExtent l="19050" t="0" r="9525" b="0"/>
                  <wp:docPr id="14" name="Picture 9" descr="V = {2 \pi a \over \lambda} \sqrt{{n_1}^2 - {n_2}^2}\quad = {2 \pi a \over \lambda} \mathr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 = {2 \pi a \over \lambda} \sqrt{{n_1}^2 - {n_2}^2}\quad = {2 \pi a \over \lambda} \mathrm{NA},"/>
                          <pic:cNvPicPr>
                            <a:picLocks noChangeAspect="1" noChangeArrowheads="1"/>
                          </pic:cNvPicPr>
                        </pic:nvPicPr>
                        <pic:blipFill>
                          <a:blip r:embed="rId45"/>
                          <a:srcRect/>
                          <a:stretch>
                            <a:fillRect/>
                          </a:stretch>
                        </pic:blipFill>
                        <pic:spPr bwMode="auto">
                          <a:xfrm>
                            <a:off x="0" y="0"/>
                            <a:ext cx="2771775" cy="390525"/>
                          </a:xfrm>
                          <a:prstGeom prst="rect">
                            <a:avLst/>
                          </a:prstGeom>
                          <a:noFill/>
                          <a:ln w="9525">
                            <a:noFill/>
                            <a:miter lim="800000"/>
                            <a:headEnd/>
                            <a:tailEnd/>
                          </a:ln>
                        </pic:spPr>
                      </pic:pic>
                    </a:graphicData>
                  </a:graphic>
                </wp:inline>
              </w:drawing>
            </w:r>
          </w:p>
          <w:p w:rsidR="0079138E" w:rsidRDefault="0079138E" w:rsidP="0079138E">
            <w:pPr>
              <w:pStyle w:val="NormalWeb"/>
              <w:rPr>
                <w:rFonts w:asciiTheme="minorHAnsi" w:hAnsiTheme="minorHAnsi"/>
                <w:sz w:val="24"/>
                <w:szCs w:val="24"/>
              </w:rPr>
            </w:pPr>
            <w:r w:rsidRPr="0079138E">
              <w:rPr>
                <w:rFonts w:asciiTheme="minorHAnsi" w:hAnsiTheme="minorHAnsi"/>
                <w:sz w:val="24"/>
                <w:szCs w:val="24"/>
              </w:rPr>
              <w:t xml:space="preserve">where </w:t>
            </w:r>
            <w:r w:rsidRPr="0079138E">
              <w:rPr>
                <w:rFonts w:asciiTheme="minorHAnsi" w:hAnsiTheme="minorHAnsi"/>
                <w:i/>
                <w:iCs/>
                <w:sz w:val="24"/>
                <w:szCs w:val="24"/>
              </w:rPr>
              <w:t>a</w:t>
            </w:r>
            <w:r w:rsidRPr="0079138E">
              <w:rPr>
                <w:rFonts w:asciiTheme="minorHAnsi" w:hAnsiTheme="minorHAnsi"/>
                <w:sz w:val="24"/>
                <w:szCs w:val="24"/>
              </w:rPr>
              <w:t xml:space="preserve"> is the </w:t>
            </w:r>
            <w:hyperlink r:id="rId46" w:anchor="Principle_of_operation" w:tooltip="Fiber optics" w:history="1">
              <w:r w:rsidRPr="0079138E">
                <w:rPr>
                  <w:rStyle w:val="Hyperlink"/>
                  <w:rFonts w:asciiTheme="minorHAnsi" w:hAnsiTheme="minorHAnsi"/>
                  <w:color w:val="auto"/>
                  <w:sz w:val="24"/>
                  <w:szCs w:val="24"/>
                  <w:u w:val="none"/>
                </w:rPr>
                <w:t>core</w:t>
              </w:r>
            </w:hyperlink>
            <w:r w:rsidRPr="0079138E">
              <w:rPr>
                <w:rFonts w:asciiTheme="minorHAnsi" w:hAnsiTheme="minorHAnsi"/>
                <w:sz w:val="24"/>
                <w:szCs w:val="24"/>
              </w:rPr>
              <w:t xml:space="preserve"> radius, </w:t>
            </w:r>
          </w:p>
          <w:p w:rsidR="0079138E" w:rsidRDefault="0079138E" w:rsidP="0079138E">
            <w:pPr>
              <w:pStyle w:val="NormalWeb"/>
              <w:rPr>
                <w:rFonts w:asciiTheme="minorHAnsi" w:hAnsiTheme="minorHAnsi"/>
                <w:sz w:val="24"/>
                <w:szCs w:val="24"/>
              </w:rPr>
            </w:pPr>
            <w:r w:rsidRPr="0079138E">
              <w:rPr>
                <w:rFonts w:asciiTheme="minorHAnsi" w:hAnsiTheme="minorHAnsi"/>
                <w:sz w:val="24"/>
                <w:szCs w:val="24"/>
              </w:rPr>
              <w:t xml:space="preserve">λ is the wavelength in vacuum, </w:t>
            </w:r>
          </w:p>
          <w:p w:rsidR="0079138E" w:rsidRDefault="0079138E" w:rsidP="0079138E">
            <w:pPr>
              <w:pStyle w:val="NormalWeb"/>
              <w:rPr>
                <w:rFonts w:asciiTheme="minorHAnsi" w:hAnsiTheme="minorHAnsi"/>
                <w:sz w:val="24"/>
                <w:szCs w:val="24"/>
              </w:rPr>
            </w:pPr>
            <w:r w:rsidRPr="0079138E">
              <w:rPr>
                <w:rFonts w:asciiTheme="minorHAnsi" w:hAnsiTheme="minorHAnsi"/>
                <w:i/>
                <w:iCs/>
                <w:sz w:val="24"/>
                <w:szCs w:val="24"/>
              </w:rPr>
              <w:t>n</w:t>
            </w:r>
            <w:r w:rsidRPr="0079138E">
              <w:rPr>
                <w:rFonts w:asciiTheme="minorHAnsi" w:hAnsiTheme="minorHAnsi"/>
                <w:sz w:val="24"/>
                <w:szCs w:val="24"/>
                <w:vertAlign w:val="subscript"/>
              </w:rPr>
              <w:t>1</w:t>
            </w:r>
            <w:r w:rsidRPr="0079138E">
              <w:rPr>
                <w:rFonts w:asciiTheme="minorHAnsi" w:hAnsiTheme="minorHAnsi"/>
                <w:sz w:val="24"/>
                <w:szCs w:val="24"/>
              </w:rPr>
              <w:t xml:space="preserve"> is the maximum refractive index of the core,</w:t>
            </w:r>
          </w:p>
          <w:p w:rsidR="0079138E" w:rsidRDefault="0079138E" w:rsidP="0079138E">
            <w:pPr>
              <w:pStyle w:val="NormalWeb"/>
              <w:rPr>
                <w:rFonts w:asciiTheme="minorHAnsi" w:hAnsiTheme="minorHAnsi"/>
                <w:sz w:val="24"/>
                <w:szCs w:val="24"/>
              </w:rPr>
            </w:pPr>
            <w:r w:rsidRPr="0079138E">
              <w:rPr>
                <w:rFonts w:asciiTheme="minorHAnsi" w:hAnsiTheme="minorHAnsi"/>
                <w:sz w:val="24"/>
                <w:szCs w:val="24"/>
              </w:rPr>
              <w:t xml:space="preserve"> </w:t>
            </w:r>
            <w:r w:rsidRPr="0079138E">
              <w:rPr>
                <w:rFonts w:asciiTheme="minorHAnsi" w:hAnsiTheme="minorHAnsi"/>
                <w:i/>
                <w:iCs/>
                <w:sz w:val="24"/>
                <w:szCs w:val="24"/>
              </w:rPr>
              <w:t>n</w:t>
            </w:r>
            <w:r w:rsidRPr="0079138E">
              <w:rPr>
                <w:rFonts w:asciiTheme="minorHAnsi" w:hAnsiTheme="minorHAnsi"/>
                <w:sz w:val="24"/>
                <w:szCs w:val="24"/>
                <w:vertAlign w:val="subscript"/>
              </w:rPr>
              <w:t>2</w:t>
            </w:r>
            <w:r w:rsidRPr="0079138E">
              <w:rPr>
                <w:rFonts w:asciiTheme="minorHAnsi" w:hAnsiTheme="minorHAnsi"/>
                <w:sz w:val="24"/>
                <w:szCs w:val="24"/>
              </w:rPr>
              <w:t xml:space="preserve"> is the refractive index of the homogeneous cladding, </w:t>
            </w:r>
          </w:p>
          <w:p w:rsidR="0079138E" w:rsidRDefault="0079138E" w:rsidP="0079138E">
            <w:pPr>
              <w:pStyle w:val="NormalWeb"/>
              <w:rPr>
                <w:rFonts w:asciiTheme="minorHAnsi" w:hAnsiTheme="minorHAnsi"/>
                <w:sz w:val="24"/>
                <w:szCs w:val="24"/>
              </w:rPr>
            </w:pPr>
            <w:r w:rsidRPr="0079138E">
              <w:rPr>
                <w:rFonts w:asciiTheme="minorHAnsi" w:hAnsiTheme="minorHAnsi"/>
                <w:sz w:val="24"/>
                <w:szCs w:val="24"/>
              </w:rPr>
              <w:t xml:space="preserve">and applying the usual definition of the numerical aperture </w:t>
            </w:r>
            <w:r w:rsidRPr="0079138E">
              <w:rPr>
                <w:rFonts w:asciiTheme="minorHAnsi" w:hAnsiTheme="minorHAnsi"/>
                <w:i/>
                <w:iCs/>
                <w:sz w:val="24"/>
                <w:szCs w:val="24"/>
              </w:rPr>
              <w:t>NA</w:t>
            </w:r>
            <w:r w:rsidRPr="0079138E">
              <w:rPr>
                <w:rFonts w:asciiTheme="minorHAnsi" w:hAnsiTheme="minorHAnsi"/>
                <w:sz w:val="24"/>
                <w:szCs w:val="24"/>
              </w:rPr>
              <w:t>.</w:t>
            </w:r>
          </w:p>
          <w:p w:rsidR="00F63D3B" w:rsidRPr="00F63D3B" w:rsidRDefault="00F63D3B" w:rsidP="00F63D3B">
            <w:pPr>
              <w:pStyle w:val="NormalWeb"/>
              <w:jc w:val="both"/>
              <w:rPr>
                <w:rFonts w:asciiTheme="minorHAnsi" w:hAnsiTheme="minorHAnsi"/>
                <w:sz w:val="24"/>
                <w:szCs w:val="24"/>
              </w:rPr>
            </w:pPr>
            <w:r w:rsidRPr="00F63D3B">
              <w:rPr>
                <w:rStyle w:val="Strong"/>
                <w:rFonts w:asciiTheme="minorHAnsi" w:hAnsiTheme="minorHAnsi"/>
                <w:sz w:val="24"/>
                <w:szCs w:val="24"/>
              </w:rPr>
              <w:t>Significance of V number:</w:t>
            </w:r>
          </w:p>
          <w:p w:rsidR="00F63D3B" w:rsidRPr="00F63D3B" w:rsidRDefault="00F63D3B" w:rsidP="00F63D3B">
            <w:pPr>
              <w:pStyle w:val="NormalWeb"/>
              <w:jc w:val="both"/>
              <w:rPr>
                <w:rFonts w:asciiTheme="minorHAnsi" w:hAnsiTheme="minorHAnsi"/>
                <w:sz w:val="24"/>
                <w:szCs w:val="24"/>
              </w:rPr>
            </w:pPr>
            <w:r w:rsidRPr="00F63D3B">
              <w:rPr>
                <w:rFonts w:asciiTheme="minorHAnsi" w:hAnsiTheme="minorHAnsi"/>
                <w:sz w:val="24"/>
                <w:szCs w:val="24"/>
              </w:rPr>
              <w:t>If V is less than 2.405 then the fiber is mono mode but if V is greater than 2.405 then fiber is multimode.</w:t>
            </w:r>
          </w:p>
          <w:p w:rsidR="00F63D3B" w:rsidRPr="00F63D3B" w:rsidRDefault="00F63D3B" w:rsidP="00F63D3B">
            <w:pPr>
              <w:pStyle w:val="NormalWeb"/>
              <w:jc w:val="both"/>
              <w:rPr>
                <w:rFonts w:asciiTheme="minorHAnsi" w:hAnsiTheme="minorHAnsi"/>
                <w:sz w:val="24"/>
                <w:szCs w:val="24"/>
              </w:rPr>
            </w:pPr>
            <w:r w:rsidRPr="00F63D3B">
              <w:rPr>
                <w:rFonts w:asciiTheme="minorHAnsi" w:hAnsiTheme="minorHAnsi"/>
                <w:sz w:val="24"/>
                <w:szCs w:val="24"/>
              </w:rPr>
              <w:t>V number is also related with the number of modes is the fiber as:</w:t>
            </w:r>
          </w:p>
          <w:p w:rsidR="00F63D3B" w:rsidRPr="00F63D3B" w:rsidRDefault="00F63D3B" w:rsidP="00F63D3B">
            <w:pPr>
              <w:pStyle w:val="NormalWeb"/>
              <w:jc w:val="both"/>
              <w:rPr>
                <w:rFonts w:asciiTheme="minorHAnsi" w:hAnsiTheme="minorHAnsi"/>
                <w:sz w:val="24"/>
                <w:szCs w:val="24"/>
              </w:rPr>
            </w:pPr>
            <w:r w:rsidRPr="00F63D3B">
              <w:rPr>
                <w:rFonts w:asciiTheme="minorHAnsi" w:hAnsiTheme="minorHAnsi"/>
                <w:sz w:val="24"/>
                <w:szCs w:val="24"/>
              </w:rPr>
              <w:t>N = V</w:t>
            </w:r>
            <w:r w:rsidRPr="00F63D3B">
              <w:rPr>
                <w:rFonts w:asciiTheme="minorHAnsi" w:hAnsiTheme="minorHAnsi"/>
                <w:sz w:val="24"/>
                <w:szCs w:val="24"/>
                <w:vertAlign w:val="superscript"/>
              </w:rPr>
              <w:t>2</w:t>
            </w:r>
            <w:r w:rsidRPr="00F63D3B">
              <w:rPr>
                <w:rFonts w:asciiTheme="minorHAnsi" w:hAnsiTheme="minorHAnsi"/>
                <w:sz w:val="24"/>
                <w:szCs w:val="24"/>
              </w:rPr>
              <w:t>/ 2 for step index fiber and</w:t>
            </w:r>
          </w:p>
          <w:p w:rsidR="0079138E" w:rsidRPr="00F03729" w:rsidRDefault="00F63D3B" w:rsidP="00F03729">
            <w:pPr>
              <w:pStyle w:val="NormalWeb"/>
              <w:jc w:val="both"/>
              <w:rPr>
                <w:rFonts w:asciiTheme="minorHAnsi" w:hAnsiTheme="minorHAnsi"/>
                <w:sz w:val="24"/>
                <w:szCs w:val="24"/>
              </w:rPr>
            </w:pPr>
            <w:r w:rsidRPr="00F63D3B">
              <w:rPr>
                <w:rFonts w:asciiTheme="minorHAnsi" w:hAnsiTheme="minorHAnsi"/>
                <w:sz w:val="24"/>
                <w:szCs w:val="24"/>
              </w:rPr>
              <w:t>Number of modes for graded index fiber is N = V</w:t>
            </w:r>
            <w:r w:rsidRPr="00F63D3B">
              <w:rPr>
                <w:rFonts w:asciiTheme="minorHAnsi" w:hAnsiTheme="minorHAnsi"/>
                <w:sz w:val="24"/>
                <w:szCs w:val="24"/>
                <w:vertAlign w:val="superscript"/>
              </w:rPr>
              <w:t>2</w:t>
            </w:r>
            <w:r w:rsidRPr="00F63D3B">
              <w:rPr>
                <w:rFonts w:asciiTheme="minorHAnsi" w:hAnsiTheme="minorHAnsi"/>
                <w:sz w:val="24"/>
                <w:szCs w:val="24"/>
              </w:rPr>
              <w:t>/ 4.</w:t>
            </w:r>
          </w:p>
          <w:p w:rsidR="00564950" w:rsidRDefault="00564950" w:rsidP="00564950">
            <w:pPr>
              <w:pStyle w:val="NormalWeb"/>
              <w:rPr>
                <w:rFonts w:asciiTheme="minorHAnsi" w:hAnsiTheme="minorHAnsi"/>
              </w:rPr>
            </w:pPr>
          </w:p>
          <w:tbl>
            <w:tblPr>
              <w:tblStyle w:val="TableGrid"/>
              <w:tblpPr w:leftFromText="180" w:rightFromText="180" w:vertAnchor="text" w:horzAnchor="margin" w:tblpY="-210"/>
              <w:tblOverlap w:val="never"/>
              <w:tblW w:w="0" w:type="auto"/>
              <w:tblLook w:val="04A0"/>
            </w:tblPr>
            <w:tblGrid>
              <w:gridCol w:w="1525"/>
              <w:gridCol w:w="4140"/>
              <w:gridCol w:w="1800"/>
              <w:gridCol w:w="1880"/>
            </w:tblGrid>
            <w:tr w:rsidR="0094222C" w:rsidRPr="00006910" w:rsidTr="0094222C">
              <w:tc>
                <w:tcPr>
                  <w:tcW w:w="1525" w:type="dxa"/>
                </w:tcPr>
                <w:p w:rsidR="0094222C" w:rsidRPr="00006910" w:rsidRDefault="0094222C" w:rsidP="00A64E69">
                  <w:pPr>
                    <w:tabs>
                      <w:tab w:val="left" w:pos="735"/>
                    </w:tabs>
                    <w:jc w:val="center"/>
                    <w:rPr>
                      <w:rFonts w:asciiTheme="minorHAnsi" w:hAnsiTheme="minorHAnsi"/>
                      <w:sz w:val="24"/>
                      <w:szCs w:val="24"/>
                    </w:rPr>
                  </w:pPr>
                  <w:r w:rsidRPr="00006910">
                    <w:rPr>
                      <w:rFonts w:asciiTheme="minorHAnsi" w:hAnsiTheme="minorHAnsi"/>
                      <w:sz w:val="24"/>
                      <w:szCs w:val="24"/>
                    </w:rPr>
                    <w:t>S.NO</w:t>
                  </w:r>
                </w:p>
              </w:tc>
              <w:tc>
                <w:tcPr>
                  <w:tcW w:w="4140" w:type="dxa"/>
                </w:tcPr>
                <w:p w:rsidR="0094222C" w:rsidRPr="00006910" w:rsidRDefault="0094222C" w:rsidP="00A64E69">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1800" w:type="dxa"/>
                </w:tcPr>
                <w:p w:rsidR="0094222C" w:rsidRPr="00006910" w:rsidRDefault="0094222C" w:rsidP="00A64E69">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1880" w:type="dxa"/>
                </w:tcPr>
                <w:p w:rsidR="0094222C" w:rsidRPr="00006910" w:rsidRDefault="0094222C" w:rsidP="00A64E69">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94222C" w:rsidRPr="00006910" w:rsidTr="0094222C">
              <w:trPr>
                <w:trHeight w:val="885"/>
              </w:trPr>
              <w:tc>
                <w:tcPr>
                  <w:tcW w:w="1525" w:type="dxa"/>
                  <w:tcBorders>
                    <w:bottom w:val="single" w:sz="4" w:space="0" w:color="auto"/>
                  </w:tcBorders>
                </w:tcPr>
                <w:p w:rsidR="0094222C" w:rsidRPr="00006910" w:rsidRDefault="0094222C" w:rsidP="00A64E69">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4140" w:type="dxa"/>
                  <w:tcBorders>
                    <w:bottom w:val="single" w:sz="4" w:space="0" w:color="auto"/>
                  </w:tcBorders>
                </w:tcPr>
                <w:p w:rsidR="0094222C" w:rsidRPr="00006910" w:rsidRDefault="0094222C" w:rsidP="0094222C">
                  <w:pPr>
                    <w:tabs>
                      <w:tab w:val="left" w:pos="735"/>
                    </w:tabs>
                    <w:jc w:val="both"/>
                    <w:rPr>
                      <w:rFonts w:asciiTheme="minorHAnsi" w:hAnsiTheme="minorHAnsi"/>
                      <w:sz w:val="24"/>
                      <w:szCs w:val="24"/>
                    </w:rPr>
                  </w:pPr>
                  <w:r>
                    <w:rPr>
                      <w:rFonts w:asciiTheme="minorHAnsi" w:hAnsiTheme="minorHAnsi"/>
                      <w:sz w:val="24"/>
                      <w:szCs w:val="24"/>
                    </w:rPr>
                    <w:t>What is meant by acceptance angle of optical fibre? Derive an expression for it?</w:t>
                  </w:r>
                </w:p>
              </w:tc>
              <w:tc>
                <w:tcPr>
                  <w:tcW w:w="1800" w:type="dxa"/>
                  <w:tcBorders>
                    <w:bottom w:val="single" w:sz="4" w:space="0" w:color="auto"/>
                  </w:tcBorders>
                </w:tcPr>
                <w:p w:rsidR="0094222C" w:rsidRPr="00006910" w:rsidRDefault="0094222C" w:rsidP="00A64E69">
                  <w:pPr>
                    <w:tabs>
                      <w:tab w:val="left" w:pos="735"/>
                    </w:tabs>
                    <w:jc w:val="center"/>
                    <w:rPr>
                      <w:rFonts w:asciiTheme="minorHAnsi" w:hAnsiTheme="minorHAnsi"/>
                      <w:sz w:val="24"/>
                      <w:szCs w:val="24"/>
                    </w:rPr>
                  </w:pPr>
                  <w:r w:rsidRPr="00006910">
                    <w:rPr>
                      <w:rFonts w:asciiTheme="minorHAnsi" w:hAnsiTheme="minorHAnsi"/>
                      <w:sz w:val="24"/>
                      <w:szCs w:val="24"/>
                    </w:rPr>
                    <w:t>Dec2011</w:t>
                  </w:r>
                </w:p>
              </w:tc>
              <w:tc>
                <w:tcPr>
                  <w:tcW w:w="1880" w:type="dxa"/>
                  <w:tcBorders>
                    <w:bottom w:val="single" w:sz="4" w:space="0" w:color="auto"/>
                  </w:tcBorders>
                </w:tcPr>
                <w:p w:rsidR="0094222C" w:rsidRDefault="0094222C" w:rsidP="00A64E69">
                  <w:pPr>
                    <w:tabs>
                      <w:tab w:val="left" w:pos="735"/>
                    </w:tabs>
                    <w:jc w:val="center"/>
                    <w:rPr>
                      <w:rFonts w:asciiTheme="minorHAnsi" w:hAnsiTheme="minorHAnsi"/>
                      <w:sz w:val="24"/>
                      <w:szCs w:val="24"/>
                    </w:rPr>
                  </w:pPr>
                  <w:r w:rsidRPr="00006910">
                    <w:rPr>
                      <w:rFonts w:asciiTheme="minorHAnsi" w:hAnsiTheme="minorHAnsi"/>
                      <w:sz w:val="24"/>
                      <w:szCs w:val="24"/>
                    </w:rPr>
                    <w:t>7</w:t>
                  </w:r>
                </w:p>
                <w:p w:rsidR="0094222C" w:rsidRDefault="0094222C" w:rsidP="00A64E69">
                  <w:pPr>
                    <w:tabs>
                      <w:tab w:val="left" w:pos="735"/>
                    </w:tabs>
                    <w:jc w:val="center"/>
                    <w:rPr>
                      <w:rFonts w:asciiTheme="minorHAnsi" w:hAnsiTheme="minorHAnsi"/>
                      <w:sz w:val="24"/>
                      <w:szCs w:val="24"/>
                    </w:rPr>
                  </w:pPr>
                </w:p>
                <w:p w:rsidR="0094222C" w:rsidRPr="00006910" w:rsidRDefault="0094222C" w:rsidP="0094222C">
                  <w:pPr>
                    <w:tabs>
                      <w:tab w:val="left" w:pos="735"/>
                    </w:tabs>
                    <w:rPr>
                      <w:rFonts w:asciiTheme="minorHAnsi" w:hAnsiTheme="minorHAnsi"/>
                      <w:sz w:val="24"/>
                      <w:szCs w:val="24"/>
                    </w:rPr>
                  </w:pPr>
                </w:p>
              </w:tc>
            </w:tr>
            <w:tr w:rsidR="000E0007" w:rsidRPr="00006910" w:rsidTr="0094222C">
              <w:trPr>
                <w:trHeight w:val="585"/>
              </w:trPr>
              <w:tc>
                <w:tcPr>
                  <w:tcW w:w="1525" w:type="dxa"/>
                  <w:tcBorders>
                    <w:top w:val="single" w:sz="4" w:space="0" w:color="auto"/>
                    <w:bottom w:val="single" w:sz="4" w:space="0" w:color="auto"/>
                  </w:tcBorders>
                </w:tcPr>
                <w:p w:rsidR="000E0007" w:rsidRPr="00006910" w:rsidRDefault="000E0007" w:rsidP="000E0007">
                  <w:pPr>
                    <w:tabs>
                      <w:tab w:val="left" w:pos="735"/>
                    </w:tabs>
                    <w:jc w:val="both"/>
                    <w:rPr>
                      <w:rFonts w:asciiTheme="minorHAnsi" w:hAnsiTheme="minorHAnsi"/>
                      <w:sz w:val="24"/>
                      <w:szCs w:val="24"/>
                    </w:rPr>
                  </w:pPr>
                  <w:r w:rsidRPr="00006910">
                    <w:rPr>
                      <w:rFonts w:asciiTheme="minorHAnsi" w:hAnsiTheme="minorHAnsi"/>
                      <w:sz w:val="24"/>
                      <w:szCs w:val="24"/>
                    </w:rPr>
                    <w:t>Q.</w:t>
                  </w:r>
                  <w:r>
                    <w:rPr>
                      <w:rFonts w:asciiTheme="minorHAnsi" w:hAnsiTheme="minorHAnsi"/>
                      <w:sz w:val="24"/>
                      <w:szCs w:val="24"/>
                    </w:rPr>
                    <w:t>2</w:t>
                  </w:r>
                </w:p>
              </w:tc>
              <w:tc>
                <w:tcPr>
                  <w:tcW w:w="4140" w:type="dxa"/>
                  <w:tcBorders>
                    <w:top w:val="single" w:sz="4" w:space="0" w:color="auto"/>
                  </w:tcBorders>
                </w:tcPr>
                <w:p w:rsidR="000E0007" w:rsidRDefault="000E0007" w:rsidP="000E0007">
                  <w:pPr>
                    <w:tabs>
                      <w:tab w:val="left" w:pos="735"/>
                    </w:tabs>
                    <w:jc w:val="both"/>
                    <w:rPr>
                      <w:rFonts w:asciiTheme="minorHAnsi" w:hAnsiTheme="minorHAnsi"/>
                    </w:rPr>
                  </w:pPr>
                  <w:r>
                    <w:rPr>
                      <w:rFonts w:asciiTheme="minorHAnsi" w:hAnsiTheme="minorHAnsi"/>
                    </w:rPr>
                    <w:t>Define following terms of optical fibre. 1.normalized frequency</w:t>
                  </w:r>
                </w:p>
                <w:p w:rsidR="000E0007" w:rsidRPr="000E0007" w:rsidRDefault="000E0007" w:rsidP="000E0007">
                  <w:pPr>
                    <w:tabs>
                      <w:tab w:val="left" w:pos="735"/>
                    </w:tabs>
                    <w:jc w:val="both"/>
                    <w:rPr>
                      <w:rFonts w:asciiTheme="minorHAnsi" w:hAnsiTheme="minorHAnsi"/>
                    </w:rPr>
                  </w:pPr>
                  <w:r>
                    <w:rPr>
                      <w:rFonts w:asciiTheme="minorHAnsi" w:hAnsiTheme="minorHAnsi"/>
                    </w:rPr>
                    <w:t>2.</w:t>
                  </w:r>
                  <w:r w:rsidRPr="000E0007">
                    <w:rPr>
                      <w:rFonts w:asciiTheme="minorHAnsi" w:hAnsiTheme="minorHAnsi"/>
                    </w:rPr>
                    <w:t>numerical aperture</w:t>
                  </w:r>
                </w:p>
                <w:p w:rsidR="000E0007" w:rsidRPr="000E0007" w:rsidRDefault="000E0007" w:rsidP="000E0007">
                  <w:pPr>
                    <w:pStyle w:val="ListParagraph"/>
                    <w:tabs>
                      <w:tab w:val="left" w:pos="735"/>
                    </w:tabs>
                    <w:ind w:left="1800"/>
                    <w:jc w:val="both"/>
                    <w:rPr>
                      <w:rFonts w:asciiTheme="minorHAnsi" w:hAnsiTheme="minorHAnsi"/>
                    </w:rPr>
                  </w:pPr>
                </w:p>
              </w:tc>
              <w:tc>
                <w:tcPr>
                  <w:tcW w:w="1800" w:type="dxa"/>
                  <w:tcBorders>
                    <w:top w:val="single" w:sz="4" w:space="0" w:color="auto"/>
                  </w:tcBorders>
                </w:tcPr>
                <w:p w:rsidR="000E0007" w:rsidRPr="00006910" w:rsidRDefault="000E0007" w:rsidP="000E0007">
                  <w:pPr>
                    <w:tabs>
                      <w:tab w:val="left" w:pos="735"/>
                    </w:tabs>
                    <w:jc w:val="center"/>
                    <w:rPr>
                      <w:rFonts w:asciiTheme="minorHAnsi" w:hAnsiTheme="minorHAnsi"/>
                    </w:rPr>
                  </w:pPr>
                  <w:r w:rsidRPr="00006910">
                    <w:rPr>
                      <w:rFonts w:asciiTheme="minorHAnsi" w:hAnsiTheme="minorHAnsi"/>
                      <w:sz w:val="24"/>
                      <w:szCs w:val="24"/>
                    </w:rPr>
                    <w:t>Dec201</w:t>
                  </w:r>
                  <w:r>
                    <w:rPr>
                      <w:rFonts w:asciiTheme="minorHAnsi" w:hAnsiTheme="minorHAnsi"/>
                      <w:sz w:val="24"/>
                      <w:szCs w:val="24"/>
                    </w:rPr>
                    <w:t>2</w:t>
                  </w:r>
                </w:p>
              </w:tc>
              <w:tc>
                <w:tcPr>
                  <w:tcW w:w="1880" w:type="dxa"/>
                  <w:tcBorders>
                    <w:top w:val="single" w:sz="4" w:space="0" w:color="auto"/>
                  </w:tcBorders>
                </w:tcPr>
                <w:p w:rsidR="000E0007" w:rsidRPr="00006910" w:rsidRDefault="000E0007" w:rsidP="000E0007">
                  <w:pPr>
                    <w:tabs>
                      <w:tab w:val="left" w:pos="735"/>
                    </w:tabs>
                    <w:rPr>
                      <w:rFonts w:asciiTheme="minorHAnsi" w:hAnsiTheme="minorHAnsi"/>
                    </w:rPr>
                  </w:pPr>
                  <w:r>
                    <w:rPr>
                      <w:rFonts w:asciiTheme="minorHAnsi" w:hAnsiTheme="minorHAnsi"/>
                      <w:sz w:val="24"/>
                      <w:szCs w:val="24"/>
                    </w:rPr>
                    <w:t xml:space="preserve">              </w:t>
                  </w:r>
                  <w:r>
                    <w:rPr>
                      <w:rFonts w:asciiTheme="minorHAnsi" w:hAnsiTheme="minorHAnsi"/>
                    </w:rPr>
                    <w:t>4</w:t>
                  </w:r>
                </w:p>
              </w:tc>
            </w:tr>
          </w:tbl>
          <w:p w:rsidR="00C73AF4" w:rsidRDefault="00C73AF4" w:rsidP="00C73AF4">
            <w:pPr>
              <w:pStyle w:val="NormalWeb"/>
            </w:pPr>
          </w:p>
          <w:p w:rsidR="005444C2" w:rsidRPr="00006910" w:rsidRDefault="005444C2" w:rsidP="00FA05A2">
            <w:pPr>
              <w:tabs>
                <w:tab w:val="left" w:pos="735"/>
              </w:tabs>
              <w:jc w:val="both"/>
              <w:rPr>
                <w:rFonts w:asciiTheme="minorHAnsi" w:hAnsiTheme="minorHAnsi"/>
                <w:sz w:val="24"/>
                <w:szCs w:val="24"/>
              </w:rPr>
            </w:pPr>
          </w:p>
          <w:p w:rsidR="005444C2" w:rsidRPr="00006910" w:rsidRDefault="005444C2" w:rsidP="00FA05A2">
            <w:pPr>
              <w:tabs>
                <w:tab w:val="left" w:pos="735"/>
              </w:tabs>
              <w:jc w:val="both"/>
              <w:rPr>
                <w:rFonts w:asciiTheme="minorHAnsi" w:hAnsiTheme="minorHAnsi"/>
                <w:sz w:val="24"/>
                <w:szCs w:val="24"/>
              </w:rPr>
            </w:pPr>
          </w:p>
          <w:p w:rsidR="005444C2" w:rsidRPr="00006910" w:rsidRDefault="005444C2" w:rsidP="00FA05A2">
            <w:pPr>
              <w:rPr>
                <w:rFonts w:asciiTheme="minorHAnsi" w:hAnsiTheme="minorHAnsi"/>
                <w:sz w:val="24"/>
                <w:szCs w:val="24"/>
              </w:rPr>
            </w:pPr>
          </w:p>
        </w:tc>
      </w:tr>
    </w:tbl>
    <w:p w:rsidR="005444C2" w:rsidRPr="00006910" w:rsidRDefault="005444C2" w:rsidP="00FA05A2">
      <w:pPr>
        <w:rPr>
          <w:rFonts w:asciiTheme="minorHAnsi" w:hAnsiTheme="minorHAnsi"/>
        </w:rPr>
      </w:pPr>
    </w:p>
    <w:p w:rsidR="005444C2" w:rsidRPr="00006910" w:rsidRDefault="005444C2" w:rsidP="00FA05A2">
      <w:pPr>
        <w:rPr>
          <w:rFonts w:asciiTheme="minorHAnsi" w:hAnsiTheme="minorHAnsi"/>
        </w:rPr>
      </w:pPr>
    </w:p>
    <w:p w:rsidR="005444C2" w:rsidRPr="00006910" w:rsidRDefault="005444C2" w:rsidP="00FA05A2">
      <w:pPr>
        <w:rPr>
          <w:rFonts w:asciiTheme="minorHAnsi" w:hAnsiTheme="minorHAnsi"/>
        </w:rPr>
      </w:pPr>
    </w:p>
    <w:tbl>
      <w:tblPr>
        <w:tblStyle w:val="TableGrid"/>
        <w:tblW w:w="0" w:type="auto"/>
        <w:tblLook w:val="04A0"/>
      </w:tblPr>
      <w:tblGrid>
        <w:gridCol w:w="9576"/>
      </w:tblGrid>
      <w:tr w:rsidR="00EC7578" w:rsidRPr="00006910" w:rsidTr="006651A7">
        <w:tc>
          <w:tcPr>
            <w:tcW w:w="9576" w:type="dxa"/>
          </w:tcPr>
          <w:p w:rsidR="00EC7578" w:rsidRPr="00DE2135" w:rsidRDefault="004E393C" w:rsidP="006651A7">
            <w:pPr>
              <w:jc w:val="center"/>
              <w:rPr>
                <w:rFonts w:asciiTheme="minorHAnsi" w:hAnsiTheme="minorHAnsi"/>
                <w:b/>
                <w:sz w:val="28"/>
                <w:szCs w:val="28"/>
              </w:rPr>
            </w:pPr>
            <w:r>
              <w:rPr>
                <w:rFonts w:asciiTheme="minorHAnsi" w:hAnsiTheme="minorHAnsi"/>
                <w:b/>
                <w:sz w:val="28"/>
                <w:szCs w:val="28"/>
              </w:rPr>
              <w:t>UNIT 5</w:t>
            </w:r>
            <w:r w:rsidR="00EC7578" w:rsidRPr="00DE2135">
              <w:rPr>
                <w:rFonts w:asciiTheme="minorHAnsi" w:hAnsiTheme="minorHAnsi"/>
                <w:b/>
                <w:sz w:val="28"/>
                <w:szCs w:val="28"/>
              </w:rPr>
              <w:t>/LECTURE 8</w:t>
            </w:r>
          </w:p>
        </w:tc>
      </w:tr>
      <w:tr w:rsidR="00EC7578" w:rsidRPr="00006910" w:rsidTr="006651A7">
        <w:tc>
          <w:tcPr>
            <w:tcW w:w="9576" w:type="dxa"/>
          </w:tcPr>
          <w:p w:rsidR="004E393C" w:rsidRDefault="004E393C" w:rsidP="004E393C">
            <w:pPr>
              <w:pStyle w:val="NormalWeb"/>
              <w:jc w:val="both"/>
              <w:rPr>
                <w:rFonts w:asciiTheme="minorHAnsi" w:hAnsiTheme="minorHAnsi" w:cs="Arial"/>
                <w:b/>
                <w:bCs/>
                <w:iCs/>
                <w:sz w:val="28"/>
                <w:szCs w:val="28"/>
              </w:rPr>
            </w:pPr>
          </w:p>
          <w:p w:rsidR="004E393C" w:rsidRDefault="004E393C" w:rsidP="004E393C">
            <w:pPr>
              <w:pStyle w:val="NormalWeb"/>
              <w:jc w:val="both"/>
              <w:rPr>
                <w:rFonts w:asciiTheme="minorHAnsi" w:hAnsiTheme="minorHAnsi" w:cs="Arial"/>
                <w:b/>
                <w:bCs/>
                <w:iCs/>
                <w:sz w:val="28"/>
                <w:szCs w:val="28"/>
              </w:rPr>
            </w:pPr>
            <w:r>
              <w:rPr>
                <w:rFonts w:asciiTheme="minorHAnsi" w:hAnsiTheme="minorHAnsi" w:cs="Arial"/>
                <w:b/>
                <w:bCs/>
                <w:iCs/>
                <w:sz w:val="28"/>
                <w:szCs w:val="28"/>
              </w:rPr>
              <w:t>Attenuation</w:t>
            </w:r>
            <w:r w:rsidR="0050610F">
              <w:rPr>
                <w:rFonts w:asciiTheme="minorHAnsi" w:hAnsiTheme="minorHAnsi" w:cs="Arial"/>
                <w:b/>
                <w:bCs/>
                <w:iCs/>
                <w:sz w:val="28"/>
                <w:szCs w:val="28"/>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50610F">
              <w:rPr>
                <w:rFonts w:asciiTheme="minorHAnsi" w:hAnsiTheme="minorHAnsi"/>
                <w:b/>
                <w:sz w:val="24"/>
                <w:szCs w:val="24"/>
              </w:rPr>
              <w:t>DEC  2013</w:t>
            </w:r>
            <w:r w:rsidR="0050610F" w:rsidRPr="00F346D8">
              <w:rPr>
                <w:rFonts w:asciiTheme="minorHAnsi" w:hAnsiTheme="minorHAnsi"/>
                <w:b/>
                <w:bCs/>
                <w:sz w:val="24"/>
                <w:szCs w:val="24"/>
              </w:rPr>
              <w:t xml:space="preserve"> (</w:t>
            </w:r>
            <w:r w:rsidR="0050610F">
              <w:rPr>
                <w:rFonts w:asciiTheme="minorHAnsi" w:hAnsiTheme="minorHAnsi"/>
                <w:b/>
                <w:bCs/>
                <w:sz w:val="24"/>
                <w:szCs w:val="24"/>
              </w:rPr>
              <w:t>4</w:t>
            </w:r>
            <w:r w:rsidR="0050610F" w:rsidRPr="00F346D8">
              <w:rPr>
                <w:rFonts w:asciiTheme="minorHAnsi" w:hAnsiTheme="minorHAnsi"/>
                <w:b/>
                <w:bCs/>
                <w:sz w:val="24"/>
                <w:szCs w:val="24"/>
              </w:rPr>
              <w:t>)]</w:t>
            </w:r>
          </w:p>
          <w:p w:rsidR="004E393C" w:rsidRPr="004E393C" w:rsidRDefault="004E393C" w:rsidP="004E393C">
            <w:pPr>
              <w:pStyle w:val="NormalWeb"/>
              <w:jc w:val="both"/>
              <w:rPr>
                <w:rFonts w:asciiTheme="minorHAnsi" w:hAnsiTheme="minorHAnsi" w:cs="Arial"/>
                <w:bCs/>
                <w:iCs/>
                <w:sz w:val="24"/>
                <w:szCs w:val="24"/>
              </w:rPr>
            </w:pPr>
            <w:r>
              <w:rPr>
                <w:rFonts w:asciiTheme="minorHAnsi" w:hAnsiTheme="minorHAnsi" w:cs="Arial"/>
                <w:b/>
                <w:bCs/>
                <w:iCs/>
                <w:sz w:val="28"/>
                <w:szCs w:val="28"/>
              </w:rPr>
              <w:t xml:space="preserve">  </w:t>
            </w:r>
            <w:r w:rsidRPr="004E393C">
              <w:rPr>
                <w:rFonts w:asciiTheme="minorHAnsi" w:hAnsiTheme="minorHAnsi" w:cs="Arial"/>
                <w:bCs/>
                <w:iCs/>
                <w:sz w:val="24"/>
                <w:szCs w:val="24"/>
              </w:rPr>
              <w:t xml:space="preserve">It is defined </w:t>
            </w:r>
            <w:r>
              <w:rPr>
                <w:rFonts w:asciiTheme="minorHAnsi" w:hAnsiTheme="minorHAnsi" w:cs="Arial"/>
                <w:bCs/>
                <w:iCs/>
                <w:sz w:val="24"/>
                <w:szCs w:val="24"/>
              </w:rPr>
              <w:t xml:space="preserve">as the reduction in amplitude (or power) and intensity of a signal as it is guided </w:t>
            </w:r>
            <w:r w:rsidRPr="004E393C">
              <w:rPr>
                <w:rFonts w:asciiTheme="minorHAnsi" w:hAnsiTheme="minorHAnsi" w:cs="Arial"/>
                <w:bCs/>
                <w:iCs/>
                <w:sz w:val="24"/>
                <w:szCs w:val="24"/>
              </w:rPr>
              <w:t>throughout optical fibre.</w:t>
            </w:r>
          </w:p>
          <w:p w:rsidR="004E393C" w:rsidRPr="004E393C" w:rsidRDefault="004E393C" w:rsidP="004E393C">
            <w:pPr>
              <w:spacing w:before="100" w:beforeAutospacing="1" w:after="100" w:afterAutospacing="1"/>
              <w:rPr>
                <w:rFonts w:asciiTheme="minorHAnsi" w:eastAsia="Times New Roman" w:hAnsiTheme="minorHAnsi"/>
                <w:sz w:val="24"/>
                <w:szCs w:val="24"/>
              </w:rPr>
            </w:pPr>
            <w:r w:rsidRPr="004E393C">
              <w:rPr>
                <w:rFonts w:asciiTheme="minorHAnsi" w:eastAsia="Times New Roman" w:hAnsiTheme="minorHAnsi"/>
                <w:sz w:val="24"/>
                <w:szCs w:val="24"/>
              </w:rPr>
              <w:t>The fiber loss mean's wasting of energy (power) in fiber. If P</w:t>
            </w:r>
            <w:r w:rsidRPr="004E393C">
              <w:rPr>
                <w:rFonts w:asciiTheme="minorHAnsi" w:eastAsia="Times New Roman" w:hAnsiTheme="minorHAnsi"/>
                <w:sz w:val="24"/>
                <w:szCs w:val="24"/>
                <w:vertAlign w:val="subscript"/>
              </w:rPr>
              <w:t>in</w:t>
            </w:r>
            <w:r w:rsidRPr="004E393C">
              <w:rPr>
                <w:rFonts w:asciiTheme="minorHAnsi" w:eastAsia="Times New Roman" w:hAnsiTheme="minorHAnsi"/>
                <w:sz w:val="24"/>
                <w:szCs w:val="24"/>
              </w:rPr>
              <w:t xml:space="preserve"> is the input power and P</w:t>
            </w:r>
            <w:r w:rsidRPr="004E393C">
              <w:rPr>
                <w:rFonts w:asciiTheme="minorHAnsi" w:eastAsia="Times New Roman" w:hAnsiTheme="minorHAnsi"/>
                <w:sz w:val="24"/>
                <w:szCs w:val="24"/>
                <w:vertAlign w:val="subscript"/>
              </w:rPr>
              <w:t>out</w:t>
            </w:r>
            <w:r w:rsidRPr="004E393C">
              <w:rPr>
                <w:rFonts w:asciiTheme="minorHAnsi" w:eastAsia="Times New Roman" w:hAnsiTheme="minorHAnsi"/>
                <w:sz w:val="24"/>
                <w:szCs w:val="24"/>
              </w:rPr>
              <w:t xml:space="preserve"> is the output power of fiber, than fiber loss is defined methematically as:</w:t>
            </w:r>
          </w:p>
          <w:p w:rsidR="004E393C" w:rsidRPr="004E393C" w:rsidRDefault="004E393C" w:rsidP="004E393C">
            <w:pPr>
              <w:spacing w:before="100" w:beforeAutospacing="1" w:after="100" w:afterAutospacing="1"/>
              <w:rPr>
                <w:rFonts w:asciiTheme="minorHAnsi" w:eastAsia="Times New Roman" w:hAnsiTheme="minorHAnsi"/>
                <w:sz w:val="24"/>
                <w:szCs w:val="24"/>
              </w:rPr>
            </w:pPr>
            <w:r w:rsidRPr="004E393C">
              <w:rPr>
                <w:rFonts w:asciiTheme="minorHAnsi" w:eastAsia="Times New Roman" w:hAnsiTheme="minorHAnsi"/>
                <w:sz w:val="24"/>
                <w:szCs w:val="24"/>
              </w:rPr>
              <w:t>Loss = P</w:t>
            </w:r>
            <w:r w:rsidRPr="004E393C">
              <w:rPr>
                <w:rFonts w:asciiTheme="minorHAnsi" w:eastAsia="Times New Roman" w:hAnsiTheme="minorHAnsi"/>
                <w:sz w:val="24"/>
                <w:szCs w:val="24"/>
                <w:vertAlign w:val="subscript"/>
              </w:rPr>
              <w:t>out</w:t>
            </w:r>
            <w:r w:rsidRPr="004E393C">
              <w:rPr>
                <w:rFonts w:asciiTheme="minorHAnsi" w:eastAsia="Times New Roman" w:hAnsiTheme="minorHAnsi"/>
                <w:sz w:val="24"/>
                <w:szCs w:val="24"/>
              </w:rPr>
              <w:t xml:space="preserve"> / P</w:t>
            </w:r>
            <w:r w:rsidRPr="004E393C">
              <w:rPr>
                <w:rFonts w:asciiTheme="minorHAnsi" w:eastAsia="Times New Roman" w:hAnsiTheme="minorHAnsi"/>
                <w:sz w:val="24"/>
                <w:szCs w:val="24"/>
                <w:vertAlign w:val="subscript"/>
              </w:rPr>
              <w:t>in </w:t>
            </w:r>
            <w:r w:rsidRPr="004E393C">
              <w:rPr>
                <w:rFonts w:asciiTheme="minorHAnsi" w:eastAsia="Times New Roman" w:hAnsiTheme="minorHAnsi"/>
                <w:sz w:val="24"/>
                <w:szCs w:val="24"/>
              </w:rPr>
              <w:t>  ---------(1)</w:t>
            </w:r>
          </w:p>
          <w:p w:rsidR="004E393C" w:rsidRPr="004E393C" w:rsidRDefault="004E393C" w:rsidP="004E393C">
            <w:pPr>
              <w:spacing w:before="100" w:beforeAutospacing="1" w:after="100" w:afterAutospacing="1"/>
              <w:rPr>
                <w:rFonts w:asciiTheme="minorHAnsi" w:eastAsia="Times New Roman" w:hAnsiTheme="minorHAnsi"/>
                <w:sz w:val="24"/>
                <w:szCs w:val="24"/>
              </w:rPr>
            </w:pPr>
            <w:r w:rsidRPr="004E393C">
              <w:rPr>
                <w:rFonts w:asciiTheme="minorHAnsi" w:eastAsia="Times New Roman" w:hAnsiTheme="minorHAnsi"/>
                <w:sz w:val="24"/>
                <w:szCs w:val="24"/>
              </w:rPr>
              <w:t>In decibels (logrithmic unit) the (1) can be</w:t>
            </w:r>
          </w:p>
          <w:p w:rsidR="004E393C" w:rsidRPr="004E393C" w:rsidRDefault="004E393C" w:rsidP="004E393C">
            <w:pPr>
              <w:spacing w:before="100" w:beforeAutospacing="1" w:after="100" w:afterAutospacing="1"/>
              <w:rPr>
                <w:rFonts w:asciiTheme="minorHAnsi" w:eastAsia="Times New Roman" w:hAnsiTheme="minorHAnsi"/>
                <w:sz w:val="24"/>
                <w:szCs w:val="24"/>
              </w:rPr>
            </w:pPr>
            <w:r w:rsidRPr="004E393C">
              <w:rPr>
                <w:rFonts w:asciiTheme="minorHAnsi" w:eastAsia="Times New Roman" w:hAnsiTheme="minorHAnsi"/>
                <w:sz w:val="24"/>
                <w:szCs w:val="24"/>
              </w:rPr>
              <w:t>Loss</w:t>
            </w:r>
            <w:r w:rsidRPr="004E393C">
              <w:rPr>
                <w:rFonts w:asciiTheme="minorHAnsi" w:eastAsia="Times New Roman" w:hAnsiTheme="minorHAnsi"/>
                <w:sz w:val="24"/>
                <w:szCs w:val="24"/>
                <w:vertAlign w:val="subscript"/>
              </w:rPr>
              <w:t>db</w:t>
            </w:r>
            <w:r w:rsidRPr="004E393C">
              <w:rPr>
                <w:rFonts w:asciiTheme="minorHAnsi" w:eastAsia="Times New Roman" w:hAnsiTheme="minorHAnsi"/>
                <w:sz w:val="24"/>
                <w:szCs w:val="24"/>
              </w:rPr>
              <w:t xml:space="preserve"> = 10 X log(P</w:t>
            </w:r>
            <w:r w:rsidRPr="004E393C">
              <w:rPr>
                <w:rFonts w:asciiTheme="minorHAnsi" w:eastAsia="Times New Roman" w:hAnsiTheme="minorHAnsi"/>
                <w:sz w:val="24"/>
                <w:szCs w:val="24"/>
                <w:vertAlign w:val="subscript"/>
              </w:rPr>
              <w:t>out</w:t>
            </w:r>
            <w:r w:rsidRPr="004E393C">
              <w:rPr>
                <w:rFonts w:asciiTheme="minorHAnsi" w:eastAsia="Times New Roman" w:hAnsiTheme="minorHAnsi"/>
                <w:sz w:val="24"/>
                <w:szCs w:val="24"/>
              </w:rPr>
              <w:t xml:space="preserve"> / P</w:t>
            </w:r>
            <w:r w:rsidRPr="004E393C">
              <w:rPr>
                <w:rFonts w:asciiTheme="minorHAnsi" w:eastAsia="Times New Roman" w:hAnsiTheme="minorHAnsi"/>
                <w:sz w:val="24"/>
                <w:szCs w:val="24"/>
                <w:vertAlign w:val="subscript"/>
              </w:rPr>
              <w:t>in</w:t>
            </w:r>
            <w:r w:rsidRPr="004E393C">
              <w:rPr>
                <w:rFonts w:asciiTheme="minorHAnsi" w:eastAsia="Times New Roman" w:hAnsiTheme="minorHAnsi"/>
                <w:sz w:val="24"/>
                <w:szCs w:val="24"/>
              </w:rPr>
              <w:t>)  ---------- (2)</w:t>
            </w:r>
          </w:p>
          <w:p w:rsidR="005550C3" w:rsidRDefault="004E393C" w:rsidP="004E393C">
            <w:pPr>
              <w:pStyle w:val="NormalWeb"/>
              <w:jc w:val="both"/>
              <w:rPr>
                <w:rFonts w:asciiTheme="minorHAnsi" w:hAnsiTheme="minorHAnsi" w:cs="Arial"/>
                <w:b/>
                <w:bCs/>
                <w:iCs/>
                <w:sz w:val="28"/>
                <w:szCs w:val="28"/>
              </w:rPr>
            </w:pPr>
            <w:r w:rsidRPr="004E393C">
              <w:rPr>
                <w:rFonts w:asciiTheme="minorHAnsi" w:hAnsiTheme="minorHAnsi"/>
                <w:sz w:val="24"/>
                <w:szCs w:val="24"/>
              </w:rPr>
              <w:t>The unit uses for less will be "decibels per kilometer" because the loss is increases mostly with fiber length.</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
                <w:bCs/>
                <w:iCs/>
                <w:sz w:val="28"/>
                <w:szCs w:val="28"/>
              </w:rPr>
              <w:t>LOSSES IN FIBERS</w:t>
            </w:r>
            <w:r w:rsidRPr="004E393C">
              <w:rPr>
                <w:rFonts w:asciiTheme="minorHAnsi" w:hAnsiTheme="minorHAnsi" w:cs="Arial"/>
                <w:bCs/>
                <w:iCs/>
                <w:sz w:val="24"/>
                <w:szCs w:val="24"/>
              </w:rPr>
              <w:t>:</w:t>
            </w:r>
            <w:r w:rsidR="0050610F">
              <w:rPr>
                <w:rFonts w:asciiTheme="minorHAnsi" w:hAnsiTheme="minorHAnsi" w:cs="Arial"/>
                <w:bCs/>
                <w:iCs/>
                <w:sz w:val="24"/>
                <w:szCs w:val="24"/>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50610F">
              <w:rPr>
                <w:rFonts w:asciiTheme="minorHAnsi" w:hAnsiTheme="minorHAnsi"/>
                <w:b/>
                <w:sz w:val="24"/>
                <w:szCs w:val="24"/>
              </w:rPr>
              <w:t>DEC  2013</w:t>
            </w:r>
            <w:r w:rsidR="0050610F" w:rsidRPr="00F346D8">
              <w:rPr>
                <w:rFonts w:asciiTheme="minorHAnsi" w:hAnsiTheme="minorHAnsi"/>
                <w:b/>
                <w:bCs/>
                <w:sz w:val="24"/>
                <w:szCs w:val="24"/>
              </w:rPr>
              <w:t xml:space="preserve"> (</w:t>
            </w:r>
            <w:r w:rsidR="0050610F">
              <w:rPr>
                <w:rFonts w:asciiTheme="minorHAnsi" w:hAnsiTheme="minorHAnsi"/>
                <w:b/>
                <w:bCs/>
                <w:sz w:val="24"/>
                <w:szCs w:val="24"/>
              </w:rPr>
              <w:t>7</w:t>
            </w:r>
            <w:r w:rsidR="0050610F" w:rsidRPr="00F346D8">
              <w:rPr>
                <w:rFonts w:asciiTheme="minorHAnsi" w:hAnsiTheme="minorHAnsi"/>
                <w:b/>
                <w:bCs/>
                <w:sz w:val="24"/>
                <w:szCs w:val="24"/>
              </w:rPr>
              <w:t>)]</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There are many reasons which contribute to losses in optical fibers. The main sources of losses are summarized below:</w:t>
            </w:r>
          </w:p>
          <w:p w:rsidR="004E393C" w:rsidRPr="004E393C" w:rsidRDefault="004E393C" w:rsidP="004E393C">
            <w:pPr>
              <w:pStyle w:val="NormalWeb"/>
              <w:jc w:val="both"/>
              <w:rPr>
                <w:rFonts w:asciiTheme="minorHAnsi" w:hAnsiTheme="minorHAnsi"/>
                <w:b/>
                <w:sz w:val="24"/>
                <w:szCs w:val="24"/>
              </w:rPr>
            </w:pPr>
            <w:r w:rsidRPr="004E393C">
              <w:rPr>
                <w:rFonts w:asciiTheme="minorHAnsi" w:hAnsiTheme="minorHAnsi" w:cs="Arial"/>
                <w:bCs/>
                <w:iCs/>
                <w:sz w:val="24"/>
                <w:szCs w:val="24"/>
              </w:rPr>
              <w:t xml:space="preserve">(i) </w:t>
            </w:r>
            <w:r w:rsidRPr="004E393C">
              <w:rPr>
                <w:rFonts w:asciiTheme="minorHAnsi" w:hAnsiTheme="minorHAnsi" w:cs="Arial"/>
                <w:b/>
                <w:bCs/>
                <w:iCs/>
                <w:sz w:val="24"/>
                <w:szCs w:val="24"/>
              </w:rPr>
              <w:t>Absorption loss:</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Absorption due to impurities present in the fiber are a major source of fiber loss. Normal glass is relatively impure with copper, iron and manganese being the common contaminants. The absorption loss due to these</w:t>
            </w:r>
            <w:r w:rsidR="008E7F75">
              <w:rPr>
                <w:rFonts w:asciiTheme="minorHAnsi" w:hAnsiTheme="minorHAnsi"/>
                <w:sz w:val="24"/>
                <w:szCs w:val="24"/>
              </w:rPr>
              <w:t xml:space="preserve"> </w:t>
            </w:r>
            <w:r w:rsidRPr="004E393C">
              <w:rPr>
                <w:rFonts w:asciiTheme="minorHAnsi" w:hAnsiTheme="minorHAnsi" w:cs="Arial"/>
                <w:bCs/>
                <w:iCs/>
                <w:sz w:val="24"/>
                <w:szCs w:val="24"/>
              </w:rPr>
              <w:t>impurities varies with the wavelength being used. Also presence of hydroxyl</w:t>
            </w:r>
            <w:r w:rsidR="008E7F75">
              <w:rPr>
                <w:rFonts w:asciiTheme="minorHAnsi" w:hAnsiTheme="minorHAnsi" w:cs="Arial"/>
                <w:bCs/>
                <w:iCs/>
                <w:sz w:val="24"/>
                <w:szCs w:val="24"/>
              </w:rPr>
              <w:t xml:space="preserve"> ions</w:t>
            </w:r>
            <w:r w:rsidRPr="004E393C">
              <w:rPr>
                <w:rFonts w:asciiTheme="minorHAnsi" w:hAnsiTheme="minorHAnsi" w:cs="Arial"/>
                <w:bCs/>
                <w:iCs/>
                <w:sz w:val="24"/>
                <w:szCs w:val="24"/>
              </w:rPr>
              <w:t>(OH) add to loss. In order to manufacture low loss fibers, the impurity level must be brought down to the barest minimum.</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 xml:space="preserve">ii) </w:t>
            </w:r>
            <w:r w:rsidRPr="004E393C">
              <w:rPr>
                <w:rFonts w:asciiTheme="minorHAnsi" w:hAnsiTheme="minorHAnsi" w:cs="Arial"/>
                <w:b/>
                <w:bCs/>
                <w:iCs/>
                <w:sz w:val="24"/>
                <w:szCs w:val="24"/>
              </w:rPr>
              <w:t>Intrinsic absorption</w:t>
            </w:r>
            <w:r w:rsidRPr="004E393C">
              <w:rPr>
                <w:rFonts w:asciiTheme="minorHAnsi" w:hAnsiTheme="minorHAnsi" w:cs="Arial"/>
                <w:bCs/>
                <w:iCs/>
                <w:sz w:val="24"/>
                <w:szCs w:val="24"/>
              </w:rPr>
              <w:t>:</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Even if all the impurities are eliminated from the o</w:t>
            </w:r>
            <w:r w:rsidR="008E7F75">
              <w:rPr>
                <w:rFonts w:asciiTheme="minorHAnsi" w:hAnsiTheme="minorHAnsi" w:cs="Arial"/>
                <w:bCs/>
                <w:iCs/>
                <w:sz w:val="24"/>
                <w:szCs w:val="24"/>
              </w:rPr>
              <w:t>ptical fiber materials, absorpo</w:t>
            </w:r>
            <w:r w:rsidRPr="004E393C">
              <w:rPr>
                <w:rFonts w:asciiTheme="minorHAnsi" w:hAnsiTheme="minorHAnsi" w:cs="Arial"/>
                <w:bCs/>
                <w:iCs/>
                <w:sz w:val="24"/>
                <w:szCs w:val="24"/>
              </w:rPr>
              <w:t>tion loss will still occur. This happens because pure glass has its own absorption loss at some wavelengths like ultra violate and infrared, which is used in optical communication.</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 xml:space="preserve">iii) </w:t>
            </w:r>
            <w:r w:rsidRPr="004E393C">
              <w:rPr>
                <w:rFonts w:asciiTheme="minorHAnsi" w:hAnsiTheme="minorHAnsi" w:cs="Arial"/>
                <w:b/>
                <w:bCs/>
                <w:iCs/>
                <w:sz w:val="24"/>
                <w:szCs w:val="24"/>
              </w:rPr>
              <w:t>Rayleigh scattering</w:t>
            </w:r>
            <w:r w:rsidRPr="004E393C">
              <w:rPr>
                <w:rFonts w:asciiTheme="minorHAnsi" w:hAnsiTheme="minorHAnsi" w:cs="Arial"/>
                <w:bCs/>
                <w:iCs/>
                <w:sz w:val="24"/>
                <w:szCs w:val="24"/>
              </w:rPr>
              <w:t>:</w:t>
            </w:r>
          </w:p>
          <w:p w:rsidR="004E393C" w:rsidRDefault="004E393C" w:rsidP="004E393C">
            <w:pPr>
              <w:pStyle w:val="NormalWeb"/>
              <w:jc w:val="both"/>
              <w:rPr>
                <w:rFonts w:asciiTheme="minorHAnsi" w:hAnsiTheme="minorHAnsi" w:cs="Arial"/>
                <w:bCs/>
                <w:iCs/>
                <w:sz w:val="24"/>
                <w:szCs w:val="24"/>
              </w:rPr>
            </w:pPr>
            <w:r w:rsidRPr="004E393C">
              <w:rPr>
                <w:rFonts w:asciiTheme="minorHAnsi" w:hAnsiTheme="minorHAnsi" w:cs="Arial"/>
                <w:bCs/>
                <w:iCs/>
                <w:sz w:val="24"/>
                <w:szCs w:val="24"/>
              </w:rPr>
              <w:t>It is the scattering</w:t>
            </w:r>
            <w:r w:rsidR="008E7F75">
              <w:rPr>
                <w:rFonts w:asciiTheme="minorHAnsi" w:hAnsiTheme="minorHAnsi" w:cs="Arial"/>
                <w:bCs/>
                <w:iCs/>
                <w:sz w:val="24"/>
                <w:szCs w:val="24"/>
              </w:rPr>
              <w:t xml:space="preserve"> of light due to micro-irregularities </w:t>
            </w:r>
            <w:r w:rsidRPr="004E393C">
              <w:rPr>
                <w:rFonts w:asciiTheme="minorHAnsi" w:hAnsiTheme="minorHAnsi" w:cs="Arial"/>
                <w:bCs/>
                <w:iCs/>
                <w:sz w:val="24"/>
                <w:szCs w:val="24"/>
              </w:rPr>
              <w:t>the dielectric medium through which electromagnetic wave propagates. The Rayleigh sc</w:t>
            </w:r>
            <w:r w:rsidR="008E7F75">
              <w:rPr>
                <w:rFonts w:asciiTheme="minorHAnsi" w:hAnsiTheme="minorHAnsi" w:cs="Arial"/>
                <w:bCs/>
                <w:iCs/>
                <w:sz w:val="24"/>
                <w:szCs w:val="24"/>
              </w:rPr>
              <w:t>a</w:t>
            </w:r>
            <w:r w:rsidRPr="004E393C">
              <w:rPr>
                <w:rFonts w:asciiTheme="minorHAnsi" w:hAnsiTheme="minorHAnsi" w:cs="Arial"/>
                <w:bCs/>
                <w:iCs/>
                <w:sz w:val="24"/>
                <w:szCs w:val="24"/>
              </w:rPr>
              <w:t xml:space="preserve">ttering varies inversely as the wave length. So higher scattering occurs at lower wavelength and gradually diminishes at larger wavelength. Small defects such as hubbies in the fibre cause </w:t>
            </w:r>
            <w:r w:rsidR="008E7F75" w:rsidRPr="004E393C">
              <w:rPr>
                <w:rFonts w:asciiTheme="minorHAnsi" w:hAnsiTheme="minorHAnsi" w:cs="Arial"/>
                <w:bCs/>
                <w:iCs/>
                <w:sz w:val="24"/>
                <w:szCs w:val="24"/>
              </w:rPr>
              <w:t>localized</w:t>
            </w:r>
            <w:r w:rsidRPr="004E393C">
              <w:rPr>
                <w:rFonts w:asciiTheme="minorHAnsi" w:hAnsiTheme="minorHAnsi" w:cs="Arial"/>
                <w:bCs/>
                <w:iCs/>
                <w:sz w:val="24"/>
                <w:szCs w:val="24"/>
              </w:rPr>
              <w:t xml:space="preserve"> scattering.</w:t>
            </w:r>
          </w:p>
          <w:p w:rsidR="008E7F75" w:rsidRDefault="008E7F75" w:rsidP="008E7F75">
            <w:pPr>
              <w:pStyle w:val="NormalWeb"/>
              <w:jc w:val="center"/>
              <w:rPr>
                <w:rFonts w:asciiTheme="minorHAnsi" w:hAnsiTheme="minorHAnsi"/>
                <w:sz w:val="24"/>
                <w:szCs w:val="24"/>
              </w:rPr>
            </w:pPr>
            <w:r>
              <w:rPr>
                <w:rFonts w:asciiTheme="minorHAnsi" w:hAnsiTheme="minorHAnsi"/>
                <w:noProof/>
                <w:lang w:bidi="hi-IN"/>
              </w:rPr>
              <w:lastRenderedPageBreak/>
              <w:drawing>
                <wp:inline distT="0" distB="0" distL="0" distR="0">
                  <wp:extent cx="3571875" cy="3003169"/>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3578519" cy="3008755"/>
                          </a:xfrm>
                          <a:prstGeom prst="rect">
                            <a:avLst/>
                          </a:prstGeom>
                          <a:noFill/>
                          <a:ln w="9525">
                            <a:noFill/>
                            <a:miter lim="800000"/>
                            <a:headEnd/>
                            <a:tailEnd/>
                          </a:ln>
                        </pic:spPr>
                      </pic:pic>
                    </a:graphicData>
                  </a:graphic>
                </wp:inline>
              </w:drawing>
            </w:r>
          </w:p>
          <w:p w:rsidR="008E7F75" w:rsidRPr="008E7F75" w:rsidRDefault="008E7F75" w:rsidP="008E7F75">
            <w:pPr>
              <w:pStyle w:val="NormalWeb"/>
              <w:jc w:val="center"/>
              <w:rPr>
                <w:rFonts w:asciiTheme="minorHAnsi" w:hAnsiTheme="minorHAnsi"/>
                <w:b/>
                <w:sz w:val="24"/>
                <w:szCs w:val="24"/>
              </w:rPr>
            </w:pPr>
            <w:r w:rsidRPr="008E7F75">
              <w:rPr>
                <w:rFonts w:asciiTheme="minorHAnsi" w:hAnsiTheme="minorHAnsi"/>
                <w:b/>
                <w:sz w:val="24"/>
                <w:szCs w:val="24"/>
              </w:rPr>
              <w:t>Rayleigh scattering</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 xml:space="preserve">(iv) </w:t>
            </w:r>
            <w:r w:rsidRPr="004E393C">
              <w:rPr>
                <w:rFonts w:asciiTheme="minorHAnsi" w:hAnsiTheme="minorHAnsi" w:cs="Arial"/>
                <w:b/>
                <w:bCs/>
                <w:iCs/>
                <w:sz w:val="24"/>
                <w:szCs w:val="24"/>
              </w:rPr>
              <w:t>Microbending:</w:t>
            </w:r>
          </w:p>
          <w:p w:rsidR="00BD212C" w:rsidRDefault="004E393C" w:rsidP="00B21A6B">
            <w:pPr>
              <w:pStyle w:val="NormalWeb"/>
              <w:jc w:val="both"/>
              <w:rPr>
                <w:rFonts w:asciiTheme="minorHAnsi" w:hAnsiTheme="minorHAnsi" w:cs="Arial"/>
                <w:bCs/>
                <w:iCs/>
                <w:sz w:val="24"/>
                <w:szCs w:val="24"/>
              </w:rPr>
            </w:pPr>
            <w:r w:rsidRPr="004E393C">
              <w:rPr>
                <w:rFonts w:asciiTheme="minorHAnsi" w:hAnsiTheme="minorHAnsi" w:cs="Arial"/>
                <w:bCs/>
                <w:iCs/>
                <w:sz w:val="24"/>
                <w:szCs w:val="24"/>
              </w:rPr>
              <w:t>Even slight deformation of the fiber axis cause the optical power to he redistributed among the rays. Such loss, referred to as Microbending loss, may he minimised by either decreasing the core size or increasing the refractive index difference along the fiber axis.</w:t>
            </w:r>
          </w:p>
          <w:p w:rsidR="00BD212C" w:rsidRDefault="00BD212C" w:rsidP="000D5CB5">
            <w:pPr>
              <w:pStyle w:val="NormalWeb"/>
              <w:jc w:val="center"/>
              <w:rPr>
                <w:rFonts w:asciiTheme="minorHAnsi" w:hAnsiTheme="minorHAnsi" w:cs="Arial"/>
                <w:bCs/>
                <w:iCs/>
                <w:sz w:val="24"/>
                <w:szCs w:val="24"/>
              </w:rPr>
            </w:pPr>
          </w:p>
          <w:p w:rsidR="00BD212C" w:rsidRDefault="00BD212C" w:rsidP="000D5CB5">
            <w:pPr>
              <w:pStyle w:val="NormalWeb"/>
              <w:jc w:val="center"/>
              <w:rPr>
                <w:rFonts w:asciiTheme="minorHAnsi" w:hAnsiTheme="minorHAnsi" w:cs="Arial"/>
                <w:bCs/>
                <w:iCs/>
                <w:sz w:val="24"/>
                <w:szCs w:val="24"/>
              </w:rPr>
            </w:pPr>
            <w:r>
              <w:rPr>
                <w:rFonts w:asciiTheme="minorHAnsi" w:hAnsiTheme="minorHAnsi" w:cs="Arial"/>
                <w:bCs/>
                <w:iCs/>
                <w:noProof/>
                <w:lang w:bidi="hi-IN"/>
              </w:rPr>
              <w:drawing>
                <wp:inline distT="0" distB="0" distL="0" distR="0">
                  <wp:extent cx="3396402" cy="27051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3396402" cy="2705100"/>
                          </a:xfrm>
                          <a:prstGeom prst="rect">
                            <a:avLst/>
                          </a:prstGeom>
                          <a:noFill/>
                          <a:ln w="9525">
                            <a:noFill/>
                            <a:miter lim="800000"/>
                            <a:headEnd/>
                            <a:tailEnd/>
                          </a:ln>
                        </pic:spPr>
                      </pic:pic>
                    </a:graphicData>
                  </a:graphic>
                </wp:inline>
              </w:drawing>
            </w:r>
          </w:p>
          <w:p w:rsidR="00BD212C" w:rsidRDefault="00BD212C" w:rsidP="000D5CB5">
            <w:pPr>
              <w:pStyle w:val="NormalWeb"/>
              <w:jc w:val="center"/>
              <w:rPr>
                <w:rFonts w:asciiTheme="minorHAnsi" w:hAnsiTheme="minorHAnsi" w:cs="Arial"/>
                <w:bCs/>
                <w:iCs/>
                <w:sz w:val="24"/>
                <w:szCs w:val="24"/>
              </w:rPr>
            </w:pPr>
          </w:p>
          <w:p w:rsidR="000D5CB5" w:rsidRDefault="000D5CB5" w:rsidP="000D5CB5">
            <w:pPr>
              <w:pStyle w:val="NormalWeb"/>
              <w:jc w:val="center"/>
              <w:rPr>
                <w:rFonts w:asciiTheme="minorHAnsi" w:hAnsiTheme="minorHAnsi" w:cs="Arial"/>
                <w:bCs/>
                <w:iCs/>
                <w:sz w:val="24"/>
                <w:szCs w:val="24"/>
              </w:rPr>
            </w:pPr>
          </w:p>
          <w:p w:rsidR="000D5CB5" w:rsidRPr="000D5CB5" w:rsidRDefault="000D5CB5" w:rsidP="000D5CB5">
            <w:pPr>
              <w:pStyle w:val="NormalWeb"/>
              <w:jc w:val="center"/>
              <w:rPr>
                <w:rFonts w:asciiTheme="minorHAnsi" w:hAnsiTheme="minorHAnsi"/>
                <w:b/>
                <w:sz w:val="24"/>
                <w:szCs w:val="24"/>
              </w:rPr>
            </w:pPr>
            <w:r w:rsidRPr="000D5CB5">
              <w:rPr>
                <w:rFonts w:asciiTheme="minorHAnsi" w:hAnsiTheme="minorHAnsi"/>
                <w:b/>
                <w:sz w:val="24"/>
                <w:szCs w:val="24"/>
              </w:rPr>
              <w:t>microbending</w:t>
            </w:r>
          </w:p>
          <w:p w:rsidR="00B21A6B" w:rsidRDefault="00B21A6B" w:rsidP="004E393C">
            <w:pPr>
              <w:pStyle w:val="NormalWeb"/>
              <w:jc w:val="both"/>
              <w:rPr>
                <w:rFonts w:asciiTheme="minorHAnsi" w:hAnsiTheme="minorHAnsi" w:cs="Arial"/>
                <w:bCs/>
                <w:iCs/>
                <w:sz w:val="24"/>
                <w:szCs w:val="24"/>
              </w:rPr>
            </w:pP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 xml:space="preserve">(v) </w:t>
            </w:r>
            <w:r w:rsidRPr="004E393C">
              <w:rPr>
                <w:rFonts w:asciiTheme="minorHAnsi" w:hAnsiTheme="minorHAnsi" w:cs="Arial"/>
                <w:b/>
                <w:bCs/>
                <w:iCs/>
                <w:sz w:val="24"/>
                <w:szCs w:val="24"/>
              </w:rPr>
              <w:t>Bend or Curnature loss:</w:t>
            </w:r>
          </w:p>
          <w:p w:rsidR="004E393C" w:rsidRDefault="004E393C" w:rsidP="004E393C">
            <w:pPr>
              <w:pStyle w:val="NormalWeb"/>
              <w:jc w:val="both"/>
              <w:rPr>
                <w:rFonts w:asciiTheme="minorHAnsi" w:hAnsiTheme="minorHAnsi" w:cs="Arial"/>
                <w:bCs/>
                <w:iCs/>
                <w:sz w:val="24"/>
                <w:szCs w:val="24"/>
              </w:rPr>
            </w:pPr>
            <w:r w:rsidRPr="004E393C">
              <w:rPr>
                <w:rFonts w:asciiTheme="minorHAnsi" w:hAnsiTheme="minorHAnsi" w:cs="Arial"/>
                <w:bCs/>
                <w:iCs/>
                <w:sz w:val="24"/>
                <w:szCs w:val="24"/>
              </w:rPr>
              <w:t>Bending a fiber causes radiation of previously guided rays. The loss resulting from this radiation depends on he angle and radius of bending. Generally bending radius of a few cms or more arc not hazardous.</w:t>
            </w:r>
          </w:p>
          <w:p w:rsidR="000D5CB5" w:rsidRDefault="000D5CB5" w:rsidP="000D5CB5">
            <w:pPr>
              <w:pStyle w:val="NormalWeb"/>
              <w:jc w:val="center"/>
              <w:rPr>
                <w:rFonts w:asciiTheme="minorHAnsi" w:hAnsiTheme="minorHAnsi"/>
                <w:sz w:val="24"/>
                <w:szCs w:val="24"/>
              </w:rPr>
            </w:pPr>
            <w:r w:rsidRPr="000D5CB5">
              <w:rPr>
                <w:rFonts w:asciiTheme="minorHAnsi" w:hAnsiTheme="minorHAnsi" w:cs="Arial"/>
                <w:bCs/>
                <w:iCs/>
                <w:noProof/>
                <w:lang w:bidi="hi-IN"/>
              </w:rPr>
              <w:drawing>
                <wp:inline distT="0" distB="0" distL="0" distR="0">
                  <wp:extent cx="3314700" cy="195264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3314700" cy="1952640"/>
                          </a:xfrm>
                          <a:prstGeom prst="rect">
                            <a:avLst/>
                          </a:prstGeom>
                          <a:noFill/>
                          <a:ln w="9525">
                            <a:noFill/>
                            <a:miter lim="800000"/>
                            <a:headEnd/>
                            <a:tailEnd/>
                          </a:ln>
                        </pic:spPr>
                      </pic:pic>
                    </a:graphicData>
                  </a:graphic>
                </wp:inline>
              </w:drawing>
            </w:r>
          </w:p>
          <w:p w:rsidR="000D5CB5" w:rsidRPr="000D5CB5" w:rsidRDefault="000D5CB5" w:rsidP="000D5CB5">
            <w:pPr>
              <w:pStyle w:val="NormalWeb"/>
              <w:jc w:val="center"/>
              <w:rPr>
                <w:rFonts w:asciiTheme="minorHAnsi" w:hAnsiTheme="minorHAnsi"/>
                <w:b/>
                <w:sz w:val="24"/>
                <w:szCs w:val="24"/>
              </w:rPr>
            </w:pPr>
            <w:r w:rsidRPr="000D5CB5">
              <w:rPr>
                <w:rFonts w:asciiTheme="minorHAnsi" w:hAnsiTheme="minorHAnsi"/>
                <w:b/>
                <w:sz w:val="24"/>
                <w:szCs w:val="24"/>
              </w:rPr>
              <w:t>macrobending</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 xml:space="preserve">(vi) </w:t>
            </w:r>
            <w:r w:rsidRPr="004E393C">
              <w:rPr>
                <w:rFonts w:asciiTheme="minorHAnsi" w:hAnsiTheme="minorHAnsi" w:cs="Arial"/>
                <w:b/>
                <w:bCs/>
                <w:iCs/>
                <w:sz w:val="24"/>
                <w:szCs w:val="24"/>
              </w:rPr>
              <w:t>Cladding effects</w:t>
            </w:r>
            <w:r w:rsidRPr="004E393C">
              <w:rPr>
                <w:rFonts w:asciiTheme="minorHAnsi" w:hAnsiTheme="minorHAnsi" w:cs="Arial"/>
                <w:bCs/>
                <w:iCs/>
                <w:sz w:val="24"/>
                <w:szCs w:val="24"/>
              </w:rPr>
              <w:t>:</w:t>
            </w:r>
          </w:p>
          <w:p w:rsidR="004E393C" w:rsidRPr="004E393C" w:rsidRDefault="004E393C" w:rsidP="004E393C">
            <w:pPr>
              <w:pStyle w:val="NormalWeb"/>
              <w:jc w:val="both"/>
              <w:rPr>
                <w:rFonts w:asciiTheme="minorHAnsi" w:hAnsiTheme="minorHAnsi"/>
                <w:sz w:val="24"/>
                <w:szCs w:val="24"/>
              </w:rPr>
            </w:pPr>
            <w:r w:rsidRPr="004E393C">
              <w:rPr>
                <w:rFonts w:asciiTheme="minorHAnsi" w:hAnsiTheme="minorHAnsi" w:cs="Arial"/>
                <w:bCs/>
                <w:iCs/>
                <w:sz w:val="24"/>
                <w:szCs w:val="24"/>
              </w:rPr>
              <w:t>The loss due to absorption In the cladding material also add to The total loss. In a multimode fiber, almost entire power is cofined to the core and therefore the effect of lossy cladding is not much felt. However, as the core is much smaller dimension in monomode fibers, there is much more power in the cladding. As such the purity of cladding is very important.</w:t>
            </w:r>
          </w:p>
          <w:p w:rsidR="00EC7578" w:rsidRPr="004E393C" w:rsidRDefault="00EC7578" w:rsidP="004E393C">
            <w:pPr>
              <w:jc w:val="both"/>
              <w:rPr>
                <w:rFonts w:asciiTheme="minorHAnsi" w:hAnsiTheme="minorHAnsi"/>
                <w:bCs/>
                <w:sz w:val="24"/>
                <w:szCs w:val="24"/>
              </w:rPr>
            </w:pPr>
          </w:p>
          <w:p w:rsidR="005550C3" w:rsidRPr="0050610F" w:rsidRDefault="005550C3" w:rsidP="005550C3">
            <w:pPr>
              <w:pStyle w:val="NormalWeb"/>
              <w:rPr>
                <w:rFonts w:asciiTheme="minorHAnsi" w:hAnsiTheme="minorHAnsi"/>
                <w:b/>
                <w:sz w:val="28"/>
                <w:szCs w:val="28"/>
              </w:rPr>
            </w:pPr>
            <w:r w:rsidRPr="0080556D">
              <w:rPr>
                <w:rFonts w:asciiTheme="minorHAnsi" w:hAnsiTheme="minorHAnsi" w:cs="Arial"/>
                <w:b/>
                <w:bCs/>
                <w:iCs/>
                <w:sz w:val="28"/>
                <w:szCs w:val="28"/>
              </w:rPr>
              <w:t>DISPERSION IN FIBERS</w:t>
            </w:r>
            <w:r w:rsidRPr="00760E89">
              <w:rPr>
                <w:rFonts w:asciiTheme="minorHAnsi" w:hAnsiTheme="minorHAnsi" w:cs="Arial"/>
                <w:b/>
                <w:bCs/>
                <w:i/>
                <w:iCs/>
                <w:sz w:val="28"/>
                <w:szCs w:val="28"/>
              </w:rPr>
              <w:t>.</w:t>
            </w:r>
            <w:r w:rsidR="0050610F">
              <w:rPr>
                <w:rFonts w:asciiTheme="minorHAnsi" w:hAnsiTheme="minorHAnsi" w:cs="Arial"/>
                <w:b/>
                <w:bCs/>
                <w:i/>
                <w:iCs/>
                <w:sz w:val="28"/>
                <w:szCs w:val="28"/>
              </w:rPr>
              <w:t xml:space="preserve"> </w:t>
            </w:r>
            <w:r w:rsidR="0050610F" w:rsidRPr="00F346D8">
              <w:rPr>
                <w:rFonts w:asciiTheme="minorHAnsi" w:hAnsiTheme="minorHAnsi"/>
                <w:b/>
                <w:bCs/>
                <w:sz w:val="24"/>
                <w:szCs w:val="24"/>
              </w:rPr>
              <w:t>[RGPV/</w:t>
            </w:r>
            <w:r w:rsidR="0050610F">
              <w:rPr>
                <w:rFonts w:asciiTheme="minorHAnsi" w:hAnsiTheme="minorHAnsi"/>
                <w:b/>
                <w:bCs/>
                <w:sz w:val="24"/>
                <w:szCs w:val="24"/>
              </w:rPr>
              <w:t xml:space="preserve"> </w:t>
            </w:r>
            <w:r w:rsidR="0050610F">
              <w:rPr>
                <w:rFonts w:asciiTheme="minorHAnsi" w:hAnsiTheme="minorHAnsi"/>
                <w:b/>
                <w:sz w:val="24"/>
                <w:szCs w:val="24"/>
              </w:rPr>
              <w:t>DEC  2013</w:t>
            </w:r>
            <w:r w:rsidR="0050610F" w:rsidRPr="00F346D8">
              <w:rPr>
                <w:rFonts w:asciiTheme="minorHAnsi" w:hAnsiTheme="minorHAnsi"/>
                <w:b/>
                <w:bCs/>
                <w:sz w:val="24"/>
                <w:szCs w:val="24"/>
              </w:rPr>
              <w:t xml:space="preserve"> (</w:t>
            </w:r>
            <w:r w:rsidR="0050610F">
              <w:rPr>
                <w:rFonts w:asciiTheme="minorHAnsi" w:hAnsiTheme="minorHAnsi"/>
                <w:b/>
                <w:bCs/>
                <w:sz w:val="24"/>
                <w:szCs w:val="24"/>
              </w:rPr>
              <w:t>4</w:t>
            </w:r>
            <w:r w:rsidR="0050610F" w:rsidRPr="00F346D8">
              <w:rPr>
                <w:rFonts w:asciiTheme="minorHAnsi" w:hAnsiTheme="minorHAnsi"/>
                <w:b/>
                <w:bCs/>
                <w:sz w:val="24"/>
                <w:szCs w:val="24"/>
              </w:rPr>
              <w:t>)]</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Dispersion is the broadening of light pulses as it propagates through the fiber. It increases with length of the fiber. Excessive dispersion causes over-lapping of adjacent pulses or inter symbol interference. So dispersion has a negative effect on the bandwidth of a fiber. The higher the dispersion, lie lower will he bandwidth of the system. Dispersion also decreases the peak optical power of the pulse and therefore increases the effective attenuation of a fiber,</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Dispersion may be classified into two categories depending on the cause. These are</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(I) Modal and (ii) Material dispersion.</w:t>
            </w:r>
          </w:p>
          <w:p w:rsidR="005550C3" w:rsidRPr="00760E89" w:rsidRDefault="005550C3" w:rsidP="00760E89">
            <w:pPr>
              <w:pStyle w:val="NormalWeb"/>
              <w:jc w:val="both"/>
              <w:rPr>
                <w:rFonts w:asciiTheme="minorHAnsi" w:hAnsiTheme="minorHAnsi"/>
                <w:b/>
                <w:sz w:val="24"/>
                <w:szCs w:val="24"/>
              </w:rPr>
            </w:pPr>
            <w:r w:rsidRPr="00760E89">
              <w:rPr>
                <w:rFonts w:asciiTheme="minorHAnsi" w:hAnsiTheme="minorHAnsi" w:cs="Arial"/>
                <w:bCs/>
                <w:iCs/>
                <w:sz w:val="24"/>
                <w:szCs w:val="24"/>
              </w:rPr>
              <w:t xml:space="preserve">(I) </w:t>
            </w:r>
            <w:r w:rsidRPr="00760E89">
              <w:rPr>
                <w:rFonts w:asciiTheme="minorHAnsi" w:hAnsiTheme="minorHAnsi" w:cs="Arial"/>
                <w:b/>
                <w:bCs/>
                <w:iCs/>
                <w:sz w:val="24"/>
                <w:szCs w:val="24"/>
              </w:rPr>
              <w:t>Modal dispersion:</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These are dominant in multimode fibers where the optical rays propagate in different modes. Thus the path lengths are different for different modes and consequently propagation time is different for different rays, This results in broadening or dispersion of light pulses.</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 xml:space="preserve">In order to solve this problem, graded index fibers have been discovered where the refractive </w:t>
            </w:r>
            <w:r w:rsidRPr="00760E89">
              <w:rPr>
                <w:rFonts w:asciiTheme="minorHAnsi" w:hAnsiTheme="minorHAnsi" w:cs="Arial"/>
                <w:bCs/>
                <w:iCs/>
                <w:sz w:val="24"/>
                <w:szCs w:val="24"/>
              </w:rPr>
              <w:lastRenderedPageBreak/>
              <w:t>index varies accross he cross-section of the fiber. Therefore the speed of optical rays arc different for different modes. The refractive index profile is so designed that the propagation lime is almost the same for different modes.</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Another solution to tie problem of modal dispersion is to reduce the core diameter to such an extent that only a single mode of propagation is possible. Such a fiber is called the monomode fiber. With the introduction of this type of fiber it has been possible to virtually eliminate modal dispersion. The fiber bandwidth, therefore, is much greater now a days.</w:t>
            </w:r>
          </w:p>
          <w:p w:rsidR="005550C3" w:rsidRPr="00760E89" w:rsidRDefault="005550C3" w:rsidP="00760E89">
            <w:pPr>
              <w:pStyle w:val="NormalWeb"/>
              <w:jc w:val="both"/>
              <w:rPr>
                <w:rFonts w:asciiTheme="minorHAnsi" w:hAnsiTheme="minorHAnsi"/>
                <w:b/>
                <w:sz w:val="24"/>
                <w:szCs w:val="24"/>
              </w:rPr>
            </w:pPr>
            <w:r w:rsidRPr="00760E89">
              <w:rPr>
                <w:rFonts w:asciiTheme="minorHAnsi" w:hAnsiTheme="minorHAnsi" w:cs="Arial"/>
                <w:bCs/>
                <w:iCs/>
                <w:sz w:val="24"/>
                <w:szCs w:val="24"/>
              </w:rPr>
              <w:t xml:space="preserve">(ii) </w:t>
            </w:r>
            <w:r w:rsidRPr="00760E89">
              <w:rPr>
                <w:rFonts w:asciiTheme="minorHAnsi" w:hAnsiTheme="minorHAnsi" w:cs="Arial"/>
                <w:b/>
                <w:bCs/>
                <w:iCs/>
                <w:sz w:val="24"/>
                <w:szCs w:val="24"/>
              </w:rPr>
              <w:t>Material dispersion:</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The refraction index of a optical material varies with the wavelength of operation. The variation pattern is shown below:</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It can be seen from the above figure that the refractive index decreases with the increasing lengths. Practical optical sources have a non-zero spectral width. So, there is a difference in refractive index and, consequently, speeds of light rays are different for this non-zero spectral width. This results in broadening or dispersion of optical signals. The LED source has a much larger spectral line width and thereby material dispersion is much higher. Later on LASER diode sources have been developed with much less spectral line width and higher optical output power. Thus it has been possible to reduce the material dispersion to a great extent. The unit of material dispersion is ps/nm/km (Pico seconds per manometer of source spectral line width per kilometer of fiber)</w:t>
            </w:r>
          </w:p>
          <w:p w:rsidR="005550C3" w:rsidRPr="00BD212C" w:rsidRDefault="005550C3" w:rsidP="00760E89">
            <w:pPr>
              <w:pStyle w:val="NormalWeb"/>
              <w:jc w:val="both"/>
              <w:rPr>
                <w:rFonts w:asciiTheme="minorHAnsi" w:hAnsiTheme="minorHAnsi"/>
                <w:b/>
                <w:sz w:val="24"/>
                <w:szCs w:val="24"/>
              </w:rPr>
            </w:pPr>
            <w:r w:rsidRPr="00760E89">
              <w:rPr>
                <w:rFonts w:asciiTheme="minorHAnsi" w:hAnsiTheme="minorHAnsi"/>
                <w:bCs/>
                <w:iCs/>
                <w:sz w:val="24"/>
                <w:szCs w:val="24"/>
              </w:rPr>
              <w:t> </w:t>
            </w:r>
            <w:r w:rsidRPr="00BD212C">
              <w:rPr>
                <w:rFonts w:asciiTheme="minorHAnsi" w:hAnsiTheme="minorHAnsi" w:cs="Arial"/>
                <w:b/>
                <w:bCs/>
                <w:iCs/>
                <w:sz w:val="24"/>
                <w:szCs w:val="24"/>
              </w:rPr>
              <w:t>RESULTANT BANDWIDTH</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Dispersion is the major factor which limits the bandwidth of a fiber, Overall or total dispersion may he obtained from the following relationship:</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(Total dispersion)</w:t>
            </w:r>
            <w:r w:rsidRPr="00760E89">
              <w:rPr>
                <w:rFonts w:asciiTheme="minorHAnsi" w:hAnsiTheme="minorHAnsi" w:cs="Arial"/>
                <w:bCs/>
                <w:iCs/>
                <w:sz w:val="24"/>
                <w:szCs w:val="24"/>
                <w:vertAlign w:val="superscript"/>
              </w:rPr>
              <w:t>2</w:t>
            </w:r>
            <w:r w:rsidRPr="00760E89">
              <w:rPr>
                <w:rFonts w:asciiTheme="minorHAnsi" w:hAnsiTheme="minorHAnsi" w:cs="Arial"/>
                <w:bCs/>
                <w:iCs/>
                <w:sz w:val="24"/>
                <w:szCs w:val="24"/>
              </w:rPr>
              <w:t xml:space="preserve"> = (Modal dispersion)</w:t>
            </w:r>
            <w:r w:rsidRPr="00760E89">
              <w:rPr>
                <w:rFonts w:asciiTheme="minorHAnsi" w:hAnsiTheme="minorHAnsi" w:cs="Arial"/>
                <w:bCs/>
                <w:iCs/>
                <w:sz w:val="24"/>
                <w:szCs w:val="24"/>
                <w:vertAlign w:val="superscript"/>
              </w:rPr>
              <w:t xml:space="preserve"> 2</w:t>
            </w:r>
            <w:r w:rsidRPr="00760E89">
              <w:rPr>
                <w:rFonts w:asciiTheme="minorHAnsi" w:hAnsiTheme="minorHAnsi" w:cs="Arial"/>
                <w:bCs/>
                <w:iCs/>
                <w:sz w:val="24"/>
                <w:szCs w:val="24"/>
              </w:rPr>
              <w:t xml:space="preserve"> + (material dispersion)</w:t>
            </w:r>
            <w:r w:rsidRPr="00760E89">
              <w:rPr>
                <w:rFonts w:asciiTheme="minorHAnsi" w:hAnsiTheme="minorHAnsi" w:cs="Arial"/>
                <w:bCs/>
                <w:iCs/>
                <w:sz w:val="24"/>
                <w:szCs w:val="24"/>
                <w:vertAlign w:val="superscript"/>
              </w:rPr>
              <w:t>2</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The bandwidth of system may be calculated from the following empirical relation:</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BW= l80/T GHz km</w:t>
            </w:r>
          </w:p>
          <w:p w:rsidR="005550C3" w:rsidRPr="00760E89" w:rsidRDefault="005550C3" w:rsidP="00760E89">
            <w:pPr>
              <w:pStyle w:val="NormalWeb"/>
              <w:jc w:val="both"/>
              <w:rPr>
                <w:rFonts w:asciiTheme="minorHAnsi" w:hAnsiTheme="minorHAnsi"/>
                <w:sz w:val="24"/>
                <w:szCs w:val="24"/>
              </w:rPr>
            </w:pPr>
            <w:r w:rsidRPr="00760E89">
              <w:rPr>
                <w:rFonts w:asciiTheme="minorHAnsi" w:hAnsiTheme="minorHAnsi" w:cs="Arial"/>
                <w:bCs/>
                <w:iCs/>
                <w:sz w:val="24"/>
                <w:szCs w:val="24"/>
              </w:rPr>
              <w:t>Where T is total dispersion expressed in ps/km</w:t>
            </w:r>
            <w:r w:rsidR="00760E89">
              <w:rPr>
                <w:rFonts w:asciiTheme="minorHAnsi" w:hAnsiTheme="minorHAnsi" w:cs="Arial"/>
                <w:bCs/>
                <w:iCs/>
                <w:sz w:val="24"/>
                <w:szCs w:val="24"/>
              </w:rPr>
              <w:t>.</w:t>
            </w:r>
          </w:p>
          <w:p w:rsidR="00EC7578" w:rsidRPr="00006910" w:rsidRDefault="00EC7578" w:rsidP="006651A7">
            <w:pPr>
              <w:tabs>
                <w:tab w:val="left" w:pos="735"/>
              </w:tabs>
              <w:jc w:val="both"/>
              <w:rPr>
                <w:rFonts w:asciiTheme="minorHAnsi" w:hAnsiTheme="minorHAnsi"/>
                <w:sz w:val="24"/>
                <w:szCs w:val="24"/>
              </w:rPr>
            </w:pPr>
            <w:r w:rsidRPr="00006910">
              <w:rPr>
                <w:rFonts w:asciiTheme="minorHAnsi" w:hAnsiTheme="minorHAnsi"/>
                <w:sz w:val="24"/>
                <w:szCs w:val="24"/>
              </w:rPr>
              <w:t xml:space="preserve"> </w:t>
            </w:r>
          </w:p>
          <w:tbl>
            <w:tblPr>
              <w:tblStyle w:val="TableGrid"/>
              <w:tblW w:w="0" w:type="auto"/>
              <w:tblLook w:val="04A0"/>
            </w:tblPr>
            <w:tblGrid>
              <w:gridCol w:w="1165"/>
              <w:gridCol w:w="3960"/>
              <w:gridCol w:w="1883"/>
              <w:gridCol w:w="2337"/>
            </w:tblGrid>
            <w:tr w:rsidR="00EC7578" w:rsidRPr="00006910" w:rsidTr="006D0A77">
              <w:tc>
                <w:tcPr>
                  <w:tcW w:w="1165"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S.NO</w:t>
                  </w:r>
                </w:p>
              </w:tc>
              <w:tc>
                <w:tcPr>
                  <w:tcW w:w="3960"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1883"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2337"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EC7578" w:rsidRPr="00006910" w:rsidTr="006D0A77">
              <w:tc>
                <w:tcPr>
                  <w:tcW w:w="1165" w:type="dxa"/>
                </w:tcPr>
                <w:p w:rsidR="00EC7578" w:rsidRPr="00006910" w:rsidRDefault="00EC7578" w:rsidP="003D27FC">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3960" w:type="dxa"/>
                </w:tcPr>
                <w:p w:rsidR="00EC7578" w:rsidRPr="00006910" w:rsidRDefault="006D0A77" w:rsidP="003D27FC">
                  <w:pPr>
                    <w:tabs>
                      <w:tab w:val="left" w:pos="735"/>
                    </w:tabs>
                    <w:jc w:val="both"/>
                    <w:rPr>
                      <w:rFonts w:asciiTheme="minorHAnsi" w:hAnsiTheme="minorHAnsi"/>
                      <w:sz w:val="24"/>
                      <w:szCs w:val="24"/>
                    </w:rPr>
                  </w:pPr>
                  <w:r>
                    <w:rPr>
                      <w:rFonts w:asciiTheme="minorHAnsi" w:hAnsiTheme="minorHAnsi"/>
                      <w:sz w:val="24"/>
                      <w:szCs w:val="24"/>
                    </w:rPr>
                    <w:t>Write a short note on different loss mechanism in an optical fibre</w:t>
                  </w:r>
                </w:p>
              </w:tc>
              <w:tc>
                <w:tcPr>
                  <w:tcW w:w="1883" w:type="dxa"/>
                </w:tcPr>
                <w:p w:rsidR="00EC7578" w:rsidRPr="006D0A77" w:rsidRDefault="006D0A77" w:rsidP="003D27FC">
                  <w:pPr>
                    <w:jc w:val="center"/>
                    <w:rPr>
                      <w:rFonts w:asciiTheme="minorHAnsi" w:hAnsiTheme="minorHAnsi"/>
                      <w:sz w:val="24"/>
                      <w:szCs w:val="24"/>
                    </w:rPr>
                  </w:pPr>
                  <w:r w:rsidRPr="006D0A77">
                    <w:rPr>
                      <w:rFonts w:asciiTheme="minorHAnsi" w:hAnsiTheme="minorHAnsi"/>
                      <w:sz w:val="24"/>
                      <w:szCs w:val="24"/>
                    </w:rPr>
                    <w:t>Dec 2013</w:t>
                  </w:r>
                </w:p>
              </w:tc>
              <w:tc>
                <w:tcPr>
                  <w:tcW w:w="2337" w:type="dxa"/>
                </w:tcPr>
                <w:p w:rsidR="00EC7578" w:rsidRPr="00006910" w:rsidRDefault="006D0A77" w:rsidP="003D27FC">
                  <w:pPr>
                    <w:tabs>
                      <w:tab w:val="left" w:pos="735"/>
                    </w:tabs>
                    <w:jc w:val="center"/>
                    <w:rPr>
                      <w:rFonts w:asciiTheme="minorHAnsi" w:hAnsiTheme="minorHAnsi"/>
                      <w:sz w:val="24"/>
                      <w:szCs w:val="24"/>
                    </w:rPr>
                  </w:pPr>
                  <w:r>
                    <w:rPr>
                      <w:rFonts w:asciiTheme="minorHAnsi" w:hAnsiTheme="minorHAnsi"/>
                      <w:sz w:val="24"/>
                      <w:szCs w:val="24"/>
                    </w:rPr>
                    <w:t>7</w:t>
                  </w:r>
                </w:p>
              </w:tc>
            </w:tr>
            <w:tr w:rsidR="00EC7578" w:rsidRPr="00006910" w:rsidTr="006D0A77">
              <w:tc>
                <w:tcPr>
                  <w:tcW w:w="1165" w:type="dxa"/>
                </w:tcPr>
                <w:p w:rsidR="00EC7578" w:rsidRPr="00006910" w:rsidRDefault="00EC7578" w:rsidP="003D27FC">
                  <w:pPr>
                    <w:tabs>
                      <w:tab w:val="left" w:pos="735"/>
                    </w:tabs>
                    <w:jc w:val="both"/>
                    <w:rPr>
                      <w:rFonts w:asciiTheme="minorHAnsi" w:hAnsiTheme="minorHAnsi"/>
                      <w:sz w:val="24"/>
                      <w:szCs w:val="24"/>
                    </w:rPr>
                  </w:pPr>
                  <w:r w:rsidRPr="00006910">
                    <w:rPr>
                      <w:rFonts w:asciiTheme="minorHAnsi" w:hAnsiTheme="minorHAnsi"/>
                      <w:sz w:val="24"/>
                      <w:szCs w:val="24"/>
                    </w:rPr>
                    <w:t xml:space="preserve">Q.2 </w:t>
                  </w:r>
                </w:p>
              </w:tc>
              <w:tc>
                <w:tcPr>
                  <w:tcW w:w="3960" w:type="dxa"/>
                </w:tcPr>
                <w:p w:rsidR="00EC7578" w:rsidRPr="00006910" w:rsidRDefault="006D0A77" w:rsidP="003D27FC">
                  <w:pPr>
                    <w:tabs>
                      <w:tab w:val="left" w:pos="735"/>
                    </w:tabs>
                    <w:jc w:val="both"/>
                    <w:rPr>
                      <w:rFonts w:asciiTheme="minorHAnsi" w:hAnsiTheme="minorHAnsi"/>
                      <w:sz w:val="24"/>
                      <w:szCs w:val="24"/>
                    </w:rPr>
                  </w:pPr>
                  <w:r>
                    <w:rPr>
                      <w:rFonts w:asciiTheme="minorHAnsi" w:hAnsiTheme="minorHAnsi"/>
                      <w:sz w:val="24"/>
                      <w:szCs w:val="24"/>
                    </w:rPr>
                    <w:t>Discuss the attenuation and dispersion in optical fibre.</w:t>
                  </w:r>
                </w:p>
              </w:tc>
              <w:tc>
                <w:tcPr>
                  <w:tcW w:w="1883" w:type="dxa"/>
                </w:tcPr>
                <w:p w:rsidR="00EC7578" w:rsidRPr="00006910" w:rsidRDefault="006D0A77" w:rsidP="003D27FC">
                  <w:pPr>
                    <w:tabs>
                      <w:tab w:val="left" w:pos="735"/>
                    </w:tabs>
                    <w:jc w:val="center"/>
                    <w:rPr>
                      <w:rFonts w:asciiTheme="minorHAnsi" w:hAnsiTheme="minorHAnsi"/>
                      <w:sz w:val="24"/>
                      <w:szCs w:val="24"/>
                    </w:rPr>
                  </w:pPr>
                  <w:r w:rsidRPr="006D0A77">
                    <w:rPr>
                      <w:rFonts w:asciiTheme="minorHAnsi" w:hAnsiTheme="minorHAnsi"/>
                      <w:sz w:val="24"/>
                      <w:szCs w:val="24"/>
                    </w:rPr>
                    <w:t>Dec 2013</w:t>
                  </w:r>
                </w:p>
              </w:tc>
              <w:tc>
                <w:tcPr>
                  <w:tcW w:w="2337" w:type="dxa"/>
                </w:tcPr>
                <w:p w:rsidR="00EC7578" w:rsidRPr="00006910" w:rsidRDefault="006D0A77" w:rsidP="003D27FC">
                  <w:pPr>
                    <w:tabs>
                      <w:tab w:val="left" w:pos="735"/>
                    </w:tabs>
                    <w:jc w:val="center"/>
                    <w:rPr>
                      <w:rFonts w:asciiTheme="minorHAnsi" w:hAnsiTheme="minorHAnsi"/>
                      <w:sz w:val="24"/>
                      <w:szCs w:val="24"/>
                    </w:rPr>
                  </w:pPr>
                  <w:r>
                    <w:rPr>
                      <w:rFonts w:asciiTheme="minorHAnsi" w:hAnsiTheme="minorHAnsi"/>
                      <w:sz w:val="24"/>
                      <w:szCs w:val="24"/>
                    </w:rPr>
                    <w:t>4</w:t>
                  </w:r>
                </w:p>
              </w:tc>
            </w:tr>
            <w:tr w:rsidR="00EC7578" w:rsidRPr="00006910" w:rsidTr="006D0A77">
              <w:tc>
                <w:tcPr>
                  <w:tcW w:w="1165" w:type="dxa"/>
                </w:tcPr>
                <w:p w:rsidR="00EC7578" w:rsidRPr="00006910" w:rsidRDefault="00EC7578" w:rsidP="003D27FC">
                  <w:pPr>
                    <w:tabs>
                      <w:tab w:val="left" w:pos="735"/>
                    </w:tabs>
                    <w:jc w:val="both"/>
                    <w:rPr>
                      <w:rFonts w:asciiTheme="minorHAnsi" w:hAnsiTheme="minorHAnsi"/>
                      <w:sz w:val="24"/>
                      <w:szCs w:val="24"/>
                    </w:rPr>
                  </w:pPr>
                  <w:r w:rsidRPr="00006910">
                    <w:rPr>
                      <w:rFonts w:asciiTheme="minorHAnsi" w:hAnsiTheme="minorHAnsi"/>
                      <w:sz w:val="24"/>
                      <w:szCs w:val="24"/>
                    </w:rPr>
                    <w:t>Q.3</w:t>
                  </w:r>
                </w:p>
              </w:tc>
              <w:tc>
                <w:tcPr>
                  <w:tcW w:w="3960" w:type="dxa"/>
                </w:tcPr>
                <w:p w:rsidR="00EC7578" w:rsidRPr="00006910" w:rsidRDefault="00EC7578" w:rsidP="003D27FC">
                  <w:pPr>
                    <w:tabs>
                      <w:tab w:val="left" w:pos="735"/>
                    </w:tabs>
                    <w:jc w:val="both"/>
                    <w:rPr>
                      <w:rFonts w:asciiTheme="minorHAnsi" w:hAnsiTheme="minorHAnsi"/>
                      <w:sz w:val="24"/>
                      <w:szCs w:val="24"/>
                    </w:rPr>
                  </w:pPr>
                </w:p>
              </w:tc>
              <w:tc>
                <w:tcPr>
                  <w:tcW w:w="1883" w:type="dxa"/>
                </w:tcPr>
                <w:p w:rsidR="00EC7578" w:rsidRPr="00006910" w:rsidRDefault="00EC7578" w:rsidP="003D27FC">
                  <w:pPr>
                    <w:tabs>
                      <w:tab w:val="left" w:pos="735"/>
                    </w:tabs>
                    <w:jc w:val="center"/>
                    <w:rPr>
                      <w:rFonts w:asciiTheme="minorHAnsi" w:hAnsiTheme="minorHAnsi"/>
                      <w:sz w:val="24"/>
                      <w:szCs w:val="24"/>
                    </w:rPr>
                  </w:pPr>
                </w:p>
              </w:tc>
              <w:tc>
                <w:tcPr>
                  <w:tcW w:w="2337" w:type="dxa"/>
                </w:tcPr>
                <w:p w:rsidR="00EC7578" w:rsidRPr="00006910" w:rsidRDefault="00EC7578" w:rsidP="003D27FC">
                  <w:pPr>
                    <w:tabs>
                      <w:tab w:val="left" w:pos="735"/>
                    </w:tabs>
                    <w:jc w:val="center"/>
                    <w:rPr>
                      <w:rFonts w:asciiTheme="minorHAnsi" w:hAnsiTheme="minorHAnsi"/>
                      <w:sz w:val="24"/>
                      <w:szCs w:val="24"/>
                    </w:rPr>
                  </w:pPr>
                </w:p>
              </w:tc>
            </w:tr>
          </w:tbl>
          <w:p w:rsidR="00EC7578" w:rsidRPr="00006910" w:rsidRDefault="00EC7578" w:rsidP="006651A7">
            <w:pPr>
              <w:tabs>
                <w:tab w:val="left" w:pos="735"/>
              </w:tabs>
              <w:jc w:val="both"/>
              <w:rPr>
                <w:rFonts w:asciiTheme="minorHAnsi" w:hAnsiTheme="minorHAnsi"/>
                <w:sz w:val="24"/>
                <w:szCs w:val="24"/>
              </w:rPr>
            </w:pPr>
          </w:p>
          <w:p w:rsidR="00EC7578" w:rsidRPr="00006910" w:rsidRDefault="00EC7578" w:rsidP="006651A7">
            <w:pPr>
              <w:rPr>
                <w:rFonts w:asciiTheme="minorHAnsi" w:hAnsiTheme="minorHAnsi"/>
                <w:sz w:val="24"/>
                <w:szCs w:val="24"/>
              </w:rPr>
            </w:pPr>
          </w:p>
        </w:tc>
      </w:tr>
    </w:tbl>
    <w:p w:rsidR="00EC7578" w:rsidRPr="00006910" w:rsidRDefault="00EC7578" w:rsidP="00EC7578">
      <w:pPr>
        <w:rPr>
          <w:rFonts w:asciiTheme="minorHAnsi" w:hAnsiTheme="minorHAnsi"/>
        </w:rPr>
      </w:pPr>
    </w:p>
    <w:p w:rsidR="00EC7578" w:rsidRPr="00006910" w:rsidRDefault="00EC7578" w:rsidP="00EC7578">
      <w:pPr>
        <w:rPr>
          <w:rFonts w:asciiTheme="minorHAnsi" w:hAnsiTheme="minorHAnsi"/>
        </w:rPr>
      </w:pPr>
    </w:p>
    <w:p w:rsidR="00EC7578" w:rsidRPr="00006910" w:rsidRDefault="00EC7578" w:rsidP="00EC7578">
      <w:pPr>
        <w:rPr>
          <w:rFonts w:asciiTheme="minorHAnsi" w:hAnsiTheme="minorHAnsi"/>
        </w:rPr>
      </w:pPr>
    </w:p>
    <w:p w:rsidR="00EC7578" w:rsidRPr="00006910" w:rsidRDefault="00EC7578" w:rsidP="00EC7578">
      <w:pPr>
        <w:tabs>
          <w:tab w:val="left" w:pos="5190"/>
        </w:tabs>
        <w:rPr>
          <w:rFonts w:asciiTheme="minorHAnsi" w:hAnsiTheme="minorHAnsi"/>
        </w:rPr>
      </w:pPr>
      <w:r>
        <w:rPr>
          <w:rFonts w:asciiTheme="minorHAnsi" w:hAnsiTheme="minorHAnsi"/>
        </w:rPr>
        <w:tab/>
      </w:r>
    </w:p>
    <w:p w:rsidR="00EC7578" w:rsidRDefault="00EC7578" w:rsidP="00EC7578">
      <w:pPr>
        <w:rPr>
          <w:rFonts w:asciiTheme="minorHAnsi" w:hAnsiTheme="minorHAnsi"/>
        </w:rPr>
      </w:pPr>
    </w:p>
    <w:tbl>
      <w:tblPr>
        <w:tblStyle w:val="TableGrid"/>
        <w:tblW w:w="0" w:type="auto"/>
        <w:tblLook w:val="04A0"/>
      </w:tblPr>
      <w:tblGrid>
        <w:gridCol w:w="9576"/>
      </w:tblGrid>
      <w:tr w:rsidR="00F4162E" w:rsidRPr="003924E3" w:rsidTr="00F4162E">
        <w:tc>
          <w:tcPr>
            <w:tcW w:w="9576" w:type="dxa"/>
          </w:tcPr>
          <w:p w:rsidR="00F4162E" w:rsidRPr="003924E3" w:rsidRDefault="00F4162E" w:rsidP="00F4162E">
            <w:pPr>
              <w:jc w:val="center"/>
              <w:rPr>
                <w:rFonts w:asciiTheme="minorHAnsi" w:hAnsiTheme="minorHAnsi"/>
                <w:b/>
                <w:sz w:val="28"/>
                <w:szCs w:val="28"/>
              </w:rPr>
            </w:pPr>
            <w:r>
              <w:rPr>
                <w:rFonts w:asciiTheme="minorHAnsi" w:hAnsiTheme="minorHAnsi"/>
                <w:b/>
                <w:sz w:val="28"/>
                <w:szCs w:val="28"/>
              </w:rPr>
              <w:t>UNIT 5</w:t>
            </w:r>
            <w:r w:rsidRPr="003924E3">
              <w:rPr>
                <w:rFonts w:asciiTheme="minorHAnsi" w:hAnsiTheme="minorHAnsi"/>
                <w:b/>
                <w:sz w:val="28"/>
                <w:szCs w:val="28"/>
              </w:rPr>
              <w:t xml:space="preserve">/LECTURE </w:t>
            </w:r>
            <w:r>
              <w:rPr>
                <w:rFonts w:asciiTheme="minorHAnsi" w:hAnsiTheme="minorHAnsi"/>
                <w:b/>
                <w:sz w:val="28"/>
                <w:szCs w:val="28"/>
              </w:rPr>
              <w:t>9</w:t>
            </w:r>
          </w:p>
        </w:tc>
      </w:tr>
      <w:tr w:rsidR="00F4162E" w:rsidRPr="00006910" w:rsidTr="00F4162E">
        <w:tc>
          <w:tcPr>
            <w:tcW w:w="9576" w:type="dxa"/>
          </w:tcPr>
          <w:p w:rsidR="00F4162E" w:rsidRDefault="00F4162E" w:rsidP="00F4162E">
            <w:pPr>
              <w:pStyle w:val="NormalWeb"/>
              <w:jc w:val="both"/>
              <w:rPr>
                <w:rFonts w:asciiTheme="minorHAnsi" w:eastAsia="DejaVu Sans" w:hAnsiTheme="minorHAnsi" w:cs="DejaVu Sans"/>
                <w:b/>
                <w:bCs/>
                <w:kern w:val="1"/>
                <w:sz w:val="28"/>
                <w:szCs w:val="28"/>
                <w:lang w:val="en-IN"/>
              </w:rPr>
            </w:pPr>
          </w:p>
          <w:p w:rsidR="00F4162E" w:rsidRDefault="00F4162E" w:rsidP="00F4162E">
            <w:pPr>
              <w:pStyle w:val="NormalWeb"/>
              <w:rPr>
                <w:rFonts w:asciiTheme="minorHAnsi" w:hAnsiTheme="minorHAnsi"/>
                <w:b/>
                <w:sz w:val="28"/>
                <w:szCs w:val="28"/>
              </w:rPr>
            </w:pPr>
            <w:r w:rsidRPr="00F4162E">
              <w:rPr>
                <w:rFonts w:asciiTheme="minorHAnsi" w:hAnsiTheme="minorHAnsi"/>
                <w:b/>
                <w:sz w:val="28"/>
                <w:szCs w:val="28"/>
              </w:rPr>
              <w:t>Calculation of dispersion</w:t>
            </w:r>
          </w:p>
          <w:p w:rsidR="00F4162E" w:rsidRDefault="00F4162E" w:rsidP="00F4162E">
            <w:pPr>
              <w:pStyle w:val="NormalWeb"/>
              <w:rPr>
                <w:rFonts w:asciiTheme="minorHAnsi" w:hAnsiTheme="minorHAnsi"/>
                <w:sz w:val="24"/>
                <w:szCs w:val="24"/>
              </w:rPr>
            </w:pPr>
            <w:r>
              <w:rPr>
                <w:rFonts w:asciiTheme="minorHAnsi" w:hAnsiTheme="minorHAnsi"/>
                <w:b/>
                <w:sz w:val="28"/>
                <w:szCs w:val="28"/>
              </w:rPr>
              <w:t xml:space="preserve">  </w:t>
            </w:r>
            <w:r w:rsidRPr="00E04C3F">
              <w:rPr>
                <w:rFonts w:asciiTheme="minorHAnsi" w:hAnsiTheme="minorHAnsi"/>
                <w:sz w:val="24"/>
                <w:szCs w:val="24"/>
              </w:rPr>
              <w:t xml:space="preserve">Consider a ray of light OA be incident at an angle </w:t>
            </w:r>
            <m:oMath>
              <m:sSub>
                <m:sSubPr>
                  <m:ctrlPr>
                    <w:rPr>
                      <w:rFonts w:ascii="Cambria Math" w:hAnsiTheme="minorHAnsi"/>
                      <w:i/>
                      <w:sz w:val="24"/>
                      <w:szCs w:val="24"/>
                    </w:rPr>
                  </m:ctrlPr>
                </m:sSubPr>
                <m:e>
                  <m:r>
                    <w:rPr>
                      <w:rFonts w:ascii="Cambria Math" w:hAnsi="Cambria Math"/>
                      <w:sz w:val="24"/>
                      <w:szCs w:val="24"/>
                    </w:rPr>
                    <m:t>θ</m:t>
                  </m:r>
                </m:e>
                <m:sub>
                  <m:r>
                    <w:rPr>
                      <w:rFonts w:ascii="Cambria Math" w:hAnsi="Cambria Math"/>
                      <w:sz w:val="24"/>
                      <w:szCs w:val="24"/>
                    </w:rPr>
                    <m:t>i</m:t>
                  </m:r>
                </m:sub>
              </m:sSub>
            </m:oMath>
            <w:r w:rsidRPr="00E04C3F">
              <w:rPr>
                <w:rFonts w:asciiTheme="minorHAnsi" w:hAnsiTheme="minorHAnsi"/>
                <w:sz w:val="24"/>
                <w:szCs w:val="24"/>
              </w:rPr>
              <w:t xml:space="preserve"> on the entrance aperture of the fibre.</w:t>
            </w:r>
            <w:r w:rsidR="00E43574" w:rsidRPr="00E04C3F">
              <w:rPr>
                <w:rFonts w:asciiTheme="minorHAnsi" w:hAnsiTheme="minorHAnsi"/>
                <w:sz w:val="24"/>
                <w:szCs w:val="24"/>
              </w:rPr>
              <w:t xml:space="preserve"> The</w:t>
            </w:r>
            <w:r w:rsidRPr="00E04C3F">
              <w:rPr>
                <w:rFonts w:asciiTheme="minorHAnsi" w:hAnsiTheme="minorHAnsi"/>
                <w:sz w:val="24"/>
                <w:szCs w:val="24"/>
              </w:rPr>
              <w:t xml:space="preserve"> ray is refracted into the core along AB an angle </w:t>
            </w:r>
            <m:oMath>
              <m:sSub>
                <m:sSubPr>
                  <m:ctrlPr>
                    <w:rPr>
                      <w:rFonts w:ascii="Cambria Math" w:hAnsiTheme="minorHAnsi"/>
                      <w:i/>
                      <w:sz w:val="24"/>
                      <w:szCs w:val="24"/>
                    </w:rPr>
                  </m:ctrlPr>
                </m:sSubPr>
                <m:e>
                  <m:r>
                    <w:rPr>
                      <w:rFonts w:ascii="Cambria Math" w:hAnsi="Cambria Math"/>
                      <w:sz w:val="24"/>
                      <w:szCs w:val="24"/>
                    </w:rPr>
                    <m:t>θ</m:t>
                  </m:r>
                </m:e>
                <m:sub>
                  <m:r>
                    <w:rPr>
                      <w:rFonts w:ascii="Cambria Math" w:hAnsi="Cambria Math"/>
                      <w:sz w:val="24"/>
                      <w:szCs w:val="24"/>
                    </w:rPr>
                    <m:t>r</m:t>
                  </m:r>
                </m:sub>
              </m:sSub>
            </m:oMath>
            <w:r w:rsidR="00E43574" w:rsidRPr="00E04C3F">
              <w:rPr>
                <w:rFonts w:asciiTheme="minorHAnsi" w:hAnsiTheme="minorHAnsi"/>
                <w:sz w:val="24"/>
                <w:szCs w:val="24"/>
              </w:rPr>
              <w:t xml:space="preserve"> with the axis of the core. Now the ray strikes at the upper core cladding at B. After this the ray is totally internally reflected back inside the core. Further it strikes at point C of lower cladding and after reflection it again strikes the upper interface at D. let t be the time taken by the light ray</w:t>
            </w:r>
            <w:r w:rsidR="009319CC" w:rsidRPr="00E04C3F">
              <w:rPr>
                <w:rFonts w:asciiTheme="minorHAnsi" w:hAnsiTheme="minorHAnsi"/>
                <w:sz w:val="24"/>
                <w:szCs w:val="24"/>
              </w:rPr>
              <w:t xml:space="preserve"> </w:t>
            </w:r>
            <w:r w:rsidR="00E43574" w:rsidRPr="00E04C3F">
              <w:rPr>
                <w:rFonts w:asciiTheme="minorHAnsi" w:hAnsiTheme="minorHAnsi"/>
                <w:sz w:val="24"/>
                <w:szCs w:val="24"/>
              </w:rPr>
              <w:t>to cover the distance B to C and then from C to D with velocity v.</w:t>
            </w:r>
          </w:p>
          <w:p w:rsidR="0073306C" w:rsidRPr="00E04C3F" w:rsidRDefault="00856F58" w:rsidP="0073306C">
            <w:pPr>
              <w:pStyle w:val="NormalWeb"/>
              <w:jc w:val="center"/>
              <w:rPr>
                <w:rFonts w:asciiTheme="minorHAnsi" w:hAnsiTheme="minorHAnsi"/>
                <w:sz w:val="24"/>
                <w:szCs w:val="24"/>
              </w:rPr>
            </w:pPr>
            <w:r w:rsidRPr="00D44DBC">
              <w:rPr>
                <w:sz w:val="24"/>
                <w:szCs w:val="24"/>
              </w:rPr>
              <w:object w:dxaOrig="7590" w:dyaOrig="5145">
                <v:shape id="_x0000_i1029" type="#_x0000_t75" style="width:378.75pt;height:257.25pt" o:ole="">
                  <v:imagedata r:id="rId50" o:title=""/>
                </v:shape>
                <o:OLEObject Type="Embed" ProgID="PBrush" ShapeID="_x0000_i1029" DrawAspect="Content" ObjectID="_1596258805" r:id="rId51"/>
              </w:object>
            </w:r>
          </w:p>
          <w:p w:rsidR="00E43574" w:rsidRDefault="00E43574" w:rsidP="00E43574">
            <w:pPr>
              <w:pStyle w:val="NormalWeb"/>
              <w:rPr>
                <w:sz w:val="24"/>
                <w:szCs w:val="24"/>
              </w:rPr>
            </w:pPr>
            <w:r>
              <w:rPr>
                <w:rFonts w:asciiTheme="minorHAnsi" w:hAnsiTheme="minorHAnsi"/>
                <w:sz w:val="24"/>
                <w:szCs w:val="24"/>
              </w:rPr>
              <w:t xml:space="preserve"> Then </w:t>
            </w:r>
            <w:r>
              <w:rPr>
                <w:rFonts w:ascii="Cambria Math" w:hAnsi="Cambria Math"/>
                <w:sz w:val="24"/>
                <w:szCs w:val="24"/>
              </w:rPr>
              <w:br/>
            </w:r>
            <m:oMathPara>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BC+CD</m:t>
                    </m:r>
                  </m:num>
                  <m:den>
                    <m:r>
                      <w:rPr>
                        <w:rFonts w:ascii="Cambria Math" w:hAnsi="Cambria Math"/>
                        <w:sz w:val="24"/>
                        <w:szCs w:val="24"/>
                      </w:rPr>
                      <m:t xml:space="preserve">v </m:t>
                    </m:r>
                  </m:den>
                </m:f>
                <m:r>
                  <w:rPr>
                    <w:rFonts w:ascii="Cambria Math" w:hAnsi="Cambria Math"/>
                    <w:sz w:val="24"/>
                    <w:szCs w:val="24"/>
                  </w:rPr>
                  <m:t xml:space="preserve">                               ………………….(1)</m:t>
                </m:r>
              </m:oMath>
            </m:oMathPara>
          </w:p>
          <w:p w:rsidR="00E43574" w:rsidRPr="00E04C3F" w:rsidRDefault="00E43574" w:rsidP="00E43574">
            <w:pPr>
              <w:pStyle w:val="NormalWeb"/>
              <w:rPr>
                <w:rFonts w:asciiTheme="minorHAnsi" w:hAnsiTheme="minorHAnsi"/>
                <w:sz w:val="24"/>
                <w:szCs w:val="24"/>
              </w:rPr>
            </w:pPr>
            <w:r w:rsidRPr="00E04C3F">
              <w:rPr>
                <w:rFonts w:asciiTheme="minorHAnsi" w:hAnsiTheme="minorHAnsi"/>
                <w:sz w:val="24"/>
                <w:szCs w:val="24"/>
              </w:rPr>
              <w:t xml:space="preserve">If </w:t>
            </w:r>
            <m:oMath>
              <m:sSub>
                <m:sSubPr>
                  <m:ctrlPr>
                    <w:rPr>
                      <w:rFonts w:ascii="Cambria Math" w:hAnsiTheme="minorHAnsi"/>
                      <w:i/>
                      <w:sz w:val="24"/>
                      <w:szCs w:val="24"/>
                    </w:rPr>
                  </m:ctrlPr>
                </m:sSubPr>
                <m:e>
                  <m:r>
                    <w:rPr>
                      <w:rFonts w:ascii="Cambria Math" w:hAnsi="Cambria Math"/>
                      <w:sz w:val="24"/>
                      <w:szCs w:val="24"/>
                    </w:rPr>
                    <m:t>n</m:t>
                  </m:r>
                </m:e>
                <m:sub>
                  <m:r>
                    <w:rPr>
                      <w:rFonts w:ascii="Cambria Math" w:hAnsiTheme="minorHAnsi"/>
                      <w:sz w:val="24"/>
                      <w:szCs w:val="24"/>
                    </w:rPr>
                    <m:t>1</m:t>
                  </m:r>
                </m:sub>
              </m:sSub>
            </m:oMath>
            <w:r w:rsidRPr="00E04C3F">
              <w:rPr>
                <w:rFonts w:asciiTheme="minorHAnsi" w:hAnsiTheme="minorHAnsi"/>
                <w:sz w:val="24"/>
                <w:szCs w:val="24"/>
              </w:rPr>
              <w:t xml:space="preserve"> be the refractive index of core and c is the speed of light in </w:t>
            </w:r>
            <w:r w:rsidR="00E04C3F" w:rsidRPr="00E04C3F">
              <w:rPr>
                <w:rFonts w:asciiTheme="minorHAnsi" w:hAnsiTheme="minorHAnsi"/>
                <w:sz w:val="24"/>
                <w:szCs w:val="24"/>
              </w:rPr>
              <w:t xml:space="preserve">vacuum </w:t>
            </w:r>
            <w:r w:rsidRPr="00E04C3F">
              <w:rPr>
                <w:rFonts w:asciiTheme="minorHAnsi" w:hAnsiTheme="minorHAnsi"/>
                <w:sz w:val="24"/>
                <w:szCs w:val="24"/>
              </w:rPr>
              <w:t>, then</w:t>
            </w:r>
          </w:p>
          <w:p w:rsidR="00E43574" w:rsidRDefault="00E43574" w:rsidP="00E43574">
            <w:pPr>
              <w:pStyle w:val="NormalWeb"/>
              <w:jc w:val="center"/>
              <w:rPr>
                <w:sz w:val="24"/>
                <w:szCs w:val="24"/>
              </w:rPr>
            </w:pPr>
            <m:oMathPara>
              <m:oMath>
                <m: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c</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………………………..(2)</m:t>
                </m:r>
              </m:oMath>
            </m:oMathPara>
          </w:p>
          <w:p w:rsidR="00F4162E" w:rsidRPr="00E04C3F" w:rsidRDefault="00E43574" w:rsidP="00E43574">
            <w:pPr>
              <w:pStyle w:val="NormalWeb"/>
              <w:rPr>
                <w:rFonts w:asciiTheme="minorHAnsi" w:hAnsiTheme="minorHAnsi"/>
              </w:rPr>
            </w:pPr>
            <w:r w:rsidRPr="00E04C3F">
              <w:rPr>
                <w:rFonts w:asciiTheme="minorHAnsi" w:hAnsiTheme="minorHAnsi"/>
                <w:sz w:val="24"/>
                <w:szCs w:val="24"/>
              </w:rPr>
              <w:t xml:space="preserve">From fig. </w:t>
            </w:r>
          </w:p>
          <w:p w:rsidR="00F4162E" w:rsidRDefault="009319CC" w:rsidP="00F4162E">
            <w:pPr>
              <w:pStyle w:val="NormalWeb"/>
              <w:jc w:val="center"/>
              <w:rPr>
                <w:sz w:val="24"/>
                <w:szCs w:val="24"/>
              </w:rPr>
            </w:pPr>
            <m:oMathPara>
              <m:oMath>
                <m:r>
                  <w:rPr>
                    <w:rFonts w:ascii="Cambria Math" w:hAnsi="Cambria Math"/>
                    <w:sz w:val="24"/>
                    <w:szCs w:val="24"/>
                  </w:rPr>
                  <m:t>BC=</m:t>
                </m:r>
                <m:f>
                  <m:fPr>
                    <m:ctrlPr>
                      <w:rPr>
                        <w:rFonts w:ascii="Cambria Math" w:hAnsi="Cambria Math"/>
                        <w:i/>
                        <w:sz w:val="24"/>
                        <w:szCs w:val="24"/>
                      </w:rPr>
                    </m:ctrlPr>
                  </m:fPr>
                  <m:num>
                    <m:r>
                      <w:rPr>
                        <w:rFonts w:ascii="Cambria Math" w:hAnsi="Cambria Math"/>
                        <w:sz w:val="24"/>
                        <w:szCs w:val="24"/>
                      </w:rPr>
                      <m:t>BG</m:t>
                    </m:r>
                  </m:num>
                  <m:den>
                    <m:r>
                      <w:rPr>
                        <w:rFonts w:ascii="Cambria Math" w:hAnsi="Cambria Math"/>
                        <w:sz w:val="24"/>
                        <w:szCs w:val="24"/>
                      </w:rPr>
                      <m:t>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den>
                </m:f>
                <m:r>
                  <w:rPr>
                    <w:rFonts w:ascii="Cambria Math" w:hAnsi="Cambria Math"/>
                    <w:sz w:val="24"/>
                    <w:szCs w:val="24"/>
                  </w:rPr>
                  <m:t xml:space="preserve">     and       CD=</m:t>
                </m:r>
                <m:f>
                  <m:fPr>
                    <m:ctrlPr>
                      <w:rPr>
                        <w:rFonts w:ascii="Cambria Math" w:hAnsi="Cambria Math"/>
                        <w:i/>
                        <w:sz w:val="24"/>
                        <w:szCs w:val="24"/>
                      </w:rPr>
                    </m:ctrlPr>
                  </m:fPr>
                  <m:num>
                    <m:r>
                      <w:rPr>
                        <w:rFonts w:ascii="Cambria Math" w:hAnsi="Cambria Math"/>
                        <w:sz w:val="24"/>
                        <w:szCs w:val="24"/>
                      </w:rPr>
                      <m:t>GD</m:t>
                    </m:r>
                  </m:num>
                  <m:den>
                    <m:r>
                      <w:rPr>
                        <w:rFonts w:ascii="Cambria Math" w:hAnsi="Cambria Math"/>
                        <w:sz w:val="24"/>
                        <w:szCs w:val="24"/>
                      </w:rPr>
                      <m:t>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den>
                </m:f>
              </m:oMath>
            </m:oMathPara>
          </w:p>
          <w:p w:rsidR="009319CC" w:rsidRDefault="009319CC" w:rsidP="00F4162E">
            <w:pPr>
              <w:pStyle w:val="NormalWeb"/>
              <w:jc w:val="center"/>
              <w:rPr>
                <w:sz w:val="24"/>
                <w:szCs w:val="24"/>
              </w:rPr>
            </w:pPr>
            <m:oMathPara>
              <m:oMath>
                <m:r>
                  <w:rPr>
                    <w:rFonts w:ascii="Cambria Math" w:hAnsi="Cambria Math"/>
                    <w:sz w:val="24"/>
                    <w:szCs w:val="24"/>
                  </w:rPr>
                  <m:t>BC+CD=</m:t>
                </m:r>
                <m:f>
                  <m:fPr>
                    <m:ctrlPr>
                      <w:rPr>
                        <w:rFonts w:ascii="Cambria Math" w:hAnsi="Cambria Math"/>
                        <w:i/>
                        <w:sz w:val="24"/>
                        <w:szCs w:val="24"/>
                      </w:rPr>
                    </m:ctrlPr>
                  </m:fPr>
                  <m:num>
                    <m:r>
                      <w:rPr>
                        <w:rFonts w:ascii="Cambria Math" w:hAnsi="Cambria Math"/>
                        <w:sz w:val="24"/>
                        <w:szCs w:val="24"/>
                      </w:rPr>
                      <m:t>BG+GD</m:t>
                    </m:r>
                  </m:num>
                  <m:den>
                    <m:r>
                      <w:rPr>
                        <w:rFonts w:ascii="Cambria Math" w:hAnsi="Cambria Math"/>
                        <w:sz w:val="24"/>
                        <w:szCs w:val="24"/>
                      </w:rPr>
                      <m:t>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den>
                </m:f>
                <m:r>
                  <w:rPr>
                    <w:rFonts w:ascii="Cambria Math" w:hAnsi="Cambria Math"/>
                    <w:sz w:val="24"/>
                    <w:szCs w:val="24"/>
                  </w:rPr>
                  <m:t xml:space="preserve"> ……………………(3)</m:t>
                </m:r>
              </m:oMath>
            </m:oMathPara>
          </w:p>
          <w:p w:rsidR="009319CC" w:rsidRDefault="009319CC" w:rsidP="009319CC">
            <w:pPr>
              <w:pStyle w:val="NormalWeb"/>
              <w:rPr>
                <w:rFonts w:asciiTheme="minorHAnsi" w:hAnsiTheme="minorHAnsi"/>
                <w:sz w:val="24"/>
                <w:szCs w:val="24"/>
              </w:rPr>
            </w:pPr>
            <w:r w:rsidRPr="00E04C3F">
              <w:rPr>
                <w:rFonts w:asciiTheme="minorHAnsi" w:hAnsiTheme="minorHAnsi"/>
                <w:sz w:val="24"/>
                <w:szCs w:val="24"/>
              </w:rPr>
              <w:t>Substituting the values from eq (2) and (3) in eq (1), we get</w:t>
            </w:r>
          </w:p>
          <w:p w:rsidR="0073306C" w:rsidRDefault="0073306C" w:rsidP="009319CC">
            <w:pPr>
              <w:pStyle w:val="NormalWeb"/>
              <w:rPr>
                <w:rFonts w:asciiTheme="minorHAnsi" w:hAnsiTheme="minorHAnsi"/>
                <w:sz w:val="24"/>
                <w:szCs w:val="24"/>
              </w:rPr>
            </w:pPr>
          </w:p>
          <w:p w:rsidR="0073306C" w:rsidRPr="00E04C3F" w:rsidRDefault="0073306C" w:rsidP="009319CC">
            <w:pPr>
              <w:pStyle w:val="NormalWeb"/>
              <w:rPr>
                <w:rFonts w:asciiTheme="minorHAnsi" w:hAnsiTheme="minorHAnsi"/>
                <w:sz w:val="24"/>
                <w:szCs w:val="24"/>
              </w:rPr>
            </w:pPr>
          </w:p>
          <w:p w:rsidR="009319CC" w:rsidRDefault="009319CC" w:rsidP="009319CC">
            <w:pPr>
              <w:pStyle w:val="NormalWeb"/>
            </w:pPr>
            <m:oMathPara>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 xml:space="preserve"> 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num>
                  <m:den>
                    <m:r>
                      <w:rPr>
                        <w:rFonts w:ascii="Cambria Math" w:hAnsi="Cambria Math"/>
                        <w:sz w:val="24"/>
                        <w:szCs w:val="24"/>
                      </w:rPr>
                      <m:t xml:space="preserve">c </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l</m:t>
                    </m:r>
                  </m:num>
                  <m:den>
                    <m:r>
                      <w:rPr>
                        <w:rFonts w:ascii="Cambria Math" w:hAnsi="Cambria Math"/>
                        <w:sz w:val="24"/>
                        <w:szCs w:val="24"/>
                      </w:rPr>
                      <m:t>c 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den>
                </m:f>
                <m:r>
                  <w:rPr>
                    <w:rFonts w:ascii="Cambria Math" w:hAnsi="Cambria Math"/>
                    <w:sz w:val="24"/>
                    <w:szCs w:val="24"/>
                  </w:rPr>
                  <m:t>………………(4)</m:t>
                </m:r>
              </m:oMath>
            </m:oMathPara>
          </w:p>
          <w:p w:rsidR="00F4162E" w:rsidRDefault="00F4162E" w:rsidP="009319CC">
            <w:pPr>
              <w:pStyle w:val="NormalWeb"/>
              <w:rPr>
                <w:rFonts w:asciiTheme="minorHAnsi" w:hAnsiTheme="minorHAnsi"/>
                <w:sz w:val="24"/>
                <w:szCs w:val="24"/>
              </w:rPr>
            </w:pPr>
            <w:r w:rsidRPr="000727A4">
              <w:rPr>
                <w:rFonts w:asciiTheme="minorHAnsi" w:hAnsiTheme="minorHAnsi"/>
                <w:sz w:val="24"/>
                <w:szCs w:val="24"/>
              </w:rPr>
              <w:t> </w:t>
            </w:r>
            <w:r w:rsidR="009319CC">
              <w:rPr>
                <w:rFonts w:asciiTheme="minorHAnsi" w:hAnsiTheme="minorHAnsi"/>
                <w:sz w:val="24"/>
                <w:szCs w:val="24"/>
              </w:rPr>
              <w:t xml:space="preserve">As the ray in the fibre propagates by a series of </w:t>
            </w:r>
            <w:r w:rsidR="00753EAA">
              <w:rPr>
                <w:rFonts w:asciiTheme="minorHAnsi" w:hAnsiTheme="minorHAnsi"/>
                <w:sz w:val="24"/>
                <w:szCs w:val="24"/>
              </w:rPr>
              <w:t>total internal reflections ar the interface, the time taken by the ray I traversing an axial length l of the fibre will be</w:t>
            </w:r>
          </w:p>
          <w:p w:rsidR="00753EAA" w:rsidRDefault="00753EAA" w:rsidP="009319CC">
            <w:pPr>
              <w:pStyle w:val="NormalWeb"/>
              <w:rPr>
                <w:rFonts w:asciiTheme="minorHAnsi" w:hAnsiTheme="minorHAnsi"/>
                <w:sz w:val="24"/>
                <w:szCs w:val="24"/>
              </w:rPr>
            </w:pPr>
            <m:oMathPara>
              <m:oMath>
                <m:r>
                  <w:rPr>
                    <w:rFonts w:ascii="Cambria Math" w:hAnsi="Cambria Math"/>
                    <w:sz w:val="24"/>
                    <w:szCs w:val="24"/>
                  </w:rPr>
                  <m:t>τ=</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l</m:t>
                    </m:r>
                  </m:num>
                  <m:den>
                    <m:r>
                      <w:rPr>
                        <w:rFonts w:ascii="Cambria Math" w:hAnsi="Cambria Math"/>
                        <w:sz w:val="24"/>
                        <w:szCs w:val="24"/>
                      </w:rPr>
                      <m:t>c 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den>
                </m:f>
                <m:r>
                  <w:rPr>
                    <w:rFonts w:ascii="Cambria Math" w:hAnsi="Cambria Math"/>
                    <w:sz w:val="24"/>
                    <w:szCs w:val="24"/>
                  </w:rPr>
                  <m:t>…………………..(5)</m:t>
                </m:r>
              </m:oMath>
            </m:oMathPara>
          </w:p>
          <w:p w:rsidR="00753EAA" w:rsidRPr="00E04C3F" w:rsidRDefault="00753EAA" w:rsidP="009319CC">
            <w:pPr>
              <w:pStyle w:val="NormalWeb"/>
              <w:rPr>
                <w:rFonts w:asciiTheme="minorHAnsi" w:hAnsiTheme="minorHAnsi"/>
                <w:sz w:val="24"/>
                <w:szCs w:val="24"/>
              </w:rPr>
            </w:pPr>
            <w:r w:rsidRPr="00E04C3F">
              <w:rPr>
                <w:rFonts w:asciiTheme="minorHAnsi" w:hAnsiTheme="minorHAnsi"/>
                <w:sz w:val="24"/>
                <w:szCs w:val="24"/>
              </w:rPr>
              <w:t>Now, we consider that all the light rays lying between angle 0 and angle</w:t>
            </w:r>
            <m:oMath>
              <m:sSub>
                <m:sSubPr>
                  <m:ctrlPr>
                    <w:rPr>
                      <w:rFonts w:ascii="Cambria Math" w:hAnsiTheme="minorHAnsi"/>
                      <w:i/>
                      <w:sz w:val="24"/>
                      <w:szCs w:val="24"/>
                    </w:rPr>
                  </m:ctrlPr>
                </m:sSubPr>
                <m:e>
                  <m:r>
                    <w:rPr>
                      <w:rFonts w:ascii="Cambria Math" w:hAnsi="Cambria Math"/>
                      <w:sz w:val="24"/>
                      <w:szCs w:val="24"/>
                    </w:rPr>
                    <m:t>θ</m:t>
                  </m:r>
                </m:e>
                <m:sub>
                  <m:r>
                    <w:rPr>
                      <w:rFonts w:ascii="Cambria Math" w:hAnsi="Cambria Math"/>
                      <w:sz w:val="24"/>
                      <w:szCs w:val="24"/>
                    </w:rPr>
                    <m:t>c</m:t>
                  </m:r>
                </m:sub>
              </m:sSub>
            </m:oMath>
            <w:r w:rsidRPr="00E04C3F">
              <w:rPr>
                <w:rFonts w:asciiTheme="minorHAnsi" w:hAnsiTheme="minorHAnsi"/>
                <w:sz w:val="24"/>
                <w:szCs w:val="24"/>
              </w:rPr>
              <w:t xml:space="preserve"> are present. The time taken by rays making 0 </w:t>
            </w:r>
            <w:r w:rsidR="00E04C3F" w:rsidRPr="00E04C3F">
              <w:rPr>
                <w:rFonts w:asciiTheme="minorHAnsi" w:hAnsiTheme="minorHAnsi"/>
                <w:sz w:val="24"/>
                <w:szCs w:val="24"/>
              </w:rPr>
              <w:t>angle</w:t>
            </w:r>
            <w:r w:rsidRPr="00E04C3F">
              <w:rPr>
                <w:rFonts w:asciiTheme="minorHAnsi" w:hAnsiTheme="minorHAnsi"/>
                <w:sz w:val="24"/>
                <w:szCs w:val="24"/>
              </w:rPr>
              <w:t xml:space="preserve"> with the fibre axis will be minimum. This is given by putting </w:t>
            </w:r>
            <m:oMath>
              <m:sSub>
                <m:sSubPr>
                  <m:ctrlPr>
                    <w:rPr>
                      <w:rFonts w:ascii="Cambria Math" w:hAnsiTheme="minorHAnsi"/>
                      <w:i/>
                      <w:sz w:val="24"/>
                      <w:szCs w:val="24"/>
                    </w:rPr>
                  </m:ctrlPr>
                </m:sSubPr>
                <m:e>
                  <m:r>
                    <w:rPr>
                      <w:rFonts w:ascii="Cambria Math" w:hAnsi="Cambria Math"/>
                      <w:sz w:val="24"/>
                      <w:szCs w:val="24"/>
                    </w:rPr>
                    <m:t>θ</m:t>
                  </m:r>
                </m:e>
                <m:sub>
                  <m:r>
                    <w:rPr>
                      <w:rFonts w:ascii="Cambria Math" w:hAnsi="Cambria Math"/>
                      <w:sz w:val="24"/>
                      <w:szCs w:val="24"/>
                    </w:rPr>
                    <m:t>r</m:t>
                  </m:r>
                </m:sub>
              </m:sSub>
              <m:r>
                <w:rPr>
                  <w:rFonts w:ascii="Cambria Math" w:hAnsiTheme="minorHAnsi"/>
                  <w:sz w:val="24"/>
                  <w:szCs w:val="24"/>
                </w:rPr>
                <m:t>=0</m:t>
              </m:r>
            </m:oMath>
            <w:r w:rsidRPr="00E04C3F">
              <w:rPr>
                <w:rFonts w:asciiTheme="minorHAnsi" w:hAnsiTheme="minorHAnsi"/>
                <w:sz w:val="24"/>
                <w:szCs w:val="24"/>
              </w:rPr>
              <w:t xml:space="preserve"> in eq. (5), i.e.,</w:t>
            </w:r>
          </w:p>
          <w:p w:rsidR="00753EAA" w:rsidRDefault="00753EAA" w:rsidP="009319CC">
            <w:pPr>
              <w:pStyle w:val="NormalWeb"/>
              <w:rPr>
                <w:rFonts w:asciiTheme="minorHAnsi" w:hAnsiTheme="minorHAnsi"/>
                <w:sz w:val="24"/>
                <w:szCs w:val="24"/>
              </w:rPr>
            </w:pPr>
            <w:r>
              <w:rPr>
                <w:rFonts w:asciiTheme="minorHAnsi" w:hAnsiTheme="minorHAnsi"/>
                <w:sz w:val="24"/>
                <w:szCs w:val="24"/>
              </w:rPr>
              <w:t xml:space="preserve">The minimum time is given by </w:t>
            </w:r>
          </w:p>
          <w:p w:rsidR="00F4162E" w:rsidRDefault="000272FF" w:rsidP="00F4162E">
            <w:pPr>
              <w:pStyle w:val="NormalWeb"/>
              <w:rPr>
                <w:rFonts w:asciiTheme="minorHAnsi" w:hAnsiTheme="minorHAnsi"/>
                <w:sz w:val="24"/>
                <w:szCs w:val="24"/>
              </w:rPr>
            </w:pPr>
            <m:oMathPara>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l</m:t>
                    </m:r>
                  </m:num>
                  <m:den>
                    <m:r>
                      <w:rPr>
                        <w:rFonts w:ascii="Cambria Math" w:hAnsi="Cambria Math"/>
                        <w:sz w:val="24"/>
                        <w:szCs w:val="24"/>
                      </w:rPr>
                      <m:t xml:space="preserve">c </m:t>
                    </m:r>
                  </m:den>
                </m:f>
                <m:r>
                  <w:rPr>
                    <w:rFonts w:ascii="Cambria Math" w:hAnsi="Cambria Math"/>
                    <w:sz w:val="24"/>
                    <w:szCs w:val="24"/>
                  </w:rPr>
                  <m:t>………………………………(6)</m:t>
                </m:r>
              </m:oMath>
            </m:oMathPara>
          </w:p>
          <w:p w:rsidR="000A535C" w:rsidRDefault="000A535C" w:rsidP="00F4162E">
            <w:pPr>
              <w:pStyle w:val="NormalWeb"/>
              <w:rPr>
                <w:rFonts w:asciiTheme="minorHAnsi" w:hAnsiTheme="minorHAnsi"/>
                <w:sz w:val="24"/>
                <w:szCs w:val="24"/>
              </w:rPr>
            </w:pPr>
            <w:r>
              <w:rPr>
                <w:rFonts w:asciiTheme="minorHAnsi" w:hAnsiTheme="minorHAnsi"/>
                <w:sz w:val="24"/>
                <w:szCs w:val="24"/>
              </w:rPr>
              <w:t xml:space="preserve"> The maximum time rate is given by </w:t>
            </w:r>
          </w:p>
          <w:p w:rsidR="000A535C" w:rsidRDefault="000272FF" w:rsidP="000A535C">
            <w:pPr>
              <w:pStyle w:val="NormalWeb"/>
              <w:rPr>
                <w:rFonts w:asciiTheme="minorHAnsi" w:hAnsiTheme="minorHAnsi"/>
                <w:sz w:val="24"/>
                <w:szCs w:val="24"/>
              </w:rPr>
            </w:pPr>
            <m:oMathPara>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l</m:t>
                    </m:r>
                  </m:num>
                  <m:den>
                    <m:r>
                      <w:rPr>
                        <w:rFonts w:ascii="Cambria Math" w:hAnsi="Cambria Math"/>
                        <w:sz w:val="24"/>
                        <w:szCs w:val="24"/>
                      </w:rPr>
                      <m:t>c 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c</m:t>
                        </m:r>
                      </m:sub>
                    </m:sSub>
                  </m:den>
                </m:f>
              </m:oMath>
            </m:oMathPara>
          </w:p>
          <w:p w:rsidR="00F4162E" w:rsidRPr="004E31AC" w:rsidRDefault="000272FF" w:rsidP="004E31AC">
            <w:pPr>
              <w:pStyle w:val="NormalWeb"/>
              <w:jc w:val="center"/>
            </w:pPr>
            <m:oMathPara>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rsidR="004E31AC" w:rsidRDefault="000272FF" w:rsidP="004E31AC">
            <w:pPr>
              <w:pStyle w:val="NormalWeb"/>
              <w:rPr>
                <w:rFonts w:asciiTheme="minorHAnsi" w:hAnsiTheme="minorHAnsi"/>
                <w:sz w:val="24"/>
                <w:szCs w:val="24"/>
              </w:rPr>
            </w:pPr>
            <m:oMathPara>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l</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r>
                      <w:rPr>
                        <w:rFonts w:ascii="Cambria Math" w:hAnsi="Cambria Math"/>
                        <w:sz w:val="24"/>
                        <w:szCs w:val="24"/>
                      </w:rPr>
                      <m:t xml:space="preserve">c </m:t>
                    </m:r>
                  </m:den>
                </m:f>
                <m:r>
                  <w:rPr>
                    <w:rFonts w:ascii="Cambria Math" w:hAnsi="Cambria Math"/>
                    <w:sz w:val="24"/>
                    <w:szCs w:val="24"/>
                  </w:rPr>
                  <m:t>………………………..(7)</m:t>
                </m:r>
              </m:oMath>
            </m:oMathPara>
          </w:p>
          <w:p w:rsidR="004E31AC" w:rsidRDefault="004E31AC" w:rsidP="004E31AC">
            <w:pPr>
              <w:pStyle w:val="NormalWeb"/>
              <w:rPr>
                <w:rFonts w:asciiTheme="minorHAnsi" w:hAnsiTheme="minorHAnsi"/>
                <w:sz w:val="24"/>
                <w:szCs w:val="24"/>
              </w:rPr>
            </w:pPr>
            <w:r w:rsidRPr="00E04C3F">
              <w:rPr>
                <w:rFonts w:asciiTheme="minorHAnsi" w:hAnsiTheme="minorHAnsi"/>
                <w:sz w:val="24"/>
                <w:szCs w:val="24"/>
              </w:rPr>
              <w:t xml:space="preserve">The time interval </w:t>
            </w:r>
            <w:r w:rsidRPr="00E04C3F">
              <w:rPr>
                <w:rFonts w:ascii="Cambria Math" w:hAnsi="Cambria Math"/>
                <w:sz w:val="24"/>
                <w:szCs w:val="24"/>
              </w:rPr>
              <w:t>△</w:t>
            </w:r>
            <w:r w:rsidRPr="00E04C3F">
              <w:rPr>
                <w:rFonts w:asciiTheme="minorHAnsi" w:hAnsiTheme="minorHAnsi"/>
                <w:sz w:val="24"/>
                <w:szCs w:val="24"/>
              </w:rPr>
              <w:t>τ at the output is</w:t>
            </w:r>
          </w:p>
          <w:p w:rsidR="004E31AC" w:rsidRDefault="000272FF" w:rsidP="004E31AC">
            <w:pPr>
              <w:pStyle w:val="NormalWeb"/>
              <w:rPr>
                <w:rFonts w:asciiTheme="minorHAnsi" w:hAnsiTheme="minorHAnsi"/>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△τ</m:t>
                    </m:r>
                    <m:r>
                      <w:rPr>
                        <w:rFonts w:ascii="Cambria Math" w:hAnsi="Cambria Math"/>
                        <w:sz w:val="24"/>
                        <w:szCs w:val="24"/>
                      </w:rPr>
                      <m:t>=τ</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min</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l</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r>
                      <w:rPr>
                        <w:rFonts w:ascii="Cambria Math" w:hAnsi="Cambria Math"/>
                        <w:sz w:val="24"/>
                        <w:szCs w:val="24"/>
                      </w:rPr>
                      <m:t xml:space="preserve">c </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l</m:t>
                    </m:r>
                  </m:num>
                  <m:den>
                    <m:r>
                      <w:rPr>
                        <w:rFonts w:ascii="Cambria Math" w:hAnsi="Cambria Math"/>
                        <w:sz w:val="24"/>
                        <w:szCs w:val="24"/>
                      </w:rPr>
                      <m:t xml:space="preserve">c </m:t>
                    </m:r>
                  </m:den>
                </m:f>
              </m:oMath>
            </m:oMathPara>
          </w:p>
          <w:p w:rsidR="00F4162E" w:rsidRDefault="00F4162E" w:rsidP="00F4162E">
            <w:pPr>
              <w:pStyle w:val="NormalWeb"/>
              <w:rPr>
                <w:rFonts w:asciiTheme="minorHAnsi" w:hAnsiTheme="minorHAnsi"/>
                <w:sz w:val="24"/>
                <w:szCs w:val="24"/>
              </w:rPr>
            </w:pPr>
          </w:p>
          <w:p w:rsidR="004E31AC" w:rsidRDefault="004E31AC" w:rsidP="004E31AC">
            <w:pPr>
              <w:pStyle w:val="NormalWeb"/>
              <w:rPr>
                <w:rFonts w:asciiTheme="minorHAnsi" w:hAnsiTheme="minorHAnsi"/>
                <w:sz w:val="24"/>
                <w:szCs w:val="24"/>
              </w:rPr>
            </w:pPr>
            <m:oMathPara>
              <m:oMath>
                <m:r>
                  <m:rPr>
                    <m:sty m:val="p"/>
                  </m:rPr>
                  <w:rPr>
                    <w:rFonts w:ascii="Cambria Math" w:hAnsi="Cambria Math"/>
                    <w:sz w:val="24"/>
                    <w:szCs w:val="24"/>
                  </w:rPr>
                  <m:t>△τ</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l</m:t>
                    </m:r>
                  </m:num>
                  <m:den>
                    <m:r>
                      <w:rPr>
                        <w:rFonts w:ascii="Cambria Math" w:hAnsi="Cambria Math"/>
                        <w:sz w:val="24"/>
                        <w:szCs w:val="24"/>
                      </w:rPr>
                      <m:t xml:space="preserve">c </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-1</m:t>
                    </m:r>
                  </m:e>
                </m:d>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l</m:t>
                    </m:r>
                  </m:num>
                  <m:den>
                    <m:r>
                      <w:rPr>
                        <w:rFonts w:ascii="Cambria Math" w:hAnsi="Cambria Math"/>
                        <w:sz w:val="24"/>
                        <w:szCs w:val="24"/>
                      </w:rPr>
                      <m:t xml:space="preserve">c </m:t>
                    </m:r>
                  </m:den>
                </m:f>
                <m:r>
                  <m:rPr>
                    <m:sty m:val="p"/>
                  </m:rPr>
                  <w:rPr>
                    <w:rFonts w:ascii="Cambria Math" w:hAnsi="Cambria Math"/>
                    <w:sz w:val="24"/>
                    <w:szCs w:val="24"/>
                  </w:rPr>
                  <m:t>△……………….(8)</m:t>
                </m:r>
              </m:oMath>
            </m:oMathPara>
          </w:p>
          <w:p w:rsidR="004E31AC" w:rsidRDefault="004E31AC" w:rsidP="00F4162E">
            <w:pPr>
              <w:pStyle w:val="NormalWeb"/>
              <w:rPr>
                <w:rFonts w:asciiTheme="minorHAnsi" w:hAnsiTheme="minorHAnsi"/>
                <w:sz w:val="24"/>
                <w:szCs w:val="24"/>
              </w:rPr>
            </w:pPr>
            <w:r>
              <w:rPr>
                <w:rFonts w:asciiTheme="minorHAnsi" w:hAnsiTheme="minorHAnsi"/>
                <w:sz w:val="24"/>
                <w:szCs w:val="24"/>
              </w:rPr>
              <w:t>Where</w:t>
            </w:r>
          </w:p>
          <w:p w:rsidR="00F4162E" w:rsidRDefault="00F4162E" w:rsidP="004E31AC">
            <w:pPr>
              <w:pStyle w:val="NormalWeb"/>
              <w:rPr>
                <w:rFonts w:asciiTheme="minorHAnsi" w:hAnsiTheme="minorHAnsi"/>
                <w:sz w:val="24"/>
                <w:szCs w:val="24"/>
              </w:rPr>
            </w:pPr>
            <m:oMathPara>
              <m:oMath>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oMath>
            </m:oMathPara>
          </w:p>
          <w:p w:rsidR="004E31AC" w:rsidRPr="004E31AC" w:rsidRDefault="004E31AC" w:rsidP="004E31AC">
            <w:pPr>
              <w:pStyle w:val="NormalWeb"/>
              <w:rPr>
                <w:rFonts w:asciiTheme="minorHAnsi" w:hAnsiTheme="minorHAnsi"/>
                <w:sz w:val="24"/>
                <w:szCs w:val="24"/>
              </w:rPr>
            </w:pPr>
            <w:r>
              <w:rPr>
                <w:rFonts w:asciiTheme="minorHAnsi" w:hAnsiTheme="minorHAnsi"/>
                <w:sz w:val="24"/>
                <w:szCs w:val="24"/>
              </w:rPr>
              <w:t>We know that, the numerical aperture</w:t>
            </w:r>
          </w:p>
          <w:p w:rsidR="00F4162E" w:rsidRDefault="00F4162E" w:rsidP="004E31AC">
            <w:pPr>
              <w:pStyle w:val="NormalWeb"/>
              <w:jc w:val="center"/>
              <w:rPr>
                <w:rFonts w:asciiTheme="minorHAnsi" w:hAnsiTheme="minorHAnsi"/>
                <w:sz w:val="24"/>
                <w:szCs w:val="24"/>
              </w:rPr>
            </w:pPr>
            <m:oMathPara>
              <m:oMath>
                <m:r>
                  <w:rPr>
                    <w:rFonts w:ascii="Cambria Math" w:hAnsi="Cambria Math"/>
                    <w:sz w:val="24"/>
                    <w:szCs w:val="24"/>
                  </w:rPr>
                  <w:lastRenderedPageBreak/>
                  <m:t>NA=</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ad>
                  <m:radPr>
                    <m:degHide m:val="on"/>
                    <m:ctrlPr>
                      <w:rPr>
                        <w:rFonts w:ascii="Cambria Math" w:hAnsi="Cambria Math"/>
                        <w:i/>
                        <w:sz w:val="24"/>
                        <w:szCs w:val="24"/>
                      </w:rPr>
                    </m:ctrlPr>
                  </m:radPr>
                  <m:deg/>
                  <m:e>
                    <m:r>
                      <w:rPr>
                        <w:rFonts w:ascii="Cambria Math" w:hAnsi="Cambria Math"/>
                        <w:sz w:val="24"/>
                        <w:szCs w:val="24"/>
                      </w:rPr>
                      <m:t>2∆</m:t>
                    </m:r>
                  </m:e>
                </m:rad>
              </m:oMath>
            </m:oMathPara>
          </w:p>
          <w:p w:rsidR="004E31AC" w:rsidRDefault="004E31AC" w:rsidP="004E31AC">
            <w:pPr>
              <w:pStyle w:val="NormalWeb"/>
              <w:rPr>
                <w:rFonts w:asciiTheme="minorHAnsi" w:hAnsiTheme="minorHAnsi"/>
                <w:sz w:val="24"/>
                <w:szCs w:val="24"/>
              </w:rPr>
            </w:pPr>
            <w:r>
              <w:rPr>
                <w:rFonts w:asciiTheme="minorHAnsi" w:hAnsiTheme="minorHAnsi"/>
                <w:sz w:val="24"/>
                <w:szCs w:val="24"/>
              </w:rPr>
              <w:t xml:space="preserve">So , in terms of NA, delay difference </w:t>
            </w:r>
            <w:r>
              <w:rPr>
                <w:rFonts w:ascii="Cambria Math" w:hAnsi="Cambria Math"/>
                <w:sz w:val="24"/>
                <w:szCs w:val="24"/>
              </w:rPr>
              <w:t>△</w:t>
            </w:r>
            <w:r>
              <w:rPr>
                <w:rFonts w:asciiTheme="minorHAnsi" w:hAnsiTheme="minorHAnsi"/>
                <w:sz w:val="24"/>
                <w:szCs w:val="24"/>
              </w:rPr>
              <w:t>τ is given by</w:t>
            </w:r>
          </w:p>
          <w:p w:rsidR="004E31AC" w:rsidRDefault="004E31AC" w:rsidP="004E31AC">
            <w:pPr>
              <w:pStyle w:val="NormalWeb"/>
              <w:rPr>
                <w:rFonts w:asciiTheme="minorHAnsi" w:hAnsiTheme="minorHAnsi"/>
                <w:sz w:val="24"/>
                <w:szCs w:val="24"/>
              </w:rPr>
            </w:pPr>
            <m:oMathPara>
              <m:oMath>
                <m:r>
                  <m:rPr>
                    <m:sty m:val="p"/>
                  </m:rPr>
                  <w:rPr>
                    <w:rFonts w:ascii="Cambria Math" w:hAnsi="Cambria Math"/>
                    <w:sz w:val="24"/>
                    <w:szCs w:val="24"/>
                  </w:rPr>
                  <m:t>△τ</m:t>
                </m:r>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(NA)</m:t>
                        </m:r>
                      </m:e>
                      <m:sup>
                        <m:r>
                          <w:rPr>
                            <w:rFonts w:ascii="Cambria Math" w:hAnsi="Cambria Math"/>
                            <w:sz w:val="24"/>
                            <w:szCs w:val="24"/>
                          </w:rPr>
                          <m:t>2</m:t>
                        </m:r>
                      </m:sup>
                    </m:sSup>
                    <m:r>
                      <w:rPr>
                        <w:rFonts w:ascii="Cambria Math" w:hAnsi="Cambria Math"/>
                        <w:sz w:val="24"/>
                        <w:szCs w:val="24"/>
                      </w:rPr>
                      <m:t>l</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 xml:space="preserve">c </m:t>
                    </m:r>
                  </m:den>
                </m:f>
                <m:r>
                  <w:rPr>
                    <w:rFonts w:ascii="Cambria Math" w:hAnsi="Cambria Math"/>
                    <w:sz w:val="24"/>
                    <w:szCs w:val="24"/>
                  </w:rPr>
                  <m:t>………………………..(9)</m:t>
                </m:r>
              </m:oMath>
            </m:oMathPara>
          </w:p>
          <w:p w:rsidR="00B61052" w:rsidRDefault="00B61052" w:rsidP="004E31AC">
            <w:pPr>
              <w:pStyle w:val="NormalWeb"/>
              <w:rPr>
                <w:rFonts w:asciiTheme="minorHAnsi" w:hAnsiTheme="minorHAnsi"/>
                <w:sz w:val="24"/>
                <w:szCs w:val="24"/>
              </w:rPr>
            </w:pPr>
            <w:r>
              <w:rPr>
                <w:rFonts w:asciiTheme="minorHAnsi" w:hAnsiTheme="minorHAnsi"/>
                <w:sz w:val="24"/>
                <w:szCs w:val="24"/>
              </w:rPr>
              <w:t>Expressions (8) and (9) are employed to estimate the maximum pulse broadening.</w:t>
            </w:r>
          </w:p>
          <w:p w:rsidR="004E31AC" w:rsidRDefault="00B61052" w:rsidP="004E31AC">
            <w:pPr>
              <w:pStyle w:val="NormalWeb"/>
              <w:rPr>
                <w:rFonts w:asciiTheme="minorHAnsi" w:hAnsiTheme="minorHAnsi"/>
                <w:sz w:val="24"/>
                <w:szCs w:val="24"/>
              </w:rPr>
            </w:pPr>
            <w:r>
              <w:rPr>
                <w:rFonts w:asciiTheme="minorHAnsi" w:hAnsiTheme="minorHAnsi"/>
                <w:sz w:val="24"/>
                <w:szCs w:val="24"/>
              </w:rPr>
              <w:t xml:space="preserve">  </w:t>
            </w:r>
          </w:p>
          <w:p w:rsidR="004E31AC" w:rsidRDefault="004E31AC" w:rsidP="004E31AC">
            <w:pPr>
              <w:pStyle w:val="NormalWeb"/>
              <w:jc w:val="center"/>
              <w:rPr>
                <w:rFonts w:asciiTheme="minorHAnsi" w:hAnsiTheme="minorHAnsi"/>
                <w:sz w:val="24"/>
                <w:szCs w:val="24"/>
              </w:rPr>
            </w:pPr>
          </w:p>
          <w:p w:rsidR="004E31AC" w:rsidRDefault="004E31AC" w:rsidP="004E31AC">
            <w:pPr>
              <w:pStyle w:val="NormalWeb"/>
              <w:jc w:val="center"/>
              <w:rPr>
                <w:rFonts w:asciiTheme="minorHAnsi" w:hAnsiTheme="minorHAnsi"/>
                <w:sz w:val="24"/>
                <w:szCs w:val="24"/>
              </w:rPr>
            </w:pPr>
          </w:p>
          <w:p w:rsidR="004E31AC" w:rsidRDefault="004E31AC" w:rsidP="004E31AC">
            <w:pPr>
              <w:pStyle w:val="NormalWeb"/>
              <w:jc w:val="center"/>
              <w:rPr>
                <w:rFonts w:asciiTheme="minorHAnsi" w:hAnsiTheme="minorHAnsi"/>
                <w:sz w:val="24"/>
                <w:szCs w:val="24"/>
              </w:rPr>
            </w:pPr>
          </w:p>
          <w:p w:rsidR="004E31AC" w:rsidRDefault="004E31AC" w:rsidP="004E31AC">
            <w:pPr>
              <w:pStyle w:val="NormalWeb"/>
              <w:jc w:val="center"/>
              <w:rPr>
                <w:rFonts w:asciiTheme="minorHAnsi" w:hAnsiTheme="minorHAnsi"/>
                <w:sz w:val="24"/>
                <w:szCs w:val="24"/>
              </w:rPr>
            </w:pPr>
          </w:p>
          <w:p w:rsidR="00F4162E" w:rsidRDefault="00F4162E" w:rsidP="00F4162E">
            <w:pPr>
              <w:pStyle w:val="NormalWeb"/>
              <w:rPr>
                <w:rFonts w:asciiTheme="minorHAnsi" w:hAnsiTheme="minorHAnsi"/>
              </w:rPr>
            </w:pPr>
          </w:p>
          <w:tbl>
            <w:tblPr>
              <w:tblStyle w:val="TableGrid"/>
              <w:tblpPr w:leftFromText="180" w:rightFromText="180" w:vertAnchor="text" w:horzAnchor="margin" w:tblpY="-210"/>
              <w:tblOverlap w:val="never"/>
              <w:tblW w:w="0" w:type="auto"/>
              <w:tblLook w:val="04A0"/>
            </w:tblPr>
            <w:tblGrid>
              <w:gridCol w:w="1525"/>
              <w:gridCol w:w="4140"/>
              <w:gridCol w:w="1800"/>
              <w:gridCol w:w="1880"/>
            </w:tblGrid>
            <w:tr w:rsidR="00F4162E" w:rsidRPr="00006910" w:rsidTr="00F4162E">
              <w:tc>
                <w:tcPr>
                  <w:tcW w:w="1525" w:type="dxa"/>
                </w:tcPr>
                <w:p w:rsidR="00F4162E" w:rsidRPr="00006910" w:rsidRDefault="00F4162E" w:rsidP="00F4162E">
                  <w:pPr>
                    <w:tabs>
                      <w:tab w:val="left" w:pos="735"/>
                    </w:tabs>
                    <w:jc w:val="center"/>
                    <w:rPr>
                      <w:rFonts w:asciiTheme="minorHAnsi" w:hAnsiTheme="minorHAnsi"/>
                      <w:sz w:val="24"/>
                      <w:szCs w:val="24"/>
                    </w:rPr>
                  </w:pPr>
                  <w:r w:rsidRPr="00006910">
                    <w:rPr>
                      <w:rFonts w:asciiTheme="minorHAnsi" w:hAnsiTheme="minorHAnsi"/>
                      <w:sz w:val="24"/>
                      <w:szCs w:val="24"/>
                    </w:rPr>
                    <w:t>S.NO</w:t>
                  </w:r>
                </w:p>
              </w:tc>
              <w:tc>
                <w:tcPr>
                  <w:tcW w:w="4140" w:type="dxa"/>
                </w:tcPr>
                <w:p w:rsidR="00F4162E" w:rsidRPr="00006910" w:rsidRDefault="00F4162E" w:rsidP="00F4162E">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1800" w:type="dxa"/>
                </w:tcPr>
                <w:p w:rsidR="00F4162E" w:rsidRPr="00006910" w:rsidRDefault="00F4162E" w:rsidP="00F4162E">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1880" w:type="dxa"/>
                </w:tcPr>
                <w:p w:rsidR="00F4162E" w:rsidRPr="00006910" w:rsidRDefault="00F4162E" w:rsidP="00F4162E">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F4162E" w:rsidRPr="00006910" w:rsidTr="00F4162E">
              <w:trPr>
                <w:trHeight w:val="885"/>
              </w:trPr>
              <w:tc>
                <w:tcPr>
                  <w:tcW w:w="1525" w:type="dxa"/>
                  <w:tcBorders>
                    <w:bottom w:val="single" w:sz="4" w:space="0" w:color="auto"/>
                  </w:tcBorders>
                </w:tcPr>
                <w:p w:rsidR="00F4162E" w:rsidRPr="00006910" w:rsidRDefault="00F4162E" w:rsidP="00F4162E">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4140" w:type="dxa"/>
                  <w:tcBorders>
                    <w:bottom w:val="single" w:sz="4" w:space="0" w:color="auto"/>
                  </w:tcBorders>
                </w:tcPr>
                <w:p w:rsidR="00F4162E" w:rsidRPr="00006910" w:rsidRDefault="00F4162E" w:rsidP="00F67385">
                  <w:pPr>
                    <w:tabs>
                      <w:tab w:val="left" w:pos="735"/>
                    </w:tabs>
                    <w:jc w:val="both"/>
                    <w:rPr>
                      <w:rFonts w:asciiTheme="minorHAnsi" w:hAnsiTheme="minorHAnsi"/>
                      <w:sz w:val="24"/>
                      <w:szCs w:val="24"/>
                    </w:rPr>
                  </w:pPr>
                  <w:r>
                    <w:rPr>
                      <w:rFonts w:asciiTheme="minorHAnsi" w:hAnsiTheme="minorHAnsi"/>
                      <w:sz w:val="24"/>
                      <w:szCs w:val="24"/>
                    </w:rPr>
                    <w:t>What is meant by</w:t>
                  </w:r>
                  <w:r w:rsidR="00F67385">
                    <w:rPr>
                      <w:rFonts w:asciiTheme="minorHAnsi" w:hAnsiTheme="minorHAnsi"/>
                      <w:sz w:val="24"/>
                      <w:szCs w:val="24"/>
                    </w:rPr>
                    <w:t xml:space="preserve"> inter modal dispersion? Derive an expression for the time delay difference in the step index fibre</w:t>
                  </w:r>
                  <w:r>
                    <w:rPr>
                      <w:rFonts w:asciiTheme="minorHAnsi" w:hAnsiTheme="minorHAnsi"/>
                      <w:sz w:val="24"/>
                      <w:szCs w:val="24"/>
                    </w:rPr>
                    <w:t>?</w:t>
                  </w:r>
                </w:p>
              </w:tc>
              <w:tc>
                <w:tcPr>
                  <w:tcW w:w="1800" w:type="dxa"/>
                  <w:tcBorders>
                    <w:bottom w:val="single" w:sz="4" w:space="0" w:color="auto"/>
                  </w:tcBorders>
                </w:tcPr>
                <w:p w:rsidR="00F4162E" w:rsidRPr="00006910" w:rsidRDefault="00F67385" w:rsidP="00F4162E">
                  <w:pPr>
                    <w:tabs>
                      <w:tab w:val="left" w:pos="735"/>
                    </w:tabs>
                    <w:jc w:val="center"/>
                    <w:rPr>
                      <w:rFonts w:asciiTheme="minorHAnsi" w:hAnsiTheme="minorHAnsi"/>
                      <w:sz w:val="24"/>
                      <w:szCs w:val="24"/>
                    </w:rPr>
                  </w:pPr>
                  <w:r>
                    <w:rPr>
                      <w:rFonts w:asciiTheme="minorHAnsi" w:hAnsiTheme="minorHAnsi"/>
                      <w:sz w:val="24"/>
                      <w:szCs w:val="24"/>
                    </w:rPr>
                    <w:t>May 2014</w:t>
                  </w:r>
                </w:p>
              </w:tc>
              <w:tc>
                <w:tcPr>
                  <w:tcW w:w="1880" w:type="dxa"/>
                  <w:tcBorders>
                    <w:bottom w:val="single" w:sz="4" w:space="0" w:color="auto"/>
                  </w:tcBorders>
                </w:tcPr>
                <w:p w:rsidR="00F4162E" w:rsidRDefault="00F4162E" w:rsidP="00F4162E">
                  <w:pPr>
                    <w:tabs>
                      <w:tab w:val="left" w:pos="735"/>
                    </w:tabs>
                    <w:jc w:val="center"/>
                    <w:rPr>
                      <w:rFonts w:asciiTheme="minorHAnsi" w:hAnsiTheme="minorHAnsi"/>
                      <w:sz w:val="24"/>
                      <w:szCs w:val="24"/>
                    </w:rPr>
                  </w:pPr>
                  <w:r w:rsidRPr="00006910">
                    <w:rPr>
                      <w:rFonts w:asciiTheme="minorHAnsi" w:hAnsiTheme="minorHAnsi"/>
                      <w:sz w:val="24"/>
                      <w:szCs w:val="24"/>
                    </w:rPr>
                    <w:t>7</w:t>
                  </w:r>
                </w:p>
                <w:p w:rsidR="00F4162E" w:rsidRDefault="00F4162E" w:rsidP="00F4162E">
                  <w:pPr>
                    <w:tabs>
                      <w:tab w:val="left" w:pos="735"/>
                    </w:tabs>
                    <w:jc w:val="center"/>
                    <w:rPr>
                      <w:rFonts w:asciiTheme="minorHAnsi" w:hAnsiTheme="minorHAnsi"/>
                      <w:sz w:val="24"/>
                      <w:szCs w:val="24"/>
                    </w:rPr>
                  </w:pPr>
                </w:p>
                <w:p w:rsidR="00F4162E" w:rsidRPr="00006910" w:rsidRDefault="00F4162E" w:rsidP="00F4162E">
                  <w:pPr>
                    <w:tabs>
                      <w:tab w:val="left" w:pos="735"/>
                    </w:tabs>
                    <w:rPr>
                      <w:rFonts w:asciiTheme="minorHAnsi" w:hAnsiTheme="minorHAnsi"/>
                      <w:sz w:val="24"/>
                      <w:szCs w:val="24"/>
                    </w:rPr>
                  </w:pPr>
                </w:p>
              </w:tc>
            </w:tr>
            <w:tr w:rsidR="00F4162E" w:rsidRPr="00006910" w:rsidTr="00F4162E">
              <w:trPr>
                <w:trHeight w:val="585"/>
              </w:trPr>
              <w:tc>
                <w:tcPr>
                  <w:tcW w:w="1525" w:type="dxa"/>
                  <w:tcBorders>
                    <w:top w:val="single" w:sz="4" w:space="0" w:color="auto"/>
                    <w:bottom w:val="single" w:sz="4" w:space="0" w:color="auto"/>
                  </w:tcBorders>
                </w:tcPr>
                <w:p w:rsidR="00F4162E" w:rsidRPr="00006910" w:rsidRDefault="00F4162E" w:rsidP="00F4162E">
                  <w:pPr>
                    <w:tabs>
                      <w:tab w:val="left" w:pos="735"/>
                    </w:tabs>
                    <w:jc w:val="both"/>
                    <w:rPr>
                      <w:rFonts w:asciiTheme="minorHAnsi" w:hAnsiTheme="minorHAnsi"/>
                      <w:sz w:val="24"/>
                      <w:szCs w:val="24"/>
                    </w:rPr>
                  </w:pPr>
                </w:p>
              </w:tc>
              <w:tc>
                <w:tcPr>
                  <w:tcW w:w="4140" w:type="dxa"/>
                  <w:tcBorders>
                    <w:top w:val="single" w:sz="4" w:space="0" w:color="auto"/>
                  </w:tcBorders>
                </w:tcPr>
                <w:p w:rsidR="00F4162E" w:rsidRPr="000E0007" w:rsidRDefault="00F4162E" w:rsidP="00F4162E">
                  <w:pPr>
                    <w:tabs>
                      <w:tab w:val="left" w:pos="735"/>
                    </w:tabs>
                    <w:jc w:val="both"/>
                    <w:rPr>
                      <w:rFonts w:asciiTheme="minorHAnsi" w:hAnsiTheme="minorHAnsi"/>
                    </w:rPr>
                  </w:pPr>
                </w:p>
                <w:p w:rsidR="00F4162E" w:rsidRPr="000E0007" w:rsidRDefault="00F4162E" w:rsidP="00F4162E">
                  <w:pPr>
                    <w:pStyle w:val="ListParagraph"/>
                    <w:tabs>
                      <w:tab w:val="left" w:pos="735"/>
                    </w:tabs>
                    <w:ind w:left="1800"/>
                    <w:jc w:val="both"/>
                    <w:rPr>
                      <w:rFonts w:asciiTheme="minorHAnsi" w:hAnsiTheme="minorHAnsi"/>
                    </w:rPr>
                  </w:pPr>
                </w:p>
              </w:tc>
              <w:tc>
                <w:tcPr>
                  <w:tcW w:w="1800" w:type="dxa"/>
                  <w:tcBorders>
                    <w:top w:val="single" w:sz="4" w:space="0" w:color="auto"/>
                  </w:tcBorders>
                </w:tcPr>
                <w:p w:rsidR="00F4162E" w:rsidRPr="00006910" w:rsidRDefault="00F4162E" w:rsidP="00F4162E">
                  <w:pPr>
                    <w:tabs>
                      <w:tab w:val="left" w:pos="735"/>
                    </w:tabs>
                    <w:jc w:val="center"/>
                    <w:rPr>
                      <w:rFonts w:asciiTheme="minorHAnsi" w:hAnsiTheme="minorHAnsi"/>
                    </w:rPr>
                  </w:pPr>
                </w:p>
              </w:tc>
              <w:tc>
                <w:tcPr>
                  <w:tcW w:w="1880" w:type="dxa"/>
                  <w:tcBorders>
                    <w:top w:val="single" w:sz="4" w:space="0" w:color="auto"/>
                  </w:tcBorders>
                </w:tcPr>
                <w:p w:rsidR="00F4162E" w:rsidRPr="00006910" w:rsidRDefault="00F4162E" w:rsidP="00F4162E">
                  <w:pPr>
                    <w:tabs>
                      <w:tab w:val="left" w:pos="735"/>
                    </w:tabs>
                    <w:rPr>
                      <w:rFonts w:asciiTheme="minorHAnsi" w:hAnsiTheme="minorHAnsi"/>
                    </w:rPr>
                  </w:pPr>
                  <w:r>
                    <w:rPr>
                      <w:rFonts w:asciiTheme="minorHAnsi" w:hAnsiTheme="minorHAnsi"/>
                      <w:sz w:val="24"/>
                      <w:szCs w:val="24"/>
                    </w:rPr>
                    <w:t xml:space="preserve">              </w:t>
                  </w:r>
                </w:p>
              </w:tc>
            </w:tr>
          </w:tbl>
          <w:p w:rsidR="00F4162E" w:rsidRDefault="00F4162E" w:rsidP="00F4162E">
            <w:pPr>
              <w:pStyle w:val="NormalWeb"/>
            </w:pPr>
          </w:p>
          <w:p w:rsidR="00F4162E" w:rsidRPr="00006910" w:rsidRDefault="00F4162E" w:rsidP="00F4162E">
            <w:pPr>
              <w:tabs>
                <w:tab w:val="left" w:pos="735"/>
              </w:tabs>
              <w:jc w:val="both"/>
              <w:rPr>
                <w:rFonts w:asciiTheme="minorHAnsi" w:hAnsiTheme="minorHAnsi"/>
                <w:sz w:val="24"/>
                <w:szCs w:val="24"/>
              </w:rPr>
            </w:pPr>
          </w:p>
          <w:p w:rsidR="00F4162E" w:rsidRPr="00006910" w:rsidRDefault="00F4162E" w:rsidP="00F4162E">
            <w:pPr>
              <w:tabs>
                <w:tab w:val="left" w:pos="735"/>
              </w:tabs>
              <w:jc w:val="both"/>
              <w:rPr>
                <w:rFonts w:asciiTheme="minorHAnsi" w:hAnsiTheme="minorHAnsi"/>
                <w:sz w:val="24"/>
                <w:szCs w:val="24"/>
              </w:rPr>
            </w:pPr>
          </w:p>
          <w:p w:rsidR="00F4162E" w:rsidRPr="00006910" w:rsidRDefault="00F4162E" w:rsidP="00F4162E">
            <w:pPr>
              <w:rPr>
                <w:rFonts w:asciiTheme="minorHAnsi" w:hAnsiTheme="minorHAnsi"/>
                <w:sz w:val="24"/>
                <w:szCs w:val="24"/>
              </w:rPr>
            </w:pPr>
          </w:p>
        </w:tc>
      </w:tr>
    </w:tbl>
    <w:p w:rsidR="00EC7578" w:rsidRDefault="00EC7578"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04C3F" w:rsidRDefault="00E04C3F" w:rsidP="00EC7578">
      <w:pPr>
        <w:rPr>
          <w:rFonts w:asciiTheme="minorHAnsi" w:hAnsiTheme="minorHAnsi"/>
        </w:rPr>
      </w:pPr>
    </w:p>
    <w:p w:rsidR="00EC7578" w:rsidRDefault="00EC7578" w:rsidP="00EC7578">
      <w:pPr>
        <w:rPr>
          <w:rFonts w:asciiTheme="minorHAnsi" w:hAnsiTheme="minorHAnsi"/>
        </w:rPr>
      </w:pPr>
    </w:p>
    <w:tbl>
      <w:tblPr>
        <w:tblStyle w:val="TableGrid"/>
        <w:tblW w:w="0" w:type="auto"/>
        <w:tblLook w:val="04A0"/>
      </w:tblPr>
      <w:tblGrid>
        <w:gridCol w:w="9576"/>
      </w:tblGrid>
      <w:tr w:rsidR="00EC7578" w:rsidRPr="00006910" w:rsidTr="006651A7">
        <w:tc>
          <w:tcPr>
            <w:tcW w:w="9576" w:type="dxa"/>
          </w:tcPr>
          <w:p w:rsidR="00EC7578" w:rsidRPr="00DE2135" w:rsidRDefault="00DC22A7" w:rsidP="006651A7">
            <w:pPr>
              <w:jc w:val="center"/>
              <w:rPr>
                <w:rFonts w:asciiTheme="minorHAnsi" w:hAnsiTheme="minorHAnsi"/>
                <w:b/>
                <w:sz w:val="28"/>
                <w:szCs w:val="28"/>
              </w:rPr>
            </w:pPr>
            <w:r>
              <w:rPr>
                <w:rFonts w:asciiTheme="minorHAnsi" w:hAnsiTheme="minorHAnsi"/>
                <w:b/>
                <w:sz w:val="28"/>
                <w:szCs w:val="28"/>
              </w:rPr>
              <w:t>U</w:t>
            </w:r>
            <w:r w:rsidR="006456EC">
              <w:rPr>
                <w:rFonts w:asciiTheme="minorHAnsi" w:hAnsiTheme="minorHAnsi"/>
                <w:b/>
                <w:sz w:val="28"/>
                <w:szCs w:val="28"/>
              </w:rPr>
              <w:t>NIT 5</w:t>
            </w:r>
            <w:r w:rsidR="00EC7578" w:rsidRPr="00DE2135">
              <w:rPr>
                <w:rFonts w:asciiTheme="minorHAnsi" w:hAnsiTheme="minorHAnsi"/>
                <w:b/>
                <w:sz w:val="28"/>
                <w:szCs w:val="28"/>
              </w:rPr>
              <w:t xml:space="preserve">/LECTURE </w:t>
            </w:r>
            <w:r w:rsidR="00F4162E">
              <w:rPr>
                <w:rFonts w:asciiTheme="minorHAnsi" w:hAnsiTheme="minorHAnsi"/>
                <w:b/>
                <w:sz w:val="28"/>
                <w:szCs w:val="28"/>
              </w:rPr>
              <w:t>10</w:t>
            </w:r>
          </w:p>
        </w:tc>
      </w:tr>
      <w:tr w:rsidR="00EC7578" w:rsidRPr="00006910" w:rsidTr="006651A7">
        <w:tc>
          <w:tcPr>
            <w:tcW w:w="9576" w:type="dxa"/>
          </w:tcPr>
          <w:p w:rsidR="00EC7578" w:rsidRPr="00006910" w:rsidRDefault="00EC7578" w:rsidP="006651A7">
            <w:pPr>
              <w:jc w:val="both"/>
              <w:rPr>
                <w:rFonts w:ascii="Times New Roman" w:hAnsi="Times New Roman"/>
                <w:sz w:val="24"/>
                <w:szCs w:val="24"/>
              </w:rPr>
            </w:pPr>
          </w:p>
          <w:p w:rsidR="00DC22A7" w:rsidRPr="00DC22A7" w:rsidRDefault="00EC7578" w:rsidP="00DC22A7">
            <w:pPr>
              <w:pStyle w:val="epubeb01bodytextlinespace"/>
              <w:rPr>
                <w:rFonts w:asciiTheme="minorHAnsi" w:hAnsiTheme="minorHAnsi"/>
                <w:sz w:val="28"/>
                <w:szCs w:val="28"/>
              </w:rPr>
            </w:pPr>
            <w:r w:rsidRPr="00006910">
              <w:rPr>
                <w:sz w:val="24"/>
                <w:szCs w:val="24"/>
              </w:rPr>
              <w:t xml:space="preserve"> </w:t>
            </w:r>
            <w:r w:rsidR="00DC22A7" w:rsidRPr="00DC22A7">
              <w:rPr>
                <w:i/>
                <w:iCs/>
              </w:rPr>
              <w:t> </w:t>
            </w:r>
            <w:r w:rsidR="00DC22A7" w:rsidRPr="009751DE">
              <w:rPr>
                <w:rFonts w:asciiTheme="minorHAnsi" w:hAnsiTheme="minorHAnsi"/>
                <w:iCs/>
                <w:sz w:val="24"/>
                <w:szCs w:val="24"/>
              </w:rPr>
              <w:t>The refractive indices of core and cladding materials of a step index fibre are 1.48 and 1.45, respectively. Calculate: (i) numerical aperture, (ii) acceptance angle, and (iii) the critical angle at the core-cladding interface and (iv) fractional refractive indices change</w:t>
            </w:r>
            <w:r w:rsidR="00DC22A7" w:rsidRPr="00DC22A7">
              <w:rPr>
                <w:rFonts w:asciiTheme="minorHAnsi" w:hAnsiTheme="minorHAnsi"/>
                <w:iCs/>
                <w:sz w:val="28"/>
                <w:szCs w:val="28"/>
              </w:rPr>
              <w:t>.</w:t>
            </w:r>
          </w:p>
          <w:p w:rsidR="00DC22A7" w:rsidRPr="00DC22A7" w:rsidRDefault="00DC22A7" w:rsidP="00DC22A7">
            <w:pPr>
              <w:widowControl/>
              <w:suppressAutoHyphens w:val="0"/>
              <w:spacing w:before="100" w:beforeAutospacing="1" w:after="100" w:afterAutospacing="1"/>
              <w:rPr>
                <w:rFonts w:asciiTheme="minorHAnsi" w:eastAsia="Times New Roman" w:hAnsiTheme="minorHAnsi"/>
                <w:kern w:val="0"/>
                <w:sz w:val="28"/>
                <w:szCs w:val="28"/>
                <w:lang w:val="en-US"/>
              </w:rPr>
            </w:pPr>
          </w:p>
          <w:p w:rsidR="00DC22A7" w:rsidRPr="00DC22A7" w:rsidRDefault="00DC22A7" w:rsidP="00DC22A7">
            <w:pPr>
              <w:widowControl/>
              <w:suppressAutoHyphens w:val="0"/>
              <w:spacing w:before="100" w:beforeAutospacing="1" w:after="100" w:afterAutospacing="1"/>
              <w:rPr>
                <w:rFonts w:asciiTheme="minorHAnsi" w:eastAsia="Times New Roman" w:hAnsiTheme="minorHAnsi"/>
                <w:kern w:val="0"/>
                <w:lang w:val="en-US"/>
              </w:rPr>
            </w:pPr>
            <w:r w:rsidRPr="00DC22A7">
              <w:rPr>
                <w:rFonts w:ascii="Times New Roman" w:eastAsia="Times New Roman" w:hAnsi="Times New Roman"/>
                <w:b/>
                <w:bCs/>
                <w:kern w:val="0"/>
                <w:lang w:val="en-US"/>
              </w:rPr>
              <w:t>Sol:</w:t>
            </w:r>
            <w:r w:rsidRPr="00DC22A7">
              <w:rPr>
                <w:rFonts w:ascii="Times New Roman" w:eastAsia="Times New Roman" w:hAnsi="Times New Roman"/>
                <w:kern w:val="0"/>
                <w:lang w:val="en-US"/>
              </w:rPr>
              <w:t xml:space="preserve"> </w:t>
            </w:r>
            <w:r w:rsidRPr="00DC22A7">
              <w:rPr>
                <w:rFonts w:asciiTheme="minorHAnsi" w:eastAsia="Times New Roman" w:hAnsiTheme="minorHAnsi"/>
                <w:kern w:val="0"/>
                <w:lang w:val="en-US"/>
              </w:rPr>
              <w:t xml:space="preserve">Let the refractive index of core, </w:t>
            </w:r>
            <w:r w:rsidRPr="009751DE">
              <w:rPr>
                <w:rFonts w:asciiTheme="minorHAnsi" w:eastAsia="Times New Roman" w:hAnsiTheme="minorHAnsi"/>
                <w:i/>
                <w:iCs/>
                <w:kern w:val="0"/>
                <w:lang w:val="en-US"/>
              </w:rPr>
              <w:t>n</w:t>
            </w:r>
            <w:r w:rsidRPr="00DC22A7">
              <w:rPr>
                <w:rFonts w:asciiTheme="minorHAnsi" w:eastAsia="Times New Roman" w:hAnsiTheme="minorHAnsi"/>
                <w:kern w:val="0"/>
                <w:vertAlign w:val="subscript"/>
                <w:lang w:val="en-US"/>
              </w:rPr>
              <w:t>1</w:t>
            </w:r>
            <w:r w:rsidRPr="00DC22A7">
              <w:rPr>
                <w:rFonts w:asciiTheme="minorHAnsi" w:eastAsia="Times New Roman" w:hAnsiTheme="minorHAnsi"/>
                <w:kern w:val="0"/>
                <w:lang w:val="en-US"/>
              </w:rPr>
              <w:t xml:space="preserve"> = 1.48</w:t>
            </w:r>
          </w:p>
          <w:p w:rsidR="00DC22A7" w:rsidRPr="00DC22A7" w:rsidRDefault="00DC22A7" w:rsidP="00DC22A7">
            <w:pPr>
              <w:widowControl/>
              <w:suppressAutoHyphens w:val="0"/>
              <w:spacing w:before="100" w:beforeAutospacing="1" w:after="100" w:afterAutospacing="1"/>
              <w:rPr>
                <w:rFonts w:asciiTheme="minorHAnsi" w:eastAsia="Times New Roman" w:hAnsiTheme="minorHAnsi"/>
                <w:kern w:val="0"/>
                <w:lang w:val="en-US"/>
              </w:rPr>
            </w:pPr>
            <w:r w:rsidRPr="00DC22A7">
              <w:rPr>
                <w:rFonts w:asciiTheme="minorHAnsi" w:eastAsia="Times New Roman" w:hAnsiTheme="minorHAnsi"/>
                <w:kern w:val="0"/>
                <w:lang w:val="en-US"/>
              </w:rPr>
              <w:t xml:space="preserve">and the refractive index of cladding , </w:t>
            </w:r>
            <w:r w:rsidRPr="009751DE">
              <w:rPr>
                <w:rFonts w:asciiTheme="minorHAnsi" w:eastAsia="Times New Roman" w:hAnsiTheme="minorHAnsi"/>
                <w:i/>
                <w:iCs/>
                <w:kern w:val="0"/>
                <w:lang w:val="en-US"/>
              </w:rPr>
              <w:t>n</w:t>
            </w:r>
            <w:r w:rsidRPr="00DC22A7">
              <w:rPr>
                <w:rFonts w:asciiTheme="minorHAnsi" w:eastAsia="Times New Roman" w:hAnsiTheme="minorHAnsi"/>
                <w:kern w:val="0"/>
                <w:vertAlign w:val="subscript"/>
                <w:lang w:val="en-US"/>
              </w:rPr>
              <w:t>2</w:t>
            </w:r>
            <w:r w:rsidRPr="00DC22A7">
              <w:rPr>
                <w:rFonts w:asciiTheme="minorHAnsi" w:eastAsia="Times New Roman" w:hAnsiTheme="minorHAnsi"/>
                <w:kern w:val="0"/>
                <w:lang w:val="en-US"/>
              </w:rPr>
              <w:t xml:space="preserve"> = 1.45</w:t>
            </w:r>
          </w:p>
          <w:p w:rsidR="00DC22A7" w:rsidRPr="00DC22A7" w:rsidRDefault="00DC22A7" w:rsidP="00DC22A7">
            <w:pPr>
              <w:widowControl/>
              <w:numPr>
                <w:ilvl w:val="0"/>
                <w:numId w:val="29"/>
              </w:numPr>
              <w:suppressAutoHyphens w:val="0"/>
              <w:spacing w:before="100" w:beforeAutospacing="1" w:after="100" w:afterAutospacing="1"/>
              <w:rPr>
                <w:rFonts w:asciiTheme="minorHAnsi" w:eastAsia="Times New Roman" w:hAnsiTheme="minorHAnsi"/>
                <w:kern w:val="0"/>
                <w:lang w:val="en-US"/>
              </w:rPr>
            </w:pPr>
            <w:r w:rsidRPr="00DC22A7">
              <w:rPr>
                <w:rFonts w:asciiTheme="minorHAnsi" w:eastAsia="Times New Roman" w:hAnsiTheme="minorHAnsi"/>
                <w:kern w:val="0"/>
                <w:lang w:val="en-US"/>
              </w:rPr>
              <w:t xml:space="preserve">Numerical aperture (NA) </w:t>
            </w:r>
            <w:r w:rsidR="000272FF" w:rsidRPr="000272FF">
              <w:rPr>
                <w:rFonts w:asciiTheme="minorHAnsi" w:eastAsia="Times New Roman" w:hAnsiTheme="minorHAnsi"/>
                <w:kern w:val="0"/>
                <w:sz w:val="24"/>
                <w:szCs w:val="24"/>
                <w:lang w:val="en-US"/>
              </w:rPr>
              <w:pict>
                <v:shape id="img-1304a1" o:spid="_x0000_i1030" type="#_x0000_t75" alt="images" style="width:24.75pt;height:24.75pt"/>
              </w:pict>
            </w:r>
            <w:r w:rsidR="009751DE">
              <w:rPr>
                <w:rFonts w:asciiTheme="minorHAnsi" w:eastAsia="Times New Roman" w:hAnsiTheme="minorHAnsi"/>
                <w:kern w:val="0"/>
                <w:lang w:val="en-US"/>
              </w:rPr>
              <w:t xml:space="preserve"> </w:t>
            </w:r>
            <w:r w:rsidR="009751DE">
              <w:rPr>
                <w:rFonts w:asciiTheme="minorHAnsi" w:eastAsia="Times New Roman" w:hAnsiTheme="minorHAnsi"/>
                <w:noProof/>
                <w:kern w:val="0"/>
                <w:lang w:val="en-US" w:bidi="hi-IN"/>
              </w:rPr>
              <w:drawing>
                <wp:inline distT="0" distB="0" distL="0" distR="0">
                  <wp:extent cx="628650" cy="2000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628650" cy="200025"/>
                          </a:xfrm>
                          <a:prstGeom prst="rect">
                            <a:avLst/>
                          </a:prstGeom>
                          <a:noFill/>
                          <a:ln w="9525">
                            <a:noFill/>
                            <a:miter lim="800000"/>
                            <a:headEnd/>
                            <a:tailEnd/>
                          </a:ln>
                        </pic:spPr>
                      </pic:pic>
                    </a:graphicData>
                  </a:graphic>
                </wp:inline>
              </w:drawing>
            </w:r>
          </w:p>
          <w:p w:rsidR="00DC22A7" w:rsidRPr="00DC22A7" w:rsidRDefault="00DC22A7" w:rsidP="00DC22A7">
            <w:pPr>
              <w:widowControl/>
              <w:suppressAutoHyphens w:val="0"/>
              <w:spacing w:before="100" w:beforeAutospacing="1" w:after="100" w:afterAutospacing="1"/>
              <w:ind w:left="720"/>
              <w:rPr>
                <w:rFonts w:asciiTheme="minorHAnsi" w:eastAsia="Times New Roman" w:hAnsiTheme="minorHAnsi"/>
                <w:kern w:val="0"/>
                <w:lang w:val="en-US"/>
              </w:rPr>
            </w:pPr>
            <w:r w:rsidRPr="00DC22A7">
              <w:rPr>
                <w:rFonts w:asciiTheme="minorHAnsi" w:eastAsia="Times New Roman" w:hAnsiTheme="minorHAnsi"/>
                <w:kern w:val="0"/>
                <w:lang w:val="en-US"/>
              </w:rPr>
              <w:t>                </w:t>
            </w:r>
            <w:r w:rsidR="000272FF" w:rsidRPr="000272FF">
              <w:rPr>
                <w:rFonts w:asciiTheme="minorHAnsi" w:eastAsia="Times New Roman" w:hAnsiTheme="minorHAnsi"/>
                <w:kern w:val="0"/>
                <w:sz w:val="24"/>
                <w:szCs w:val="24"/>
                <w:lang w:val="en-US"/>
              </w:rPr>
              <w:pict>
                <v:shape id="img-1304t1" o:spid="_x0000_i1031" type="#_x0000_t75" alt="images" style="width:24.75pt;height:24.75pt"/>
              </w:pict>
            </w:r>
            <w:r w:rsidR="009751DE">
              <w:rPr>
                <w:rFonts w:asciiTheme="minorHAnsi" w:eastAsia="Times New Roman" w:hAnsiTheme="minorHAnsi"/>
                <w:kern w:val="0"/>
                <w:lang w:val="en-US"/>
              </w:rPr>
              <w:t xml:space="preserve"> </w:t>
            </w:r>
            <w:r w:rsidR="009751DE">
              <w:rPr>
                <w:rFonts w:asciiTheme="minorHAnsi" w:eastAsia="Times New Roman" w:hAnsiTheme="minorHAnsi"/>
                <w:noProof/>
                <w:kern w:val="0"/>
                <w:lang w:val="en-US" w:bidi="hi-IN"/>
              </w:rPr>
              <w:drawing>
                <wp:inline distT="0" distB="0" distL="0" distR="0">
                  <wp:extent cx="3371850" cy="2190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3371850" cy="219075"/>
                          </a:xfrm>
                          <a:prstGeom prst="rect">
                            <a:avLst/>
                          </a:prstGeom>
                          <a:noFill/>
                          <a:ln w="9525">
                            <a:noFill/>
                            <a:miter lim="800000"/>
                            <a:headEnd/>
                            <a:tailEnd/>
                          </a:ln>
                        </pic:spPr>
                      </pic:pic>
                    </a:graphicData>
                  </a:graphic>
                </wp:inline>
              </w:drawing>
            </w:r>
          </w:p>
          <w:p w:rsidR="00DC22A7" w:rsidRPr="00DC22A7" w:rsidRDefault="00DC22A7" w:rsidP="00DC22A7">
            <w:pPr>
              <w:widowControl/>
              <w:numPr>
                <w:ilvl w:val="0"/>
                <w:numId w:val="29"/>
              </w:numPr>
              <w:suppressAutoHyphens w:val="0"/>
              <w:spacing w:before="100" w:beforeAutospacing="1" w:after="100" w:afterAutospacing="1"/>
              <w:rPr>
                <w:rFonts w:asciiTheme="minorHAnsi" w:eastAsia="Times New Roman" w:hAnsiTheme="minorHAnsi"/>
                <w:kern w:val="0"/>
                <w:lang w:val="en-US"/>
              </w:rPr>
            </w:pPr>
            <w:r w:rsidRPr="00DC22A7">
              <w:rPr>
                <w:rFonts w:asciiTheme="minorHAnsi" w:eastAsia="Times New Roman" w:hAnsiTheme="minorHAnsi"/>
                <w:kern w:val="0"/>
                <w:lang w:val="en-US"/>
              </w:rPr>
              <w:t xml:space="preserve">Let </w:t>
            </w:r>
            <w:r w:rsidRPr="009751DE">
              <w:rPr>
                <w:rFonts w:asciiTheme="minorHAnsi" w:eastAsia="Times New Roman" w:hAnsiTheme="minorHAnsi"/>
                <w:i/>
                <w:iCs/>
                <w:kern w:val="0"/>
                <w:lang w:val="en-US"/>
              </w:rPr>
              <w:t>θ</w:t>
            </w:r>
            <w:r w:rsidRPr="00DC22A7">
              <w:rPr>
                <w:rFonts w:asciiTheme="minorHAnsi" w:eastAsia="Times New Roman" w:hAnsiTheme="minorHAnsi"/>
                <w:kern w:val="0"/>
                <w:vertAlign w:val="subscript"/>
                <w:lang w:val="en-US"/>
              </w:rPr>
              <w:t>0</w:t>
            </w:r>
            <w:r w:rsidRPr="00DC22A7">
              <w:rPr>
                <w:rFonts w:asciiTheme="minorHAnsi" w:eastAsia="Times New Roman" w:hAnsiTheme="minorHAnsi"/>
                <w:kern w:val="0"/>
                <w:lang w:val="en-US"/>
              </w:rPr>
              <w:t xml:space="preserve"> be the acceptance angle </w:t>
            </w:r>
          </w:p>
          <w:p w:rsidR="00DC22A7" w:rsidRPr="00DC22A7" w:rsidRDefault="000272FF" w:rsidP="00DC22A7">
            <w:pPr>
              <w:widowControl/>
              <w:suppressAutoHyphens w:val="0"/>
              <w:spacing w:before="100" w:beforeAutospacing="1" w:after="100" w:afterAutospacing="1"/>
              <w:ind w:left="720"/>
              <w:rPr>
                <w:rFonts w:asciiTheme="minorHAnsi" w:eastAsia="Times New Roman" w:hAnsiTheme="minorHAnsi"/>
                <w:kern w:val="0"/>
                <w:lang w:val="en-US"/>
              </w:rPr>
            </w:pPr>
            <w:r w:rsidRPr="000272FF">
              <w:rPr>
                <w:rFonts w:asciiTheme="minorHAnsi" w:eastAsia="Times New Roman" w:hAnsiTheme="minorHAnsi"/>
                <w:kern w:val="0"/>
                <w:sz w:val="24"/>
                <w:szCs w:val="24"/>
                <w:lang w:val="en-US"/>
              </w:rPr>
              <w:pict>
                <v:shape id="img-1304a4" o:spid="_x0000_i1032" type="#_x0000_t75" alt="images" style="width:24.75pt;height:24.75pt"/>
              </w:pict>
            </w:r>
            <w:r w:rsidR="009751DE">
              <w:rPr>
                <w:rFonts w:asciiTheme="minorHAnsi" w:eastAsia="Times New Roman" w:hAnsiTheme="minorHAnsi"/>
                <w:kern w:val="0"/>
                <w:lang w:val="en-US"/>
              </w:rPr>
              <w:t xml:space="preserve"> </w:t>
            </w:r>
            <w:r w:rsidR="009751DE">
              <w:rPr>
                <w:rFonts w:asciiTheme="minorHAnsi" w:eastAsia="Times New Roman" w:hAnsiTheme="minorHAnsi"/>
                <w:noProof/>
                <w:kern w:val="0"/>
                <w:lang w:val="en-US" w:bidi="hi-IN"/>
              </w:rPr>
              <w:drawing>
                <wp:inline distT="0" distB="0" distL="0" distR="0">
                  <wp:extent cx="2390775" cy="53340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srcRect/>
                          <a:stretch>
                            <a:fillRect/>
                          </a:stretch>
                        </pic:blipFill>
                        <pic:spPr bwMode="auto">
                          <a:xfrm>
                            <a:off x="0" y="0"/>
                            <a:ext cx="2390775" cy="533400"/>
                          </a:xfrm>
                          <a:prstGeom prst="rect">
                            <a:avLst/>
                          </a:prstGeom>
                          <a:noFill/>
                          <a:ln w="9525">
                            <a:noFill/>
                            <a:miter lim="800000"/>
                            <a:headEnd/>
                            <a:tailEnd/>
                          </a:ln>
                        </pic:spPr>
                      </pic:pic>
                    </a:graphicData>
                  </a:graphic>
                </wp:inline>
              </w:drawing>
            </w:r>
          </w:p>
          <w:p w:rsidR="00DC22A7" w:rsidRPr="00DC22A7" w:rsidRDefault="00DC22A7" w:rsidP="00DC22A7">
            <w:pPr>
              <w:widowControl/>
              <w:numPr>
                <w:ilvl w:val="0"/>
                <w:numId w:val="29"/>
              </w:numPr>
              <w:suppressAutoHyphens w:val="0"/>
              <w:spacing w:before="100" w:beforeAutospacing="1" w:after="100" w:afterAutospacing="1"/>
              <w:rPr>
                <w:rFonts w:asciiTheme="minorHAnsi" w:eastAsia="Times New Roman" w:hAnsiTheme="minorHAnsi"/>
                <w:kern w:val="0"/>
                <w:lang w:val="en-US"/>
              </w:rPr>
            </w:pPr>
            <w:r w:rsidRPr="009751DE">
              <w:rPr>
                <w:rFonts w:asciiTheme="minorHAnsi" w:eastAsia="Times New Roman" w:hAnsiTheme="minorHAnsi"/>
                <w:i/>
                <w:iCs/>
                <w:kern w:val="0"/>
                <w:lang w:val="en-US"/>
              </w:rPr>
              <w:t>n</w:t>
            </w:r>
            <w:r w:rsidRPr="00DC22A7">
              <w:rPr>
                <w:rFonts w:asciiTheme="minorHAnsi" w:eastAsia="Times New Roman" w:hAnsiTheme="minorHAnsi"/>
                <w:kern w:val="0"/>
                <w:vertAlign w:val="subscript"/>
                <w:lang w:val="en-US"/>
              </w:rPr>
              <w:t>2</w:t>
            </w:r>
            <w:r w:rsidRPr="00DC22A7">
              <w:rPr>
                <w:rFonts w:asciiTheme="minorHAnsi" w:eastAsia="Times New Roman" w:hAnsiTheme="minorHAnsi"/>
                <w:kern w:val="0"/>
                <w:lang w:val="en-US"/>
              </w:rPr>
              <w:t xml:space="preserve"> sin 90 = </w:t>
            </w:r>
            <w:r w:rsidRPr="009751DE">
              <w:rPr>
                <w:rFonts w:asciiTheme="minorHAnsi" w:eastAsia="Times New Roman" w:hAnsiTheme="minorHAnsi"/>
                <w:i/>
                <w:iCs/>
                <w:kern w:val="0"/>
                <w:lang w:val="en-US"/>
              </w:rPr>
              <w:t>n</w:t>
            </w:r>
            <w:r w:rsidRPr="00DC22A7">
              <w:rPr>
                <w:rFonts w:asciiTheme="minorHAnsi" w:eastAsia="Times New Roman" w:hAnsiTheme="minorHAnsi"/>
                <w:kern w:val="0"/>
                <w:vertAlign w:val="subscript"/>
                <w:lang w:val="en-US"/>
              </w:rPr>
              <w:t>1</w:t>
            </w:r>
            <w:r w:rsidRPr="00DC22A7">
              <w:rPr>
                <w:rFonts w:asciiTheme="minorHAnsi" w:eastAsia="Times New Roman" w:hAnsiTheme="minorHAnsi"/>
                <w:kern w:val="0"/>
                <w:lang w:val="en-US"/>
              </w:rPr>
              <w:t xml:space="preserve"> sin </w:t>
            </w:r>
            <w:r w:rsidRPr="009751DE">
              <w:rPr>
                <w:rFonts w:asciiTheme="minorHAnsi" w:eastAsia="Times New Roman" w:hAnsiTheme="minorHAnsi"/>
                <w:i/>
                <w:iCs/>
                <w:kern w:val="0"/>
                <w:lang w:val="en-US"/>
              </w:rPr>
              <w:t>θ</w:t>
            </w:r>
            <w:r w:rsidRPr="009751DE">
              <w:rPr>
                <w:rFonts w:asciiTheme="minorHAnsi" w:eastAsia="Times New Roman" w:hAnsiTheme="minorHAnsi"/>
                <w:i/>
                <w:iCs/>
                <w:kern w:val="0"/>
                <w:vertAlign w:val="subscript"/>
                <w:lang w:val="en-US"/>
              </w:rPr>
              <w:t>c</w:t>
            </w:r>
            <w:r w:rsidRPr="00DC22A7">
              <w:rPr>
                <w:rFonts w:asciiTheme="minorHAnsi" w:eastAsia="Times New Roman" w:hAnsiTheme="minorHAnsi"/>
                <w:kern w:val="0"/>
                <w:lang w:val="en-US"/>
              </w:rPr>
              <w:t xml:space="preserve"> [</w:t>
            </w:r>
            <w:r w:rsidRPr="009751DE">
              <w:rPr>
                <w:rFonts w:asciiTheme="minorHAnsi" w:eastAsia="Times New Roman" w:hAnsiTheme="minorHAnsi"/>
                <w:i/>
                <w:iCs/>
                <w:kern w:val="0"/>
                <w:lang w:val="en-US"/>
              </w:rPr>
              <w:t>θ</w:t>
            </w:r>
            <w:r w:rsidRPr="009751DE">
              <w:rPr>
                <w:rFonts w:asciiTheme="minorHAnsi" w:eastAsia="Times New Roman" w:hAnsiTheme="minorHAnsi"/>
                <w:i/>
                <w:iCs/>
                <w:kern w:val="0"/>
                <w:vertAlign w:val="subscript"/>
                <w:lang w:val="en-US"/>
              </w:rPr>
              <w:t>c</w:t>
            </w:r>
            <w:r w:rsidRPr="00DC22A7">
              <w:rPr>
                <w:rFonts w:asciiTheme="minorHAnsi" w:eastAsia="Times New Roman" w:hAnsiTheme="minorHAnsi"/>
                <w:kern w:val="0"/>
                <w:lang w:val="en-US"/>
              </w:rPr>
              <w:t xml:space="preserve"> = critical angle] </w:t>
            </w:r>
          </w:p>
          <w:p w:rsidR="00DC22A7" w:rsidRPr="00DC22A7" w:rsidRDefault="000272FF" w:rsidP="00DC22A7">
            <w:pPr>
              <w:widowControl/>
              <w:suppressAutoHyphens w:val="0"/>
              <w:spacing w:before="100" w:beforeAutospacing="1" w:after="100" w:afterAutospacing="1"/>
              <w:ind w:left="720"/>
              <w:rPr>
                <w:rFonts w:asciiTheme="minorHAnsi" w:eastAsia="Times New Roman" w:hAnsiTheme="minorHAnsi"/>
                <w:kern w:val="0"/>
                <w:lang w:val="en-US"/>
              </w:rPr>
            </w:pPr>
            <w:r w:rsidRPr="000272FF">
              <w:rPr>
                <w:rFonts w:asciiTheme="minorHAnsi" w:eastAsia="Times New Roman" w:hAnsiTheme="minorHAnsi"/>
                <w:kern w:val="0"/>
                <w:sz w:val="24"/>
                <w:szCs w:val="24"/>
                <w:lang w:val="en-US"/>
              </w:rPr>
              <w:pict>
                <v:shape id="img-1304a4e" o:spid="_x0000_i1033" type="#_x0000_t75" alt="images" style="width:24.75pt;height:24.75pt"/>
              </w:pict>
            </w:r>
            <w:r w:rsidR="009751DE">
              <w:rPr>
                <w:rFonts w:asciiTheme="minorHAnsi" w:eastAsia="Times New Roman" w:hAnsiTheme="minorHAnsi"/>
                <w:kern w:val="0"/>
                <w:lang w:val="en-US"/>
              </w:rPr>
              <w:t xml:space="preserve"> </w:t>
            </w:r>
            <w:r w:rsidR="009751DE">
              <w:rPr>
                <w:rFonts w:asciiTheme="minorHAnsi" w:eastAsia="Times New Roman" w:hAnsiTheme="minorHAnsi"/>
                <w:noProof/>
                <w:kern w:val="0"/>
                <w:lang w:val="en-US" w:bidi="hi-IN"/>
              </w:rPr>
              <w:drawing>
                <wp:inline distT="0" distB="0" distL="0" distR="0">
                  <wp:extent cx="1895475" cy="73342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srcRect/>
                          <a:stretch>
                            <a:fillRect/>
                          </a:stretch>
                        </pic:blipFill>
                        <pic:spPr bwMode="auto">
                          <a:xfrm>
                            <a:off x="0" y="0"/>
                            <a:ext cx="1895475" cy="733425"/>
                          </a:xfrm>
                          <a:prstGeom prst="rect">
                            <a:avLst/>
                          </a:prstGeom>
                          <a:noFill/>
                          <a:ln w="9525">
                            <a:noFill/>
                            <a:miter lim="800000"/>
                            <a:headEnd/>
                            <a:tailEnd/>
                          </a:ln>
                        </pic:spPr>
                      </pic:pic>
                    </a:graphicData>
                  </a:graphic>
                </wp:inline>
              </w:drawing>
            </w:r>
          </w:p>
          <w:p w:rsidR="00DC22A7" w:rsidRPr="00DC22A7" w:rsidRDefault="00DC22A7" w:rsidP="00DC22A7">
            <w:pPr>
              <w:widowControl/>
              <w:numPr>
                <w:ilvl w:val="0"/>
                <w:numId w:val="29"/>
              </w:numPr>
              <w:suppressAutoHyphens w:val="0"/>
              <w:spacing w:before="100" w:beforeAutospacing="1" w:after="100" w:afterAutospacing="1"/>
              <w:rPr>
                <w:rFonts w:asciiTheme="minorHAnsi" w:eastAsia="Times New Roman" w:hAnsiTheme="minorHAnsi"/>
                <w:kern w:val="0"/>
                <w:lang w:val="en-US"/>
              </w:rPr>
            </w:pPr>
            <w:r w:rsidRPr="00DC22A7">
              <w:rPr>
                <w:rFonts w:asciiTheme="minorHAnsi" w:eastAsia="Times New Roman" w:hAnsiTheme="minorHAnsi"/>
                <w:kern w:val="0"/>
                <w:lang w:val="en-US"/>
              </w:rPr>
              <w:t xml:space="preserve">The fractional refractive indices change, </w:t>
            </w:r>
          </w:p>
          <w:p w:rsidR="00EC7578" w:rsidRPr="009751DE" w:rsidRDefault="009751DE" w:rsidP="00DC22A7">
            <w:pPr>
              <w:jc w:val="both"/>
              <w:rPr>
                <w:rFonts w:asciiTheme="minorHAnsi" w:hAnsiTheme="minorHAnsi"/>
                <w:sz w:val="24"/>
                <w:szCs w:val="24"/>
              </w:rPr>
            </w:pPr>
            <w:r>
              <w:rPr>
                <w:rFonts w:asciiTheme="minorHAnsi" w:hAnsiTheme="minorHAnsi"/>
              </w:rPr>
              <w:t xml:space="preserve">                                </w:t>
            </w:r>
            <w:r>
              <w:rPr>
                <w:rFonts w:asciiTheme="minorHAnsi" w:hAnsiTheme="minorHAnsi"/>
                <w:noProof/>
                <w:lang w:val="en-US" w:bidi="hi-IN"/>
              </w:rPr>
              <w:drawing>
                <wp:inline distT="0" distB="0" distL="0" distR="0">
                  <wp:extent cx="1800225" cy="3143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srcRect/>
                          <a:stretch>
                            <a:fillRect/>
                          </a:stretch>
                        </pic:blipFill>
                        <pic:spPr bwMode="auto">
                          <a:xfrm>
                            <a:off x="0" y="0"/>
                            <a:ext cx="1800225" cy="314325"/>
                          </a:xfrm>
                          <a:prstGeom prst="rect">
                            <a:avLst/>
                          </a:prstGeom>
                          <a:noFill/>
                          <a:ln w="9525">
                            <a:noFill/>
                            <a:miter lim="800000"/>
                            <a:headEnd/>
                            <a:tailEnd/>
                          </a:ln>
                        </pic:spPr>
                      </pic:pic>
                    </a:graphicData>
                  </a:graphic>
                </wp:inline>
              </w:drawing>
            </w:r>
          </w:p>
          <w:p w:rsidR="00EC7578" w:rsidRDefault="00EC7578" w:rsidP="006651A7">
            <w:pPr>
              <w:rPr>
                <w:sz w:val="24"/>
                <w:szCs w:val="24"/>
              </w:rPr>
            </w:pPr>
          </w:p>
          <w:p w:rsidR="001D0D4B" w:rsidRPr="00790397" w:rsidRDefault="00790397" w:rsidP="001D0D4B">
            <w:pPr>
              <w:rPr>
                <w:rFonts w:asciiTheme="minorHAnsi" w:hAnsiTheme="minorHAnsi"/>
                <w:color w:val="000000" w:themeColor="text1"/>
                <w:sz w:val="24"/>
                <w:szCs w:val="24"/>
                <w:lang w:val="en-US"/>
              </w:rPr>
            </w:pPr>
            <w:hyperlink r:id="rId57" w:history="1">
              <w:r w:rsidR="001D0D4B" w:rsidRPr="00790397">
                <w:rPr>
                  <w:rStyle w:val="Hyperlink"/>
                  <w:rFonts w:asciiTheme="minorHAnsi" w:hAnsiTheme="minorHAnsi"/>
                  <w:color w:val="000000" w:themeColor="text1"/>
                  <w:sz w:val="24"/>
                  <w:szCs w:val="24"/>
                  <w:u w:val="none"/>
                  <w:lang w:val="en-US"/>
                </w:rPr>
                <w:t xml:space="preserve">Q2. Calculate the number of allowed modes in a multimode step index fiber, a = 100 </w:t>
              </w:r>
              <w:r w:rsidR="001D0D4B" w:rsidRPr="00790397">
                <w:rPr>
                  <w:rStyle w:val="Hyperlink"/>
                  <w:rFonts w:asciiTheme="minorHAnsi" w:hAnsiTheme="minorHAnsi"/>
                  <w:color w:val="000000" w:themeColor="text1"/>
                  <w:sz w:val="24"/>
                  <w:szCs w:val="24"/>
                  <w:u w:val="none"/>
                  <w:lang w:val="en-US"/>
                </w:rPr>
                <w:sym w:font="Symbol" w:char="006D"/>
              </w:r>
              <w:r w:rsidR="001D0D4B" w:rsidRPr="00790397">
                <w:rPr>
                  <w:rStyle w:val="Hyperlink"/>
                  <w:rFonts w:asciiTheme="minorHAnsi" w:hAnsiTheme="minorHAnsi"/>
                  <w:color w:val="000000" w:themeColor="text1"/>
                  <w:sz w:val="24"/>
                  <w:szCs w:val="24"/>
                  <w:u w:val="none"/>
                  <w:lang w:val="en-US"/>
                </w:rPr>
                <w:t>m, core index of 1.468 and a cladding index of 1.447 at the wavelength of 850nm.</w:t>
              </w:r>
            </w:hyperlink>
            <w:r w:rsidR="001D0D4B" w:rsidRPr="00790397">
              <w:rPr>
                <w:rFonts w:asciiTheme="minorHAnsi" w:hAnsiTheme="minorHAnsi"/>
                <w:color w:val="000000" w:themeColor="text1"/>
                <w:sz w:val="24"/>
                <w:szCs w:val="24"/>
                <w:lang w:val="en-US"/>
              </w:rPr>
              <w:t xml:space="preserve"> </w:t>
            </w:r>
          </w:p>
          <w:p w:rsidR="001D0D4B" w:rsidRPr="001D0D4B" w:rsidRDefault="000272FF" w:rsidP="001D0D4B">
            <w:pPr>
              <w:rPr>
                <w:rFonts w:asciiTheme="minorHAnsi" w:hAnsiTheme="minorHAnsi"/>
                <w:sz w:val="24"/>
                <w:szCs w:val="24"/>
                <w:u w:val="single"/>
                <w:lang w:val="en-US"/>
              </w:rPr>
            </w:pPr>
            <w:r w:rsidRPr="000272FF">
              <w:rPr>
                <w:rFonts w:asciiTheme="minorHAnsi" w:hAnsiTheme="minorHAnsi"/>
                <w:noProof/>
                <w:lang w:val="en-US"/>
              </w:rPr>
              <w:pict>
                <v:shape id="_x0000_s1029" type="#_x0000_t75" style="position:absolute;margin-left:228.75pt;margin-top:10.45pt;width:81pt;height:33pt;z-index:251659264">
                  <v:imagedata r:id="rId58" o:title=""/>
                </v:shape>
                <o:OLEObject Type="Embed" ProgID="Equation.3" ShapeID="_x0000_s1029" DrawAspect="Content" ObjectID="_1596258806" r:id="rId59"/>
              </w:pict>
            </w:r>
            <w:r w:rsidRPr="000272FF">
              <w:rPr>
                <w:rFonts w:asciiTheme="minorHAnsi" w:hAnsiTheme="minorHAnsi"/>
                <w:noProof/>
                <w:lang w:val="en-US"/>
              </w:rPr>
              <w:pict>
                <v:shape id="_x0000_s1028" type="#_x0000_t75" style="position:absolute;margin-left:63pt;margin-top:10.4pt;width:139.95pt;height:31pt;z-index:251658240">
                  <v:imagedata r:id="rId60" o:title=""/>
                </v:shape>
                <o:OLEObject Type="Embed" ProgID="Equation.3" ShapeID="_x0000_s1028" DrawAspect="Content" ObjectID="_1596258807" r:id="rId61"/>
              </w:pict>
            </w:r>
            <w:r w:rsidR="001D0D4B" w:rsidRPr="001D0D4B">
              <w:rPr>
                <w:rFonts w:asciiTheme="minorHAnsi" w:hAnsiTheme="minorHAnsi"/>
                <w:sz w:val="24"/>
                <w:szCs w:val="24"/>
                <w:u w:val="single"/>
                <w:lang w:val="en-US"/>
              </w:rPr>
              <w:t xml:space="preserve">Solution: </w:t>
            </w:r>
          </w:p>
          <w:p w:rsidR="001D0D4B" w:rsidRDefault="001D0D4B" w:rsidP="001D0D4B">
            <w:pPr>
              <w:rPr>
                <w:u w:val="single"/>
                <w:lang w:val="en-US"/>
              </w:rPr>
            </w:pPr>
          </w:p>
          <w:p w:rsidR="001D0D4B" w:rsidRDefault="001D0D4B" w:rsidP="001D0D4B">
            <w:pPr>
              <w:rPr>
                <w:lang w:val="en-US"/>
              </w:rPr>
            </w:pPr>
          </w:p>
          <w:p w:rsidR="00A64E69" w:rsidRDefault="00A64E69" w:rsidP="001D0D4B">
            <w:pPr>
              <w:rPr>
                <w:lang w:val="en-US"/>
              </w:rPr>
            </w:pPr>
          </w:p>
          <w:p w:rsidR="00A64E69" w:rsidRDefault="00A64E69" w:rsidP="001D0D4B">
            <w:pPr>
              <w:rPr>
                <w:lang w:val="en-US"/>
              </w:rPr>
            </w:pPr>
          </w:p>
          <w:p w:rsidR="00A64E69" w:rsidRDefault="00A64E69" w:rsidP="001D0D4B">
            <w:pPr>
              <w:rPr>
                <w:lang w:val="en-US"/>
              </w:rPr>
            </w:pPr>
          </w:p>
          <w:p w:rsidR="00A64E69" w:rsidRPr="001D0D4B" w:rsidRDefault="00A64E69" w:rsidP="001D0D4B">
            <w:pPr>
              <w:rPr>
                <w:lang w:val="en-US"/>
              </w:rPr>
            </w:pPr>
          </w:p>
          <w:p w:rsidR="001D0D4B" w:rsidRPr="00006910" w:rsidRDefault="001D0D4B" w:rsidP="006651A7">
            <w:pPr>
              <w:rPr>
                <w:sz w:val="24"/>
                <w:szCs w:val="24"/>
              </w:rPr>
            </w:pPr>
          </w:p>
        </w:tc>
      </w:tr>
    </w:tbl>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Pr="00006910" w:rsidRDefault="00EC7578" w:rsidP="00EC7578">
      <w:pPr>
        <w:rPr>
          <w:rFonts w:asciiTheme="minorHAnsi" w:hAnsiTheme="minorHAnsi"/>
        </w:rPr>
      </w:pPr>
    </w:p>
    <w:tbl>
      <w:tblPr>
        <w:tblStyle w:val="TableGrid"/>
        <w:tblW w:w="0" w:type="auto"/>
        <w:tblLook w:val="04A0"/>
      </w:tblPr>
      <w:tblGrid>
        <w:gridCol w:w="9576"/>
      </w:tblGrid>
      <w:tr w:rsidR="00EC7578" w:rsidRPr="00006910" w:rsidTr="006651A7">
        <w:tc>
          <w:tcPr>
            <w:tcW w:w="9576" w:type="dxa"/>
          </w:tcPr>
          <w:p w:rsidR="00EC7578" w:rsidRPr="00DE2135" w:rsidRDefault="006456EC" w:rsidP="006651A7">
            <w:pPr>
              <w:jc w:val="center"/>
              <w:rPr>
                <w:rFonts w:asciiTheme="minorHAnsi" w:hAnsiTheme="minorHAnsi"/>
                <w:b/>
                <w:sz w:val="28"/>
                <w:szCs w:val="28"/>
              </w:rPr>
            </w:pPr>
            <w:r>
              <w:rPr>
                <w:rFonts w:asciiTheme="minorHAnsi" w:hAnsiTheme="minorHAnsi"/>
                <w:b/>
                <w:sz w:val="28"/>
                <w:szCs w:val="28"/>
              </w:rPr>
              <w:t>UNIT 5</w:t>
            </w:r>
            <w:r w:rsidR="00F4162E">
              <w:rPr>
                <w:rFonts w:asciiTheme="minorHAnsi" w:hAnsiTheme="minorHAnsi"/>
                <w:b/>
                <w:sz w:val="28"/>
                <w:szCs w:val="28"/>
              </w:rPr>
              <w:t>/LECTURE 11</w:t>
            </w:r>
            <w:r w:rsidR="00EC7578" w:rsidRPr="00DE2135">
              <w:rPr>
                <w:rFonts w:asciiTheme="minorHAnsi" w:hAnsiTheme="minorHAnsi"/>
                <w:b/>
                <w:sz w:val="28"/>
                <w:szCs w:val="28"/>
              </w:rPr>
              <w:t>/ADDITIONAL TOPICS</w:t>
            </w:r>
          </w:p>
        </w:tc>
      </w:tr>
      <w:tr w:rsidR="00EC7578" w:rsidRPr="00006910" w:rsidTr="006651A7">
        <w:tc>
          <w:tcPr>
            <w:tcW w:w="9576" w:type="dxa"/>
          </w:tcPr>
          <w:p w:rsidR="006456EC" w:rsidRPr="006456EC" w:rsidRDefault="006456EC" w:rsidP="006456EC">
            <w:pPr>
              <w:spacing w:before="100" w:beforeAutospacing="1" w:after="100" w:afterAutospacing="1"/>
              <w:outlineLvl w:val="1"/>
              <w:rPr>
                <w:rFonts w:asciiTheme="minorHAnsi" w:eastAsia="Times New Roman" w:hAnsiTheme="minorHAnsi"/>
                <w:b/>
                <w:bCs/>
                <w:sz w:val="28"/>
                <w:szCs w:val="28"/>
              </w:rPr>
            </w:pPr>
            <w:r w:rsidRPr="006456EC">
              <w:rPr>
                <w:rFonts w:asciiTheme="minorHAnsi" w:eastAsia="Times New Roman" w:hAnsiTheme="minorHAnsi"/>
                <w:b/>
                <w:bCs/>
                <w:sz w:val="28"/>
                <w:szCs w:val="28"/>
              </w:rPr>
              <w:t>Optical Fiber Transmitter</w:t>
            </w:r>
          </w:p>
          <w:p w:rsidR="006456EC" w:rsidRPr="00A87CC8" w:rsidRDefault="006456EC" w:rsidP="006456EC">
            <w:pPr>
              <w:spacing w:before="100" w:beforeAutospacing="1" w:after="100" w:afterAutospacing="1"/>
              <w:jc w:val="center"/>
              <w:rPr>
                <w:rFonts w:ascii="Times New Roman" w:eastAsia="Times New Roman" w:hAnsi="Times New Roman"/>
                <w:sz w:val="24"/>
                <w:szCs w:val="24"/>
              </w:rPr>
            </w:pPr>
            <w:r>
              <w:rPr>
                <w:rFonts w:ascii="Times New Roman" w:eastAsia="Times New Roman" w:hAnsi="Times New Roman"/>
                <w:noProof/>
                <w:lang w:val="en-US" w:bidi="hi-IN"/>
              </w:rPr>
              <w:drawing>
                <wp:inline distT="0" distB="0" distL="0" distR="0">
                  <wp:extent cx="5143500" cy="1762125"/>
                  <wp:effectExtent l="19050" t="0" r="0" b="0"/>
                  <wp:docPr id="63" name="Picture 63" descr="Optical Fiber Transmitt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ptical Fiber Transmitter Block Diagram"/>
                          <pic:cNvPicPr>
                            <a:picLocks noChangeAspect="1" noChangeArrowheads="1"/>
                          </pic:cNvPicPr>
                        </pic:nvPicPr>
                        <pic:blipFill>
                          <a:blip r:embed="rId62"/>
                          <a:srcRect/>
                          <a:stretch>
                            <a:fillRect/>
                          </a:stretch>
                        </pic:blipFill>
                        <pic:spPr bwMode="auto">
                          <a:xfrm>
                            <a:off x="0" y="0"/>
                            <a:ext cx="5143500" cy="1762125"/>
                          </a:xfrm>
                          <a:prstGeom prst="rect">
                            <a:avLst/>
                          </a:prstGeom>
                          <a:noFill/>
                          <a:ln w="9525">
                            <a:noFill/>
                            <a:miter lim="800000"/>
                            <a:headEnd/>
                            <a:tailEnd/>
                          </a:ln>
                        </pic:spPr>
                      </pic:pic>
                    </a:graphicData>
                  </a:graphic>
                </wp:inline>
              </w:drawing>
            </w:r>
          </w:p>
          <w:p w:rsidR="006456EC" w:rsidRPr="006456EC" w:rsidRDefault="006456EC" w:rsidP="006456EC">
            <w:pPr>
              <w:spacing w:before="100" w:beforeAutospacing="1" w:after="100" w:afterAutospacing="1"/>
              <w:outlineLvl w:val="2"/>
              <w:rPr>
                <w:rFonts w:asciiTheme="minorHAnsi" w:eastAsia="Times New Roman" w:hAnsiTheme="minorHAnsi"/>
                <w:b/>
                <w:bCs/>
                <w:sz w:val="24"/>
                <w:szCs w:val="24"/>
              </w:rPr>
            </w:pPr>
            <w:r w:rsidRPr="006456EC">
              <w:rPr>
                <w:rFonts w:asciiTheme="minorHAnsi" w:eastAsia="Times New Roman" w:hAnsiTheme="minorHAnsi"/>
                <w:b/>
                <w:bCs/>
                <w:sz w:val="24"/>
                <w:szCs w:val="24"/>
              </w:rPr>
              <w:t>Explanation</w:t>
            </w:r>
          </w:p>
          <w:p w:rsidR="006456EC" w:rsidRPr="006456EC" w:rsidRDefault="006456EC" w:rsidP="006456EC">
            <w:pPr>
              <w:spacing w:before="100" w:beforeAutospacing="1" w:after="100" w:afterAutospacing="1"/>
              <w:rPr>
                <w:rFonts w:asciiTheme="minorHAnsi" w:eastAsia="Times New Roman" w:hAnsiTheme="minorHAnsi"/>
                <w:sz w:val="24"/>
                <w:szCs w:val="24"/>
              </w:rPr>
            </w:pPr>
            <w:r w:rsidRPr="006456EC">
              <w:rPr>
                <w:rFonts w:asciiTheme="minorHAnsi" w:eastAsia="Times New Roman" w:hAnsiTheme="minorHAnsi"/>
                <w:sz w:val="24"/>
                <w:szCs w:val="24"/>
              </w:rPr>
              <w:t>Optical transmitter is a device that generates the signal sent through optical fibers. The basic elements of optical fiber transmitter are shown in above Fig:</w:t>
            </w:r>
          </w:p>
          <w:p w:rsidR="006456EC" w:rsidRPr="006456EC" w:rsidRDefault="006456EC" w:rsidP="006456EC">
            <w:pPr>
              <w:spacing w:before="100" w:beforeAutospacing="1" w:after="100" w:afterAutospacing="1"/>
              <w:outlineLvl w:val="2"/>
              <w:rPr>
                <w:rFonts w:asciiTheme="minorHAnsi" w:eastAsia="Times New Roman" w:hAnsiTheme="minorHAnsi"/>
                <w:b/>
                <w:bCs/>
                <w:sz w:val="24"/>
                <w:szCs w:val="24"/>
              </w:rPr>
            </w:pPr>
            <w:r w:rsidRPr="006456EC">
              <w:rPr>
                <w:rFonts w:asciiTheme="minorHAnsi" w:eastAsia="Times New Roman" w:hAnsiTheme="minorHAnsi"/>
                <w:b/>
                <w:bCs/>
                <w:sz w:val="24"/>
                <w:szCs w:val="24"/>
              </w:rPr>
              <w:t>Electronic Interface</w:t>
            </w:r>
          </w:p>
          <w:p w:rsidR="006456EC" w:rsidRPr="00A87CC8" w:rsidRDefault="006456EC" w:rsidP="006456EC">
            <w:pPr>
              <w:spacing w:before="100" w:beforeAutospacing="1" w:after="100" w:afterAutospacing="1"/>
              <w:rPr>
                <w:rFonts w:ascii="Times New Roman" w:eastAsia="Times New Roman" w:hAnsi="Times New Roman"/>
                <w:sz w:val="24"/>
                <w:szCs w:val="24"/>
              </w:rPr>
            </w:pPr>
            <w:r w:rsidRPr="006456EC">
              <w:rPr>
                <w:rFonts w:asciiTheme="minorHAnsi" w:eastAsia="Times New Roman" w:hAnsiTheme="minorHAnsi"/>
                <w:sz w:val="24"/>
                <w:szCs w:val="24"/>
              </w:rPr>
              <w:t>There is wires standard electronic connection or pins energizing the transmitter. They provide power Electronic I/P and Optical O/P signals</w:t>
            </w:r>
            <w:r w:rsidRPr="00A87CC8">
              <w:rPr>
                <w:rFonts w:ascii="Times New Roman" w:eastAsia="Times New Roman" w:hAnsi="Times New Roman"/>
                <w:sz w:val="24"/>
                <w:szCs w:val="24"/>
              </w:rPr>
              <w:t>.</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Optical Interface</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There are actually the connectors between the light source and fiber may have different forms.</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Drive CKT</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This depends on application, requirements, data format and the light source.</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Electronic Processing</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In some transmitters the I/P Electrical signals are electronically processed to put them into of suitable from to drive the light source.</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Optical Monitor</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It Monitors the O/P of the LASER and provides feedback to the drive CKT so that the O/P power remains stable.</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Temperature Monitor</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 xml:space="preserve">The characteristic of semi-conductor LASER changes in temperature. The life time of LASER </w:t>
            </w:r>
            <w:r w:rsidRPr="00E52CB0">
              <w:rPr>
                <w:rFonts w:asciiTheme="minorHAnsi" w:eastAsia="Times New Roman" w:hAnsiTheme="minorHAnsi"/>
                <w:sz w:val="24"/>
                <w:szCs w:val="24"/>
              </w:rPr>
              <w:lastRenderedPageBreak/>
              <w:t>decreases with increase in operating temp and the O/P power also decrease which produce some change in 0/p wave length of the light, to keep the operating temp stable the</w:t>
            </w:r>
            <w:r w:rsidRPr="00E52CB0">
              <w:rPr>
                <w:rFonts w:asciiTheme="minorHAnsi" w:eastAsia="Times New Roman" w:hAnsiTheme="minorHAnsi"/>
                <w:sz w:val="24"/>
                <w:szCs w:val="24"/>
              </w:rPr>
              <w:br/>
              <w:t>Thermo-electric coolers are used in optical fiber transmitters these coolers control the temp of LASER.</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Attenuation</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The optical fiber transmitters should produce some standard level of power and this level should not desired for the receivers, to handle the receiver I/P power, the attenuator is used in the transmitter to reduce the O/P level of the transmitter to a safe value for the receivers.</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External modulator</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The external modulation means modulation of light source by on external device in order to prevent spreading of wave-length range of light emitted by LASER.</w:t>
            </w:r>
          </w:p>
          <w:p w:rsidR="006456EC" w:rsidRPr="00E52CB0" w:rsidRDefault="006456EC" w:rsidP="006456EC">
            <w:pPr>
              <w:spacing w:before="100" w:beforeAutospacing="1" w:after="100" w:afterAutospacing="1"/>
              <w:outlineLvl w:val="1"/>
              <w:rPr>
                <w:rFonts w:asciiTheme="minorHAnsi" w:eastAsia="Times New Roman" w:hAnsiTheme="minorHAnsi"/>
                <w:b/>
                <w:bCs/>
                <w:sz w:val="24"/>
                <w:szCs w:val="24"/>
              </w:rPr>
            </w:pPr>
            <w:r w:rsidRPr="00E52CB0">
              <w:rPr>
                <w:rFonts w:asciiTheme="minorHAnsi" w:eastAsia="Times New Roman" w:hAnsiTheme="minorHAnsi"/>
                <w:b/>
                <w:bCs/>
                <w:sz w:val="24"/>
                <w:szCs w:val="24"/>
              </w:rPr>
              <w:t>Optical Fiber Receiver</w:t>
            </w:r>
          </w:p>
          <w:p w:rsidR="006456EC" w:rsidRPr="00E52CB0" w:rsidRDefault="006456EC" w:rsidP="006456EC">
            <w:pPr>
              <w:spacing w:before="100" w:beforeAutospacing="1" w:after="100" w:afterAutospacing="1"/>
              <w:jc w:val="center"/>
              <w:rPr>
                <w:rFonts w:asciiTheme="minorHAnsi" w:eastAsia="Times New Roman" w:hAnsiTheme="minorHAnsi"/>
                <w:sz w:val="24"/>
                <w:szCs w:val="24"/>
              </w:rPr>
            </w:pPr>
            <w:r w:rsidRPr="00E52CB0">
              <w:rPr>
                <w:rFonts w:asciiTheme="minorHAnsi" w:eastAsia="Times New Roman" w:hAnsiTheme="minorHAnsi"/>
                <w:noProof/>
                <w:lang w:val="en-US" w:bidi="hi-IN"/>
              </w:rPr>
              <w:drawing>
                <wp:inline distT="0" distB="0" distL="0" distR="0">
                  <wp:extent cx="4953000" cy="1905000"/>
                  <wp:effectExtent l="19050" t="0" r="0" b="0"/>
                  <wp:docPr id="64" name="Picture 64" descr="Optical Fiber Analog Reciv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ptical Fiber Analog Reciver block Diagram"/>
                          <pic:cNvPicPr>
                            <a:picLocks noChangeAspect="1" noChangeArrowheads="1"/>
                          </pic:cNvPicPr>
                        </pic:nvPicPr>
                        <pic:blipFill>
                          <a:blip r:embed="rId63"/>
                          <a:srcRect/>
                          <a:stretch>
                            <a:fillRect/>
                          </a:stretch>
                        </pic:blipFill>
                        <pic:spPr bwMode="auto">
                          <a:xfrm>
                            <a:off x="0" y="0"/>
                            <a:ext cx="4953000" cy="1905000"/>
                          </a:xfrm>
                          <a:prstGeom prst="rect">
                            <a:avLst/>
                          </a:prstGeom>
                          <a:noFill/>
                          <a:ln w="9525">
                            <a:noFill/>
                            <a:miter lim="800000"/>
                            <a:headEnd/>
                            <a:tailEnd/>
                          </a:ln>
                        </pic:spPr>
                      </pic:pic>
                    </a:graphicData>
                  </a:graphic>
                </wp:inline>
              </w:drawing>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This is a device that converts the optical signal received through the fiber into Electrical from for the use of other devices as an I/P signals; the basic elements of optical receiver either analog or digital are shown below.</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Detector</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The 1st stage of optical fiber receiver is a detector, which converts the received signal into an Electrical from.</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Amplification Stages</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In the amplification stages there are 2, stage of amplifier are used which amplifies the converted signal, for further processing.</w:t>
            </w:r>
          </w:p>
          <w:p w:rsidR="006456EC" w:rsidRPr="00E52CB0" w:rsidRDefault="006456EC" w:rsidP="006456EC">
            <w:pPr>
              <w:spacing w:before="100" w:beforeAutospacing="1" w:after="100" w:afterAutospacing="1"/>
              <w:outlineLvl w:val="2"/>
              <w:rPr>
                <w:rFonts w:asciiTheme="minorHAnsi" w:eastAsia="Times New Roman" w:hAnsiTheme="minorHAnsi"/>
                <w:b/>
                <w:bCs/>
                <w:sz w:val="24"/>
                <w:szCs w:val="24"/>
              </w:rPr>
            </w:pPr>
            <w:r w:rsidRPr="00E52CB0">
              <w:rPr>
                <w:rFonts w:asciiTheme="minorHAnsi" w:eastAsia="Times New Roman" w:hAnsiTheme="minorHAnsi"/>
                <w:b/>
                <w:bCs/>
                <w:sz w:val="24"/>
                <w:szCs w:val="24"/>
              </w:rPr>
              <w:t>De modulator or Decision CKT</w:t>
            </w:r>
          </w:p>
          <w:p w:rsidR="006456EC" w:rsidRPr="00E52CB0" w:rsidRDefault="006456EC" w:rsidP="006456EC">
            <w:pPr>
              <w:spacing w:before="100" w:beforeAutospacing="1" w:after="100" w:afterAutospacing="1"/>
              <w:rPr>
                <w:rFonts w:asciiTheme="minorHAnsi" w:eastAsia="Times New Roman" w:hAnsiTheme="minorHAnsi"/>
                <w:sz w:val="24"/>
                <w:szCs w:val="24"/>
              </w:rPr>
            </w:pPr>
            <w:r w:rsidRPr="00E52CB0">
              <w:rPr>
                <w:rFonts w:asciiTheme="minorHAnsi" w:eastAsia="Times New Roman" w:hAnsiTheme="minorHAnsi"/>
                <w:sz w:val="24"/>
                <w:szCs w:val="24"/>
              </w:rPr>
              <w:t>It reproduces the original Electrical signal from modulated incoming signals.</w:t>
            </w:r>
          </w:p>
          <w:p w:rsidR="00EC7578" w:rsidRPr="00006910" w:rsidRDefault="00EC7578" w:rsidP="006651A7">
            <w:pPr>
              <w:tabs>
                <w:tab w:val="left" w:pos="735"/>
              </w:tabs>
              <w:jc w:val="both"/>
              <w:rPr>
                <w:sz w:val="24"/>
                <w:szCs w:val="24"/>
              </w:rPr>
            </w:pPr>
          </w:p>
        </w:tc>
      </w:tr>
    </w:tbl>
    <w:p w:rsidR="00EC7578" w:rsidRDefault="00EC7578" w:rsidP="00EC7578">
      <w:pPr>
        <w:pStyle w:val="NormalWeb"/>
        <w:rPr>
          <w:rFonts w:asciiTheme="minorHAnsi" w:hAnsiTheme="minorHAnsi"/>
        </w:rPr>
      </w:pPr>
    </w:p>
    <w:sectPr w:rsidR="00EC7578" w:rsidSect="00BE1408">
      <w:headerReference w:type="default" r:id="rId64"/>
      <w:pgSz w:w="12240" w:h="15840" w:code="1"/>
      <w:pgMar w:top="90" w:right="1440" w:bottom="5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51F" w:rsidRDefault="00EC451F" w:rsidP="00E96E6D">
      <w:r>
        <w:separator/>
      </w:r>
    </w:p>
  </w:endnote>
  <w:endnote w:type="continuationSeparator" w:id="1">
    <w:p w:rsidR="00EC451F" w:rsidRDefault="00EC451F" w:rsidP="00E96E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MS Mincho"/>
    <w:charset w:val="80"/>
    <w:family w:val="roman"/>
    <w:pitch w:val="variable"/>
    <w:sig w:usb0="00000000" w:usb1="00000000" w:usb2="00000000" w:usb3="00000000" w:csb0="00000000" w:csb1="00000000"/>
  </w:font>
  <w:font w:name="DejaVu Sans">
    <w:altName w:val="Arial"/>
    <w:charset w:val="00"/>
    <w:family w:val="swiss"/>
    <w:pitch w:val="variable"/>
    <w:sig w:usb0="00000000" w:usb1="5200FDFF" w:usb2="0A042021"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51F" w:rsidRDefault="00EC451F" w:rsidP="00E96E6D">
      <w:r>
        <w:separator/>
      </w:r>
    </w:p>
  </w:footnote>
  <w:footnote w:type="continuationSeparator" w:id="1">
    <w:p w:rsidR="00EC451F" w:rsidRDefault="00EC451F" w:rsidP="00E96E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423"/>
      <w:docPartObj>
        <w:docPartGallery w:val="Page Numbers (Top of Page)"/>
        <w:docPartUnique/>
      </w:docPartObj>
    </w:sdtPr>
    <w:sdtContent>
      <w:p w:rsidR="00856F58" w:rsidRDefault="000272FF">
        <w:pPr>
          <w:pStyle w:val="Header"/>
          <w:jc w:val="center"/>
        </w:pPr>
        <w:fldSimple w:instr=" PAGE   \* MERGEFORMAT ">
          <w:r w:rsidR="00790397">
            <w:rPr>
              <w:noProof/>
            </w:rPr>
            <w:t>34</w:t>
          </w:r>
        </w:fldSimple>
      </w:p>
    </w:sdtContent>
  </w:sdt>
  <w:p w:rsidR="00856F58" w:rsidRDefault="00856F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lvl>
    <w:lvl w:ilvl="1">
      <w:start w:val="100"/>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name w:val="WW8Num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5FC548D"/>
    <w:multiLevelType w:val="hybridMultilevel"/>
    <w:tmpl w:val="7E3063A6"/>
    <w:lvl w:ilvl="0" w:tplc="F0C8CB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B74541"/>
    <w:multiLevelType w:val="multilevel"/>
    <w:tmpl w:val="FFCC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603809"/>
    <w:multiLevelType w:val="multilevel"/>
    <w:tmpl w:val="C00A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E116E0"/>
    <w:multiLevelType w:val="hybridMultilevel"/>
    <w:tmpl w:val="BCA6AA54"/>
    <w:lvl w:ilvl="0" w:tplc="C7C0AF9E">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
    <w:nsid w:val="231B6D9C"/>
    <w:multiLevelType w:val="multilevel"/>
    <w:tmpl w:val="8880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E57758"/>
    <w:multiLevelType w:val="multilevel"/>
    <w:tmpl w:val="9DE4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AE4F96"/>
    <w:multiLevelType w:val="multilevel"/>
    <w:tmpl w:val="AF9450A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8F7B27"/>
    <w:multiLevelType w:val="hybridMultilevel"/>
    <w:tmpl w:val="1B947C3C"/>
    <w:lvl w:ilvl="0" w:tplc="B7DAAE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FC7E44"/>
    <w:multiLevelType w:val="multilevel"/>
    <w:tmpl w:val="7936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7918F8"/>
    <w:multiLevelType w:val="multilevel"/>
    <w:tmpl w:val="44AC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BD364E"/>
    <w:multiLevelType w:val="multilevel"/>
    <w:tmpl w:val="3CC8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296E49"/>
    <w:multiLevelType w:val="multilevel"/>
    <w:tmpl w:val="50D8E9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197C6D"/>
    <w:multiLevelType w:val="multilevel"/>
    <w:tmpl w:val="76B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7C106F"/>
    <w:multiLevelType w:val="hybridMultilevel"/>
    <w:tmpl w:val="30A8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787E82"/>
    <w:multiLevelType w:val="multilevel"/>
    <w:tmpl w:val="3924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8F42EE"/>
    <w:multiLevelType w:val="hybridMultilevel"/>
    <w:tmpl w:val="E2DCD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D84282"/>
    <w:multiLevelType w:val="multilevel"/>
    <w:tmpl w:val="0000000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5F0F1308"/>
    <w:multiLevelType w:val="hybridMultilevel"/>
    <w:tmpl w:val="99027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1A140C"/>
    <w:multiLevelType w:val="hybridMultilevel"/>
    <w:tmpl w:val="57723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1EF384A"/>
    <w:multiLevelType w:val="hybridMultilevel"/>
    <w:tmpl w:val="3AA2E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610045"/>
    <w:multiLevelType w:val="multilevel"/>
    <w:tmpl w:val="EB80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B9383F"/>
    <w:multiLevelType w:val="multilevel"/>
    <w:tmpl w:val="2642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DF332D"/>
    <w:multiLevelType w:val="hybridMultilevel"/>
    <w:tmpl w:val="59D82B1E"/>
    <w:lvl w:ilvl="0" w:tplc="9B7C77B8">
      <w:start w:val="1"/>
      <w:numFmt w:val="upperLetter"/>
      <w:lvlText w:val="(%1)"/>
      <w:lvlJc w:val="left"/>
      <w:pPr>
        <w:ind w:left="570" w:hanging="390"/>
      </w:pPr>
      <w:rPr>
        <w:rFonts w:hint="default"/>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nsid w:val="7F4143D5"/>
    <w:multiLevelType w:val="hybridMultilevel"/>
    <w:tmpl w:val="FECA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27"/>
  </w:num>
  <w:num w:numId="8">
    <w:abstractNumId w:val="21"/>
  </w:num>
  <w:num w:numId="9">
    <w:abstractNumId w:val="26"/>
  </w:num>
  <w:num w:numId="10">
    <w:abstractNumId w:val="14"/>
  </w:num>
  <w:num w:numId="11">
    <w:abstractNumId w:val="15"/>
  </w:num>
  <w:num w:numId="12">
    <w:abstractNumId w:val="11"/>
  </w:num>
  <w:num w:numId="13">
    <w:abstractNumId w:val="7"/>
  </w:num>
  <w:num w:numId="14">
    <w:abstractNumId w:val="13"/>
  </w:num>
  <w:num w:numId="15">
    <w:abstractNumId w:val="9"/>
  </w:num>
  <w:num w:numId="16">
    <w:abstractNumId w:val="10"/>
  </w:num>
  <w:num w:numId="17">
    <w:abstractNumId w:val="6"/>
  </w:num>
  <w:num w:numId="18">
    <w:abstractNumId w:val="19"/>
  </w:num>
  <w:num w:numId="19">
    <w:abstractNumId w:val="25"/>
  </w:num>
  <w:num w:numId="20">
    <w:abstractNumId w:val="16"/>
  </w:num>
  <w:num w:numId="21">
    <w:abstractNumId w:val="23"/>
  </w:num>
  <w:num w:numId="22">
    <w:abstractNumId w:val="28"/>
  </w:num>
  <w:num w:numId="23">
    <w:abstractNumId w:val="12"/>
  </w:num>
  <w:num w:numId="24">
    <w:abstractNumId w:val="18"/>
  </w:num>
  <w:num w:numId="25">
    <w:abstractNumId w:val="24"/>
  </w:num>
  <w:num w:numId="26">
    <w:abstractNumId w:val="5"/>
  </w:num>
  <w:num w:numId="27">
    <w:abstractNumId w:val="22"/>
  </w:num>
  <w:num w:numId="28">
    <w:abstractNumId w:val="20"/>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5548CA"/>
    <w:rsid w:val="0000680B"/>
    <w:rsid w:val="00006910"/>
    <w:rsid w:val="0002390E"/>
    <w:rsid w:val="00026947"/>
    <w:rsid w:val="000272FF"/>
    <w:rsid w:val="00052656"/>
    <w:rsid w:val="00057588"/>
    <w:rsid w:val="000640C9"/>
    <w:rsid w:val="000727A4"/>
    <w:rsid w:val="00077307"/>
    <w:rsid w:val="00094A7B"/>
    <w:rsid w:val="00097785"/>
    <w:rsid w:val="000A077F"/>
    <w:rsid w:val="000A535C"/>
    <w:rsid w:val="000B53F0"/>
    <w:rsid w:val="000C4D91"/>
    <w:rsid w:val="000D5CB5"/>
    <w:rsid w:val="000E0007"/>
    <w:rsid w:val="000E2A5C"/>
    <w:rsid w:val="001036D8"/>
    <w:rsid w:val="00106BDB"/>
    <w:rsid w:val="0012494B"/>
    <w:rsid w:val="001376C6"/>
    <w:rsid w:val="00144AA7"/>
    <w:rsid w:val="001451E9"/>
    <w:rsid w:val="00146ACD"/>
    <w:rsid w:val="00147517"/>
    <w:rsid w:val="001554BD"/>
    <w:rsid w:val="0015712D"/>
    <w:rsid w:val="0017186D"/>
    <w:rsid w:val="00171EA5"/>
    <w:rsid w:val="00172F56"/>
    <w:rsid w:val="00177784"/>
    <w:rsid w:val="0019195F"/>
    <w:rsid w:val="001A1F1F"/>
    <w:rsid w:val="001A253E"/>
    <w:rsid w:val="001A7637"/>
    <w:rsid w:val="001D0D4B"/>
    <w:rsid w:val="001E3B0B"/>
    <w:rsid w:val="001E3B2F"/>
    <w:rsid w:val="001F38F8"/>
    <w:rsid w:val="001F76E5"/>
    <w:rsid w:val="0022241A"/>
    <w:rsid w:val="00222798"/>
    <w:rsid w:val="002346FE"/>
    <w:rsid w:val="0023521D"/>
    <w:rsid w:val="00260176"/>
    <w:rsid w:val="002735C0"/>
    <w:rsid w:val="002B1612"/>
    <w:rsid w:val="002B528C"/>
    <w:rsid w:val="002D192D"/>
    <w:rsid w:val="002D204B"/>
    <w:rsid w:val="002E0210"/>
    <w:rsid w:val="00305167"/>
    <w:rsid w:val="003238F4"/>
    <w:rsid w:val="00347931"/>
    <w:rsid w:val="00352962"/>
    <w:rsid w:val="0037611C"/>
    <w:rsid w:val="00383323"/>
    <w:rsid w:val="00385EC8"/>
    <w:rsid w:val="003924E3"/>
    <w:rsid w:val="003A6093"/>
    <w:rsid w:val="003B20DA"/>
    <w:rsid w:val="003B2A25"/>
    <w:rsid w:val="003B3446"/>
    <w:rsid w:val="003C4BCA"/>
    <w:rsid w:val="003D27FC"/>
    <w:rsid w:val="003E1B72"/>
    <w:rsid w:val="003F3D0E"/>
    <w:rsid w:val="003F5E8C"/>
    <w:rsid w:val="004039EE"/>
    <w:rsid w:val="004072F1"/>
    <w:rsid w:val="00413875"/>
    <w:rsid w:val="00417483"/>
    <w:rsid w:val="00442FBA"/>
    <w:rsid w:val="00453721"/>
    <w:rsid w:val="00456984"/>
    <w:rsid w:val="004669F7"/>
    <w:rsid w:val="004759ED"/>
    <w:rsid w:val="004866E5"/>
    <w:rsid w:val="004A328D"/>
    <w:rsid w:val="004B32B2"/>
    <w:rsid w:val="004B4BE4"/>
    <w:rsid w:val="004B52C2"/>
    <w:rsid w:val="004D23A0"/>
    <w:rsid w:val="004E31AC"/>
    <w:rsid w:val="004E393C"/>
    <w:rsid w:val="004E569C"/>
    <w:rsid w:val="004E5813"/>
    <w:rsid w:val="004E6B38"/>
    <w:rsid w:val="004E6D00"/>
    <w:rsid w:val="004F2DBE"/>
    <w:rsid w:val="004F5882"/>
    <w:rsid w:val="004F7B26"/>
    <w:rsid w:val="0050610F"/>
    <w:rsid w:val="0051753F"/>
    <w:rsid w:val="00527F0A"/>
    <w:rsid w:val="0053537C"/>
    <w:rsid w:val="005409EB"/>
    <w:rsid w:val="005444C2"/>
    <w:rsid w:val="005548CA"/>
    <w:rsid w:val="005550C3"/>
    <w:rsid w:val="00564950"/>
    <w:rsid w:val="00565673"/>
    <w:rsid w:val="00573E3E"/>
    <w:rsid w:val="00597B4D"/>
    <w:rsid w:val="005A045A"/>
    <w:rsid w:val="005A454E"/>
    <w:rsid w:val="005C557E"/>
    <w:rsid w:val="005D3767"/>
    <w:rsid w:val="005E2EF5"/>
    <w:rsid w:val="005E5FC6"/>
    <w:rsid w:val="005F593C"/>
    <w:rsid w:val="00600522"/>
    <w:rsid w:val="00610218"/>
    <w:rsid w:val="0061619F"/>
    <w:rsid w:val="00622201"/>
    <w:rsid w:val="00624DC4"/>
    <w:rsid w:val="00627A1D"/>
    <w:rsid w:val="006456EC"/>
    <w:rsid w:val="00652A9C"/>
    <w:rsid w:val="006577EB"/>
    <w:rsid w:val="006651A7"/>
    <w:rsid w:val="00665284"/>
    <w:rsid w:val="00686317"/>
    <w:rsid w:val="00687A58"/>
    <w:rsid w:val="006A6FA2"/>
    <w:rsid w:val="006A72C0"/>
    <w:rsid w:val="006D0A77"/>
    <w:rsid w:val="006D298B"/>
    <w:rsid w:val="006D776C"/>
    <w:rsid w:val="006F0506"/>
    <w:rsid w:val="006F33EC"/>
    <w:rsid w:val="006F54DB"/>
    <w:rsid w:val="00701330"/>
    <w:rsid w:val="00715566"/>
    <w:rsid w:val="0072522E"/>
    <w:rsid w:val="00725BF0"/>
    <w:rsid w:val="0073306C"/>
    <w:rsid w:val="00747120"/>
    <w:rsid w:val="00753EAA"/>
    <w:rsid w:val="00754702"/>
    <w:rsid w:val="00760E89"/>
    <w:rsid w:val="007678FC"/>
    <w:rsid w:val="007713F2"/>
    <w:rsid w:val="007725DC"/>
    <w:rsid w:val="007736B3"/>
    <w:rsid w:val="00773ACD"/>
    <w:rsid w:val="00773F58"/>
    <w:rsid w:val="00781DB5"/>
    <w:rsid w:val="00790397"/>
    <w:rsid w:val="0079138E"/>
    <w:rsid w:val="0079300E"/>
    <w:rsid w:val="007B12C4"/>
    <w:rsid w:val="007C1B1D"/>
    <w:rsid w:val="007C366F"/>
    <w:rsid w:val="007E3386"/>
    <w:rsid w:val="007F18E0"/>
    <w:rsid w:val="007F6D83"/>
    <w:rsid w:val="008049FD"/>
    <w:rsid w:val="0080556D"/>
    <w:rsid w:val="00806390"/>
    <w:rsid w:val="00813AC9"/>
    <w:rsid w:val="0082302B"/>
    <w:rsid w:val="00852F8B"/>
    <w:rsid w:val="00856F58"/>
    <w:rsid w:val="00863271"/>
    <w:rsid w:val="008817D9"/>
    <w:rsid w:val="008A1F06"/>
    <w:rsid w:val="008A588C"/>
    <w:rsid w:val="008C0F54"/>
    <w:rsid w:val="008C797D"/>
    <w:rsid w:val="008E108B"/>
    <w:rsid w:val="008E1877"/>
    <w:rsid w:val="008E7F75"/>
    <w:rsid w:val="009252EF"/>
    <w:rsid w:val="009319CC"/>
    <w:rsid w:val="0094222C"/>
    <w:rsid w:val="00944B75"/>
    <w:rsid w:val="0095179B"/>
    <w:rsid w:val="00962A00"/>
    <w:rsid w:val="00974084"/>
    <w:rsid w:val="009751DE"/>
    <w:rsid w:val="00976884"/>
    <w:rsid w:val="00997BBF"/>
    <w:rsid w:val="009A68BF"/>
    <w:rsid w:val="009D1999"/>
    <w:rsid w:val="009D730C"/>
    <w:rsid w:val="009E39D5"/>
    <w:rsid w:val="009E4F21"/>
    <w:rsid w:val="009E76AC"/>
    <w:rsid w:val="009F19C3"/>
    <w:rsid w:val="00A00D96"/>
    <w:rsid w:val="00A033E7"/>
    <w:rsid w:val="00A11EBB"/>
    <w:rsid w:val="00A30B46"/>
    <w:rsid w:val="00A64E69"/>
    <w:rsid w:val="00A74266"/>
    <w:rsid w:val="00A758BC"/>
    <w:rsid w:val="00A80E23"/>
    <w:rsid w:val="00A95079"/>
    <w:rsid w:val="00A9539A"/>
    <w:rsid w:val="00AA49BC"/>
    <w:rsid w:val="00AB2475"/>
    <w:rsid w:val="00AB54C0"/>
    <w:rsid w:val="00AB7BC9"/>
    <w:rsid w:val="00AC37D3"/>
    <w:rsid w:val="00AD0914"/>
    <w:rsid w:val="00AD449E"/>
    <w:rsid w:val="00AE12C2"/>
    <w:rsid w:val="00B10959"/>
    <w:rsid w:val="00B13062"/>
    <w:rsid w:val="00B17666"/>
    <w:rsid w:val="00B17F27"/>
    <w:rsid w:val="00B21A6B"/>
    <w:rsid w:val="00B2698E"/>
    <w:rsid w:val="00B52E75"/>
    <w:rsid w:val="00B52FE3"/>
    <w:rsid w:val="00B61052"/>
    <w:rsid w:val="00B75619"/>
    <w:rsid w:val="00B82C5C"/>
    <w:rsid w:val="00B958A5"/>
    <w:rsid w:val="00BA0947"/>
    <w:rsid w:val="00BA1A4C"/>
    <w:rsid w:val="00BD0888"/>
    <w:rsid w:val="00BD212C"/>
    <w:rsid w:val="00BE1408"/>
    <w:rsid w:val="00C013C4"/>
    <w:rsid w:val="00C07E80"/>
    <w:rsid w:val="00C10B4B"/>
    <w:rsid w:val="00C221AE"/>
    <w:rsid w:val="00C248CB"/>
    <w:rsid w:val="00C3411B"/>
    <w:rsid w:val="00C3735A"/>
    <w:rsid w:val="00C635D5"/>
    <w:rsid w:val="00C739B2"/>
    <w:rsid w:val="00C73AF4"/>
    <w:rsid w:val="00C749A8"/>
    <w:rsid w:val="00C9746E"/>
    <w:rsid w:val="00CA7E94"/>
    <w:rsid w:val="00CE0D92"/>
    <w:rsid w:val="00CF7816"/>
    <w:rsid w:val="00D238B7"/>
    <w:rsid w:val="00D23A71"/>
    <w:rsid w:val="00D356C3"/>
    <w:rsid w:val="00D3608A"/>
    <w:rsid w:val="00D43222"/>
    <w:rsid w:val="00D44DBC"/>
    <w:rsid w:val="00D5062A"/>
    <w:rsid w:val="00D614D1"/>
    <w:rsid w:val="00D6417A"/>
    <w:rsid w:val="00D66480"/>
    <w:rsid w:val="00D67A76"/>
    <w:rsid w:val="00D905C0"/>
    <w:rsid w:val="00D90AD6"/>
    <w:rsid w:val="00DB5466"/>
    <w:rsid w:val="00DC0525"/>
    <w:rsid w:val="00DC22A7"/>
    <w:rsid w:val="00DD03B7"/>
    <w:rsid w:val="00DE16FA"/>
    <w:rsid w:val="00DE1AB9"/>
    <w:rsid w:val="00DE1E74"/>
    <w:rsid w:val="00DE2135"/>
    <w:rsid w:val="00E025FF"/>
    <w:rsid w:val="00E04C3F"/>
    <w:rsid w:val="00E050A2"/>
    <w:rsid w:val="00E07D60"/>
    <w:rsid w:val="00E10A25"/>
    <w:rsid w:val="00E16E23"/>
    <w:rsid w:val="00E37E6E"/>
    <w:rsid w:val="00E43574"/>
    <w:rsid w:val="00E44ABB"/>
    <w:rsid w:val="00E51A1F"/>
    <w:rsid w:val="00E52CB0"/>
    <w:rsid w:val="00E52E1A"/>
    <w:rsid w:val="00E96E6D"/>
    <w:rsid w:val="00EA281D"/>
    <w:rsid w:val="00EB1DC2"/>
    <w:rsid w:val="00EB6B1A"/>
    <w:rsid w:val="00EB6FC8"/>
    <w:rsid w:val="00EC3BE5"/>
    <w:rsid w:val="00EC451F"/>
    <w:rsid w:val="00EC7578"/>
    <w:rsid w:val="00EE57A7"/>
    <w:rsid w:val="00F03729"/>
    <w:rsid w:val="00F3362E"/>
    <w:rsid w:val="00F346D8"/>
    <w:rsid w:val="00F4162E"/>
    <w:rsid w:val="00F63D3B"/>
    <w:rsid w:val="00F67385"/>
    <w:rsid w:val="00F71D92"/>
    <w:rsid w:val="00F961F8"/>
    <w:rsid w:val="00FA05A2"/>
    <w:rsid w:val="00FA5CE4"/>
    <w:rsid w:val="00FA7902"/>
    <w:rsid w:val="00FB39DD"/>
    <w:rsid w:val="00FC5616"/>
    <w:rsid w:val="00FC6FD3"/>
    <w:rsid w:val="00FD2EBF"/>
    <w:rsid w:val="00FE23E1"/>
    <w:rsid w:val="00FE7909"/>
    <w:rsid w:val="00FF4D3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8CA"/>
    <w:pPr>
      <w:widowControl w:val="0"/>
      <w:suppressAutoHyphens/>
      <w:spacing w:after="0" w:line="240" w:lineRule="auto"/>
    </w:pPr>
    <w:rPr>
      <w:rFonts w:ascii="Liberation Serif" w:eastAsia="DejaVu Sans" w:hAnsi="Liberation Serif" w:cs="Times New Roman"/>
      <w:kern w:val="1"/>
      <w:sz w:val="24"/>
      <w:szCs w:val="24"/>
      <w:lang w:val="en-IN"/>
    </w:rPr>
  </w:style>
  <w:style w:type="paragraph" w:styleId="Heading2">
    <w:name w:val="heading 2"/>
    <w:basedOn w:val="Normal"/>
    <w:link w:val="Heading2Char"/>
    <w:uiPriority w:val="9"/>
    <w:qFormat/>
    <w:rsid w:val="00C221AE"/>
    <w:pPr>
      <w:widowControl/>
      <w:suppressAutoHyphens w:val="0"/>
      <w:spacing w:before="100" w:beforeAutospacing="1" w:after="100" w:afterAutospacing="1"/>
      <w:outlineLvl w:val="1"/>
    </w:pPr>
    <w:rPr>
      <w:rFonts w:ascii="Times New Roman" w:eastAsia="Times New Roman" w:hAnsi="Times New Roman"/>
      <w:b/>
      <w:bCs/>
      <w:kern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48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uiPriority w:val="22"/>
    <w:qFormat/>
    <w:rsid w:val="009F19C3"/>
    <w:rPr>
      <w:b/>
      <w:bCs/>
    </w:rPr>
  </w:style>
  <w:style w:type="paragraph" w:styleId="Header">
    <w:name w:val="header"/>
    <w:basedOn w:val="Normal"/>
    <w:link w:val="HeaderChar"/>
    <w:uiPriority w:val="99"/>
    <w:unhideWhenUsed/>
    <w:rsid w:val="00E96E6D"/>
    <w:pPr>
      <w:tabs>
        <w:tab w:val="center" w:pos="4680"/>
        <w:tab w:val="right" w:pos="9360"/>
      </w:tabs>
    </w:pPr>
  </w:style>
  <w:style w:type="character" w:customStyle="1" w:styleId="HeaderChar">
    <w:name w:val="Header Char"/>
    <w:basedOn w:val="DefaultParagraphFont"/>
    <w:link w:val="Header"/>
    <w:uiPriority w:val="99"/>
    <w:rsid w:val="00E96E6D"/>
    <w:rPr>
      <w:rFonts w:ascii="Liberation Serif" w:eastAsia="DejaVu Sans" w:hAnsi="Liberation Serif" w:cs="Times New Roman"/>
      <w:kern w:val="1"/>
      <w:sz w:val="24"/>
      <w:szCs w:val="24"/>
      <w:lang w:val="en-IN"/>
    </w:rPr>
  </w:style>
  <w:style w:type="paragraph" w:styleId="Footer">
    <w:name w:val="footer"/>
    <w:basedOn w:val="Normal"/>
    <w:link w:val="FooterChar"/>
    <w:uiPriority w:val="99"/>
    <w:unhideWhenUsed/>
    <w:rsid w:val="00E96E6D"/>
    <w:pPr>
      <w:tabs>
        <w:tab w:val="center" w:pos="4680"/>
        <w:tab w:val="right" w:pos="9360"/>
      </w:tabs>
    </w:pPr>
  </w:style>
  <w:style w:type="character" w:customStyle="1" w:styleId="FooterChar">
    <w:name w:val="Footer Char"/>
    <w:basedOn w:val="DefaultParagraphFont"/>
    <w:link w:val="Footer"/>
    <w:uiPriority w:val="99"/>
    <w:rsid w:val="00E96E6D"/>
    <w:rPr>
      <w:rFonts w:ascii="Liberation Serif" w:eastAsia="DejaVu Sans" w:hAnsi="Liberation Serif" w:cs="Times New Roman"/>
      <w:kern w:val="1"/>
      <w:sz w:val="24"/>
      <w:szCs w:val="24"/>
      <w:lang w:val="en-IN"/>
    </w:rPr>
  </w:style>
  <w:style w:type="paragraph" w:styleId="ListParagraph">
    <w:name w:val="List Paragraph"/>
    <w:basedOn w:val="Normal"/>
    <w:uiPriority w:val="34"/>
    <w:qFormat/>
    <w:rsid w:val="00997BBF"/>
    <w:pPr>
      <w:ind w:left="720"/>
      <w:contextualSpacing/>
    </w:pPr>
  </w:style>
  <w:style w:type="paragraph" w:styleId="BalloonText">
    <w:name w:val="Balloon Text"/>
    <w:basedOn w:val="Normal"/>
    <w:link w:val="BalloonTextChar"/>
    <w:uiPriority w:val="99"/>
    <w:semiHidden/>
    <w:unhideWhenUsed/>
    <w:rsid w:val="00D67A76"/>
    <w:rPr>
      <w:rFonts w:ascii="Tahoma" w:hAnsi="Tahoma" w:cs="Tahoma"/>
      <w:sz w:val="16"/>
      <w:szCs w:val="16"/>
    </w:rPr>
  </w:style>
  <w:style w:type="character" w:customStyle="1" w:styleId="BalloonTextChar">
    <w:name w:val="Balloon Text Char"/>
    <w:basedOn w:val="DefaultParagraphFont"/>
    <w:link w:val="BalloonText"/>
    <w:uiPriority w:val="99"/>
    <w:semiHidden/>
    <w:rsid w:val="00D67A76"/>
    <w:rPr>
      <w:rFonts w:ascii="Tahoma" w:eastAsia="DejaVu Sans" w:hAnsi="Tahoma" w:cs="Tahoma"/>
      <w:kern w:val="1"/>
      <w:sz w:val="16"/>
      <w:szCs w:val="16"/>
      <w:lang w:val="en-IN"/>
    </w:rPr>
  </w:style>
  <w:style w:type="character" w:styleId="Hyperlink">
    <w:name w:val="Hyperlink"/>
    <w:basedOn w:val="DefaultParagraphFont"/>
    <w:uiPriority w:val="99"/>
    <w:unhideWhenUsed/>
    <w:rsid w:val="00B52FE3"/>
    <w:rPr>
      <w:color w:val="0000FF"/>
      <w:u w:val="single"/>
    </w:rPr>
  </w:style>
  <w:style w:type="paragraph" w:styleId="NormalWeb">
    <w:name w:val="Normal (Web)"/>
    <w:basedOn w:val="Normal"/>
    <w:uiPriority w:val="99"/>
    <w:unhideWhenUsed/>
    <w:rsid w:val="00B52FE3"/>
    <w:pPr>
      <w:widowControl/>
      <w:suppressAutoHyphens w:val="0"/>
      <w:spacing w:before="100" w:beforeAutospacing="1" w:after="100" w:afterAutospacing="1"/>
    </w:pPr>
    <w:rPr>
      <w:rFonts w:ascii="Times New Roman" w:eastAsia="Times New Roman" w:hAnsi="Times New Roman"/>
      <w:kern w:val="0"/>
      <w:lang w:val="en-US"/>
    </w:rPr>
  </w:style>
  <w:style w:type="character" w:customStyle="1" w:styleId="Heading2Char">
    <w:name w:val="Heading 2 Char"/>
    <w:basedOn w:val="DefaultParagraphFont"/>
    <w:link w:val="Heading2"/>
    <w:uiPriority w:val="9"/>
    <w:rsid w:val="00C221AE"/>
    <w:rPr>
      <w:rFonts w:ascii="Times New Roman" w:eastAsia="Times New Roman" w:hAnsi="Times New Roman" w:cs="Times New Roman"/>
      <w:b/>
      <w:bCs/>
      <w:sz w:val="36"/>
      <w:szCs w:val="36"/>
    </w:rPr>
  </w:style>
  <w:style w:type="paragraph" w:customStyle="1" w:styleId="rtecenter">
    <w:name w:val="rtecenter"/>
    <w:basedOn w:val="Normal"/>
    <w:rsid w:val="00C221AE"/>
    <w:pPr>
      <w:widowControl/>
      <w:suppressAutoHyphens w:val="0"/>
      <w:spacing w:before="100" w:beforeAutospacing="1" w:after="100" w:afterAutospacing="1"/>
    </w:pPr>
    <w:rPr>
      <w:rFonts w:ascii="Times New Roman" w:eastAsia="Times New Roman" w:hAnsi="Times New Roman"/>
      <w:kern w:val="0"/>
      <w:lang w:val="en-US"/>
    </w:rPr>
  </w:style>
  <w:style w:type="character" w:styleId="Emphasis">
    <w:name w:val="Emphasis"/>
    <w:basedOn w:val="DefaultParagraphFont"/>
    <w:uiPriority w:val="20"/>
    <w:qFormat/>
    <w:rsid w:val="007C366F"/>
    <w:rPr>
      <w:i/>
      <w:iCs/>
    </w:rPr>
  </w:style>
  <w:style w:type="character" w:customStyle="1" w:styleId="chemf">
    <w:name w:val="chemf"/>
    <w:basedOn w:val="DefaultParagraphFont"/>
    <w:rsid w:val="007C366F"/>
  </w:style>
  <w:style w:type="character" w:styleId="PlaceholderText">
    <w:name w:val="Placeholder Text"/>
    <w:basedOn w:val="DefaultParagraphFont"/>
    <w:uiPriority w:val="99"/>
    <w:semiHidden/>
    <w:rsid w:val="00863271"/>
    <w:rPr>
      <w:color w:val="808080"/>
    </w:rPr>
  </w:style>
  <w:style w:type="character" w:customStyle="1" w:styleId="easy-breadcrumbsegment-separator">
    <w:name w:val="easy-breadcrumb_segment-separator"/>
    <w:basedOn w:val="DefaultParagraphFont"/>
    <w:rsid w:val="004E393C"/>
  </w:style>
  <w:style w:type="paragraph" w:customStyle="1" w:styleId="epubeb01bodytextlinespace">
    <w:name w:val="epub__eb01bodytextlinespace"/>
    <w:basedOn w:val="Normal"/>
    <w:rsid w:val="00DC22A7"/>
    <w:pPr>
      <w:widowControl/>
      <w:suppressAutoHyphens w:val="0"/>
      <w:spacing w:before="100" w:beforeAutospacing="1" w:after="100" w:afterAutospacing="1"/>
    </w:pPr>
    <w:rPr>
      <w:rFonts w:ascii="Times New Roman" w:eastAsia="Times New Roman" w:hAnsi="Times New Roman"/>
      <w:kern w:val="0"/>
      <w:lang w:val="en-US"/>
    </w:rPr>
  </w:style>
  <w:style w:type="paragraph" w:customStyle="1" w:styleId="epubeb02bodytextfullout">
    <w:name w:val="epub__eb02bodytextfullout"/>
    <w:basedOn w:val="Normal"/>
    <w:rsid w:val="00DC22A7"/>
    <w:pPr>
      <w:widowControl/>
      <w:suppressAutoHyphens w:val="0"/>
      <w:spacing w:before="100" w:beforeAutospacing="1" w:after="100" w:afterAutospacing="1"/>
    </w:pPr>
    <w:rPr>
      <w:rFonts w:ascii="Times New Roman" w:eastAsia="Times New Roman" w:hAnsi="Times New Roman"/>
      <w:kern w:val="0"/>
      <w:lang w:val="en-US"/>
    </w:rPr>
  </w:style>
  <w:style w:type="paragraph" w:customStyle="1" w:styleId="epubeb18epigraphsource">
    <w:name w:val="epub__eb18epigraphsource"/>
    <w:basedOn w:val="Normal"/>
    <w:rsid w:val="00DC22A7"/>
    <w:pPr>
      <w:widowControl/>
      <w:suppressAutoHyphens w:val="0"/>
      <w:spacing w:before="100" w:beforeAutospacing="1" w:after="100" w:afterAutospacing="1"/>
    </w:pPr>
    <w:rPr>
      <w:rFonts w:ascii="Times New Roman" w:eastAsia="Times New Roman" w:hAnsi="Times New Roman"/>
      <w:kern w:val="0"/>
      <w:lang w:val="en-US"/>
    </w:rPr>
  </w:style>
  <w:style w:type="paragraph" w:customStyle="1" w:styleId="epubeb29bodytextindentlinespace">
    <w:name w:val="epub__eb29bodytextindentlinespace"/>
    <w:basedOn w:val="Normal"/>
    <w:rsid w:val="00DC22A7"/>
    <w:pPr>
      <w:widowControl/>
      <w:suppressAutoHyphens w:val="0"/>
      <w:spacing w:before="100" w:beforeAutospacing="1" w:after="100" w:afterAutospacing="1"/>
    </w:pPr>
    <w:rPr>
      <w:rFonts w:ascii="Times New Roman" w:eastAsia="Times New Roman" w:hAnsi="Times New Roman"/>
      <w:kern w:val="0"/>
      <w:lang w:val="en-US"/>
    </w:rPr>
  </w:style>
  <w:style w:type="paragraph" w:customStyle="1" w:styleId="epubeb03bodytextindented">
    <w:name w:val="epub__eb03bodytextindented"/>
    <w:basedOn w:val="Normal"/>
    <w:rsid w:val="00DC22A7"/>
    <w:pPr>
      <w:widowControl/>
      <w:suppressAutoHyphens w:val="0"/>
      <w:spacing w:before="100" w:beforeAutospacing="1" w:after="100" w:afterAutospacing="1"/>
    </w:pPr>
    <w:rPr>
      <w:rFonts w:ascii="Times New Roman" w:eastAsia="Times New Roman" w:hAnsi="Times New Roman"/>
      <w:kern w:val="0"/>
      <w:lang w:val="en-US"/>
    </w:rPr>
  </w:style>
</w:styles>
</file>

<file path=word/webSettings.xml><?xml version="1.0" encoding="utf-8"?>
<w:webSettings xmlns:r="http://schemas.openxmlformats.org/officeDocument/2006/relationships" xmlns:w="http://schemas.openxmlformats.org/wordprocessingml/2006/main">
  <w:divs>
    <w:div w:id="12457255">
      <w:bodyDiv w:val="1"/>
      <w:marLeft w:val="0"/>
      <w:marRight w:val="0"/>
      <w:marTop w:val="0"/>
      <w:marBottom w:val="0"/>
      <w:divBdr>
        <w:top w:val="none" w:sz="0" w:space="0" w:color="auto"/>
        <w:left w:val="none" w:sz="0" w:space="0" w:color="auto"/>
        <w:bottom w:val="none" w:sz="0" w:space="0" w:color="auto"/>
        <w:right w:val="none" w:sz="0" w:space="0" w:color="auto"/>
      </w:divBdr>
    </w:div>
    <w:div w:id="297297859">
      <w:bodyDiv w:val="1"/>
      <w:marLeft w:val="0"/>
      <w:marRight w:val="0"/>
      <w:marTop w:val="0"/>
      <w:marBottom w:val="0"/>
      <w:divBdr>
        <w:top w:val="none" w:sz="0" w:space="0" w:color="auto"/>
        <w:left w:val="none" w:sz="0" w:space="0" w:color="auto"/>
        <w:bottom w:val="none" w:sz="0" w:space="0" w:color="auto"/>
        <w:right w:val="none" w:sz="0" w:space="0" w:color="auto"/>
      </w:divBdr>
    </w:div>
    <w:div w:id="303512688">
      <w:bodyDiv w:val="1"/>
      <w:marLeft w:val="0"/>
      <w:marRight w:val="0"/>
      <w:marTop w:val="0"/>
      <w:marBottom w:val="0"/>
      <w:divBdr>
        <w:top w:val="none" w:sz="0" w:space="0" w:color="auto"/>
        <w:left w:val="none" w:sz="0" w:space="0" w:color="auto"/>
        <w:bottom w:val="none" w:sz="0" w:space="0" w:color="auto"/>
        <w:right w:val="none" w:sz="0" w:space="0" w:color="auto"/>
      </w:divBdr>
    </w:div>
    <w:div w:id="336345066">
      <w:bodyDiv w:val="1"/>
      <w:marLeft w:val="0"/>
      <w:marRight w:val="0"/>
      <w:marTop w:val="0"/>
      <w:marBottom w:val="0"/>
      <w:divBdr>
        <w:top w:val="none" w:sz="0" w:space="0" w:color="auto"/>
        <w:left w:val="none" w:sz="0" w:space="0" w:color="auto"/>
        <w:bottom w:val="none" w:sz="0" w:space="0" w:color="auto"/>
        <w:right w:val="none" w:sz="0" w:space="0" w:color="auto"/>
      </w:divBdr>
    </w:div>
    <w:div w:id="450129156">
      <w:bodyDiv w:val="1"/>
      <w:marLeft w:val="0"/>
      <w:marRight w:val="0"/>
      <w:marTop w:val="0"/>
      <w:marBottom w:val="0"/>
      <w:divBdr>
        <w:top w:val="none" w:sz="0" w:space="0" w:color="auto"/>
        <w:left w:val="none" w:sz="0" w:space="0" w:color="auto"/>
        <w:bottom w:val="none" w:sz="0" w:space="0" w:color="auto"/>
        <w:right w:val="none" w:sz="0" w:space="0" w:color="auto"/>
      </w:divBdr>
    </w:div>
    <w:div w:id="468673542">
      <w:bodyDiv w:val="1"/>
      <w:marLeft w:val="0"/>
      <w:marRight w:val="0"/>
      <w:marTop w:val="0"/>
      <w:marBottom w:val="0"/>
      <w:divBdr>
        <w:top w:val="none" w:sz="0" w:space="0" w:color="auto"/>
        <w:left w:val="none" w:sz="0" w:space="0" w:color="auto"/>
        <w:bottom w:val="none" w:sz="0" w:space="0" w:color="auto"/>
        <w:right w:val="none" w:sz="0" w:space="0" w:color="auto"/>
      </w:divBdr>
    </w:div>
    <w:div w:id="575013241">
      <w:bodyDiv w:val="1"/>
      <w:marLeft w:val="0"/>
      <w:marRight w:val="0"/>
      <w:marTop w:val="0"/>
      <w:marBottom w:val="0"/>
      <w:divBdr>
        <w:top w:val="none" w:sz="0" w:space="0" w:color="auto"/>
        <w:left w:val="none" w:sz="0" w:space="0" w:color="auto"/>
        <w:bottom w:val="none" w:sz="0" w:space="0" w:color="auto"/>
        <w:right w:val="none" w:sz="0" w:space="0" w:color="auto"/>
      </w:divBdr>
    </w:div>
    <w:div w:id="677079960">
      <w:bodyDiv w:val="1"/>
      <w:marLeft w:val="0"/>
      <w:marRight w:val="0"/>
      <w:marTop w:val="0"/>
      <w:marBottom w:val="0"/>
      <w:divBdr>
        <w:top w:val="none" w:sz="0" w:space="0" w:color="auto"/>
        <w:left w:val="none" w:sz="0" w:space="0" w:color="auto"/>
        <w:bottom w:val="none" w:sz="0" w:space="0" w:color="auto"/>
        <w:right w:val="none" w:sz="0" w:space="0" w:color="auto"/>
      </w:divBdr>
    </w:div>
    <w:div w:id="786389881">
      <w:bodyDiv w:val="1"/>
      <w:marLeft w:val="0"/>
      <w:marRight w:val="0"/>
      <w:marTop w:val="0"/>
      <w:marBottom w:val="0"/>
      <w:divBdr>
        <w:top w:val="none" w:sz="0" w:space="0" w:color="auto"/>
        <w:left w:val="none" w:sz="0" w:space="0" w:color="auto"/>
        <w:bottom w:val="none" w:sz="0" w:space="0" w:color="auto"/>
        <w:right w:val="none" w:sz="0" w:space="0" w:color="auto"/>
      </w:divBdr>
    </w:div>
    <w:div w:id="871497742">
      <w:bodyDiv w:val="1"/>
      <w:marLeft w:val="0"/>
      <w:marRight w:val="0"/>
      <w:marTop w:val="0"/>
      <w:marBottom w:val="0"/>
      <w:divBdr>
        <w:top w:val="none" w:sz="0" w:space="0" w:color="auto"/>
        <w:left w:val="none" w:sz="0" w:space="0" w:color="auto"/>
        <w:bottom w:val="none" w:sz="0" w:space="0" w:color="auto"/>
        <w:right w:val="none" w:sz="0" w:space="0" w:color="auto"/>
      </w:divBdr>
    </w:div>
    <w:div w:id="883442630">
      <w:bodyDiv w:val="1"/>
      <w:marLeft w:val="0"/>
      <w:marRight w:val="0"/>
      <w:marTop w:val="0"/>
      <w:marBottom w:val="0"/>
      <w:divBdr>
        <w:top w:val="none" w:sz="0" w:space="0" w:color="auto"/>
        <w:left w:val="none" w:sz="0" w:space="0" w:color="auto"/>
        <w:bottom w:val="none" w:sz="0" w:space="0" w:color="auto"/>
        <w:right w:val="none" w:sz="0" w:space="0" w:color="auto"/>
      </w:divBdr>
    </w:div>
    <w:div w:id="899942149">
      <w:bodyDiv w:val="1"/>
      <w:marLeft w:val="0"/>
      <w:marRight w:val="0"/>
      <w:marTop w:val="0"/>
      <w:marBottom w:val="0"/>
      <w:divBdr>
        <w:top w:val="none" w:sz="0" w:space="0" w:color="auto"/>
        <w:left w:val="none" w:sz="0" w:space="0" w:color="auto"/>
        <w:bottom w:val="none" w:sz="0" w:space="0" w:color="auto"/>
        <w:right w:val="none" w:sz="0" w:space="0" w:color="auto"/>
      </w:divBdr>
    </w:div>
    <w:div w:id="1017469034">
      <w:bodyDiv w:val="1"/>
      <w:marLeft w:val="0"/>
      <w:marRight w:val="0"/>
      <w:marTop w:val="0"/>
      <w:marBottom w:val="0"/>
      <w:divBdr>
        <w:top w:val="none" w:sz="0" w:space="0" w:color="auto"/>
        <w:left w:val="none" w:sz="0" w:space="0" w:color="auto"/>
        <w:bottom w:val="none" w:sz="0" w:space="0" w:color="auto"/>
        <w:right w:val="none" w:sz="0" w:space="0" w:color="auto"/>
      </w:divBdr>
    </w:div>
    <w:div w:id="1056048925">
      <w:bodyDiv w:val="1"/>
      <w:marLeft w:val="0"/>
      <w:marRight w:val="0"/>
      <w:marTop w:val="0"/>
      <w:marBottom w:val="0"/>
      <w:divBdr>
        <w:top w:val="none" w:sz="0" w:space="0" w:color="auto"/>
        <w:left w:val="none" w:sz="0" w:space="0" w:color="auto"/>
        <w:bottom w:val="none" w:sz="0" w:space="0" w:color="auto"/>
        <w:right w:val="none" w:sz="0" w:space="0" w:color="auto"/>
      </w:divBdr>
    </w:div>
    <w:div w:id="1071003179">
      <w:bodyDiv w:val="1"/>
      <w:marLeft w:val="0"/>
      <w:marRight w:val="0"/>
      <w:marTop w:val="0"/>
      <w:marBottom w:val="0"/>
      <w:divBdr>
        <w:top w:val="none" w:sz="0" w:space="0" w:color="auto"/>
        <w:left w:val="none" w:sz="0" w:space="0" w:color="auto"/>
        <w:bottom w:val="none" w:sz="0" w:space="0" w:color="auto"/>
        <w:right w:val="none" w:sz="0" w:space="0" w:color="auto"/>
      </w:divBdr>
    </w:div>
    <w:div w:id="1086538220">
      <w:bodyDiv w:val="1"/>
      <w:marLeft w:val="0"/>
      <w:marRight w:val="0"/>
      <w:marTop w:val="0"/>
      <w:marBottom w:val="0"/>
      <w:divBdr>
        <w:top w:val="none" w:sz="0" w:space="0" w:color="auto"/>
        <w:left w:val="none" w:sz="0" w:space="0" w:color="auto"/>
        <w:bottom w:val="none" w:sz="0" w:space="0" w:color="auto"/>
        <w:right w:val="none" w:sz="0" w:space="0" w:color="auto"/>
      </w:divBdr>
    </w:div>
    <w:div w:id="1481576900">
      <w:bodyDiv w:val="1"/>
      <w:marLeft w:val="0"/>
      <w:marRight w:val="0"/>
      <w:marTop w:val="0"/>
      <w:marBottom w:val="0"/>
      <w:divBdr>
        <w:top w:val="none" w:sz="0" w:space="0" w:color="auto"/>
        <w:left w:val="none" w:sz="0" w:space="0" w:color="auto"/>
        <w:bottom w:val="none" w:sz="0" w:space="0" w:color="auto"/>
        <w:right w:val="none" w:sz="0" w:space="0" w:color="auto"/>
      </w:divBdr>
    </w:div>
    <w:div w:id="1499998316">
      <w:bodyDiv w:val="1"/>
      <w:marLeft w:val="0"/>
      <w:marRight w:val="0"/>
      <w:marTop w:val="0"/>
      <w:marBottom w:val="0"/>
      <w:divBdr>
        <w:top w:val="none" w:sz="0" w:space="0" w:color="auto"/>
        <w:left w:val="none" w:sz="0" w:space="0" w:color="auto"/>
        <w:bottom w:val="none" w:sz="0" w:space="0" w:color="auto"/>
        <w:right w:val="none" w:sz="0" w:space="0" w:color="auto"/>
      </w:divBdr>
    </w:div>
    <w:div w:id="1702248198">
      <w:bodyDiv w:val="1"/>
      <w:marLeft w:val="0"/>
      <w:marRight w:val="0"/>
      <w:marTop w:val="0"/>
      <w:marBottom w:val="0"/>
      <w:divBdr>
        <w:top w:val="none" w:sz="0" w:space="0" w:color="auto"/>
        <w:left w:val="none" w:sz="0" w:space="0" w:color="auto"/>
        <w:bottom w:val="none" w:sz="0" w:space="0" w:color="auto"/>
        <w:right w:val="none" w:sz="0" w:space="0" w:color="auto"/>
      </w:divBdr>
      <w:divsChild>
        <w:div w:id="185675809">
          <w:marLeft w:val="0"/>
          <w:marRight w:val="0"/>
          <w:marTop w:val="0"/>
          <w:marBottom w:val="0"/>
          <w:divBdr>
            <w:top w:val="none" w:sz="0" w:space="0" w:color="auto"/>
            <w:left w:val="none" w:sz="0" w:space="0" w:color="auto"/>
            <w:bottom w:val="none" w:sz="0" w:space="0" w:color="auto"/>
            <w:right w:val="none" w:sz="0" w:space="0" w:color="auto"/>
          </w:divBdr>
          <w:divsChild>
            <w:div w:id="1358583277">
              <w:marLeft w:val="0"/>
              <w:marRight w:val="0"/>
              <w:marTop w:val="0"/>
              <w:marBottom w:val="0"/>
              <w:divBdr>
                <w:top w:val="none" w:sz="0" w:space="0" w:color="auto"/>
                <w:left w:val="none" w:sz="0" w:space="0" w:color="auto"/>
                <w:bottom w:val="none" w:sz="0" w:space="0" w:color="auto"/>
                <w:right w:val="none" w:sz="0" w:space="0" w:color="auto"/>
              </w:divBdr>
              <w:divsChild>
                <w:div w:id="4396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5743">
      <w:bodyDiv w:val="1"/>
      <w:marLeft w:val="0"/>
      <w:marRight w:val="0"/>
      <w:marTop w:val="0"/>
      <w:marBottom w:val="0"/>
      <w:divBdr>
        <w:top w:val="none" w:sz="0" w:space="0" w:color="auto"/>
        <w:left w:val="none" w:sz="0" w:space="0" w:color="auto"/>
        <w:bottom w:val="none" w:sz="0" w:space="0" w:color="auto"/>
        <w:right w:val="none" w:sz="0" w:space="0" w:color="auto"/>
      </w:divBdr>
    </w:div>
    <w:div w:id="1929196703">
      <w:bodyDiv w:val="1"/>
      <w:marLeft w:val="0"/>
      <w:marRight w:val="0"/>
      <w:marTop w:val="0"/>
      <w:marBottom w:val="0"/>
      <w:divBdr>
        <w:top w:val="none" w:sz="0" w:space="0" w:color="auto"/>
        <w:left w:val="none" w:sz="0" w:space="0" w:color="auto"/>
        <w:bottom w:val="none" w:sz="0" w:space="0" w:color="auto"/>
        <w:right w:val="none" w:sz="0" w:space="0" w:color="auto"/>
      </w:divBdr>
    </w:div>
    <w:div w:id="2030253738">
      <w:bodyDiv w:val="1"/>
      <w:marLeft w:val="0"/>
      <w:marRight w:val="0"/>
      <w:marTop w:val="0"/>
      <w:marBottom w:val="0"/>
      <w:divBdr>
        <w:top w:val="none" w:sz="0" w:space="0" w:color="auto"/>
        <w:left w:val="none" w:sz="0" w:space="0" w:color="auto"/>
        <w:bottom w:val="none" w:sz="0" w:space="0" w:color="auto"/>
        <w:right w:val="none" w:sz="0" w:space="0" w:color="auto"/>
      </w:divBdr>
    </w:div>
    <w:div w:id="2040932801">
      <w:bodyDiv w:val="1"/>
      <w:marLeft w:val="0"/>
      <w:marRight w:val="0"/>
      <w:marTop w:val="0"/>
      <w:marBottom w:val="0"/>
      <w:divBdr>
        <w:top w:val="none" w:sz="0" w:space="0" w:color="auto"/>
        <w:left w:val="none" w:sz="0" w:space="0" w:color="auto"/>
        <w:bottom w:val="none" w:sz="0" w:space="0" w:color="auto"/>
        <w:right w:val="none" w:sz="0" w:space="0" w:color="auto"/>
      </w:divBdr>
    </w:div>
    <w:div w:id="2085257197">
      <w:bodyDiv w:val="1"/>
      <w:marLeft w:val="0"/>
      <w:marRight w:val="0"/>
      <w:marTop w:val="0"/>
      <w:marBottom w:val="0"/>
      <w:divBdr>
        <w:top w:val="none" w:sz="0" w:space="0" w:color="auto"/>
        <w:left w:val="none" w:sz="0" w:space="0" w:color="auto"/>
        <w:bottom w:val="none" w:sz="0" w:space="0" w:color="auto"/>
        <w:right w:val="none" w:sz="0" w:space="0" w:color="auto"/>
      </w:divBdr>
    </w:div>
    <w:div w:id="208772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ross-correlation" TargetMode="External"/><Relationship Id="rId18" Type="http://schemas.openxmlformats.org/officeDocument/2006/relationships/image" Target="media/image6.png"/><Relationship Id="rId26" Type="http://schemas.openxmlformats.org/officeDocument/2006/relationships/hyperlink" Target="http://en.wikipedia.org/wiki/Population_inversion" TargetMode="External"/><Relationship Id="rId39" Type="http://schemas.openxmlformats.org/officeDocument/2006/relationships/image" Target="media/image15.png"/><Relationship Id="rId21" Type="http://schemas.openxmlformats.org/officeDocument/2006/relationships/hyperlink" Target="http://www.rp-photonics.com/metastable_states.html"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19.emf"/><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Yttrium" TargetMode="External"/><Relationship Id="rId20" Type="http://schemas.openxmlformats.org/officeDocument/2006/relationships/hyperlink" Target="http://www.rp-photonics.com/gain_media.html" TargetMode="External"/><Relationship Id="rId29" Type="http://schemas.openxmlformats.org/officeDocument/2006/relationships/hyperlink" Target="http://en.wikipedia.org/wiki/Photon"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oherence_time" TargetMode="External"/><Relationship Id="rId24" Type="http://schemas.openxmlformats.org/officeDocument/2006/relationships/hyperlink" Target="http://en.wikipedia.org/wiki/Nitrogen" TargetMode="External"/><Relationship Id="rId32" Type="http://schemas.openxmlformats.org/officeDocument/2006/relationships/hyperlink" Target="http://www.rp-photonics.com/laser_marking.html" TargetMode="External"/><Relationship Id="rId37" Type="http://schemas.openxmlformats.org/officeDocument/2006/relationships/image" Target="media/image13.gif"/><Relationship Id="rId40" Type="http://schemas.openxmlformats.org/officeDocument/2006/relationships/oleObject" Target="embeddings/oleObject3.bin"/><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8.w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Carbon_dioxide" TargetMode="External"/><Relationship Id="rId28" Type="http://schemas.openxmlformats.org/officeDocument/2006/relationships/hyperlink" Target="http://en.wikipedia.org/wiki/Homonuclear_molecule" TargetMode="External"/><Relationship Id="rId36" Type="http://schemas.openxmlformats.org/officeDocument/2006/relationships/image" Target="media/image12.gif"/><Relationship Id="rId49" Type="http://schemas.openxmlformats.org/officeDocument/2006/relationships/image" Target="media/image21.emf"/><Relationship Id="rId57" Type="http://schemas.openxmlformats.org/officeDocument/2006/relationships/hyperlink" Target="https://www.rgpvonline.com/" TargetMode="External"/><Relationship Id="rId61" Type="http://schemas.openxmlformats.org/officeDocument/2006/relationships/oleObject" Target="embeddings/oleObject7.bin"/><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9.png"/><Relationship Id="rId44" Type="http://schemas.openxmlformats.org/officeDocument/2006/relationships/hyperlink" Target="http://en.wikipedia.org/wiki/Optical_fiber" TargetMode="External"/><Relationship Id="rId52" Type="http://schemas.openxmlformats.org/officeDocument/2006/relationships/image" Target="media/image23.png"/><Relationship Id="rId60" Type="http://schemas.openxmlformats.org/officeDocument/2006/relationships/image" Target="media/image29.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media/image8.png"/><Relationship Id="rId27" Type="http://schemas.openxmlformats.org/officeDocument/2006/relationships/hyperlink" Target="http://en.wikipedia.org/wiki/Electron" TargetMode="External"/><Relationship Id="rId30" Type="http://schemas.openxmlformats.org/officeDocument/2006/relationships/hyperlink" Target="http://en.wikipedia.org/wiki/Metastability" TargetMode="External"/><Relationship Id="rId35" Type="http://schemas.openxmlformats.org/officeDocument/2006/relationships/oleObject" Target="embeddings/oleObject2.bin"/><Relationship Id="rId43" Type="http://schemas.openxmlformats.org/officeDocument/2006/relationships/oleObject" Target="embeddings/oleObject4.bin"/><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hyperlink" Target="http://en.wikipedia.org/wiki/Coherence_length" TargetMode="External"/><Relationship Id="rId17" Type="http://schemas.openxmlformats.org/officeDocument/2006/relationships/image" Target="media/image5.png"/><Relationship Id="rId25" Type="http://schemas.openxmlformats.org/officeDocument/2006/relationships/hyperlink" Target="http://en.wikipedia.org/wiki/Helium" TargetMode="External"/><Relationship Id="rId33" Type="http://schemas.openxmlformats.org/officeDocument/2006/relationships/image" Target="media/image10.emf"/><Relationship Id="rId38" Type="http://schemas.openxmlformats.org/officeDocument/2006/relationships/image" Target="media/image14.gif"/><Relationship Id="rId46" Type="http://schemas.openxmlformats.org/officeDocument/2006/relationships/hyperlink" Target="http://en.wikipedia.org/wiki/Fiber_optics" TargetMode="External"/><Relationship Id="rId5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C2BBD-9F99-4591-9DB1-ED725D9F3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36</Pages>
  <Words>7681</Words>
  <Characters>43788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Oriental Group of Institutes</Company>
  <LinksUpToDate>false</LinksUpToDate>
  <CharactersWithSpaces>51367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OIST(BPL)</dc:creator>
  <cp:keywords/>
  <dc:description/>
  <cp:lastModifiedBy>rgpvonline.com</cp:lastModifiedBy>
  <cp:revision>375</cp:revision>
  <dcterms:created xsi:type="dcterms:W3CDTF">2014-05-08T07:15:00Z</dcterms:created>
  <dcterms:modified xsi:type="dcterms:W3CDTF">2018-08-20T02:56:00Z</dcterms:modified>
</cp:coreProperties>
</file>