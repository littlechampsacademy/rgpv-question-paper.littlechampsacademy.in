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Ind w:w="558" w:type="dxa"/>
        <w:tblLook w:val="04A0"/>
      </w:tblPr>
      <w:tblGrid>
        <w:gridCol w:w="9018"/>
      </w:tblGrid>
      <w:tr w:rsidR="005548CA" w:rsidRPr="00E327FE" w:rsidTr="001F76E5">
        <w:trPr>
          <w:trHeight w:val="440"/>
        </w:trPr>
        <w:tc>
          <w:tcPr>
            <w:tcW w:w="9018" w:type="dxa"/>
          </w:tcPr>
          <w:p w:rsidR="009F19C3" w:rsidRPr="00371D67" w:rsidRDefault="005548CA" w:rsidP="009F19C3">
            <w:pPr>
              <w:tabs>
                <w:tab w:val="left" w:pos="3615"/>
                <w:tab w:val="center" w:pos="4332"/>
              </w:tabs>
              <w:spacing w:line="360" w:lineRule="auto"/>
              <w:jc w:val="center"/>
              <w:rPr>
                <w:rFonts w:asciiTheme="minorHAnsi" w:hAnsiTheme="minorHAnsi"/>
                <w:b/>
                <w:bCs/>
                <w:sz w:val="28"/>
                <w:szCs w:val="28"/>
              </w:rPr>
            </w:pPr>
            <w:r w:rsidRPr="00371D67">
              <w:rPr>
                <w:rFonts w:asciiTheme="minorHAnsi" w:hAnsiTheme="minorHAnsi"/>
                <w:b/>
                <w:bCs/>
                <w:sz w:val="28"/>
                <w:szCs w:val="28"/>
              </w:rPr>
              <w:t xml:space="preserve">UNIT – </w:t>
            </w:r>
            <w:r w:rsidR="009F19C3" w:rsidRPr="00371D67">
              <w:rPr>
                <w:rFonts w:asciiTheme="minorHAnsi" w:hAnsiTheme="minorHAnsi"/>
                <w:b/>
                <w:bCs/>
                <w:sz w:val="28"/>
                <w:szCs w:val="28"/>
              </w:rPr>
              <w:t>2</w:t>
            </w:r>
          </w:p>
        </w:tc>
      </w:tr>
      <w:tr w:rsidR="005548CA" w:rsidRPr="00E327FE" w:rsidTr="001F76E5">
        <w:trPr>
          <w:trHeight w:val="728"/>
        </w:trPr>
        <w:tc>
          <w:tcPr>
            <w:tcW w:w="9018" w:type="dxa"/>
          </w:tcPr>
          <w:p w:rsidR="005548CA" w:rsidRPr="00371D67" w:rsidRDefault="005548CA">
            <w:pPr>
              <w:rPr>
                <w:rFonts w:asciiTheme="minorHAnsi" w:hAnsiTheme="minorHAnsi"/>
                <w:b/>
                <w:bCs/>
                <w:sz w:val="28"/>
                <w:szCs w:val="28"/>
              </w:rPr>
            </w:pPr>
          </w:p>
          <w:p w:rsidR="005548CA" w:rsidRPr="00371D67" w:rsidRDefault="007E1845" w:rsidP="009F19C3">
            <w:pPr>
              <w:spacing w:line="360" w:lineRule="auto"/>
              <w:jc w:val="center"/>
              <w:rPr>
                <w:rFonts w:asciiTheme="minorHAnsi" w:hAnsiTheme="minorHAnsi"/>
                <w:b/>
                <w:bCs/>
                <w:sz w:val="28"/>
                <w:szCs w:val="28"/>
              </w:rPr>
            </w:pPr>
            <w:r w:rsidRPr="00371D67">
              <w:rPr>
                <w:rFonts w:asciiTheme="minorHAnsi" w:hAnsiTheme="minorHAnsi"/>
                <w:b/>
                <w:bCs/>
                <w:sz w:val="28"/>
                <w:szCs w:val="28"/>
              </w:rPr>
              <w:t xml:space="preserve">WAVE OPTICS </w:t>
            </w:r>
          </w:p>
        </w:tc>
      </w:tr>
      <w:tr w:rsidR="005548CA" w:rsidRPr="00E327FE" w:rsidTr="001F76E5">
        <w:trPr>
          <w:trHeight w:val="413"/>
        </w:trPr>
        <w:tc>
          <w:tcPr>
            <w:tcW w:w="9018" w:type="dxa"/>
          </w:tcPr>
          <w:p w:rsidR="009F19C3" w:rsidRPr="00371D67" w:rsidRDefault="005548CA" w:rsidP="009F19C3">
            <w:pPr>
              <w:spacing w:line="360" w:lineRule="auto"/>
              <w:jc w:val="center"/>
              <w:rPr>
                <w:rFonts w:asciiTheme="minorHAnsi" w:hAnsiTheme="minorHAnsi"/>
                <w:b/>
                <w:bCs/>
                <w:sz w:val="28"/>
                <w:szCs w:val="28"/>
              </w:rPr>
            </w:pPr>
            <w:r w:rsidRPr="00371D67">
              <w:rPr>
                <w:rFonts w:asciiTheme="minorHAnsi" w:hAnsiTheme="minorHAnsi"/>
                <w:b/>
                <w:bCs/>
                <w:sz w:val="28"/>
                <w:szCs w:val="28"/>
              </w:rPr>
              <w:t>Unit-02/Lecture-01</w:t>
            </w:r>
          </w:p>
        </w:tc>
      </w:tr>
      <w:tr w:rsidR="009F19C3" w:rsidRPr="00E327FE" w:rsidTr="00106BDB">
        <w:trPr>
          <w:trHeight w:val="3770"/>
        </w:trPr>
        <w:tc>
          <w:tcPr>
            <w:tcW w:w="9018" w:type="dxa"/>
          </w:tcPr>
          <w:p w:rsidR="00F3362E" w:rsidRPr="00E327FE" w:rsidRDefault="00F3362E" w:rsidP="009F19C3">
            <w:pPr>
              <w:spacing w:line="360" w:lineRule="auto"/>
              <w:jc w:val="both"/>
              <w:rPr>
                <w:rFonts w:asciiTheme="minorHAnsi" w:hAnsiTheme="minorHAnsi"/>
                <w:b/>
                <w:bCs/>
                <w:sz w:val="24"/>
                <w:szCs w:val="24"/>
              </w:rPr>
            </w:pPr>
          </w:p>
          <w:p w:rsidR="00A46DB1" w:rsidRPr="006E32FC" w:rsidRDefault="00A46DB1" w:rsidP="00A46DB1">
            <w:pPr>
              <w:rPr>
                <w:rFonts w:asciiTheme="minorHAnsi" w:hAnsiTheme="minorHAnsi"/>
                <w:b/>
                <w:sz w:val="28"/>
                <w:szCs w:val="28"/>
              </w:rPr>
            </w:pPr>
            <w:r w:rsidRPr="006E32FC">
              <w:rPr>
                <w:rFonts w:asciiTheme="minorHAnsi" w:hAnsiTheme="minorHAnsi"/>
                <w:b/>
                <w:sz w:val="28"/>
                <w:szCs w:val="28"/>
              </w:rPr>
              <w:t>FRESNEL BIPRISM</w:t>
            </w:r>
            <w:r w:rsidR="00371D67" w:rsidRPr="006E32FC">
              <w:rPr>
                <w:rFonts w:asciiTheme="minorHAnsi" w:hAnsiTheme="minorHAnsi"/>
                <w:b/>
                <w:sz w:val="28"/>
                <w:szCs w:val="28"/>
              </w:rPr>
              <w:t>:-</w:t>
            </w:r>
          </w:p>
          <w:p w:rsidR="00A46DB1" w:rsidRPr="00E327FE" w:rsidRDefault="00A46DB1" w:rsidP="00A46DB1">
            <w:pPr>
              <w:autoSpaceDE w:val="0"/>
              <w:autoSpaceDN w:val="0"/>
              <w:adjustRightInd w:val="0"/>
              <w:jc w:val="both"/>
              <w:rPr>
                <w:rFonts w:asciiTheme="minorHAnsi" w:hAnsiTheme="minorHAnsi"/>
                <w:sz w:val="24"/>
                <w:szCs w:val="24"/>
              </w:rPr>
            </w:pPr>
            <w:r w:rsidRPr="00E327FE">
              <w:rPr>
                <w:rFonts w:asciiTheme="minorHAnsi" w:hAnsiTheme="minorHAnsi"/>
                <w:sz w:val="24"/>
                <w:szCs w:val="24"/>
              </w:rPr>
              <w:t xml:space="preserve">Fresnel’s biprism is made by joining two thin prisms at their base to create a single triangular shape. Light from single slit S forms spherical waves incident on the biprism. Light passing through the lower section is refracted up, while light going into the top section is refracted down, forming a region where the beams interfere. This creates two </w:t>
            </w:r>
            <w:r w:rsidRPr="00E327FE">
              <w:rPr>
                <w:rFonts w:asciiTheme="minorHAnsi" w:hAnsiTheme="minorHAnsi"/>
                <w:iCs/>
                <w:sz w:val="24"/>
                <w:szCs w:val="24"/>
              </w:rPr>
              <w:t>virtual sources</w:t>
            </w:r>
            <w:r w:rsidRPr="00E327FE">
              <w:rPr>
                <w:rFonts w:asciiTheme="minorHAnsi" w:hAnsiTheme="minorHAnsi"/>
                <w:i/>
                <w:iCs/>
                <w:sz w:val="24"/>
                <w:szCs w:val="24"/>
              </w:rPr>
              <w:t xml:space="preserve"> </w:t>
            </w:r>
            <w:r w:rsidRPr="00E327FE">
              <w:rPr>
                <w:rFonts w:asciiTheme="minorHAnsi" w:hAnsiTheme="minorHAnsi"/>
                <w:sz w:val="24"/>
                <w:szCs w:val="24"/>
              </w:rPr>
              <w:t>S</w:t>
            </w:r>
            <w:r w:rsidRPr="00E327FE">
              <w:rPr>
                <w:rFonts w:asciiTheme="minorHAnsi" w:hAnsiTheme="minorHAnsi"/>
                <w:sz w:val="24"/>
                <w:szCs w:val="24"/>
                <w:vertAlign w:val="subscript"/>
              </w:rPr>
              <w:t>1</w:t>
            </w:r>
            <w:r w:rsidRPr="00E327FE">
              <w:rPr>
                <w:rFonts w:asciiTheme="minorHAnsi" w:hAnsiTheme="minorHAnsi"/>
                <w:sz w:val="24"/>
                <w:szCs w:val="24"/>
              </w:rPr>
              <w:t xml:space="preserve"> and S</w:t>
            </w:r>
            <w:r w:rsidRPr="00E327FE">
              <w:rPr>
                <w:rFonts w:asciiTheme="minorHAnsi" w:hAnsiTheme="minorHAnsi"/>
                <w:sz w:val="24"/>
                <w:szCs w:val="24"/>
                <w:vertAlign w:val="subscript"/>
              </w:rPr>
              <w:t>2</w:t>
            </w:r>
            <w:r w:rsidRPr="00E327FE">
              <w:rPr>
                <w:rFonts w:asciiTheme="minorHAnsi" w:hAnsiTheme="minorHAnsi"/>
                <w:sz w:val="24"/>
                <w:szCs w:val="24"/>
              </w:rPr>
              <w:t xml:space="preserve">, with an apparent separation a. A biprism is essentially two prisms, each </w:t>
            </w:r>
            <w:r w:rsidR="00E327FE">
              <w:rPr>
                <w:rFonts w:asciiTheme="minorHAnsi" w:hAnsiTheme="minorHAnsi"/>
                <w:sz w:val="24"/>
                <w:szCs w:val="24"/>
              </w:rPr>
              <w:t xml:space="preserve">of very small refractive angle </w:t>
            </w:r>
            <w:r w:rsidR="00E327FE">
              <w:rPr>
                <w:rFonts w:ascii="Calibri" w:hAnsi="Calibri"/>
                <w:sz w:val="24"/>
                <w:szCs w:val="24"/>
              </w:rPr>
              <w:t>α</w:t>
            </w:r>
            <w:r w:rsidRPr="00E327FE">
              <w:rPr>
                <w:rFonts w:asciiTheme="minorHAnsi" w:hAnsiTheme="minorHAnsi"/>
                <w:sz w:val="24"/>
                <w:szCs w:val="24"/>
              </w:rPr>
              <w:t xml:space="preserve"> placed base to base. In reality the biprism is constructed from a single plate of glass by suitable grinding and polishing it; the obtuse angle of the prism is only slightly less than 180° and the other angles is of the order of 30’ are equal.</w:t>
            </w:r>
          </w:p>
          <w:p w:rsidR="00A46DB1" w:rsidRPr="00E327FE" w:rsidRDefault="00A46DB1" w:rsidP="009F19C3">
            <w:pPr>
              <w:spacing w:line="360" w:lineRule="auto"/>
              <w:jc w:val="both"/>
              <w:rPr>
                <w:rFonts w:asciiTheme="minorHAnsi" w:hAnsiTheme="minorHAnsi"/>
                <w:b/>
                <w:bCs/>
                <w:sz w:val="24"/>
                <w:szCs w:val="24"/>
              </w:rPr>
            </w:pPr>
          </w:p>
          <w:p w:rsidR="00A46DB1" w:rsidRPr="00E327FE" w:rsidRDefault="00A46DB1" w:rsidP="009F19C3">
            <w:pPr>
              <w:spacing w:line="360" w:lineRule="auto"/>
              <w:jc w:val="both"/>
              <w:rPr>
                <w:rFonts w:asciiTheme="minorHAnsi" w:hAnsiTheme="minorHAnsi"/>
                <w:b/>
                <w:bCs/>
                <w:sz w:val="24"/>
                <w:szCs w:val="24"/>
              </w:rPr>
            </w:pPr>
          </w:p>
          <w:p w:rsidR="00A46DB1" w:rsidRPr="00E327FE" w:rsidRDefault="00A46DB1" w:rsidP="009F19C3">
            <w:pPr>
              <w:spacing w:line="360" w:lineRule="auto"/>
              <w:jc w:val="both"/>
              <w:rPr>
                <w:rFonts w:asciiTheme="minorHAnsi" w:hAnsiTheme="minorHAnsi"/>
                <w:b/>
                <w:bCs/>
                <w:sz w:val="24"/>
                <w:szCs w:val="24"/>
              </w:rPr>
            </w:pPr>
            <w:r w:rsidRPr="00E327FE">
              <w:rPr>
                <w:rFonts w:asciiTheme="minorHAnsi" w:hAnsiTheme="minorHAnsi"/>
                <w:b/>
                <w:bCs/>
                <w:noProof/>
                <w:lang w:val="en-US" w:bidi="hi-IN"/>
              </w:rPr>
              <w:drawing>
                <wp:anchor distT="0" distB="0" distL="114300" distR="114300" simplePos="0" relativeHeight="251672576" behindDoc="0" locked="0" layoutInCell="1" allowOverlap="1">
                  <wp:simplePos x="0" y="0"/>
                  <wp:positionH relativeFrom="column">
                    <wp:posOffset>360045</wp:posOffset>
                  </wp:positionH>
                  <wp:positionV relativeFrom="paragraph">
                    <wp:posOffset>253365</wp:posOffset>
                  </wp:positionV>
                  <wp:extent cx="4337685" cy="2686050"/>
                  <wp:effectExtent l="19050" t="0" r="5715" b="0"/>
                  <wp:wrapSquare wrapText="bothSides"/>
                  <wp:docPr id="2"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337685" cy="2686050"/>
                          </a:xfrm>
                          <a:prstGeom prst="rect">
                            <a:avLst/>
                          </a:prstGeom>
                          <a:noFill/>
                          <a:ln w="9525">
                            <a:noFill/>
                            <a:miter lim="800000"/>
                            <a:headEnd/>
                            <a:tailEnd/>
                          </a:ln>
                        </pic:spPr>
                      </pic:pic>
                    </a:graphicData>
                  </a:graphic>
                </wp:anchor>
              </w:drawing>
            </w: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BE1408">
            <w:pPr>
              <w:jc w:val="both"/>
              <w:rPr>
                <w:rStyle w:val="Strong"/>
                <w:rFonts w:asciiTheme="minorHAnsi" w:hAnsiTheme="minorHAnsi"/>
                <w:b w:val="0"/>
                <w:bCs w:val="0"/>
                <w:color w:val="000000"/>
                <w:sz w:val="24"/>
                <w:szCs w:val="24"/>
              </w:rPr>
            </w:pPr>
          </w:p>
          <w:p w:rsidR="00A46DB1" w:rsidRPr="00E327FE" w:rsidRDefault="00A46DB1" w:rsidP="00A46DB1">
            <w:pPr>
              <w:autoSpaceDE w:val="0"/>
              <w:autoSpaceDN w:val="0"/>
              <w:adjustRightInd w:val="0"/>
              <w:jc w:val="both"/>
              <w:rPr>
                <w:rFonts w:asciiTheme="minorHAnsi" w:hAnsiTheme="minorHAnsi"/>
                <w:sz w:val="24"/>
                <w:szCs w:val="24"/>
              </w:rPr>
            </w:pPr>
            <w:r w:rsidRPr="00E327FE">
              <w:rPr>
                <w:rFonts w:asciiTheme="minorHAnsi" w:hAnsiTheme="minorHAnsi"/>
                <w:sz w:val="24"/>
                <w:szCs w:val="24"/>
              </w:rPr>
              <w:t>The Fresnel Biprism consists of two prisms joined together to form an isosceles triangle. Light from the slit hits the prism and is refracted through each half of the prism. This light then interferes with itself to produce an interference pattern. Due to the fact that point sources are idealizations this is never the case and unwanted diffraction effects can occur. The Fresnel biprism overcomes this by replacing the two point sources with “virtual slits”. These slits are created virtually by where the light appears to come from after it is refracted through the slit. These virtual slits do behave as point sources and thus no unwanted effects occur. Thus, we get two coherent sources.</w:t>
            </w:r>
          </w:p>
          <w:p w:rsidR="00A46DB1" w:rsidRDefault="00A46DB1" w:rsidP="00A46DB1">
            <w:pPr>
              <w:autoSpaceDE w:val="0"/>
              <w:autoSpaceDN w:val="0"/>
              <w:adjustRightInd w:val="0"/>
              <w:jc w:val="both"/>
              <w:rPr>
                <w:rFonts w:ascii="Times New Roman" w:hAnsi="Times New Roman"/>
                <w:sz w:val="24"/>
                <w:szCs w:val="24"/>
              </w:rPr>
            </w:pPr>
          </w:p>
          <w:p w:rsidR="00CC48A1" w:rsidRDefault="00CC48A1" w:rsidP="00A46DB1">
            <w:pPr>
              <w:autoSpaceDE w:val="0"/>
              <w:autoSpaceDN w:val="0"/>
              <w:adjustRightInd w:val="0"/>
              <w:jc w:val="both"/>
              <w:rPr>
                <w:rFonts w:ascii="Times New Roman" w:hAnsi="Times New Roman"/>
                <w:sz w:val="24"/>
                <w:szCs w:val="24"/>
              </w:rPr>
            </w:pPr>
          </w:p>
          <w:p w:rsidR="00CC48A1" w:rsidRDefault="00CC48A1" w:rsidP="00A46DB1">
            <w:pPr>
              <w:autoSpaceDE w:val="0"/>
              <w:autoSpaceDN w:val="0"/>
              <w:adjustRightInd w:val="0"/>
              <w:jc w:val="both"/>
              <w:rPr>
                <w:rFonts w:ascii="Times New Roman" w:hAnsi="Times New Roman"/>
                <w:sz w:val="24"/>
                <w:szCs w:val="24"/>
              </w:rPr>
            </w:pPr>
          </w:p>
          <w:p w:rsidR="00CC48A1" w:rsidRDefault="00CC48A1" w:rsidP="00A46DB1">
            <w:pPr>
              <w:autoSpaceDE w:val="0"/>
              <w:autoSpaceDN w:val="0"/>
              <w:adjustRightInd w:val="0"/>
              <w:jc w:val="both"/>
              <w:rPr>
                <w:rFonts w:ascii="Times New Roman" w:hAnsi="Times New Roman"/>
                <w:sz w:val="24"/>
                <w:szCs w:val="24"/>
              </w:rPr>
            </w:pPr>
          </w:p>
          <w:p w:rsidR="00CC48A1" w:rsidRDefault="00CC48A1" w:rsidP="00A46DB1">
            <w:pPr>
              <w:autoSpaceDE w:val="0"/>
              <w:autoSpaceDN w:val="0"/>
              <w:adjustRightInd w:val="0"/>
              <w:jc w:val="both"/>
              <w:rPr>
                <w:rFonts w:ascii="Times New Roman" w:hAnsi="Times New Roman"/>
                <w:sz w:val="24"/>
                <w:szCs w:val="24"/>
              </w:rPr>
            </w:pPr>
          </w:p>
          <w:p w:rsidR="00CC48A1" w:rsidRPr="00E327FE" w:rsidRDefault="00CC48A1" w:rsidP="00A46DB1">
            <w:pPr>
              <w:autoSpaceDE w:val="0"/>
              <w:autoSpaceDN w:val="0"/>
              <w:adjustRightInd w:val="0"/>
              <w:jc w:val="both"/>
              <w:rPr>
                <w:rFonts w:ascii="Times New Roman" w:hAnsi="Times New Roman"/>
                <w:sz w:val="24"/>
                <w:szCs w:val="24"/>
              </w:rPr>
            </w:pPr>
          </w:p>
          <w:p w:rsidR="00A46DB1" w:rsidRPr="00E327FE" w:rsidRDefault="00A46DB1" w:rsidP="00A46DB1">
            <w:pPr>
              <w:autoSpaceDE w:val="0"/>
              <w:autoSpaceDN w:val="0"/>
              <w:adjustRightInd w:val="0"/>
              <w:rPr>
                <w:rFonts w:asciiTheme="minorHAnsi" w:hAnsiTheme="minorHAnsi"/>
                <w:sz w:val="24"/>
                <w:szCs w:val="24"/>
              </w:rPr>
            </w:pPr>
            <w:r w:rsidRPr="00E327FE">
              <w:rPr>
                <w:rFonts w:asciiTheme="minorHAnsi" w:hAnsiTheme="minorHAnsi"/>
                <w:sz w:val="24"/>
                <w:szCs w:val="24"/>
              </w:rPr>
              <w:t>Consider that S and S are two virtual sources and are separated by a distance d</w:t>
            </w:r>
          </w:p>
          <w:p w:rsidR="00A46DB1" w:rsidRPr="00E327FE" w:rsidRDefault="00A46DB1" w:rsidP="00A46DB1">
            <w:pPr>
              <w:autoSpaceDE w:val="0"/>
              <w:autoSpaceDN w:val="0"/>
              <w:adjustRightInd w:val="0"/>
              <w:rPr>
                <w:rFonts w:asciiTheme="minorHAnsi" w:hAnsiTheme="minorHAnsi"/>
                <w:sz w:val="24"/>
                <w:szCs w:val="24"/>
              </w:rPr>
            </w:pPr>
            <w:r w:rsidRPr="00E327FE">
              <w:rPr>
                <w:rFonts w:asciiTheme="minorHAnsi" w:hAnsiTheme="minorHAnsi"/>
                <w:sz w:val="24"/>
                <w:szCs w:val="24"/>
              </w:rPr>
              <w:t>The condition for maximum at a point P is</w:t>
            </w:r>
          </w:p>
          <w:p w:rsidR="00A46DB1" w:rsidRPr="00E327FE"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S</w:t>
            </w:r>
            <w:r w:rsidRPr="00E327FE">
              <w:rPr>
                <w:rFonts w:ascii="Times New Roman" w:hAnsi="Times New Roman"/>
                <w:sz w:val="24"/>
                <w:szCs w:val="24"/>
                <w:vertAlign w:val="subscript"/>
              </w:rPr>
              <w:t>2</w:t>
            </w:r>
            <w:r w:rsidRPr="00E327FE">
              <w:rPr>
                <w:rFonts w:ascii="Times New Roman" w:hAnsi="Times New Roman"/>
                <w:sz w:val="24"/>
                <w:szCs w:val="24"/>
              </w:rPr>
              <w:t>P - S</w:t>
            </w:r>
            <w:r w:rsidRPr="00E327FE">
              <w:rPr>
                <w:rFonts w:ascii="Times New Roman" w:hAnsi="Times New Roman"/>
                <w:sz w:val="24"/>
                <w:szCs w:val="24"/>
                <w:vertAlign w:val="subscript"/>
              </w:rPr>
              <w:t>1</w:t>
            </w:r>
            <w:r w:rsidRPr="00E327FE">
              <w:rPr>
                <w:rFonts w:ascii="Times New Roman" w:hAnsi="Times New Roman"/>
                <w:sz w:val="24"/>
                <w:szCs w:val="24"/>
              </w:rPr>
              <w:t>P = n</w:t>
            </w:r>
            <w:r w:rsidRPr="00E327FE">
              <w:rPr>
                <w:rFonts w:ascii="Times New Roman" w:eastAsia="Times New Roman" w:hAnsi="Times New Roman"/>
                <w:color w:val="000000" w:themeColor="text1"/>
                <w:sz w:val="24"/>
                <w:szCs w:val="24"/>
              </w:rPr>
              <w:t xml:space="preserve"> λ </w:t>
            </w:r>
            <w:r w:rsidRPr="00E327FE">
              <w:rPr>
                <w:rFonts w:ascii="Times New Roman" w:hAnsi="Times New Roman"/>
                <w:sz w:val="24"/>
                <w:szCs w:val="24"/>
              </w:rPr>
              <w:t xml:space="preserve"> where n= 0,1,2…….</w:t>
            </w:r>
          </w:p>
          <w:p w:rsidR="00A46DB1" w:rsidRDefault="00A46DB1" w:rsidP="00A46DB1">
            <w:pPr>
              <w:autoSpaceDE w:val="0"/>
              <w:autoSpaceDN w:val="0"/>
              <w:adjustRightInd w:val="0"/>
              <w:rPr>
                <w:rFonts w:ascii="Times New Roman" w:hAnsi="Times New Roman"/>
                <w:sz w:val="24"/>
                <w:szCs w:val="24"/>
              </w:rPr>
            </w:pPr>
          </w:p>
          <w:p w:rsidR="00CC48A1" w:rsidRDefault="00CC48A1" w:rsidP="00A46DB1">
            <w:pPr>
              <w:autoSpaceDE w:val="0"/>
              <w:autoSpaceDN w:val="0"/>
              <w:adjustRightInd w:val="0"/>
              <w:rPr>
                <w:rFonts w:ascii="Times New Roman" w:hAnsi="Times New Roman"/>
                <w:sz w:val="24"/>
                <w:szCs w:val="24"/>
              </w:rPr>
            </w:pPr>
          </w:p>
          <w:p w:rsidR="00CC48A1" w:rsidRDefault="00CC48A1" w:rsidP="00A46DB1">
            <w:pPr>
              <w:autoSpaceDE w:val="0"/>
              <w:autoSpaceDN w:val="0"/>
              <w:adjustRightInd w:val="0"/>
              <w:rPr>
                <w:rFonts w:ascii="Times New Roman" w:hAnsi="Times New Roman"/>
                <w:sz w:val="24"/>
                <w:szCs w:val="24"/>
              </w:rPr>
            </w:pPr>
            <w:r w:rsidRPr="00F52EC0">
              <w:rPr>
                <w:sz w:val="24"/>
                <w:szCs w:val="24"/>
              </w:rPr>
              <w:object w:dxaOrig="5370" w:dyaOrig="4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214.5pt" o:ole="">
                  <v:imagedata r:id="rId10" o:title=""/>
                </v:shape>
                <o:OLEObject Type="Embed" ProgID="PBrush" ShapeID="_x0000_i1025" DrawAspect="Content" ObjectID="_1596258867" r:id="rId11"/>
              </w:object>
            </w:r>
          </w:p>
          <w:p w:rsidR="00CC48A1" w:rsidRDefault="00CC48A1" w:rsidP="00CC48A1">
            <w:pPr>
              <w:autoSpaceDE w:val="0"/>
              <w:autoSpaceDN w:val="0"/>
              <w:adjustRightInd w:val="0"/>
              <w:jc w:val="center"/>
              <w:rPr>
                <w:rFonts w:ascii="Times New Roman" w:hAnsi="Times New Roman"/>
                <w:sz w:val="24"/>
                <w:szCs w:val="24"/>
              </w:rPr>
            </w:pPr>
          </w:p>
          <w:p w:rsidR="00CC48A1" w:rsidRDefault="00CC48A1" w:rsidP="00A46DB1">
            <w:pPr>
              <w:autoSpaceDE w:val="0"/>
              <w:autoSpaceDN w:val="0"/>
              <w:adjustRightInd w:val="0"/>
              <w:rPr>
                <w:rFonts w:ascii="Times New Roman" w:hAnsi="Times New Roman"/>
                <w:sz w:val="24"/>
                <w:szCs w:val="24"/>
              </w:rPr>
            </w:pPr>
          </w:p>
          <w:p w:rsidR="00CC48A1" w:rsidRDefault="00CC48A1" w:rsidP="00A46DB1">
            <w:pPr>
              <w:autoSpaceDE w:val="0"/>
              <w:autoSpaceDN w:val="0"/>
              <w:adjustRightInd w:val="0"/>
              <w:rPr>
                <w:rFonts w:ascii="Times New Roman" w:hAnsi="Times New Roman"/>
                <w:sz w:val="24"/>
                <w:szCs w:val="24"/>
              </w:rPr>
            </w:pPr>
          </w:p>
          <w:p w:rsidR="00CC48A1" w:rsidRPr="00E327FE" w:rsidRDefault="00CC48A1" w:rsidP="00A46DB1">
            <w:pPr>
              <w:autoSpaceDE w:val="0"/>
              <w:autoSpaceDN w:val="0"/>
              <w:adjustRightInd w:val="0"/>
              <w:rPr>
                <w:rFonts w:ascii="Times New Roman" w:hAnsi="Times New Roman"/>
                <w:sz w:val="24"/>
                <w:szCs w:val="24"/>
              </w:rPr>
            </w:pPr>
          </w:p>
          <w:p w:rsidR="00A46DB1" w:rsidRPr="00E327FE" w:rsidRDefault="00A46DB1" w:rsidP="00A46DB1">
            <w:pPr>
              <w:autoSpaceDE w:val="0"/>
              <w:autoSpaceDN w:val="0"/>
              <w:adjustRightInd w:val="0"/>
              <w:rPr>
                <w:rFonts w:asciiTheme="minorHAnsi" w:hAnsiTheme="minorHAnsi"/>
                <w:sz w:val="24"/>
                <w:szCs w:val="24"/>
              </w:rPr>
            </w:pPr>
            <w:r w:rsidRPr="00E327FE">
              <w:rPr>
                <w:rFonts w:asciiTheme="minorHAnsi" w:hAnsiTheme="minorHAnsi"/>
                <w:sz w:val="24"/>
                <w:szCs w:val="24"/>
              </w:rPr>
              <w:t>The path difference between the ray at a point P is</w:t>
            </w:r>
          </w:p>
          <w:p w:rsidR="00CC48A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(S</w:t>
            </w:r>
            <w:r w:rsidRPr="00E327FE">
              <w:rPr>
                <w:rFonts w:ascii="Times New Roman" w:hAnsi="Times New Roman"/>
                <w:sz w:val="24"/>
                <w:szCs w:val="24"/>
                <w:vertAlign w:val="subscript"/>
              </w:rPr>
              <w:t>2</w:t>
            </w:r>
            <w:r w:rsidRPr="00E327FE">
              <w:rPr>
                <w:rFonts w:ascii="Times New Roman" w:hAnsi="Times New Roman"/>
                <w:sz w:val="24"/>
                <w:szCs w:val="24"/>
              </w:rPr>
              <w:t>P)</w:t>
            </w:r>
            <w:r w:rsidRPr="00E327FE">
              <w:rPr>
                <w:rFonts w:ascii="Times New Roman" w:hAnsi="Times New Roman"/>
                <w:sz w:val="24"/>
                <w:szCs w:val="24"/>
                <w:vertAlign w:val="superscript"/>
              </w:rPr>
              <w:t>2</w:t>
            </w:r>
            <w:r w:rsidRPr="00E327FE">
              <w:rPr>
                <w:rFonts w:ascii="Times New Roman" w:hAnsi="Times New Roman"/>
                <w:sz w:val="24"/>
                <w:szCs w:val="24"/>
              </w:rPr>
              <w:t xml:space="preserve"> - (S</w:t>
            </w:r>
            <w:r w:rsidRPr="00E327FE">
              <w:rPr>
                <w:rFonts w:ascii="Times New Roman" w:hAnsi="Times New Roman"/>
                <w:sz w:val="24"/>
                <w:szCs w:val="24"/>
                <w:vertAlign w:val="subscript"/>
              </w:rPr>
              <w:t>1</w:t>
            </w:r>
            <w:r w:rsidRPr="00E327FE">
              <w:rPr>
                <w:rFonts w:ascii="Times New Roman" w:hAnsi="Times New Roman"/>
                <w:sz w:val="24"/>
                <w:szCs w:val="24"/>
              </w:rPr>
              <w:t>P)</w:t>
            </w:r>
            <w:r w:rsidRPr="00E327FE">
              <w:rPr>
                <w:rFonts w:ascii="Times New Roman" w:hAnsi="Times New Roman"/>
                <w:sz w:val="24"/>
                <w:szCs w:val="24"/>
                <w:vertAlign w:val="superscript"/>
              </w:rPr>
              <w:t>2</w:t>
            </w:r>
          </w:p>
          <w:p w:rsidR="00AC15DF" w:rsidRDefault="00AC15DF" w:rsidP="00A46DB1">
            <w:pPr>
              <w:autoSpaceDE w:val="0"/>
              <w:autoSpaceDN w:val="0"/>
              <w:adjustRightInd w:val="0"/>
              <w:rPr>
                <w:rFonts w:ascii="Times New Roman" w:hAnsi="Times New Roman"/>
                <w:sz w:val="24"/>
                <w:szCs w:val="24"/>
              </w:rPr>
            </w:pPr>
          </w:p>
          <w:p w:rsidR="00CC48A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 [ D</w:t>
            </w:r>
            <w:r w:rsidRPr="00E327FE">
              <w:rPr>
                <w:rFonts w:ascii="Times New Roman" w:hAnsi="Times New Roman"/>
                <w:sz w:val="24"/>
                <w:szCs w:val="24"/>
                <w:vertAlign w:val="superscript"/>
              </w:rPr>
              <w:t>2</w:t>
            </w:r>
            <w:r w:rsidRPr="00E327FE">
              <w:rPr>
                <w:rFonts w:ascii="Times New Roman" w:hAnsi="Times New Roman"/>
                <w:sz w:val="24"/>
                <w:szCs w:val="24"/>
              </w:rPr>
              <w:t xml:space="preserve"> + (</w:t>
            </w:r>
            <w:r w:rsidR="00AC15DF">
              <w:rPr>
                <w:rFonts w:ascii="Times New Roman" w:hAnsi="Times New Roman"/>
                <w:sz w:val="24"/>
                <w:szCs w:val="24"/>
              </w:rPr>
              <w:t>x</w:t>
            </w:r>
            <w:r w:rsidRPr="00E327FE">
              <w:rPr>
                <w:rFonts w:ascii="Times New Roman" w:hAnsi="Times New Roman"/>
                <w:sz w:val="24"/>
                <w:szCs w:val="24"/>
              </w:rPr>
              <w:t xml:space="preserve"> + d/2)</w:t>
            </w:r>
            <w:r w:rsidRPr="00E327FE">
              <w:rPr>
                <w:rFonts w:ascii="Times New Roman" w:hAnsi="Times New Roman"/>
                <w:sz w:val="24"/>
                <w:szCs w:val="24"/>
                <w:vertAlign w:val="superscript"/>
              </w:rPr>
              <w:t>2</w:t>
            </w:r>
            <w:r w:rsidRPr="00E327FE">
              <w:rPr>
                <w:rFonts w:ascii="Times New Roman" w:hAnsi="Times New Roman"/>
                <w:sz w:val="24"/>
                <w:szCs w:val="24"/>
              </w:rPr>
              <w:t xml:space="preserve"> ] - [ D</w:t>
            </w:r>
            <w:r w:rsidRPr="00E327FE">
              <w:rPr>
                <w:rFonts w:ascii="Times New Roman" w:hAnsi="Times New Roman"/>
                <w:sz w:val="24"/>
                <w:szCs w:val="24"/>
                <w:vertAlign w:val="superscript"/>
              </w:rPr>
              <w:t>2</w:t>
            </w:r>
            <w:r w:rsidRPr="00E327FE">
              <w:rPr>
                <w:rFonts w:ascii="Times New Roman" w:hAnsi="Times New Roman"/>
                <w:sz w:val="24"/>
                <w:szCs w:val="24"/>
              </w:rPr>
              <w:t xml:space="preserve"> + (</w:t>
            </w:r>
            <w:r w:rsidR="00AC15DF">
              <w:rPr>
                <w:rFonts w:ascii="Times New Roman" w:hAnsi="Times New Roman"/>
                <w:sz w:val="24"/>
                <w:szCs w:val="24"/>
              </w:rPr>
              <w:t>x</w:t>
            </w:r>
            <w:r w:rsidRPr="00E327FE">
              <w:rPr>
                <w:rFonts w:ascii="Times New Roman" w:hAnsi="Times New Roman"/>
                <w:sz w:val="24"/>
                <w:szCs w:val="24"/>
                <w:vertAlign w:val="subscript"/>
              </w:rPr>
              <w:t xml:space="preserve"> </w:t>
            </w:r>
            <w:r w:rsidRPr="00E327FE">
              <w:rPr>
                <w:rFonts w:ascii="Times New Roman" w:hAnsi="Times New Roman"/>
                <w:sz w:val="24"/>
                <w:szCs w:val="24"/>
              </w:rPr>
              <w:t>- d/2)</w:t>
            </w:r>
            <w:r w:rsidRPr="00E327FE">
              <w:rPr>
                <w:rFonts w:ascii="Times New Roman" w:hAnsi="Times New Roman"/>
                <w:sz w:val="24"/>
                <w:szCs w:val="24"/>
                <w:vertAlign w:val="superscript"/>
              </w:rPr>
              <w:t>2</w:t>
            </w:r>
            <w:r w:rsidRPr="00E327FE">
              <w:rPr>
                <w:rFonts w:ascii="Times New Roman" w:hAnsi="Times New Roman"/>
                <w:sz w:val="24"/>
                <w:szCs w:val="24"/>
              </w:rPr>
              <w:t xml:space="preserve"> ] </w:t>
            </w:r>
          </w:p>
          <w:p w:rsidR="00A46DB1" w:rsidRPr="00E327FE"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 xml:space="preserve">= 2 </w:t>
            </w:r>
            <w:r w:rsidR="00AC15DF">
              <w:rPr>
                <w:rFonts w:ascii="Times New Roman" w:hAnsi="Times New Roman"/>
                <w:sz w:val="24"/>
                <w:szCs w:val="24"/>
              </w:rPr>
              <w:t>x</w:t>
            </w:r>
            <w:r w:rsidRPr="00E327FE">
              <w:rPr>
                <w:rFonts w:ascii="Times New Roman" w:hAnsi="Times New Roman"/>
                <w:sz w:val="24"/>
                <w:szCs w:val="24"/>
              </w:rPr>
              <w:t xml:space="preserve"> d………(1)</w:t>
            </w:r>
          </w:p>
          <w:p w:rsidR="00A46DB1" w:rsidRPr="00E327FE"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Since S</w:t>
            </w:r>
            <w:r w:rsidRPr="00E327FE">
              <w:rPr>
                <w:rFonts w:ascii="Times New Roman" w:hAnsi="Times New Roman"/>
                <w:sz w:val="24"/>
                <w:szCs w:val="24"/>
                <w:vertAlign w:val="subscript"/>
              </w:rPr>
              <w:t xml:space="preserve">1 </w:t>
            </w:r>
            <w:r w:rsidRPr="00E327FE">
              <w:rPr>
                <w:rFonts w:ascii="Times New Roman" w:hAnsi="Times New Roman"/>
                <w:sz w:val="24"/>
                <w:szCs w:val="24"/>
              </w:rPr>
              <w:t>S</w:t>
            </w:r>
            <w:r w:rsidRPr="00E327FE">
              <w:rPr>
                <w:rFonts w:ascii="Times New Roman" w:hAnsi="Times New Roman"/>
                <w:sz w:val="24"/>
                <w:szCs w:val="24"/>
                <w:vertAlign w:val="subscript"/>
              </w:rPr>
              <w:t>2</w:t>
            </w:r>
            <w:r w:rsidRPr="00E327FE">
              <w:rPr>
                <w:rFonts w:ascii="Times New Roman" w:hAnsi="Times New Roman"/>
                <w:sz w:val="24"/>
                <w:szCs w:val="24"/>
              </w:rPr>
              <w:t xml:space="preserve"> = d and OP = </w:t>
            </w:r>
            <w:r w:rsidR="00AC15DF">
              <w:rPr>
                <w:rFonts w:ascii="Times New Roman" w:hAnsi="Times New Roman"/>
                <w:sz w:val="24"/>
                <w:szCs w:val="24"/>
              </w:rPr>
              <w:t>x</w:t>
            </w:r>
            <w:r w:rsidRPr="00E327FE">
              <w:rPr>
                <w:rFonts w:ascii="Times New Roman" w:hAnsi="Times New Roman"/>
                <w:sz w:val="24"/>
                <w:szCs w:val="24"/>
                <w:vertAlign w:val="subscript"/>
              </w:rPr>
              <w:t xml:space="preserve"> </w:t>
            </w:r>
            <w:r w:rsidRPr="00E327FE">
              <w:rPr>
                <w:rFonts w:ascii="Times New Roman" w:hAnsi="Times New Roman"/>
                <w:sz w:val="24"/>
                <w:szCs w:val="24"/>
              </w:rPr>
              <w:t>, we can write.</w:t>
            </w:r>
          </w:p>
          <w:p w:rsidR="00A46DB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S</w:t>
            </w:r>
            <w:r w:rsidRPr="00E327FE">
              <w:rPr>
                <w:rFonts w:ascii="Times New Roman" w:hAnsi="Times New Roman"/>
                <w:sz w:val="24"/>
                <w:szCs w:val="24"/>
                <w:vertAlign w:val="subscript"/>
              </w:rPr>
              <w:t>2</w:t>
            </w:r>
            <w:r w:rsidRPr="00E327FE">
              <w:rPr>
                <w:rFonts w:ascii="Times New Roman" w:hAnsi="Times New Roman"/>
                <w:sz w:val="24"/>
                <w:szCs w:val="24"/>
              </w:rPr>
              <w:t>P - S</w:t>
            </w:r>
            <w:r w:rsidRPr="00E327FE">
              <w:rPr>
                <w:rFonts w:ascii="Times New Roman" w:hAnsi="Times New Roman"/>
                <w:sz w:val="24"/>
                <w:szCs w:val="24"/>
                <w:vertAlign w:val="subscript"/>
              </w:rPr>
              <w:t>1</w:t>
            </w:r>
            <w:r w:rsidRPr="00E327FE">
              <w:rPr>
                <w:rFonts w:ascii="Times New Roman" w:hAnsi="Times New Roman"/>
                <w:sz w:val="24"/>
                <w:szCs w:val="24"/>
              </w:rPr>
              <w:t xml:space="preserve">P = 2 </w:t>
            </w:r>
            <w:r w:rsidR="00AC15DF">
              <w:rPr>
                <w:rFonts w:ascii="Times New Roman" w:hAnsi="Times New Roman"/>
                <w:sz w:val="24"/>
                <w:szCs w:val="24"/>
              </w:rPr>
              <w:t>x</w:t>
            </w:r>
            <w:r w:rsidRPr="00E327FE">
              <w:rPr>
                <w:rFonts w:ascii="Times New Roman" w:hAnsi="Times New Roman"/>
                <w:sz w:val="24"/>
                <w:szCs w:val="24"/>
                <w:vertAlign w:val="subscript"/>
              </w:rPr>
              <w:t xml:space="preserve"> </w:t>
            </w:r>
            <w:r w:rsidRPr="00E327FE">
              <w:rPr>
                <w:rFonts w:ascii="Times New Roman" w:hAnsi="Times New Roman"/>
                <w:sz w:val="24"/>
                <w:szCs w:val="24"/>
              </w:rPr>
              <w:t>d / (S</w:t>
            </w:r>
            <w:r w:rsidRPr="00E327FE">
              <w:rPr>
                <w:rFonts w:ascii="Times New Roman" w:hAnsi="Times New Roman"/>
                <w:sz w:val="24"/>
                <w:szCs w:val="24"/>
                <w:vertAlign w:val="subscript"/>
              </w:rPr>
              <w:t>2</w:t>
            </w:r>
            <w:r w:rsidRPr="00E327FE">
              <w:rPr>
                <w:rFonts w:ascii="Times New Roman" w:hAnsi="Times New Roman"/>
                <w:sz w:val="24"/>
                <w:szCs w:val="24"/>
              </w:rPr>
              <w:t>P + S</w:t>
            </w:r>
            <w:r w:rsidRPr="00E327FE">
              <w:rPr>
                <w:rFonts w:ascii="Times New Roman" w:hAnsi="Times New Roman"/>
                <w:sz w:val="24"/>
                <w:szCs w:val="24"/>
                <w:vertAlign w:val="subscript"/>
              </w:rPr>
              <w:t>1</w:t>
            </w:r>
            <w:r w:rsidRPr="00E327FE">
              <w:rPr>
                <w:rFonts w:ascii="Times New Roman" w:hAnsi="Times New Roman"/>
                <w:sz w:val="24"/>
                <w:szCs w:val="24"/>
              </w:rPr>
              <w:t>P)…………(2)</w:t>
            </w:r>
          </w:p>
          <w:p w:rsidR="00CC48A1" w:rsidRPr="00E327FE" w:rsidRDefault="00CC48A1" w:rsidP="00A46DB1">
            <w:pPr>
              <w:autoSpaceDE w:val="0"/>
              <w:autoSpaceDN w:val="0"/>
              <w:adjustRightInd w:val="0"/>
              <w:rPr>
                <w:rFonts w:ascii="Times New Roman" w:hAnsi="Times New Roman"/>
                <w:sz w:val="24"/>
                <w:szCs w:val="24"/>
              </w:rPr>
            </w:pPr>
          </w:p>
          <w:p w:rsidR="00A46DB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If d&lt;&lt;D and S</w:t>
            </w:r>
            <w:r w:rsidRPr="00E327FE">
              <w:rPr>
                <w:rFonts w:ascii="Times New Roman" w:hAnsi="Times New Roman"/>
                <w:sz w:val="24"/>
                <w:szCs w:val="24"/>
                <w:vertAlign w:val="subscript"/>
              </w:rPr>
              <w:t>2</w:t>
            </w:r>
            <w:r w:rsidRPr="00E327FE">
              <w:rPr>
                <w:rFonts w:ascii="Times New Roman" w:hAnsi="Times New Roman"/>
                <w:sz w:val="24"/>
                <w:szCs w:val="24"/>
              </w:rPr>
              <w:t>P + S</w:t>
            </w:r>
            <w:r w:rsidRPr="00E327FE">
              <w:rPr>
                <w:rFonts w:ascii="Times New Roman" w:hAnsi="Times New Roman"/>
                <w:sz w:val="24"/>
                <w:szCs w:val="24"/>
                <w:vertAlign w:val="subscript"/>
              </w:rPr>
              <w:t>1</w:t>
            </w:r>
            <w:r w:rsidRPr="00E327FE">
              <w:rPr>
                <w:rFonts w:ascii="Times New Roman" w:hAnsi="Times New Roman"/>
                <w:sz w:val="24"/>
                <w:szCs w:val="24"/>
              </w:rPr>
              <w:t>P = 2D</w:t>
            </w:r>
          </w:p>
          <w:p w:rsidR="00AC15DF" w:rsidRPr="00E327FE" w:rsidRDefault="00AC15DF" w:rsidP="00A46DB1">
            <w:pPr>
              <w:autoSpaceDE w:val="0"/>
              <w:autoSpaceDN w:val="0"/>
              <w:adjustRightInd w:val="0"/>
              <w:rPr>
                <w:rFonts w:ascii="Times New Roman" w:hAnsi="Times New Roman"/>
                <w:sz w:val="24"/>
                <w:szCs w:val="24"/>
              </w:rPr>
            </w:pPr>
          </w:p>
          <w:p w:rsidR="00A46DB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Then we can write</w:t>
            </w:r>
          </w:p>
          <w:p w:rsidR="00CC48A1" w:rsidRPr="00E327FE" w:rsidRDefault="00CC48A1" w:rsidP="00A46DB1">
            <w:pPr>
              <w:autoSpaceDE w:val="0"/>
              <w:autoSpaceDN w:val="0"/>
              <w:adjustRightInd w:val="0"/>
              <w:rPr>
                <w:rFonts w:ascii="Times New Roman" w:hAnsi="Times New Roman"/>
                <w:sz w:val="24"/>
                <w:szCs w:val="24"/>
              </w:rPr>
            </w:pPr>
          </w:p>
          <w:p w:rsidR="00A46DB1" w:rsidRPr="00E327FE" w:rsidRDefault="00CC48A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S</w:t>
            </w:r>
            <w:r w:rsidRPr="00E327FE">
              <w:rPr>
                <w:rFonts w:ascii="Times New Roman" w:hAnsi="Times New Roman"/>
                <w:sz w:val="24"/>
                <w:szCs w:val="24"/>
                <w:vertAlign w:val="subscript"/>
              </w:rPr>
              <w:t>2</w:t>
            </w:r>
            <w:r w:rsidR="00A46DB1" w:rsidRPr="00E327FE">
              <w:rPr>
                <w:rFonts w:ascii="Times New Roman" w:hAnsi="Times New Roman"/>
                <w:sz w:val="24"/>
                <w:szCs w:val="24"/>
              </w:rPr>
              <w:t>P - S</w:t>
            </w:r>
            <w:r w:rsidR="00A46DB1" w:rsidRPr="00E327FE">
              <w:rPr>
                <w:rFonts w:ascii="Times New Roman" w:hAnsi="Times New Roman"/>
                <w:sz w:val="24"/>
                <w:szCs w:val="24"/>
                <w:vertAlign w:val="subscript"/>
              </w:rPr>
              <w:t>1</w:t>
            </w:r>
            <w:r w:rsidR="00A46DB1" w:rsidRPr="00E327FE">
              <w:rPr>
                <w:rFonts w:ascii="Times New Roman" w:hAnsi="Times New Roman"/>
                <w:sz w:val="24"/>
                <w:szCs w:val="24"/>
              </w:rPr>
              <w:t xml:space="preserve">P = </w:t>
            </w:r>
            <w:r w:rsidR="00AC15DF">
              <w:rPr>
                <w:rFonts w:ascii="Times New Roman" w:hAnsi="Times New Roman"/>
                <w:sz w:val="24"/>
                <w:szCs w:val="24"/>
              </w:rPr>
              <w:t>x</w:t>
            </w:r>
            <w:r w:rsidR="00A46DB1" w:rsidRPr="00E327FE">
              <w:rPr>
                <w:rFonts w:ascii="Times New Roman" w:hAnsi="Times New Roman"/>
                <w:sz w:val="24"/>
                <w:szCs w:val="24"/>
              </w:rPr>
              <w:t xml:space="preserve"> d/D = n </w:t>
            </w:r>
            <w:r w:rsidR="00A46DB1" w:rsidRPr="00E327FE">
              <w:rPr>
                <w:rFonts w:ascii="Times New Roman" w:eastAsia="Times New Roman" w:hAnsi="Times New Roman"/>
                <w:color w:val="000000" w:themeColor="text1"/>
                <w:sz w:val="24"/>
                <w:szCs w:val="24"/>
              </w:rPr>
              <w:t xml:space="preserve">λ </w:t>
            </w:r>
          </w:p>
          <w:p w:rsidR="00A46DB1" w:rsidRPr="00E327FE" w:rsidRDefault="00A46DB1" w:rsidP="00BE1408">
            <w:pPr>
              <w:jc w:val="both"/>
              <w:rPr>
                <w:rStyle w:val="Strong"/>
                <w:rFonts w:asciiTheme="minorHAnsi" w:hAnsiTheme="minorHAnsi"/>
                <w:b w:val="0"/>
                <w:bCs w:val="0"/>
                <w:color w:val="000000"/>
                <w:sz w:val="24"/>
                <w:szCs w:val="24"/>
              </w:rPr>
            </w:pPr>
          </w:p>
          <w:p w:rsidR="00A46DB1"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Thus y</w:t>
            </w:r>
            <w:r w:rsidRPr="00E327FE">
              <w:rPr>
                <w:rFonts w:ascii="Times New Roman" w:hAnsi="Times New Roman"/>
                <w:sz w:val="24"/>
                <w:szCs w:val="24"/>
                <w:vertAlign w:val="subscript"/>
              </w:rPr>
              <w:t>n</w:t>
            </w:r>
            <w:r w:rsidRPr="00E327FE">
              <w:rPr>
                <w:rFonts w:ascii="Times New Roman" w:hAnsi="Times New Roman"/>
                <w:sz w:val="24"/>
                <w:szCs w:val="24"/>
              </w:rPr>
              <w:t xml:space="preserve"> = nD </w:t>
            </w:r>
            <w:r w:rsidRPr="00E327FE">
              <w:rPr>
                <w:rFonts w:ascii="Times New Roman" w:eastAsia="Times New Roman" w:hAnsi="Times New Roman"/>
                <w:color w:val="000000" w:themeColor="text1"/>
                <w:sz w:val="24"/>
                <w:szCs w:val="24"/>
              </w:rPr>
              <w:t>λ</w:t>
            </w:r>
            <w:r w:rsidRPr="00E327FE">
              <w:rPr>
                <w:rFonts w:ascii="Times New Roman" w:hAnsi="Times New Roman"/>
                <w:sz w:val="24"/>
                <w:szCs w:val="24"/>
              </w:rPr>
              <w:t xml:space="preserve"> / d</w:t>
            </w:r>
          </w:p>
          <w:p w:rsidR="00AC15DF" w:rsidRPr="00E327FE" w:rsidRDefault="00AC15DF" w:rsidP="00A46DB1">
            <w:pPr>
              <w:autoSpaceDE w:val="0"/>
              <w:autoSpaceDN w:val="0"/>
              <w:adjustRightInd w:val="0"/>
              <w:rPr>
                <w:rFonts w:ascii="Times New Roman" w:hAnsi="Times New Roman"/>
                <w:sz w:val="24"/>
                <w:szCs w:val="24"/>
              </w:rPr>
            </w:pPr>
          </w:p>
          <w:p w:rsidR="00A46DB1" w:rsidRDefault="00A46DB1" w:rsidP="00A46DB1">
            <w:pPr>
              <w:autoSpaceDE w:val="0"/>
              <w:autoSpaceDN w:val="0"/>
              <w:adjustRightInd w:val="0"/>
              <w:rPr>
                <w:rFonts w:asciiTheme="minorHAnsi" w:hAnsiTheme="minorHAnsi"/>
                <w:sz w:val="24"/>
                <w:szCs w:val="24"/>
              </w:rPr>
            </w:pPr>
            <w:r w:rsidRPr="00E327FE">
              <w:rPr>
                <w:rFonts w:asciiTheme="minorHAnsi" w:hAnsiTheme="minorHAnsi"/>
                <w:sz w:val="24"/>
                <w:szCs w:val="24"/>
              </w:rPr>
              <w:t>The fringe width is the distance between two consecutive fringes</w:t>
            </w:r>
          </w:p>
          <w:p w:rsidR="00AC15DF" w:rsidRPr="00E327FE" w:rsidRDefault="00AC15DF" w:rsidP="00A46DB1">
            <w:pPr>
              <w:autoSpaceDE w:val="0"/>
              <w:autoSpaceDN w:val="0"/>
              <w:adjustRightInd w:val="0"/>
              <w:rPr>
                <w:rFonts w:asciiTheme="minorHAnsi" w:hAnsiTheme="minorHAnsi"/>
                <w:sz w:val="24"/>
                <w:szCs w:val="24"/>
              </w:rPr>
            </w:pPr>
          </w:p>
          <w:p w:rsidR="00A46DB1" w:rsidRPr="00E327FE"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 xml:space="preserve">β = </w:t>
            </w:r>
            <w:r w:rsidR="00AC15DF">
              <w:rPr>
                <w:rFonts w:ascii="Times New Roman" w:hAnsi="Times New Roman"/>
                <w:sz w:val="24"/>
                <w:szCs w:val="24"/>
              </w:rPr>
              <w:t>x</w:t>
            </w:r>
            <w:r w:rsidRPr="00E327FE">
              <w:rPr>
                <w:rFonts w:ascii="Times New Roman" w:hAnsi="Times New Roman"/>
                <w:sz w:val="24"/>
                <w:szCs w:val="24"/>
                <w:vertAlign w:val="subscript"/>
              </w:rPr>
              <w:t>n+1</w:t>
            </w:r>
            <w:r w:rsidRPr="00E327FE">
              <w:rPr>
                <w:rFonts w:ascii="Times New Roman" w:hAnsi="Times New Roman"/>
                <w:sz w:val="24"/>
                <w:szCs w:val="24"/>
              </w:rPr>
              <w:t xml:space="preserve"> – </w:t>
            </w:r>
            <w:r w:rsidR="00AC15DF">
              <w:rPr>
                <w:rFonts w:ascii="Times New Roman" w:hAnsi="Times New Roman"/>
                <w:sz w:val="24"/>
                <w:szCs w:val="24"/>
              </w:rPr>
              <w:t>x</w:t>
            </w:r>
            <w:r w:rsidRPr="00E327FE">
              <w:rPr>
                <w:rFonts w:ascii="Times New Roman" w:hAnsi="Times New Roman"/>
                <w:sz w:val="24"/>
                <w:szCs w:val="24"/>
                <w:vertAlign w:val="subscript"/>
              </w:rPr>
              <w:t>n</w:t>
            </w:r>
          </w:p>
          <w:p w:rsidR="00A46DB1" w:rsidRPr="00E327FE" w:rsidRDefault="00A46DB1" w:rsidP="00A46DB1">
            <w:pPr>
              <w:autoSpaceDE w:val="0"/>
              <w:autoSpaceDN w:val="0"/>
              <w:adjustRightInd w:val="0"/>
              <w:rPr>
                <w:rFonts w:ascii="Times New Roman" w:hAnsi="Times New Roman"/>
                <w:sz w:val="24"/>
                <w:szCs w:val="24"/>
              </w:rPr>
            </w:pPr>
            <w:r w:rsidRPr="00E327FE">
              <w:rPr>
                <w:rFonts w:ascii="Times New Roman" w:hAnsi="Times New Roman"/>
                <w:sz w:val="24"/>
                <w:szCs w:val="24"/>
              </w:rPr>
              <w:t xml:space="preserve">    = </w:t>
            </w:r>
            <w:r w:rsidRPr="00E327FE">
              <w:rPr>
                <w:rFonts w:ascii="Times New Roman" w:eastAsia="Times New Roman" w:hAnsi="Times New Roman"/>
                <w:color w:val="000000" w:themeColor="text1"/>
                <w:sz w:val="24"/>
                <w:szCs w:val="24"/>
              </w:rPr>
              <w:t>λ</w:t>
            </w:r>
            <w:r w:rsidRPr="00E327FE">
              <w:rPr>
                <w:rFonts w:ascii="Times New Roman" w:hAnsi="Times New Roman"/>
                <w:sz w:val="24"/>
                <w:szCs w:val="24"/>
              </w:rPr>
              <w:t xml:space="preserve"> D/d</w:t>
            </w:r>
          </w:p>
          <w:p w:rsidR="00A46DB1" w:rsidRPr="00E327FE" w:rsidRDefault="00A46DB1" w:rsidP="009F19C3">
            <w:pPr>
              <w:spacing w:line="360" w:lineRule="auto"/>
              <w:ind w:left="255" w:hanging="360"/>
              <w:jc w:val="both"/>
              <w:rPr>
                <w:rStyle w:val="Strong"/>
                <w:rFonts w:asciiTheme="minorHAnsi" w:hAnsiTheme="minorHAnsi"/>
                <w:b w:val="0"/>
                <w:bCs w:val="0"/>
                <w:color w:val="000000"/>
                <w:sz w:val="24"/>
                <w:szCs w:val="24"/>
              </w:rPr>
            </w:pPr>
          </w:p>
          <w:p w:rsidR="00A46DB1" w:rsidRPr="00E327FE" w:rsidRDefault="00A46DB1" w:rsidP="009F19C3">
            <w:pPr>
              <w:spacing w:line="360" w:lineRule="auto"/>
              <w:ind w:left="255" w:hanging="360"/>
              <w:jc w:val="both"/>
              <w:rPr>
                <w:rStyle w:val="Strong"/>
                <w:rFonts w:asciiTheme="minorHAnsi" w:hAnsiTheme="minorHAnsi"/>
                <w:b w:val="0"/>
                <w:bCs w:val="0"/>
                <w:color w:val="000000"/>
                <w:sz w:val="24"/>
                <w:szCs w:val="24"/>
              </w:rPr>
            </w:pPr>
          </w:p>
          <w:p w:rsidR="001F7935" w:rsidRPr="00E327FE" w:rsidRDefault="001F7935" w:rsidP="00144AA7">
            <w:pPr>
              <w:tabs>
                <w:tab w:val="left" w:pos="1140"/>
              </w:tabs>
              <w:rPr>
                <w:rFonts w:asciiTheme="minorHAnsi" w:hAnsiTheme="minorHAnsi"/>
                <w:sz w:val="24"/>
                <w:szCs w:val="24"/>
              </w:rPr>
            </w:pPr>
          </w:p>
        </w:tc>
      </w:tr>
    </w:tbl>
    <w:p w:rsidR="00600522" w:rsidRPr="00E327FE" w:rsidRDefault="00600522">
      <w:pPr>
        <w:widowControl/>
        <w:suppressAutoHyphens w:val="0"/>
        <w:spacing w:after="200" w:line="276" w:lineRule="auto"/>
        <w:rPr>
          <w:rFonts w:asciiTheme="minorHAnsi" w:hAnsiTheme="minorHAnsi"/>
        </w:rPr>
      </w:pPr>
    </w:p>
    <w:tbl>
      <w:tblPr>
        <w:tblStyle w:val="TableGrid"/>
        <w:tblW w:w="0" w:type="auto"/>
        <w:tblInd w:w="648" w:type="dxa"/>
        <w:tblLook w:val="04A0"/>
      </w:tblPr>
      <w:tblGrid>
        <w:gridCol w:w="8928"/>
      </w:tblGrid>
      <w:tr w:rsidR="00600522" w:rsidRPr="00E327FE" w:rsidTr="00106BDB">
        <w:trPr>
          <w:trHeight w:val="440"/>
        </w:trPr>
        <w:tc>
          <w:tcPr>
            <w:tcW w:w="8928" w:type="dxa"/>
          </w:tcPr>
          <w:p w:rsidR="00E96E6D" w:rsidRPr="00371D67" w:rsidRDefault="00E96E6D" w:rsidP="00E96E6D">
            <w:pPr>
              <w:spacing w:line="360" w:lineRule="auto"/>
              <w:jc w:val="center"/>
              <w:rPr>
                <w:rFonts w:asciiTheme="minorHAnsi" w:hAnsiTheme="minorHAnsi"/>
                <w:b/>
                <w:bCs/>
                <w:sz w:val="28"/>
                <w:szCs w:val="28"/>
              </w:rPr>
            </w:pPr>
            <w:r w:rsidRPr="00371D67">
              <w:rPr>
                <w:rFonts w:asciiTheme="minorHAnsi" w:hAnsiTheme="minorHAnsi"/>
                <w:b/>
                <w:bCs/>
                <w:sz w:val="28"/>
                <w:szCs w:val="28"/>
              </w:rPr>
              <w:t>Unit-02/Lecture-02</w:t>
            </w:r>
          </w:p>
          <w:p w:rsidR="00600522" w:rsidRPr="00E327FE" w:rsidRDefault="00600522" w:rsidP="005548CA">
            <w:pPr>
              <w:jc w:val="center"/>
              <w:rPr>
                <w:rFonts w:asciiTheme="minorHAnsi" w:hAnsiTheme="minorHAnsi"/>
                <w:sz w:val="24"/>
                <w:szCs w:val="24"/>
              </w:rPr>
            </w:pPr>
          </w:p>
        </w:tc>
      </w:tr>
      <w:tr w:rsidR="00600522" w:rsidRPr="00E327FE" w:rsidTr="00B82C5C">
        <w:trPr>
          <w:trHeight w:val="3410"/>
        </w:trPr>
        <w:tc>
          <w:tcPr>
            <w:tcW w:w="8928" w:type="dxa"/>
          </w:tcPr>
          <w:p w:rsidR="001F7935" w:rsidRPr="00371D67" w:rsidRDefault="001F7935" w:rsidP="001F7935">
            <w:pPr>
              <w:autoSpaceDE w:val="0"/>
              <w:autoSpaceDN w:val="0"/>
              <w:adjustRightInd w:val="0"/>
              <w:jc w:val="both"/>
              <w:rPr>
                <w:rFonts w:asciiTheme="minorHAnsi" w:hAnsiTheme="minorHAnsi"/>
                <w:b/>
                <w:bCs/>
                <w:caps/>
                <w:sz w:val="28"/>
                <w:szCs w:val="28"/>
              </w:rPr>
            </w:pPr>
            <w:r w:rsidRPr="00371D67">
              <w:rPr>
                <w:rFonts w:asciiTheme="minorHAnsi" w:hAnsiTheme="minorHAnsi"/>
                <w:b/>
                <w:bCs/>
                <w:caps/>
                <w:sz w:val="28"/>
                <w:szCs w:val="28"/>
              </w:rPr>
              <w:t>Experimental determination of Fresnel biprism</w:t>
            </w:r>
          </w:p>
          <w:p w:rsidR="001F7935" w:rsidRPr="00E327FE" w:rsidRDefault="001F7935" w:rsidP="001F7935">
            <w:pPr>
              <w:autoSpaceDE w:val="0"/>
              <w:autoSpaceDN w:val="0"/>
              <w:adjustRightInd w:val="0"/>
              <w:rPr>
                <w:rFonts w:asciiTheme="minorHAnsi" w:hAnsiTheme="minorHAnsi" w:cs="Times-Roman"/>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b/>
                <w:bCs/>
                <w:sz w:val="24"/>
                <w:szCs w:val="24"/>
              </w:rPr>
              <w:t xml:space="preserve">APPARATUS: </w:t>
            </w:r>
            <w:r w:rsidRPr="00E327FE">
              <w:rPr>
                <w:rFonts w:asciiTheme="minorHAnsi" w:hAnsiTheme="minorHAnsi"/>
                <w:sz w:val="24"/>
                <w:szCs w:val="24"/>
              </w:rPr>
              <w:t>Fresnel Biprism, convex lens, light source, measuring scale, microscope.</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b/>
                <w:bCs/>
                <w:sz w:val="24"/>
                <w:szCs w:val="24"/>
              </w:rPr>
            </w:pPr>
            <w:r w:rsidRPr="00E327FE">
              <w:rPr>
                <w:rFonts w:asciiTheme="minorHAnsi" w:hAnsiTheme="minorHAnsi"/>
                <w:b/>
                <w:bCs/>
                <w:sz w:val="24"/>
                <w:szCs w:val="24"/>
              </w:rPr>
              <w:t>ADJUSTMENTS:</w:t>
            </w:r>
          </w:p>
          <w:p w:rsidR="001F7935" w:rsidRPr="00E327FE" w:rsidRDefault="001F7935" w:rsidP="001F7935">
            <w:pPr>
              <w:autoSpaceDE w:val="0"/>
              <w:autoSpaceDN w:val="0"/>
              <w:adjustRightInd w:val="0"/>
              <w:jc w:val="both"/>
              <w:rPr>
                <w:rFonts w:asciiTheme="minorHAnsi" w:hAnsiTheme="minorHAnsi"/>
                <w:b/>
                <w:bCs/>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Before carrying out the measurement of the fringe-width it is essential to obtain correct fringes in which the spacing is uniform on the entire field by carrying out the following adjustments in the apparatus:</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1. The bed of the optical bench is first leveled with the help of a spirit level and leveling screws.</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2. The eyepiece is focused on the cross wires by moving the tube containing the lenses in the     crosswires tube until they are distinctly visible. One of the two wires in the cross wires is then made exactly vertical by observing a plumb line.</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xml:space="preserve">3. The slit and the eyepiece are adjusted to the same height above the bench.Areal image of the illuminated slit is then formed in the plane of the crosswire by the help of a convex lens of small aperture. The slit is now rotated in its own plane by the help of a tangent screw until </w:t>
            </w:r>
            <w:r w:rsidR="006E0741" w:rsidRPr="00E327FE">
              <w:rPr>
                <w:rFonts w:asciiTheme="minorHAnsi" w:hAnsiTheme="minorHAnsi"/>
                <w:sz w:val="24"/>
                <w:szCs w:val="24"/>
              </w:rPr>
              <w:t>its image exactly coincides</w:t>
            </w:r>
            <w:r w:rsidRPr="00E327FE">
              <w:rPr>
                <w:rFonts w:asciiTheme="minorHAnsi" w:hAnsiTheme="minorHAnsi"/>
                <w:sz w:val="24"/>
                <w:szCs w:val="24"/>
              </w:rPr>
              <w:t xml:space="preserve"> with the vertical wire in the eyepiece. The slit is then exactly vertical.</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4. The bi-prism is mounted, keeping its refracted edge nearly vertical, between the eyepiece and the slit, which is made narrow and illuminated with the light whose wavelength is to be determined.</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5. The edge formed by the inter section of the inclined faces enclosing the obtuse angle in the biprism must be now adjusted exactly parallel to the vertical slit. To make this adjustment, two real images of the coherent sources S</w:t>
            </w:r>
            <w:r w:rsidRPr="00E327FE">
              <w:rPr>
                <w:rFonts w:asciiTheme="minorHAnsi" w:hAnsiTheme="minorHAnsi"/>
                <w:sz w:val="24"/>
                <w:szCs w:val="24"/>
                <w:vertAlign w:val="subscript"/>
              </w:rPr>
              <w:t>1</w:t>
            </w:r>
            <w:r w:rsidRPr="00E327FE">
              <w:rPr>
                <w:rFonts w:asciiTheme="minorHAnsi" w:hAnsiTheme="minorHAnsi"/>
                <w:sz w:val="24"/>
                <w:szCs w:val="24"/>
              </w:rPr>
              <w:t xml:space="preserve"> and S</w:t>
            </w:r>
            <w:r w:rsidRPr="00E327FE">
              <w:rPr>
                <w:rFonts w:asciiTheme="minorHAnsi" w:hAnsiTheme="minorHAnsi"/>
                <w:sz w:val="24"/>
                <w:szCs w:val="24"/>
                <w:vertAlign w:val="subscript"/>
              </w:rPr>
              <w:t>2</w:t>
            </w:r>
            <w:r w:rsidRPr="00E327FE">
              <w:rPr>
                <w:rFonts w:asciiTheme="minorHAnsi" w:hAnsiTheme="minorHAnsi"/>
                <w:sz w:val="24"/>
                <w:szCs w:val="24"/>
              </w:rPr>
              <w:t xml:space="preserve"> are formed in the focal plane of the eyepiece with the help of a convergent lens. By lateral movement of the prism, the images are made equally bright i.e. equally well focused and of equal height by rotation of the bi-prism in the vertical plane with the help of tangent screw. On removing the lens, this edge can be now made exactly parallel to the slit, by giving finer rotation to the prism. Until the interference fringes become perfectly distinct and well defined.</w:t>
            </w:r>
          </w:p>
          <w:p w:rsidR="001F7935" w:rsidRPr="00E327FE" w:rsidRDefault="001F7935"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b/>
                <w:bCs/>
                <w:sz w:val="24"/>
                <w:szCs w:val="24"/>
              </w:rPr>
            </w:pPr>
            <w:r w:rsidRPr="00E327FE">
              <w:rPr>
                <w:rFonts w:asciiTheme="minorHAnsi" w:hAnsiTheme="minorHAnsi"/>
                <w:b/>
                <w:bCs/>
                <w:sz w:val="24"/>
                <w:szCs w:val="24"/>
              </w:rPr>
              <w:t>PROCEDURE:</w:t>
            </w:r>
          </w:p>
          <w:p w:rsidR="001F7935" w:rsidRPr="00E327FE" w:rsidRDefault="001F7935" w:rsidP="001F7935">
            <w:pPr>
              <w:autoSpaceDE w:val="0"/>
              <w:autoSpaceDN w:val="0"/>
              <w:adjustRightInd w:val="0"/>
              <w:jc w:val="both"/>
              <w:rPr>
                <w:rFonts w:asciiTheme="minorHAnsi" w:hAnsiTheme="minorHAnsi"/>
                <w:b/>
                <w:bCs/>
                <w:sz w:val="24"/>
                <w:szCs w:val="24"/>
              </w:rPr>
            </w:pPr>
          </w:p>
          <w:p w:rsidR="001F7935" w:rsidRPr="00E327FE" w:rsidRDefault="001F7935" w:rsidP="001F7935">
            <w:pPr>
              <w:pStyle w:val="ListParagraph"/>
              <w:widowControl/>
              <w:numPr>
                <w:ilvl w:val="0"/>
                <w:numId w:val="11"/>
              </w:numPr>
              <w:suppressAutoHyphens w:val="0"/>
              <w:autoSpaceDE w:val="0"/>
              <w:autoSpaceDN w:val="0"/>
              <w:adjustRightInd w:val="0"/>
              <w:jc w:val="both"/>
              <w:rPr>
                <w:rFonts w:asciiTheme="minorHAnsi" w:hAnsiTheme="minorHAnsi"/>
                <w:sz w:val="24"/>
                <w:szCs w:val="24"/>
              </w:rPr>
            </w:pPr>
            <w:r w:rsidRPr="00E327FE">
              <w:rPr>
                <w:rFonts w:asciiTheme="minorHAnsi" w:hAnsiTheme="minorHAnsi"/>
                <w:sz w:val="24"/>
                <w:szCs w:val="24"/>
              </w:rPr>
              <w:t>Focus the edge formed by the intersection of the inclined forces enclosing the obtuse angle in the bi-prism by making it parallel to the virtual slit. As in the displacement method of measuring the focal length, the lens is adjusted in a position where magnified distinct and real images of the virtual coherent sources are formed. The separation d1 is then measured. The lens is now moved to the conjugate position, which forms distinct diminished images of the crosswire.</w:t>
            </w:r>
          </w:p>
          <w:p w:rsidR="001F7935" w:rsidRPr="00E327FE" w:rsidRDefault="001F7935" w:rsidP="001F7935">
            <w:pPr>
              <w:pStyle w:val="ListParagraph"/>
              <w:autoSpaceDE w:val="0"/>
              <w:autoSpaceDN w:val="0"/>
              <w:adjustRightInd w:val="0"/>
              <w:jc w:val="both"/>
              <w:rPr>
                <w:rFonts w:asciiTheme="minorHAnsi" w:hAnsiTheme="minorHAnsi"/>
                <w:sz w:val="24"/>
                <w:szCs w:val="24"/>
              </w:rPr>
            </w:pPr>
          </w:p>
          <w:p w:rsidR="001F7935" w:rsidRPr="00E327FE" w:rsidRDefault="001F7935" w:rsidP="001F7935">
            <w:pPr>
              <w:pStyle w:val="ListParagraph"/>
              <w:widowControl/>
              <w:numPr>
                <w:ilvl w:val="0"/>
                <w:numId w:val="11"/>
              </w:numPr>
              <w:suppressAutoHyphens w:val="0"/>
              <w:autoSpaceDE w:val="0"/>
              <w:autoSpaceDN w:val="0"/>
              <w:adjustRightInd w:val="0"/>
              <w:jc w:val="both"/>
              <w:rPr>
                <w:rFonts w:asciiTheme="minorHAnsi" w:hAnsiTheme="minorHAnsi"/>
                <w:sz w:val="24"/>
                <w:szCs w:val="24"/>
              </w:rPr>
            </w:pPr>
            <w:r w:rsidRPr="00E327FE">
              <w:rPr>
                <w:rFonts w:asciiTheme="minorHAnsi" w:hAnsiTheme="minorHAnsi"/>
                <w:sz w:val="24"/>
                <w:szCs w:val="24"/>
              </w:rPr>
              <w:lastRenderedPageBreak/>
              <w:t>Now remove this convex lens and move the eyepiece that distinct fringes are obtained. Measure the separation between say 20 fringes then calculate the fringe width.</w:t>
            </w:r>
          </w:p>
          <w:p w:rsidR="001F7935" w:rsidRPr="00E327FE" w:rsidRDefault="001F7935" w:rsidP="001F7935">
            <w:pPr>
              <w:pStyle w:val="ListParagraph"/>
              <w:rPr>
                <w:rFonts w:asciiTheme="minorHAnsi" w:hAnsiTheme="minorHAnsi"/>
                <w:sz w:val="24"/>
                <w:szCs w:val="24"/>
              </w:rPr>
            </w:pPr>
          </w:p>
          <w:p w:rsidR="001F7935" w:rsidRPr="00E327FE" w:rsidRDefault="001F7935" w:rsidP="001F7935">
            <w:pPr>
              <w:autoSpaceDE w:val="0"/>
              <w:autoSpaceDN w:val="0"/>
              <w:adjustRightInd w:val="0"/>
              <w:rPr>
                <w:rFonts w:asciiTheme="minorHAnsi" w:hAnsiTheme="minorHAnsi"/>
                <w:b/>
                <w:bCs/>
                <w:sz w:val="24"/>
                <w:szCs w:val="24"/>
              </w:rPr>
            </w:pPr>
            <w:r w:rsidRPr="00E327FE">
              <w:rPr>
                <w:rFonts w:asciiTheme="minorHAnsi" w:hAnsiTheme="minorHAnsi"/>
                <w:b/>
                <w:bCs/>
                <w:sz w:val="24"/>
                <w:szCs w:val="24"/>
              </w:rPr>
              <w:t>Measurement of the separation of two virtual sources (d):</w:t>
            </w:r>
          </w:p>
          <w:p w:rsidR="001F7935" w:rsidRPr="00E327FE" w:rsidRDefault="001F7935" w:rsidP="001F7935">
            <w:pPr>
              <w:autoSpaceDE w:val="0"/>
              <w:autoSpaceDN w:val="0"/>
              <w:adjustRightInd w:val="0"/>
              <w:rPr>
                <w:rFonts w:asciiTheme="minorHAnsi" w:hAnsiTheme="minorHAnsi"/>
                <w:b/>
                <w:bCs/>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xml:space="preserve">A convex lens is introduced between the bi-prism and the eyepiece and the latter is fixed at a distance from the slit which is greater than four times the focal length of the lens. As in displacement method of measuring the focal length, the lens is adjusted in a position </w:t>
            </w:r>
            <w:r w:rsidR="00371D67" w:rsidRPr="00E327FE">
              <w:rPr>
                <w:rFonts w:asciiTheme="minorHAnsi" w:hAnsiTheme="minorHAnsi"/>
                <w:sz w:val="24"/>
                <w:szCs w:val="24"/>
              </w:rPr>
              <w:t>marked,</w:t>
            </w:r>
            <w:r w:rsidRPr="00E327FE">
              <w:rPr>
                <w:rFonts w:asciiTheme="minorHAnsi" w:hAnsiTheme="minorHAnsi"/>
                <w:sz w:val="24"/>
                <w:szCs w:val="24"/>
              </w:rPr>
              <w:t xml:space="preserve"> so that we get a magnified distinct real image of virtual sources on the </w:t>
            </w:r>
            <w:r w:rsidR="00371D67" w:rsidRPr="00E327FE">
              <w:rPr>
                <w:rFonts w:asciiTheme="minorHAnsi" w:hAnsiTheme="minorHAnsi"/>
                <w:sz w:val="24"/>
                <w:szCs w:val="24"/>
              </w:rPr>
              <w:t>crosswire</w:t>
            </w:r>
            <w:r w:rsidRPr="00E327FE">
              <w:rPr>
                <w:rFonts w:asciiTheme="minorHAnsi" w:hAnsiTheme="minorHAnsi"/>
                <w:sz w:val="24"/>
                <w:szCs w:val="24"/>
              </w:rPr>
              <w:t>. By giving lateral displacement to the cross wires, the separation d</w:t>
            </w:r>
            <w:r w:rsidRPr="00E327FE">
              <w:rPr>
                <w:rFonts w:asciiTheme="minorHAnsi" w:hAnsiTheme="minorHAnsi"/>
                <w:sz w:val="24"/>
                <w:szCs w:val="24"/>
                <w:vertAlign w:val="subscript"/>
              </w:rPr>
              <w:t>1</w:t>
            </w:r>
            <w:r w:rsidRPr="00E327FE">
              <w:rPr>
                <w:rFonts w:asciiTheme="minorHAnsi" w:hAnsiTheme="minorHAnsi"/>
                <w:sz w:val="24"/>
                <w:szCs w:val="24"/>
              </w:rPr>
              <w:t xml:space="preserve"> is measured. The lens is then moved to the conjugate position so that distinct diminished images are formed in the plane of the crosswire. </w:t>
            </w:r>
            <w:r w:rsidR="00371D67" w:rsidRPr="00E327FE">
              <w:rPr>
                <w:rFonts w:asciiTheme="minorHAnsi" w:hAnsiTheme="minorHAnsi"/>
                <w:sz w:val="24"/>
                <w:szCs w:val="24"/>
              </w:rPr>
              <w:t>Separation</w:t>
            </w:r>
            <w:r w:rsidRPr="00E327FE">
              <w:rPr>
                <w:rFonts w:asciiTheme="minorHAnsi" w:hAnsiTheme="minorHAnsi"/>
                <w:sz w:val="24"/>
                <w:szCs w:val="24"/>
              </w:rPr>
              <w:t xml:space="preserve"> d</w:t>
            </w:r>
            <w:r w:rsidRPr="00E327FE">
              <w:rPr>
                <w:rFonts w:asciiTheme="minorHAnsi" w:hAnsiTheme="minorHAnsi"/>
                <w:sz w:val="24"/>
                <w:szCs w:val="24"/>
                <w:vertAlign w:val="subscript"/>
              </w:rPr>
              <w:t>2</w:t>
            </w:r>
            <w:r w:rsidRPr="00E327FE">
              <w:rPr>
                <w:rFonts w:asciiTheme="minorHAnsi" w:hAnsiTheme="minorHAnsi"/>
                <w:sz w:val="24"/>
                <w:szCs w:val="24"/>
              </w:rPr>
              <w:t xml:space="preserve"> is measured. Since the magnification m</w:t>
            </w:r>
            <w:r w:rsidRPr="00E327FE">
              <w:rPr>
                <w:rFonts w:asciiTheme="minorHAnsi" w:hAnsiTheme="minorHAnsi"/>
                <w:sz w:val="24"/>
                <w:szCs w:val="24"/>
                <w:vertAlign w:val="subscript"/>
              </w:rPr>
              <w:t>1</w:t>
            </w:r>
            <w:r w:rsidRPr="00E327FE">
              <w:rPr>
                <w:rFonts w:asciiTheme="minorHAnsi" w:hAnsiTheme="minorHAnsi"/>
                <w:sz w:val="24"/>
                <w:szCs w:val="24"/>
              </w:rPr>
              <w:t xml:space="preserve"> in the first position is just inverse of the magnification m</w:t>
            </w:r>
            <w:r w:rsidRPr="00E327FE">
              <w:rPr>
                <w:rFonts w:asciiTheme="minorHAnsi" w:hAnsiTheme="minorHAnsi"/>
                <w:sz w:val="24"/>
                <w:szCs w:val="24"/>
                <w:vertAlign w:val="subscript"/>
              </w:rPr>
              <w:t>2</w:t>
            </w:r>
            <w:r w:rsidRPr="00E327FE">
              <w:rPr>
                <w:rFonts w:asciiTheme="minorHAnsi" w:hAnsiTheme="minorHAnsi"/>
                <w:sz w:val="24"/>
                <w:szCs w:val="24"/>
              </w:rPr>
              <w:t xml:space="preserve"> , we have</w:t>
            </w:r>
          </w:p>
          <w:p w:rsidR="001F7935" w:rsidRPr="00E327FE" w:rsidRDefault="001F7935" w:rsidP="001F7935">
            <w:pPr>
              <w:autoSpaceDE w:val="0"/>
              <w:autoSpaceDN w:val="0"/>
              <w:adjustRightInd w:val="0"/>
              <w:rPr>
                <w:rFonts w:asciiTheme="minorHAnsi" w:hAnsiTheme="minorHAnsi"/>
                <w:sz w:val="24"/>
                <w:szCs w:val="24"/>
              </w:rPr>
            </w:pPr>
          </w:p>
          <w:p w:rsidR="001F7935" w:rsidRPr="00E327FE" w:rsidRDefault="001F7935" w:rsidP="001F7935">
            <w:pPr>
              <w:autoSpaceDE w:val="0"/>
              <w:autoSpaceDN w:val="0"/>
              <w:adjustRightInd w:val="0"/>
              <w:rPr>
                <w:rFonts w:ascii="Times New Roman" w:hAnsi="Times New Roman"/>
                <w:sz w:val="24"/>
                <w:szCs w:val="24"/>
                <w:vertAlign w:val="subscript"/>
              </w:rPr>
            </w:pPr>
            <w:r w:rsidRPr="00E327FE">
              <w:rPr>
                <w:rFonts w:ascii="Times New Roman" w:hAnsi="Times New Roman"/>
                <w:sz w:val="24"/>
                <w:szCs w:val="24"/>
              </w:rPr>
              <w:t>d</w:t>
            </w:r>
            <w:r w:rsidRPr="00E327FE">
              <w:rPr>
                <w:rFonts w:ascii="Times New Roman" w:hAnsi="Times New Roman"/>
                <w:sz w:val="24"/>
                <w:szCs w:val="24"/>
                <w:vertAlign w:val="subscript"/>
              </w:rPr>
              <w:t>1</w:t>
            </w:r>
            <w:r w:rsidRPr="00E327FE">
              <w:rPr>
                <w:rFonts w:ascii="Times New Roman" w:hAnsi="Times New Roman"/>
                <w:sz w:val="24"/>
                <w:szCs w:val="24"/>
              </w:rPr>
              <w:t xml:space="preserve"> / d = d / d</w:t>
            </w:r>
            <w:r w:rsidRPr="00E327FE">
              <w:rPr>
                <w:rFonts w:ascii="Times New Roman" w:hAnsi="Times New Roman"/>
                <w:sz w:val="24"/>
                <w:szCs w:val="24"/>
                <w:vertAlign w:val="subscript"/>
              </w:rPr>
              <w:t>2</w:t>
            </w:r>
          </w:p>
          <w:p w:rsidR="001F7935" w:rsidRPr="00E327FE" w:rsidRDefault="001F7935" w:rsidP="001F7935">
            <w:pPr>
              <w:autoSpaceDE w:val="0"/>
              <w:autoSpaceDN w:val="0"/>
              <w:adjustRightInd w:val="0"/>
              <w:rPr>
                <w:rFonts w:ascii="Times New Roman" w:hAnsi="Times New Roman"/>
                <w:sz w:val="24"/>
                <w:szCs w:val="24"/>
              </w:rPr>
            </w:pPr>
          </w:p>
          <w:p w:rsidR="001F7935" w:rsidRPr="00E327FE" w:rsidRDefault="001F7935" w:rsidP="001F7935">
            <w:pPr>
              <w:autoSpaceDE w:val="0"/>
              <w:autoSpaceDN w:val="0"/>
              <w:adjustRightInd w:val="0"/>
              <w:rPr>
                <w:rFonts w:ascii="Times New Roman" w:hAnsi="Times New Roman"/>
                <w:sz w:val="24"/>
                <w:szCs w:val="24"/>
                <w:vertAlign w:val="superscript"/>
              </w:rPr>
            </w:pPr>
            <w:r w:rsidRPr="00E327FE">
              <w:rPr>
                <w:rFonts w:ascii="Times New Roman" w:hAnsi="Times New Roman"/>
                <w:sz w:val="24"/>
                <w:szCs w:val="24"/>
              </w:rPr>
              <w:t>d = (d</w:t>
            </w:r>
            <w:r w:rsidRPr="00E327FE">
              <w:rPr>
                <w:rFonts w:ascii="Times New Roman" w:hAnsi="Times New Roman"/>
                <w:sz w:val="24"/>
                <w:szCs w:val="24"/>
                <w:vertAlign w:val="subscript"/>
              </w:rPr>
              <w:t>1</w:t>
            </w:r>
            <w:r w:rsidRPr="00E327FE">
              <w:rPr>
                <w:rFonts w:ascii="Times New Roman" w:hAnsi="Times New Roman"/>
                <w:sz w:val="24"/>
                <w:szCs w:val="24"/>
              </w:rPr>
              <w:t xml:space="preserve"> d</w:t>
            </w:r>
            <w:r w:rsidRPr="00E327FE">
              <w:rPr>
                <w:rFonts w:ascii="Times New Roman" w:hAnsi="Times New Roman"/>
                <w:sz w:val="24"/>
                <w:szCs w:val="24"/>
                <w:vertAlign w:val="subscript"/>
              </w:rPr>
              <w:t xml:space="preserve">2 </w:t>
            </w:r>
            <w:r w:rsidRPr="00E327FE">
              <w:rPr>
                <w:rFonts w:ascii="Times New Roman" w:hAnsi="Times New Roman"/>
                <w:sz w:val="24"/>
                <w:szCs w:val="24"/>
              </w:rPr>
              <w:t>)</w:t>
            </w:r>
            <w:r w:rsidRPr="00E327FE">
              <w:rPr>
                <w:rFonts w:ascii="Times New Roman" w:hAnsi="Times New Roman"/>
                <w:sz w:val="24"/>
                <w:szCs w:val="24"/>
                <w:vertAlign w:val="superscript"/>
              </w:rPr>
              <w:t>1/2</w:t>
            </w:r>
          </w:p>
          <w:p w:rsidR="001F7935" w:rsidRPr="00E327FE" w:rsidRDefault="001F7935" w:rsidP="001F7935">
            <w:pPr>
              <w:autoSpaceDE w:val="0"/>
              <w:autoSpaceDN w:val="0"/>
              <w:adjustRightInd w:val="0"/>
              <w:rPr>
                <w:rFonts w:ascii="Times New Roman" w:hAnsi="Times New Roman"/>
                <w:sz w:val="24"/>
                <w:szCs w:val="24"/>
              </w:rPr>
            </w:pPr>
          </w:p>
          <w:p w:rsidR="001F7935" w:rsidRPr="00E327FE" w:rsidRDefault="001F7935" w:rsidP="001F7935">
            <w:pPr>
              <w:autoSpaceDE w:val="0"/>
              <w:autoSpaceDN w:val="0"/>
              <w:adjustRightInd w:val="0"/>
              <w:rPr>
                <w:rFonts w:asciiTheme="minorHAnsi" w:hAnsiTheme="minorHAnsi"/>
                <w:b/>
                <w:bCs/>
                <w:sz w:val="24"/>
                <w:szCs w:val="24"/>
              </w:rPr>
            </w:pPr>
            <w:r w:rsidRPr="00E327FE">
              <w:rPr>
                <w:rFonts w:asciiTheme="minorHAnsi" w:hAnsiTheme="minorHAnsi"/>
                <w:b/>
                <w:bCs/>
                <w:sz w:val="24"/>
                <w:szCs w:val="24"/>
              </w:rPr>
              <w:t xml:space="preserve">Determination of the wavelength of the light: </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In order to determine the wavelength of monochromatic light with the help of biprism, we employ the formula</w:t>
            </w:r>
          </w:p>
          <w:p w:rsidR="001F7935" w:rsidRPr="00E327FE" w:rsidRDefault="001F7935" w:rsidP="001F7935">
            <w:pPr>
              <w:autoSpaceDE w:val="0"/>
              <w:autoSpaceDN w:val="0"/>
              <w:adjustRightInd w:val="0"/>
              <w:rPr>
                <w:rFonts w:asciiTheme="minorHAnsi" w:hAnsiTheme="minorHAnsi"/>
                <w:sz w:val="24"/>
                <w:szCs w:val="24"/>
              </w:rPr>
            </w:pPr>
            <w:r w:rsidRPr="00E327FE">
              <w:rPr>
                <w:rFonts w:asciiTheme="minorHAnsi" w:eastAsia="Times New Roman" w:hAnsiTheme="minorHAnsi"/>
                <w:color w:val="000000" w:themeColor="text1"/>
                <w:sz w:val="24"/>
                <w:szCs w:val="24"/>
              </w:rPr>
              <w:t xml:space="preserve"> λ</w:t>
            </w:r>
            <w:r w:rsidRPr="00E327FE">
              <w:rPr>
                <w:rFonts w:asciiTheme="minorHAnsi" w:hAnsiTheme="minorHAnsi"/>
                <w:sz w:val="24"/>
                <w:szCs w:val="24"/>
              </w:rPr>
              <w:t xml:space="preserve"> = d/D * β</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The value of fringe width β , the distance d between the virtual coherent S</w:t>
            </w:r>
            <w:r w:rsidRPr="00E327FE">
              <w:rPr>
                <w:rFonts w:asciiTheme="minorHAnsi" w:hAnsiTheme="minorHAnsi"/>
                <w:sz w:val="24"/>
                <w:szCs w:val="24"/>
                <w:vertAlign w:val="subscript"/>
              </w:rPr>
              <w:t>1</w:t>
            </w:r>
            <w:r w:rsidRPr="00E327FE">
              <w:rPr>
                <w:rFonts w:asciiTheme="minorHAnsi" w:hAnsiTheme="minorHAnsi"/>
                <w:sz w:val="24"/>
                <w:szCs w:val="24"/>
              </w:rPr>
              <w:t xml:space="preserve"> and S</w:t>
            </w:r>
            <w:r w:rsidRPr="00E327FE">
              <w:rPr>
                <w:rFonts w:asciiTheme="minorHAnsi" w:hAnsiTheme="minorHAnsi"/>
                <w:sz w:val="24"/>
                <w:szCs w:val="24"/>
                <w:vertAlign w:val="subscript"/>
              </w:rPr>
              <w:t>2</w:t>
            </w:r>
            <w:r w:rsidRPr="00E327FE">
              <w:rPr>
                <w:rFonts w:asciiTheme="minorHAnsi" w:hAnsiTheme="minorHAnsi"/>
                <w:sz w:val="24"/>
                <w:szCs w:val="24"/>
              </w:rPr>
              <w:t xml:space="preserve"> and</w:t>
            </w:r>
            <w:r w:rsidR="00371D67">
              <w:rPr>
                <w:rFonts w:asciiTheme="minorHAnsi" w:hAnsiTheme="minorHAnsi"/>
                <w:sz w:val="24"/>
                <w:szCs w:val="24"/>
              </w:rPr>
              <w:t xml:space="preserve"> </w:t>
            </w:r>
            <w:r w:rsidRPr="00E327FE">
              <w:rPr>
                <w:rFonts w:asciiTheme="minorHAnsi" w:hAnsiTheme="minorHAnsi"/>
                <w:sz w:val="24"/>
                <w:szCs w:val="24"/>
              </w:rPr>
              <w:t>the normal distance D of the plane of observation of the fringes from the slit should be measured after making a few adjustments in the apparatus.</w:t>
            </w:r>
          </w:p>
          <w:p w:rsidR="0017186D" w:rsidRPr="00E327FE" w:rsidRDefault="0017186D" w:rsidP="004E6B38">
            <w:pPr>
              <w:spacing w:line="360" w:lineRule="auto"/>
              <w:jc w:val="both"/>
              <w:rPr>
                <w:rStyle w:val="Strong"/>
                <w:rFonts w:asciiTheme="minorHAnsi" w:hAnsiTheme="minorHAnsi"/>
                <w:color w:val="000000"/>
                <w:sz w:val="24"/>
                <w:szCs w:val="24"/>
              </w:rPr>
            </w:pPr>
          </w:p>
          <w:p w:rsidR="007E3386" w:rsidRPr="00E327FE" w:rsidRDefault="007E3386" w:rsidP="00E96E6D">
            <w:pPr>
              <w:spacing w:line="360" w:lineRule="auto"/>
              <w:jc w:val="both"/>
              <w:rPr>
                <w:rFonts w:asciiTheme="minorHAnsi" w:hAnsiTheme="minorHAnsi"/>
                <w:sz w:val="24"/>
                <w:szCs w:val="24"/>
              </w:rPr>
            </w:pPr>
          </w:p>
          <w:p w:rsidR="005B000E" w:rsidRPr="00371D67" w:rsidRDefault="001F7935" w:rsidP="005B000E">
            <w:pPr>
              <w:widowControl/>
              <w:suppressAutoHyphens w:val="0"/>
              <w:autoSpaceDE w:val="0"/>
              <w:autoSpaceDN w:val="0"/>
              <w:adjustRightInd w:val="0"/>
              <w:jc w:val="both"/>
              <w:rPr>
                <w:rFonts w:asciiTheme="minorHAnsi" w:hAnsiTheme="minorHAnsi"/>
                <w:b/>
                <w:bCs/>
                <w:sz w:val="28"/>
                <w:szCs w:val="28"/>
              </w:rPr>
            </w:pPr>
            <w:r w:rsidRPr="00371D67">
              <w:rPr>
                <w:rFonts w:asciiTheme="minorHAnsi" w:hAnsiTheme="minorHAnsi"/>
                <w:b/>
                <w:sz w:val="28"/>
                <w:szCs w:val="28"/>
              </w:rPr>
              <w:t>DISPLACEMENT OF FRINGES WHEN A THIN GLASS SHEET IS INTRODUCED IN THE PATH OF FRINGES</w:t>
            </w:r>
            <w:r w:rsidR="005B000E">
              <w:rPr>
                <w:rFonts w:asciiTheme="minorHAnsi" w:hAnsiTheme="minorHAnsi"/>
                <w:b/>
                <w:sz w:val="24"/>
                <w:szCs w:val="24"/>
              </w:rPr>
              <w:t xml:space="preserve"> </w:t>
            </w:r>
            <w:r w:rsidR="005B000E" w:rsidRPr="00371D67">
              <w:rPr>
                <w:rFonts w:asciiTheme="minorHAnsi" w:hAnsiTheme="minorHAnsi"/>
                <w:b/>
                <w:bCs/>
                <w:sz w:val="28"/>
                <w:szCs w:val="28"/>
              </w:rPr>
              <w:t>[RGPV/ ,Dec2012 (10)]</w:t>
            </w:r>
          </w:p>
          <w:p w:rsidR="001F7935" w:rsidRDefault="001F7935" w:rsidP="001F7935">
            <w:pPr>
              <w:autoSpaceDE w:val="0"/>
              <w:autoSpaceDN w:val="0"/>
              <w:adjustRightInd w:val="0"/>
              <w:jc w:val="both"/>
              <w:rPr>
                <w:rFonts w:asciiTheme="minorHAnsi" w:hAnsiTheme="minorHAnsi"/>
                <w:b/>
                <w:sz w:val="24"/>
                <w:szCs w:val="24"/>
              </w:rPr>
            </w:pPr>
          </w:p>
          <w:p w:rsidR="00CC48A1" w:rsidRDefault="00CC48A1" w:rsidP="001F7935">
            <w:pPr>
              <w:autoSpaceDE w:val="0"/>
              <w:autoSpaceDN w:val="0"/>
              <w:adjustRightInd w:val="0"/>
              <w:jc w:val="both"/>
              <w:rPr>
                <w:rFonts w:asciiTheme="minorHAnsi" w:hAnsiTheme="minorHAnsi"/>
                <w:b/>
                <w:sz w:val="24"/>
                <w:szCs w:val="24"/>
              </w:rPr>
            </w:pPr>
          </w:p>
          <w:p w:rsidR="00CC48A1" w:rsidRDefault="00CC48A1" w:rsidP="001F7935">
            <w:pPr>
              <w:autoSpaceDE w:val="0"/>
              <w:autoSpaceDN w:val="0"/>
              <w:adjustRightInd w:val="0"/>
              <w:jc w:val="both"/>
              <w:rPr>
                <w:rFonts w:asciiTheme="minorHAnsi" w:hAnsiTheme="minorHAnsi"/>
                <w:b/>
                <w:sz w:val="24"/>
                <w:szCs w:val="24"/>
              </w:rPr>
            </w:pPr>
          </w:p>
          <w:p w:rsidR="00CC48A1" w:rsidRDefault="00CC48A1" w:rsidP="00CC48A1">
            <w:pPr>
              <w:autoSpaceDE w:val="0"/>
              <w:autoSpaceDN w:val="0"/>
              <w:adjustRightInd w:val="0"/>
              <w:jc w:val="center"/>
              <w:rPr>
                <w:rFonts w:asciiTheme="minorHAnsi" w:hAnsiTheme="minorHAnsi"/>
                <w:b/>
                <w:sz w:val="24"/>
                <w:szCs w:val="24"/>
              </w:rPr>
            </w:pPr>
            <w:r w:rsidRPr="00F52EC0">
              <w:rPr>
                <w:sz w:val="24"/>
                <w:szCs w:val="24"/>
              </w:rPr>
              <w:object w:dxaOrig="5250" w:dyaOrig="4245">
                <v:shape id="_x0000_i1026" type="#_x0000_t75" style="width:262.5pt;height:212.25pt" o:ole="">
                  <v:imagedata r:id="rId12" o:title=""/>
                </v:shape>
                <o:OLEObject Type="Embed" ProgID="PBrush" ShapeID="_x0000_i1026" DrawAspect="Content" ObjectID="_1596258868" r:id="rId13"/>
              </w:object>
            </w:r>
          </w:p>
          <w:p w:rsidR="00CC48A1" w:rsidRDefault="00CC48A1" w:rsidP="001F7935">
            <w:pPr>
              <w:autoSpaceDE w:val="0"/>
              <w:autoSpaceDN w:val="0"/>
              <w:adjustRightInd w:val="0"/>
              <w:jc w:val="both"/>
              <w:rPr>
                <w:rFonts w:asciiTheme="minorHAnsi" w:hAnsiTheme="minorHAnsi"/>
                <w:b/>
                <w:sz w:val="24"/>
                <w:szCs w:val="24"/>
              </w:rPr>
            </w:pPr>
          </w:p>
          <w:p w:rsidR="00CC48A1" w:rsidRDefault="00CC48A1" w:rsidP="001F7935">
            <w:pPr>
              <w:autoSpaceDE w:val="0"/>
              <w:autoSpaceDN w:val="0"/>
              <w:adjustRightInd w:val="0"/>
              <w:jc w:val="both"/>
              <w:rPr>
                <w:rFonts w:asciiTheme="minorHAnsi" w:hAnsiTheme="minorHAnsi"/>
                <w:b/>
                <w:sz w:val="24"/>
                <w:szCs w:val="24"/>
              </w:rPr>
            </w:pPr>
          </w:p>
          <w:p w:rsidR="00CC48A1" w:rsidRDefault="00CC48A1" w:rsidP="001F7935">
            <w:pPr>
              <w:autoSpaceDE w:val="0"/>
              <w:autoSpaceDN w:val="0"/>
              <w:adjustRightInd w:val="0"/>
              <w:jc w:val="both"/>
              <w:rPr>
                <w:rFonts w:asciiTheme="minorHAnsi" w:hAnsiTheme="minorHAnsi"/>
                <w:b/>
                <w:sz w:val="24"/>
                <w:szCs w:val="24"/>
              </w:rPr>
            </w:pPr>
          </w:p>
          <w:p w:rsidR="00CC48A1" w:rsidRDefault="00CC48A1" w:rsidP="001F7935">
            <w:pPr>
              <w:autoSpaceDE w:val="0"/>
              <w:autoSpaceDN w:val="0"/>
              <w:adjustRightInd w:val="0"/>
              <w:jc w:val="both"/>
              <w:rPr>
                <w:rFonts w:asciiTheme="minorHAnsi" w:hAnsiTheme="minorHAnsi"/>
                <w:b/>
                <w:sz w:val="24"/>
                <w:szCs w:val="24"/>
              </w:rPr>
            </w:pPr>
          </w:p>
          <w:p w:rsidR="00CC48A1" w:rsidRPr="00E327FE" w:rsidRDefault="00CC48A1" w:rsidP="001F7935">
            <w:pPr>
              <w:autoSpaceDE w:val="0"/>
              <w:autoSpaceDN w:val="0"/>
              <w:adjustRightInd w:val="0"/>
              <w:jc w:val="both"/>
              <w:rPr>
                <w:rFonts w:asciiTheme="minorHAnsi" w:hAnsiTheme="minorHAnsi"/>
                <w:b/>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if we introduce a thin film somewhere,</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RI = μ</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t = (s</w:t>
            </w:r>
            <w:r w:rsidRPr="00E327FE">
              <w:rPr>
                <w:rFonts w:asciiTheme="minorHAnsi" w:hAnsiTheme="minorHAnsi"/>
                <w:sz w:val="24"/>
                <w:szCs w:val="24"/>
                <w:vertAlign w:val="subscript"/>
              </w:rPr>
              <w:t>1</w:t>
            </w:r>
            <w:r w:rsidRPr="00E327FE">
              <w:rPr>
                <w:rFonts w:asciiTheme="minorHAnsi" w:hAnsiTheme="minorHAnsi"/>
                <w:sz w:val="24"/>
                <w:szCs w:val="24"/>
              </w:rPr>
              <w:t xml:space="preserve"> p- t)/ c + t/v</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1/c (s</w:t>
            </w:r>
            <w:r w:rsidRPr="00E327FE">
              <w:rPr>
                <w:rFonts w:asciiTheme="minorHAnsi" w:hAnsiTheme="minorHAnsi"/>
                <w:sz w:val="24"/>
                <w:szCs w:val="24"/>
                <w:vertAlign w:val="subscript"/>
              </w:rPr>
              <w:t>1</w:t>
            </w:r>
            <w:r w:rsidRPr="00E327FE">
              <w:rPr>
                <w:rFonts w:asciiTheme="minorHAnsi" w:hAnsiTheme="minorHAnsi"/>
                <w:sz w:val="24"/>
                <w:szCs w:val="24"/>
              </w:rPr>
              <w:t xml:space="preserve"> p- t + μt)</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 s</w:t>
            </w:r>
            <w:r w:rsidRPr="00E327FE">
              <w:rPr>
                <w:rFonts w:asciiTheme="minorHAnsi" w:hAnsiTheme="minorHAnsi"/>
                <w:sz w:val="24"/>
                <w:szCs w:val="24"/>
                <w:vertAlign w:val="subscript"/>
              </w:rPr>
              <w:t>1</w:t>
            </w:r>
            <w:r w:rsidRPr="00E327FE">
              <w:rPr>
                <w:rFonts w:asciiTheme="minorHAnsi" w:hAnsiTheme="minorHAnsi"/>
                <w:sz w:val="24"/>
                <w:szCs w:val="24"/>
              </w:rPr>
              <w:t xml:space="preserve"> p + t(μ - 1))/ c</w:t>
            </w:r>
          </w:p>
          <w:p w:rsidR="001F7935" w:rsidRPr="00E327FE" w:rsidRDefault="001F7935"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Effective distance in air s1 to p = (s</w:t>
            </w:r>
            <w:r w:rsidRPr="00E327FE">
              <w:rPr>
                <w:rFonts w:asciiTheme="minorHAnsi" w:hAnsiTheme="minorHAnsi"/>
                <w:sz w:val="24"/>
                <w:szCs w:val="24"/>
                <w:vertAlign w:val="subscript"/>
              </w:rPr>
              <w:t>1</w:t>
            </w:r>
            <w:r w:rsidRPr="00E327FE">
              <w:rPr>
                <w:rFonts w:asciiTheme="minorHAnsi" w:hAnsiTheme="minorHAnsi"/>
                <w:sz w:val="24"/>
                <w:szCs w:val="24"/>
              </w:rPr>
              <w:t xml:space="preserve"> p- t + μt)</w:t>
            </w:r>
          </w:p>
          <w:p w:rsidR="00CC48A1" w:rsidRPr="00E327FE"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Effective distance s</w:t>
            </w:r>
            <w:r w:rsidRPr="00E327FE">
              <w:rPr>
                <w:rFonts w:asciiTheme="minorHAnsi" w:hAnsiTheme="minorHAnsi"/>
                <w:sz w:val="24"/>
                <w:szCs w:val="24"/>
                <w:vertAlign w:val="subscript"/>
              </w:rPr>
              <w:t>1</w:t>
            </w:r>
            <w:r w:rsidRPr="00E327FE">
              <w:rPr>
                <w:rFonts w:asciiTheme="minorHAnsi" w:hAnsiTheme="minorHAnsi"/>
                <w:sz w:val="24"/>
                <w:szCs w:val="24"/>
              </w:rPr>
              <w:t xml:space="preserve"> to p = s</w:t>
            </w:r>
            <w:r w:rsidRPr="00E327FE">
              <w:rPr>
                <w:rFonts w:asciiTheme="minorHAnsi" w:hAnsiTheme="minorHAnsi"/>
                <w:sz w:val="24"/>
                <w:szCs w:val="24"/>
                <w:vertAlign w:val="subscript"/>
              </w:rPr>
              <w:t>1</w:t>
            </w:r>
            <w:r w:rsidRPr="00E327FE">
              <w:rPr>
                <w:rFonts w:asciiTheme="minorHAnsi" w:hAnsiTheme="minorHAnsi"/>
                <w:sz w:val="24"/>
                <w:szCs w:val="24"/>
              </w:rPr>
              <w:t xml:space="preserve"> p + t(μ - 1)</w:t>
            </w:r>
          </w:p>
          <w:p w:rsidR="00CC48A1" w:rsidRPr="00E327FE" w:rsidRDefault="00CC48A1"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If the film is absent,</w:t>
            </w: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s</w:t>
            </w:r>
            <w:r w:rsidRPr="00E327FE">
              <w:rPr>
                <w:rFonts w:asciiTheme="minorHAnsi" w:hAnsiTheme="minorHAnsi"/>
                <w:sz w:val="24"/>
                <w:szCs w:val="24"/>
                <w:vertAlign w:val="subscript"/>
              </w:rPr>
              <w:t>1</w:t>
            </w:r>
            <w:r w:rsidRPr="00E327FE">
              <w:rPr>
                <w:rFonts w:asciiTheme="minorHAnsi" w:hAnsiTheme="minorHAnsi"/>
                <w:sz w:val="24"/>
                <w:szCs w:val="24"/>
              </w:rPr>
              <w:t xml:space="preserve"> p</w:t>
            </w:r>
            <w:r w:rsidRPr="00E327FE">
              <w:rPr>
                <w:rFonts w:asciiTheme="minorHAnsi" w:hAnsiTheme="minorHAnsi"/>
                <w:sz w:val="24"/>
                <w:szCs w:val="24"/>
                <w:vertAlign w:val="subscript"/>
              </w:rPr>
              <w:t xml:space="preserve"> </w:t>
            </w:r>
            <w:r w:rsidRPr="00E327FE">
              <w:rPr>
                <w:rFonts w:asciiTheme="minorHAnsi" w:hAnsiTheme="minorHAnsi"/>
                <w:sz w:val="24"/>
                <w:szCs w:val="24"/>
              </w:rPr>
              <w:t>= s</w:t>
            </w:r>
            <w:r w:rsidRPr="00E327FE">
              <w:rPr>
                <w:rFonts w:asciiTheme="minorHAnsi" w:hAnsiTheme="minorHAnsi"/>
                <w:sz w:val="24"/>
                <w:szCs w:val="24"/>
                <w:vertAlign w:val="subscript"/>
              </w:rPr>
              <w:t>2</w:t>
            </w:r>
            <w:r w:rsidRPr="00E327FE">
              <w:rPr>
                <w:rFonts w:asciiTheme="minorHAnsi" w:hAnsiTheme="minorHAnsi"/>
                <w:sz w:val="24"/>
                <w:szCs w:val="24"/>
              </w:rPr>
              <w:t xml:space="preserve"> p</w:t>
            </w:r>
          </w:p>
          <w:p w:rsidR="001F7935" w:rsidRPr="00E327FE" w:rsidRDefault="00371D67" w:rsidP="001F7935">
            <w:pPr>
              <w:autoSpaceDE w:val="0"/>
              <w:autoSpaceDN w:val="0"/>
              <w:adjustRightInd w:val="0"/>
              <w:jc w:val="both"/>
              <w:rPr>
                <w:rFonts w:asciiTheme="minorHAnsi" w:hAnsiTheme="minorHAnsi"/>
                <w:sz w:val="24"/>
                <w:szCs w:val="24"/>
              </w:rPr>
            </w:pPr>
            <w:r>
              <w:rPr>
                <w:rFonts w:asciiTheme="minorHAnsi" w:hAnsiTheme="minorHAnsi"/>
                <w:sz w:val="24"/>
                <w:szCs w:val="24"/>
              </w:rPr>
              <w:t>with film</w:t>
            </w:r>
            <w:r w:rsidR="00CC48A1">
              <w:rPr>
                <w:rFonts w:asciiTheme="minorHAnsi" w:hAnsiTheme="minorHAnsi"/>
                <w:sz w:val="24"/>
                <w:szCs w:val="24"/>
              </w:rPr>
              <w:t xml:space="preserve"> present is</w:t>
            </w:r>
            <w:r w:rsidR="001F7935" w:rsidRPr="00E327FE">
              <w:rPr>
                <w:rFonts w:asciiTheme="minorHAnsi" w:hAnsiTheme="minorHAnsi"/>
                <w:sz w:val="24"/>
                <w:szCs w:val="24"/>
              </w:rPr>
              <w:t xml:space="preserve"> not true, i.e. we will not get a central maximum at </w:t>
            </w:r>
            <w:r w:rsidR="00CC48A1">
              <w:rPr>
                <w:rFonts w:asciiTheme="minorHAnsi" w:hAnsiTheme="minorHAnsi"/>
                <w:sz w:val="24"/>
                <w:szCs w:val="24"/>
              </w:rPr>
              <w:t>o</w:t>
            </w:r>
            <w:r w:rsidR="001F7935" w:rsidRPr="00E327FE">
              <w:rPr>
                <w:rFonts w:asciiTheme="minorHAnsi" w:hAnsiTheme="minorHAnsi"/>
                <w:sz w:val="24"/>
                <w:szCs w:val="24"/>
              </w:rPr>
              <w:t xml:space="preserve"> due to the film.</w:t>
            </w:r>
          </w:p>
          <w:p w:rsidR="00CC48A1" w:rsidRDefault="00CC48A1"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Path difference = t(μ - 1)</w:t>
            </w:r>
          </w:p>
          <w:p w:rsidR="00CC48A1" w:rsidRDefault="00CC48A1"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xml:space="preserve"> </w:t>
            </w:r>
            <w:r w:rsidRPr="00E327FE">
              <w:rPr>
                <w:rFonts w:asciiTheme="minorHAnsi" w:hAnsiTheme="minorHAnsi"/>
                <w:color w:val="252525"/>
                <w:sz w:val="24"/>
                <w:szCs w:val="24"/>
                <w:shd w:val="clear" w:color="auto" w:fill="FFFFFF"/>
              </w:rPr>
              <w:t>Δ</w:t>
            </w:r>
            <w:r w:rsidRPr="00E327FE">
              <w:rPr>
                <w:rFonts w:asciiTheme="minorHAnsi" w:hAnsiTheme="minorHAnsi"/>
                <w:sz w:val="24"/>
                <w:szCs w:val="24"/>
              </w:rPr>
              <w:t xml:space="preserve"> = - s</w:t>
            </w:r>
            <w:r w:rsidRPr="00E327FE">
              <w:rPr>
                <w:rFonts w:asciiTheme="minorHAnsi" w:hAnsiTheme="minorHAnsi"/>
                <w:sz w:val="24"/>
                <w:szCs w:val="24"/>
                <w:vertAlign w:val="subscript"/>
              </w:rPr>
              <w:t>1</w:t>
            </w:r>
            <w:r w:rsidRPr="00E327FE">
              <w:rPr>
                <w:rFonts w:asciiTheme="minorHAnsi" w:hAnsiTheme="minorHAnsi"/>
                <w:sz w:val="24"/>
                <w:szCs w:val="24"/>
              </w:rPr>
              <w:t xml:space="preserve"> p -t(μ - 1) + s</w:t>
            </w:r>
            <w:r w:rsidRPr="00E327FE">
              <w:rPr>
                <w:rFonts w:asciiTheme="minorHAnsi" w:hAnsiTheme="minorHAnsi"/>
                <w:sz w:val="24"/>
                <w:szCs w:val="24"/>
                <w:vertAlign w:val="subscript"/>
              </w:rPr>
              <w:t>2</w:t>
            </w:r>
            <w:r w:rsidRPr="00E327FE">
              <w:rPr>
                <w:rFonts w:asciiTheme="minorHAnsi" w:hAnsiTheme="minorHAnsi"/>
                <w:sz w:val="24"/>
                <w:szCs w:val="24"/>
              </w:rPr>
              <w:t xml:space="preserve"> p</w:t>
            </w:r>
          </w:p>
          <w:p w:rsidR="00CC48A1" w:rsidRDefault="00CC48A1"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Assuming that the maxima shifts to the point O,</w:t>
            </w:r>
          </w:p>
          <w:p w:rsidR="00CC48A1"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s</w:t>
            </w:r>
            <w:r w:rsidRPr="00E327FE">
              <w:rPr>
                <w:rFonts w:asciiTheme="minorHAnsi" w:hAnsiTheme="minorHAnsi"/>
                <w:sz w:val="24"/>
                <w:szCs w:val="24"/>
                <w:vertAlign w:val="subscript"/>
              </w:rPr>
              <w:t>2</w:t>
            </w:r>
            <w:r w:rsidRPr="00E327FE">
              <w:rPr>
                <w:rFonts w:asciiTheme="minorHAnsi" w:hAnsiTheme="minorHAnsi"/>
                <w:sz w:val="24"/>
                <w:szCs w:val="24"/>
              </w:rPr>
              <w:t>O = effective path difference</w:t>
            </w:r>
          </w:p>
          <w:p w:rsidR="00CC48A1" w:rsidRPr="00E327FE" w:rsidRDefault="00CC48A1" w:rsidP="001F7935">
            <w:pPr>
              <w:autoSpaceDE w:val="0"/>
              <w:autoSpaceDN w:val="0"/>
              <w:adjustRightInd w:val="0"/>
              <w:jc w:val="both"/>
              <w:rPr>
                <w:rFonts w:asciiTheme="minorHAnsi" w:hAnsiTheme="minorHAnsi"/>
                <w:sz w:val="24"/>
                <w:szCs w:val="24"/>
              </w:rPr>
            </w:pPr>
          </w:p>
          <w:p w:rsidR="001F7935" w:rsidRPr="00E327FE"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by the pythagoras theorem ,</w:t>
            </w:r>
          </w:p>
          <w:p w:rsidR="00CC48A1"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s</w:t>
            </w:r>
            <w:r w:rsidRPr="00E327FE">
              <w:rPr>
                <w:rFonts w:asciiTheme="minorHAnsi" w:hAnsiTheme="minorHAnsi"/>
                <w:sz w:val="24"/>
                <w:szCs w:val="24"/>
                <w:vertAlign w:val="subscript"/>
              </w:rPr>
              <w:t>2</w:t>
            </w:r>
            <w:r w:rsidRPr="00E327FE">
              <w:rPr>
                <w:rFonts w:asciiTheme="minorHAnsi" w:hAnsiTheme="minorHAnsi"/>
                <w:sz w:val="24"/>
                <w:szCs w:val="24"/>
              </w:rPr>
              <w:t>O = D(1 + ½(x + d)</w:t>
            </w:r>
            <w:r w:rsidRPr="00E327FE">
              <w:rPr>
                <w:rFonts w:asciiTheme="minorHAnsi" w:hAnsiTheme="minorHAnsi"/>
                <w:sz w:val="24"/>
                <w:szCs w:val="24"/>
                <w:vertAlign w:val="superscript"/>
              </w:rPr>
              <w:t>2</w:t>
            </w:r>
            <w:r w:rsidRPr="00E327FE">
              <w:rPr>
                <w:rFonts w:asciiTheme="minorHAnsi" w:hAnsiTheme="minorHAnsi"/>
                <w:sz w:val="24"/>
                <w:szCs w:val="24"/>
              </w:rPr>
              <w:t xml:space="preserve"> /D</w:t>
            </w:r>
            <w:r w:rsidRPr="00E327FE">
              <w:rPr>
                <w:rFonts w:asciiTheme="minorHAnsi" w:hAnsiTheme="minorHAnsi"/>
                <w:sz w:val="24"/>
                <w:szCs w:val="24"/>
                <w:vertAlign w:val="subscript"/>
              </w:rPr>
              <w:t>2</w:t>
            </w:r>
            <w:r w:rsidRPr="00E327FE">
              <w:rPr>
                <w:rFonts w:asciiTheme="minorHAnsi" w:hAnsiTheme="minorHAnsi"/>
                <w:sz w:val="24"/>
                <w:szCs w:val="24"/>
              </w:rPr>
              <w:t>)</w:t>
            </w:r>
          </w:p>
          <w:p w:rsidR="00CC48A1" w:rsidRPr="00E327FE"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 xml:space="preserve"> path difference = 2 x d / D</w:t>
            </w:r>
          </w:p>
          <w:p w:rsidR="00CC48A1" w:rsidRPr="00E327FE"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sz w:val="24"/>
                <w:szCs w:val="24"/>
              </w:rPr>
            </w:pPr>
            <w:r w:rsidRPr="00E327FE">
              <w:rPr>
                <w:rFonts w:asciiTheme="minorHAnsi" w:hAnsiTheme="minorHAnsi"/>
                <w:sz w:val="24"/>
                <w:szCs w:val="24"/>
              </w:rPr>
              <w:t>2 x d / D = t(μ - 1)</w:t>
            </w:r>
          </w:p>
          <w:p w:rsidR="00CC48A1" w:rsidRPr="00E327FE" w:rsidRDefault="00CC48A1" w:rsidP="001F7935">
            <w:pPr>
              <w:autoSpaceDE w:val="0"/>
              <w:autoSpaceDN w:val="0"/>
              <w:adjustRightInd w:val="0"/>
              <w:jc w:val="both"/>
              <w:rPr>
                <w:rFonts w:asciiTheme="minorHAnsi" w:hAnsiTheme="minorHAnsi"/>
                <w:sz w:val="24"/>
                <w:szCs w:val="24"/>
              </w:rPr>
            </w:pPr>
          </w:p>
          <w:p w:rsidR="001F7935" w:rsidRDefault="001F7935" w:rsidP="001F7935">
            <w:pPr>
              <w:autoSpaceDE w:val="0"/>
              <w:autoSpaceDN w:val="0"/>
              <w:adjustRightInd w:val="0"/>
              <w:jc w:val="both"/>
              <w:rPr>
                <w:rFonts w:asciiTheme="minorHAnsi" w:hAnsiTheme="minorHAnsi" w:cs="Times-Roman"/>
                <w:sz w:val="24"/>
                <w:szCs w:val="24"/>
              </w:rPr>
            </w:pPr>
            <w:r w:rsidRPr="00E327FE">
              <w:rPr>
                <w:rFonts w:asciiTheme="minorHAnsi" w:hAnsiTheme="minorHAnsi"/>
                <w:sz w:val="24"/>
                <w:szCs w:val="24"/>
              </w:rPr>
              <w:t>x</w:t>
            </w:r>
            <w:r w:rsidRPr="00E327FE">
              <w:rPr>
                <w:rFonts w:asciiTheme="minorHAnsi" w:hAnsiTheme="minorHAnsi"/>
                <w:sz w:val="24"/>
                <w:szCs w:val="24"/>
                <w:vertAlign w:val="subscript"/>
              </w:rPr>
              <w:t xml:space="preserve"> </w:t>
            </w:r>
            <w:r w:rsidRPr="00E327FE">
              <w:rPr>
                <w:rFonts w:asciiTheme="minorHAnsi" w:hAnsiTheme="minorHAnsi"/>
                <w:sz w:val="24"/>
                <w:szCs w:val="24"/>
              </w:rPr>
              <w:t>can be measured experimentally and it is the shift in the fringes(central maxima) D is the conjugate foci of lens. S</w:t>
            </w:r>
            <w:r w:rsidRPr="00E327FE">
              <w:rPr>
                <w:rFonts w:asciiTheme="minorHAnsi" w:hAnsiTheme="minorHAnsi"/>
                <w:sz w:val="24"/>
                <w:szCs w:val="24"/>
                <w:vertAlign w:val="subscript"/>
              </w:rPr>
              <w:t>1</w:t>
            </w:r>
            <w:r w:rsidRPr="00E327FE">
              <w:rPr>
                <w:rFonts w:asciiTheme="minorHAnsi" w:hAnsiTheme="minorHAnsi"/>
                <w:sz w:val="24"/>
                <w:szCs w:val="24"/>
              </w:rPr>
              <w:t xml:space="preserve"> and S</w:t>
            </w:r>
            <w:r w:rsidRPr="00E327FE">
              <w:rPr>
                <w:rFonts w:asciiTheme="minorHAnsi" w:hAnsiTheme="minorHAnsi"/>
                <w:sz w:val="24"/>
                <w:szCs w:val="24"/>
                <w:vertAlign w:val="subscript"/>
              </w:rPr>
              <w:t>2</w:t>
            </w:r>
            <w:r w:rsidRPr="00E327FE">
              <w:rPr>
                <w:rFonts w:asciiTheme="minorHAnsi" w:hAnsiTheme="minorHAnsi"/>
                <w:sz w:val="24"/>
                <w:szCs w:val="24"/>
              </w:rPr>
              <w:t xml:space="preserve"> are the positions of the slits. If we know the thickness t, the refractive index μ can be calculated</w:t>
            </w:r>
            <w:r w:rsidRPr="00E327FE">
              <w:rPr>
                <w:rFonts w:asciiTheme="minorHAnsi" w:hAnsiTheme="minorHAnsi" w:cs="Times-Roman"/>
                <w:sz w:val="24"/>
                <w:szCs w:val="24"/>
              </w:rPr>
              <w:t>.</w:t>
            </w:r>
          </w:p>
          <w:p w:rsidR="00CC48A1" w:rsidRDefault="00CC48A1" w:rsidP="001F7935">
            <w:pPr>
              <w:autoSpaceDE w:val="0"/>
              <w:autoSpaceDN w:val="0"/>
              <w:adjustRightInd w:val="0"/>
              <w:jc w:val="both"/>
              <w:rPr>
                <w:rFonts w:asciiTheme="minorHAnsi" w:hAnsiTheme="minorHAnsi" w:cs="Times-Roman"/>
                <w:sz w:val="24"/>
                <w:szCs w:val="24"/>
              </w:rPr>
            </w:pPr>
          </w:p>
          <w:p w:rsidR="00CC48A1" w:rsidRDefault="00CC48A1" w:rsidP="001F7935">
            <w:pPr>
              <w:autoSpaceDE w:val="0"/>
              <w:autoSpaceDN w:val="0"/>
              <w:adjustRightInd w:val="0"/>
              <w:jc w:val="both"/>
              <w:rPr>
                <w:rFonts w:asciiTheme="minorHAnsi" w:hAnsiTheme="minorHAnsi" w:cs="Times-Roman"/>
                <w:sz w:val="24"/>
                <w:szCs w:val="24"/>
              </w:rPr>
            </w:pPr>
          </w:p>
          <w:p w:rsidR="00CC48A1" w:rsidRDefault="00CC48A1" w:rsidP="001F7935">
            <w:pPr>
              <w:autoSpaceDE w:val="0"/>
              <w:autoSpaceDN w:val="0"/>
              <w:adjustRightInd w:val="0"/>
              <w:jc w:val="both"/>
              <w:rPr>
                <w:rFonts w:asciiTheme="minorHAnsi" w:hAnsiTheme="minorHAnsi" w:cs="Times-Roman"/>
                <w:sz w:val="24"/>
                <w:szCs w:val="24"/>
              </w:rPr>
            </w:pPr>
          </w:p>
          <w:p w:rsidR="00CC48A1" w:rsidRDefault="00CC48A1" w:rsidP="001F7935">
            <w:pPr>
              <w:autoSpaceDE w:val="0"/>
              <w:autoSpaceDN w:val="0"/>
              <w:adjustRightInd w:val="0"/>
              <w:jc w:val="both"/>
              <w:rPr>
                <w:rFonts w:asciiTheme="minorHAnsi" w:hAnsiTheme="minorHAnsi" w:cs="Times-Roman"/>
                <w:sz w:val="24"/>
                <w:szCs w:val="24"/>
              </w:rPr>
            </w:pPr>
          </w:p>
          <w:tbl>
            <w:tblPr>
              <w:tblStyle w:val="TableGrid"/>
              <w:tblW w:w="0" w:type="auto"/>
              <w:tblLook w:val="04A0"/>
            </w:tblPr>
            <w:tblGrid>
              <w:gridCol w:w="701"/>
              <w:gridCol w:w="4978"/>
              <w:gridCol w:w="1692"/>
              <w:gridCol w:w="1331"/>
            </w:tblGrid>
            <w:tr w:rsidR="00CC48A1" w:rsidRPr="00E327FE" w:rsidTr="00CC48A1">
              <w:tc>
                <w:tcPr>
                  <w:tcW w:w="701" w:type="dxa"/>
                </w:tcPr>
                <w:p w:rsidR="00CC48A1" w:rsidRPr="00E327FE" w:rsidRDefault="00CC48A1" w:rsidP="00CC48A1">
                  <w:pPr>
                    <w:tabs>
                      <w:tab w:val="left" w:pos="1140"/>
                    </w:tabs>
                    <w:rPr>
                      <w:rFonts w:asciiTheme="minorHAnsi" w:hAnsiTheme="minorHAnsi"/>
                      <w:sz w:val="24"/>
                      <w:szCs w:val="24"/>
                    </w:rPr>
                  </w:pPr>
                  <w:r w:rsidRPr="00E327FE">
                    <w:rPr>
                      <w:rFonts w:asciiTheme="minorHAnsi" w:hAnsiTheme="minorHAnsi"/>
                      <w:sz w:val="24"/>
                      <w:szCs w:val="24"/>
                    </w:rPr>
                    <w:t>S.NO</w:t>
                  </w:r>
                </w:p>
              </w:tc>
              <w:tc>
                <w:tcPr>
                  <w:tcW w:w="4978" w:type="dxa"/>
                </w:tcPr>
                <w:p w:rsidR="00CC48A1" w:rsidRPr="00E327FE" w:rsidRDefault="00CC48A1" w:rsidP="00CC48A1">
                  <w:pPr>
                    <w:tabs>
                      <w:tab w:val="left" w:pos="1140"/>
                    </w:tabs>
                    <w:jc w:val="center"/>
                    <w:rPr>
                      <w:rFonts w:asciiTheme="minorHAnsi" w:hAnsiTheme="minorHAnsi"/>
                      <w:sz w:val="24"/>
                      <w:szCs w:val="24"/>
                    </w:rPr>
                  </w:pPr>
                  <w:r w:rsidRPr="00E327FE">
                    <w:rPr>
                      <w:rFonts w:asciiTheme="minorHAnsi" w:hAnsiTheme="minorHAnsi"/>
                      <w:sz w:val="24"/>
                      <w:szCs w:val="24"/>
                    </w:rPr>
                    <w:t>RGPV QUESTIONS</w:t>
                  </w:r>
                </w:p>
              </w:tc>
              <w:tc>
                <w:tcPr>
                  <w:tcW w:w="1692" w:type="dxa"/>
                </w:tcPr>
                <w:p w:rsidR="00CC48A1" w:rsidRPr="00E327FE" w:rsidRDefault="00CC48A1" w:rsidP="00CC48A1">
                  <w:pPr>
                    <w:tabs>
                      <w:tab w:val="left" w:pos="1140"/>
                    </w:tabs>
                    <w:jc w:val="center"/>
                    <w:rPr>
                      <w:rFonts w:asciiTheme="minorHAnsi" w:hAnsiTheme="minorHAnsi"/>
                      <w:sz w:val="24"/>
                      <w:szCs w:val="24"/>
                    </w:rPr>
                  </w:pPr>
                  <w:r w:rsidRPr="00E327FE">
                    <w:rPr>
                      <w:rFonts w:asciiTheme="minorHAnsi" w:hAnsiTheme="minorHAnsi"/>
                      <w:sz w:val="24"/>
                      <w:szCs w:val="24"/>
                    </w:rPr>
                    <w:t>Year</w:t>
                  </w:r>
                </w:p>
              </w:tc>
              <w:tc>
                <w:tcPr>
                  <w:tcW w:w="1331" w:type="dxa"/>
                </w:tcPr>
                <w:p w:rsidR="00CC48A1" w:rsidRPr="00E327FE" w:rsidRDefault="00CC48A1" w:rsidP="00CC48A1">
                  <w:pPr>
                    <w:tabs>
                      <w:tab w:val="left" w:pos="1140"/>
                    </w:tabs>
                    <w:jc w:val="center"/>
                    <w:rPr>
                      <w:rFonts w:asciiTheme="minorHAnsi" w:hAnsiTheme="minorHAnsi"/>
                      <w:sz w:val="24"/>
                      <w:szCs w:val="24"/>
                    </w:rPr>
                  </w:pPr>
                  <w:r w:rsidRPr="00E327FE">
                    <w:rPr>
                      <w:rFonts w:asciiTheme="minorHAnsi" w:hAnsiTheme="minorHAnsi"/>
                      <w:sz w:val="24"/>
                      <w:szCs w:val="24"/>
                    </w:rPr>
                    <w:t>Marks</w:t>
                  </w:r>
                </w:p>
              </w:tc>
            </w:tr>
            <w:tr w:rsidR="00CC48A1" w:rsidRPr="00E327FE" w:rsidTr="00CC48A1">
              <w:tc>
                <w:tcPr>
                  <w:tcW w:w="701" w:type="dxa"/>
                </w:tcPr>
                <w:p w:rsidR="00CC48A1" w:rsidRPr="00E327FE" w:rsidRDefault="00CC48A1" w:rsidP="00CC48A1">
                  <w:pPr>
                    <w:rPr>
                      <w:rFonts w:asciiTheme="minorHAnsi" w:hAnsiTheme="minorHAnsi"/>
                      <w:sz w:val="24"/>
                      <w:szCs w:val="24"/>
                    </w:rPr>
                  </w:pPr>
                  <w:r w:rsidRPr="00E327FE">
                    <w:rPr>
                      <w:rFonts w:asciiTheme="minorHAnsi" w:hAnsiTheme="minorHAnsi"/>
                      <w:sz w:val="24"/>
                      <w:szCs w:val="24"/>
                    </w:rPr>
                    <w:t>Q.1</w:t>
                  </w:r>
                </w:p>
              </w:tc>
              <w:tc>
                <w:tcPr>
                  <w:tcW w:w="4978" w:type="dxa"/>
                </w:tcPr>
                <w:p w:rsidR="00CC48A1" w:rsidRPr="00E327FE" w:rsidRDefault="00CC48A1" w:rsidP="00CC48A1">
                  <w:pPr>
                    <w:jc w:val="both"/>
                    <w:rPr>
                      <w:rFonts w:asciiTheme="minorHAnsi" w:hAnsiTheme="minorHAnsi"/>
                      <w:sz w:val="24"/>
                      <w:szCs w:val="24"/>
                    </w:rPr>
                  </w:pPr>
                  <w:r w:rsidRPr="00E327FE">
                    <w:rPr>
                      <w:rFonts w:asciiTheme="minorHAnsi" w:hAnsiTheme="minorHAnsi"/>
                      <w:sz w:val="24"/>
                      <w:szCs w:val="24"/>
                    </w:rPr>
                    <w:t>Describe Fresnel Biprism. Discuss the effect of introducing thin mica sheet in the path of one of the interfering beam in a experiment. Deduce the expression for displacement of fringes.</w:t>
                  </w:r>
                </w:p>
              </w:tc>
              <w:tc>
                <w:tcPr>
                  <w:tcW w:w="1692" w:type="dxa"/>
                </w:tcPr>
                <w:p w:rsidR="00CC48A1" w:rsidRPr="00E327FE" w:rsidRDefault="00CC48A1" w:rsidP="00CC48A1">
                  <w:pPr>
                    <w:jc w:val="center"/>
                    <w:rPr>
                      <w:rFonts w:asciiTheme="minorHAnsi" w:hAnsiTheme="minorHAnsi"/>
                      <w:sz w:val="24"/>
                      <w:szCs w:val="24"/>
                    </w:rPr>
                  </w:pPr>
                  <w:r w:rsidRPr="00E327FE">
                    <w:rPr>
                      <w:rFonts w:asciiTheme="minorHAnsi" w:hAnsiTheme="minorHAnsi"/>
                      <w:sz w:val="24"/>
                      <w:szCs w:val="24"/>
                    </w:rPr>
                    <w:t>Dec 2012</w:t>
                  </w:r>
                </w:p>
              </w:tc>
              <w:tc>
                <w:tcPr>
                  <w:tcW w:w="1331" w:type="dxa"/>
                </w:tcPr>
                <w:p w:rsidR="00CC48A1" w:rsidRPr="00E327FE" w:rsidRDefault="00CC48A1" w:rsidP="00CC48A1">
                  <w:pPr>
                    <w:jc w:val="center"/>
                    <w:rPr>
                      <w:rFonts w:asciiTheme="minorHAnsi" w:hAnsiTheme="minorHAnsi"/>
                      <w:sz w:val="24"/>
                      <w:szCs w:val="24"/>
                    </w:rPr>
                  </w:pPr>
                  <w:r w:rsidRPr="00E327FE">
                    <w:rPr>
                      <w:rFonts w:asciiTheme="minorHAnsi" w:hAnsiTheme="minorHAnsi"/>
                      <w:sz w:val="24"/>
                      <w:szCs w:val="24"/>
                    </w:rPr>
                    <w:t>10</w:t>
                  </w:r>
                </w:p>
              </w:tc>
            </w:tr>
          </w:tbl>
          <w:p w:rsidR="00CC48A1" w:rsidRPr="00E327FE" w:rsidRDefault="00CC48A1" w:rsidP="00CC48A1">
            <w:pPr>
              <w:jc w:val="both"/>
              <w:rPr>
                <w:rFonts w:asciiTheme="minorHAnsi" w:hAnsiTheme="minorHAnsi"/>
                <w:sz w:val="24"/>
                <w:szCs w:val="24"/>
              </w:rPr>
            </w:pPr>
          </w:p>
          <w:p w:rsidR="00600522" w:rsidRPr="00E327FE" w:rsidRDefault="00600522" w:rsidP="00600522">
            <w:pPr>
              <w:rPr>
                <w:rFonts w:asciiTheme="minorHAnsi" w:hAnsiTheme="minorHAnsi"/>
                <w:sz w:val="24"/>
                <w:szCs w:val="24"/>
              </w:rPr>
            </w:pPr>
          </w:p>
        </w:tc>
      </w:tr>
    </w:tbl>
    <w:p w:rsidR="00CC48A1" w:rsidRDefault="00CC48A1">
      <w:pPr>
        <w:widowControl/>
        <w:suppressAutoHyphens w:val="0"/>
        <w:spacing w:after="200" w:line="276" w:lineRule="auto"/>
        <w:rPr>
          <w:rFonts w:asciiTheme="minorHAnsi" w:hAnsiTheme="minorHAnsi"/>
        </w:rPr>
      </w:pPr>
    </w:p>
    <w:p w:rsidR="00CC48A1" w:rsidRPr="00E327FE" w:rsidRDefault="00CC48A1">
      <w:pPr>
        <w:widowControl/>
        <w:suppressAutoHyphens w:val="0"/>
        <w:spacing w:after="200" w:line="276" w:lineRule="auto"/>
        <w:rPr>
          <w:rFonts w:asciiTheme="minorHAnsi" w:hAnsiTheme="minorHAnsi"/>
        </w:rPr>
      </w:pPr>
    </w:p>
    <w:tbl>
      <w:tblPr>
        <w:tblStyle w:val="TableGrid"/>
        <w:tblW w:w="8910" w:type="dxa"/>
        <w:tblInd w:w="648" w:type="dxa"/>
        <w:tblLook w:val="04A0"/>
      </w:tblPr>
      <w:tblGrid>
        <w:gridCol w:w="8910"/>
      </w:tblGrid>
      <w:tr w:rsidR="00C3735A" w:rsidRPr="00E327FE" w:rsidTr="00B91AAC">
        <w:tc>
          <w:tcPr>
            <w:tcW w:w="8910" w:type="dxa"/>
          </w:tcPr>
          <w:p w:rsidR="00C3735A" w:rsidRPr="00E327FE" w:rsidRDefault="00C3735A" w:rsidP="00A30B46">
            <w:pPr>
              <w:spacing w:line="360" w:lineRule="auto"/>
              <w:jc w:val="center"/>
              <w:rPr>
                <w:rFonts w:asciiTheme="minorHAnsi" w:hAnsiTheme="minorHAnsi"/>
                <w:b/>
                <w:bCs/>
                <w:sz w:val="24"/>
                <w:szCs w:val="24"/>
              </w:rPr>
            </w:pPr>
            <w:r w:rsidRPr="00E327FE">
              <w:rPr>
                <w:rFonts w:asciiTheme="minorHAnsi" w:hAnsiTheme="minorHAnsi"/>
                <w:b/>
                <w:bCs/>
                <w:sz w:val="24"/>
                <w:szCs w:val="24"/>
              </w:rPr>
              <w:t>Unit-02/Lecture-03</w:t>
            </w:r>
          </w:p>
        </w:tc>
      </w:tr>
      <w:tr w:rsidR="00C3735A" w:rsidRPr="00E327FE" w:rsidTr="00B91AAC">
        <w:trPr>
          <w:trHeight w:val="1430"/>
        </w:trPr>
        <w:tc>
          <w:tcPr>
            <w:tcW w:w="8910" w:type="dxa"/>
          </w:tcPr>
          <w:p w:rsidR="00CC48A1" w:rsidRDefault="00C3735A" w:rsidP="0041330C">
            <w:pPr>
              <w:rPr>
                <w:rFonts w:asciiTheme="minorHAnsi" w:hAnsiTheme="minorHAnsi"/>
                <w:b/>
                <w:bCs/>
                <w:sz w:val="24"/>
                <w:szCs w:val="24"/>
              </w:rPr>
            </w:pPr>
            <w:r w:rsidRPr="00E327FE">
              <w:rPr>
                <w:rFonts w:asciiTheme="minorHAnsi" w:hAnsiTheme="minorHAnsi"/>
                <w:b/>
                <w:bCs/>
                <w:sz w:val="24"/>
                <w:szCs w:val="24"/>
              </w:rPr>
              <w:t xml:space="preserve"> </w:t>
            </w:r>
          </w:p>
          <w:p w:rsidR="0041330C" w:rsidRPr="00E327FE" w:rsidRDefault="0041330C" w:rsidP="0041330C">
            <w:pPr>
              <w:rPr>
                <w:rFonts w:asciiTheme="minorHAnsi" w:hAnsiTheme="minorHAnsi"/>
                <w:b/>
                <w:sz w:val="24"/>
                <w:szCs w:val="24"/>
              </w:rPr>
            </w:pPr>
            <w:r w:rsidRPr="00E327FE">
              <w:rPr>
                <w:rFonts w:asciiTheme="minorHAnsi" w:hAnsiTheme="minorHAnsi"/>
                <w:b/>
                <w:sz w:val="24"/>
                <w:szCs w:val="24"/>
              </w:rPr>
              <w:t>INTERFERENCE IN THIN FILMS</w:t>
            </w:r>
          </w:p>
          <w:p w:rsidR="0041330C" w:rsidRPr="00E327FE" w:rsidRDefault="0041330C" w:rsidP="0041330C">
            <w:pPr>
              <w:jc w:val="both"/>
              <w:rPr>
                <w:rFonts w:asciiTheme="minorHAnsi" w:hAnsiTheme="minorHAnsi"/>
                <w:sz w:val="24"/>
                <w:szCs w:val="24"/>
              </w:rPr>
            </w:pPr>
            <w:r w:rsidRPr="00E327FE">
              <w:rPr>
                <w:rFonts w:asciiTheme="minorHAnsi" w:hAnsiTheme="minorHAnsi"/>
                <w:b/>
                <w:bCs/>
                <w:sz w:val="24"/>
                <w:szCs w:val="24"/>
              </w:rPr>
              <w:t>Thin-film interference</w:t>
            </w:r>
            <w:r w:rsidRPr="00E327FE">
              <w:rPr>
                <w:rFonts w:asciiTheme="minorHAnsi" w:hAnsiTheme="minorHAnsi"/>
                <w:sz w:val="24"/>
                <w:szCs w:val="24"/>
              </w:rPr>
              <w:t xml:space="preserve"> occurs when incident </w:t>
            </w:r>
            <w:hyperlink r:id="rId14" w:tooltip="Light wave" w:history="1">
              <w:r w:rsidRPr="00371D67">
                <w:rPr>
                  <w:rStyle w:val="Hyperlink"/>
                  <w:rFonts w:asciiTheme="minorHAnsi" w:hAnsiTheme="minorHAnsi"/>
                  <w:color w:val="auto"/>
                  <w:sz w:val="24"/>
                  <w:szCs w:val="24"/>
                  <w:u w:val="none"/>
                </w:rPr>
                <w:t>light waves</w:t>
              </w:r>
            </w:hyperlink>
            <w:r w:rsidRPr="00371D67">
              <w:rPr>
                <w:rFonts w:asciiTheme="minorHAnsi" w:hAnsiTheme="minorHAnsi"/>
                <w:sz w:val="24"/>
                <w:szCs w:val="24"/>
              </w:rPr>
              <w:t xml:space="preserve"> r</w:t>
            </w:r>
            <w:r w:rsidRPr="00E327FE">
              <w:rPr>
                <w:rFonts w:asciiTheme="minorHAnsi" w:hAnsiTheme="minorHAnsi"/>
                <w:sz w:val="24"/>
                <w:szCs w:val="24"/>
              </w:rPr>
              <w:t xml:space="preserve">eflected by the upper and lower boundaries of a </w:t>
            </w:r>
            <w:hyperlink r:id="rId15" w:tooltip="Thin film" w:history="1">
              <w:r w:rsidRPr="00371D67">
                <w:rPr>
                  <w:rStyle w:val="Hyperlink"/>
                  <w:rFonts w:asciiTheme="minorHAnsi" w:hAnsiTheme="minorHAnsi"/>
                  <w:color w:val="auto"/>
                  <w:sz w:val="24"/>
                  <w:szCs w:val="24"/>
                  <w:u w:val="none"/>
                </w:rPr>
                <w:t>thin film</w:t>
              </w:r>
            </w:hyperlink>
            <w:r w:rsidRPr="00371D67">
              <w:rPr>
                <w:rFonts w:asciiTheme="minorHAnsi" w:hAnsiTheme="minorHAnsi"/>
                <w:sz w:val="24"/>
                <w:szCs w:val="24"/>
              </w:rPr>
              <w:t xml:space="preserve"> </w:t>
            </w:r>
            <w:hyperlink r:id="rId16" w:tooltip="Interference (wave propagation)" w:history="1">
              <w:r w:rsidRPr="00371D67">
                <w:rPr>
                  <w:rStyle w:val="Hyperlink"/>
                  <w:rFonts w:asciiTheme="minorHAnsi" w:hAnsiTheme="minorHAnsi"/>
                  <w:color w:val="auto"/>
                  <w:sz w:val="24"/>
                  <w:szCs w:val="24"/>
                  <w:u w:val="none"/>
                </w:rPr>
                <w:t>interfere</w:t>
              </w:r>
            </w:hyperlink>
            <w:r w:rsidRPr="00371D67">
              <w:rPr>
                <w:rFonts w:asciiTheme="minorHAnsi" w:hAnsiTheme="minorHAnsi"/>
                <w:sz w:val="24"/>
                <w:szCs w:val="24"/>
              </w:rPr>
              <w:t xml:space="preserve"> </w:t>
            </w:r>
            <w:r w:rsidRPr="00E327FE">
              <w:rPr>
                <w:rFonts w:asciiTheme="minorHAnsi" w:hAnsiTheme="minorHAnsi"/>
                <w:sz w:val="24"/>
                <w:szCs w:val="24"/>
              </w:rPr>
              <w:t xml:space="preserve">with one another to form a new wave. Studying this new wave can reveal information about the surfaces from which its components reflected, including the thickness of the film or the effective </w:t>
            </w:r>
            <w:hyperlink r:id="rId17" w:tooltip="Refractive index" w:history="1">
              <w:r w:rsidRPr="00371D67">
                <w:rPr>
                  <w:rStyle w:val="Hyperlink"/>
                  <w:rFonts w:asciiTheme="minorHAnsi" w:hAnsiTheme="minorHAnsi"/>
                  <w:color w:val="auto"/>
                  <w:sz w:val="24"/>
                  <w:szCs w:val="24"/>
                  <w:u w:val="none"/>
                </w:rPr>
                <w:t>refractive index</w:t>
              </w:r>
            </w:hyperlink>
            <w:r w:rsidRPr="00E327FE">
              <w:rPr>
                <w:rFonts w:asciiTheme="minorHAnsi" w:hAnsiTheme="minorHAnsi"/>
                <w:sz w:val="24"/>
                <w:szCs w:val="24"/>
              </w:rPr>
              <w:t xml:space="preserve"> of the film medium.</w:t>
            </w:r>
          </w:p>
          <w:p w:rsidR="0041330C" w:rsidRPr="00E327FE" w:rsidRDefault="0041330C" w:rsidP="0041330C">
            <w:pPr>
              <w:spacing w:line="360" w:lineRule="auto"/>
              <w:ind w:left="255" w:hanging="360"/>
              <w:jc w:val="both"/>
              <w:rPr>
                <w:rStyle w:val="Strong"/>
                <w:rFonts w:asciiTheme="minorHAnsi" w:hAnsiTheme="minorHAnsi"/>
                <w:b w:val="0"/>
                <w:bCs w:val="0"/>
                <w:color w:val="000000"/>
                <w:sz w:val="24"/>
                <w:szCs w:val="24"/>
              </w:rPr>
            </w:pPr>
          </w:p>
          <w:p w:rsidR="0041330C" w:rsidRPr="00E327FE" w:rsidRDefault="0041330C" w:rsidP="0041330C">
            <w:pPr>
              <w:spacing w:line="360" w:lineRule="auto"/>
              <w:ind w:left="255" w:hanging="360"/>
              <w:jc w:val="both"/>
              <w:rPr>
                <w:rStyle w:val="Strong"/>
                <w:rFonts w:asciiTheme="minorHAnsi" w:hAnsiTheme="minorHAnsi"/>
                <w:b w:val="0"/>
                <w:bCs w:val="0"/>
                <w:color w:val="000000"/>
                <w:sz w:val="24"/>
                <w:szCs w:val="24"/>
              </w:rPr>
            </w:pPr>
            <w:r w:rsidRPr="00E327FE">
              <w:rPr>
                <w:rStyle w:val="Strong"/>
                <w:rFonts w:asciiTheme="minorHAnsi" w:hAnsiTheme="minorHAnsi"/>
                <w:b w:val="0"/>
                <w:bCs w:val="0"/>
                <w:noProof/>
                <w:color w:val="000000"/>
                <w:lang w:val="en-US" w:bidi="hi-IN"/>
              </w:rPr>
              <w:drawing>
                <wp:inline distT="0" distB="0" distL="0" distR="0">
                  <wp:extent cx="5047626" cy="4514620"/>
                  <wp:effectExtent l="19050" t="0" r="624" b="0"/>
                  <wp:docPr id="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5050852" cy="4517505"/>
                          </a:xfrm>
                          <a:prstGeom prst="rect">
                            <a:avLst/>
                          </a:prstGeom>
                          <a:noFill/>
                          <a:ln w="9525">
                            <a:noFill/>
                            <a:miter lim="800000"/>
                            <a:headEnd/>
                            <a:tailEnd/>
                          </a:ln>
                        </pic:spPr>
                      </pic:pic>
                    </a:graphicData>
                  </a:graphic>
                </wp:inline>
              </w:drawing>
            </w:r>
          </w:p>
          <w:p w:rsidR="0041330C" w:rsidRPr="00E327FE" w:rsidRDefault="0041330C" w:rsidP="0041330C">
            <w:pPr>
              <w:spacing w:line="360" w:lineRule="auto"/>
              <w:ind w:left="255" w:hanging="360"/>
              <w:jc w:val="both"/>
              <w:rPr>
                <w:rStyle w:val="Strong"/>
                <w:rFonts w:asciiTheme="minorHAnsi" w:hAnsiTheme="minorHAnsi"/>
                <w:b w:val="0"/>
                <w:bCs w:val="0"/>
                <w:color w:val="000000"/>
                <w:sz w:val="24"/>
                <w:szCs w:val="24"/>
              </w:rPr>
            </w:pPr>
          </w:p>
          <w:p w:rsidR="0041330C" w:rsidRPr="00E327FE" w:rsidRDefault="0041330C" w:rsidP="0041330C">
            <w:pPr>
              <w:rPr>
                <w:rFonts w:asciiTheme="minorHAnsi" w:hAnsiTheme="minorHAnsi"/>
                <w:b/>
                <w:sz w:val="24"/>
                <w:szCs w:val="24"/>
              </w:rPr>
            </w:pPr>
            <w:r w:rsidRPr="00E327FE">
              <w:rPr>
                <w:rFonts w:asciiTheme="minorHAnsi" w:hAnsiTheme="minorHAnsi"/>
                <w:b/>
                <w:sz w:val="24"/>
                <w:szCs w:val="24"/>
              </w:rPr>
              <w:t>Theory</w:t>
            </w:r>
          </w:p>
          <w:p w:rsidR="0041330C" w:rsidRPr="00E327FE" w:rsidRDefault="0041330C" w:rsidP="0041330C">
            <w:pPr>
              <w:pStyle w:val="NormalWeb"/>
              <w:jc w:val="both"/>
              <w:rPr>
                <w:rFonts w:asciiTheme="minorHAnsi" w:hAnsiTheme="minorHAnsi"/>
                <w:sz w:val="24"/>
                <w:szCs w:val="24"/>
              </w:rPr>
            </w:pPr>
            <w:r w:rsidRPr="00E327FE">
              <w:rPr>
                <w:rFonts w:asciiTheme="minorHAnsi" w:hAnsiTheme="minorHAnsi"/>
                <w:sz w:val="24"/>
                <w:szCs w:val="24"/>
              </w:rPr>
              <w:t xml:space="preserve">As light strikes the surface of a film it is either transmitted or reflected at the upper surface. Light that is transmitted reaches the bottom surface and may once again be transmitted or reflected. The light reflected from the upper and lower surfaces will interfere. The degree of constructive or destructive interference between the two light waves depends on the difference in their phase. This difference in turn depends on the thickness of the film layer, the refractive index of the film, and the angle of incidence of the original wave on the film. Additionally, a phase shift of 180° or </w:t>
            </w:r>
            <w:r w:rsidRPr="00E327FE">
              <w:rPr>
                <w:rFonts w:asciiTheme="minorHAnsi" w:hAnsiTheme="minorHAnsi"/>
                <w:noProof/>
                <w:lang w:bidi="hi-IN"/>
              </w:rPr>
              <w:drawing>
                <wp:inline distT="0" distB="0" distL="0" distR="0">
                  <wp:extent cx="112395" cy="82550"/>
                  <wp:effectExtent l="19050" t="0" r="1905" b="0"/>
                  <wp:docPr id="12" name="Picture 1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
                          <pic:cNvPicPr>
                            <a:picLocks noChangeAspect="1" noChangeArrowheads="1"/>
                          </pic:cNvPicPr>
                        </pic:nvPicPr>
                        <pic:blipFill>
                          <a:blip r:embed="rId19"/>
                          <a:srcRect/>
                          <a:stretch>
                            <a:fillRect/>
                          </a:stretch>
                        </pic:blipFill>
                        <pic:spPr bwMode="auto">
                          <a:xfrm>
                            <a:off x="0" y="0"/>
                            <a:ext cx="112395" cy="82550"/>
                          </a:xfrm>
                          <a:prstGeom prst="rect">
                            <a:avLst/>
                          </a:prstGeom>
                          <a:noFill/>
                          <a:ln w="9525">
                            <a:noFill/>
                            <a:miter lim="800000"/>
                            <a:headEnd/>
                            <a:tailEnd/>
                          </a:ln>
                        </pic:spPr>
                      </pic:pic>
                    </a:graphicData>
                  </a:graphic>
                </wp:inline>
              </w:drawing>
            </w:r>
            <w:r w:rsidRPr="00E327FE">
              <w:rPr>
                <w:rFonts w:asciiTheme="minorHAnsi" w:hAnsiTheme="minorHAnsi"/>
                <w:sz w:val="24"/>
                <w:szCs w:val="24"/>
              </w:rPr>
              <w:t xml:space="preserve">radians may be introduced upon reflection at a boundary depending on the refractive indices of the materials on either side of the boundary. This phase shift occurs if the refractive index of </w:t>
            </w:r>
            <w:r w:rsidRPr="00E327FE">
              <w:rPr>
                <w:rFonts w:asciiTheme="minorHAnsi" w:hAnsiTheme="minorHAnsi"/>
                <w:sz w:val="24"/>
                <w:szCs w:val="24"/>
              </w:rPr>
              <w:lastRenderedPageBreak/>
              <w:t xml:space="preserve">the medium the light is travelling through is less than the refractive of the material it is striking. In other words, if </w:t>
            </w:r>
            <w:r w:rsidRPr="00E327FE">
              <w:rPr>
                <w:rFonts w:asciiTheme="minorHAnsi" w:hAnsiTheme="minorHAnsi"/>
                <w:noProof/>
                <w:lang w:bidi="hi-IN"/>
              </w:rPr>
              <w:drawing>
                <wp:inline distT="0" distB="0" distL="0" distR="0">
                  <wp:extent cx="622300" cy="149860"/>
                  <wp:effectExtent l="19050" t="0" r="6350" b="0"/>
                  <wp:docPr id="15" name="Picture 14" descr="n_1 &lt; 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_1 &lt; n_2"/>
                          <pic:cNvPicPr>
                            <a:picLocks noChangeAspect="1" noChangeArrowheads="1"/>
                          </pic:cNvPicPr>
                        </pic:nvPicPr>
                        <pic:blipFill>
                          <a:blip r:embed="rId20"/>
                          <a:srcRect/>
                          <a:stretch>
                            <a:fillRect/>
                          </a:stretch>
                        </pic:blipFill>
                        <pic:spPr bwMode="auto">
                          <a:xfrm>
                            <a:off x="0" y="0"/>
                            <a:ext cx="622300" cy="149860"/>
                          </a:xfrm>
                          <a:prstGeom prst="rect">
                            <a:avLst/>
                          </a:prstGeom>
                          <a:noFill/>
                          <a:ln w="9525">
                            <a:noFill/>
                            <a:miter lim="800000"/>
                            <a:headEnd/>
                            <a:tailEnd/>
                          </a:ln>
                        </pic:spPr>
                      </pic:pic>
                    </a:graphicData>
                  </a:graphic>
                </wp:inline>
              </w:drawing>
            </w:r>
            <w:r w:rsidRPr="00E327FE">
              <w:rPr>
                <w:rFonts w:asciiTheme="minorHAnsi" w:hAnsiTheme="minorHAnsi"/>
                <w:sz w:val="24"/>
                <w:szCs w:val="24"/>
              </w:rPr>
              <w:t>and the light is travelling from material 1 to material 2, then a phase shift occurs upon reflection. The pattern of light that results from this interference can appear either as light and dark bands or as colorful bands depending upon the source of the incident light.</w:t>
            </w:r>
          </w:p>
          <w:p w:rsidR="0041330C" w:rsidRPr="00E327FE" w:rsidRDefault="0041330C" w:rsidP="0041330C">
            <w:pPr>
              <w:pStyle w:val="NormalWeb"/>
              <w:jc w:val="both"/>
              <w:rPr>
                <w:rFonts w:asciiTheme="minorHAnsi" w:hAnsiTheme="minorHAnsi"/>
                <w:sz w:val="24"/>
                <w:szCs w:val="24"/>
              </w:rPr>
            </w:pPr>
            <w:r w:rsidRPr="00E327FE">
              <w:rPr>
                <w:rFonts w:asciiTheme="minorHAnsi" w:hAnsiTheme="minorHAnsi"/>
                <w:sz w:val="24"/>
                <w:szCs w:val="24"/>
              </w:rPr>
              <w:t>Consider light incident on a thin film and reflected by both the upper and lower boundaries. The optical path difference (OPD) of the reflected light must be calculated in order to determine the condition for interference. Referring to the ray diagram above, the OPD between the two waves is the following:</w:t>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2698115" cy="209550"/>
                  <wp:effectExtent l="19050" t="0" r="6985" b="0"/>
                  <wp:docPr id="16" name="Picture 17" descr="OPD = n_2 (\overline{AB} + \overline{BC})- n_1(\overlin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PD = n_2 (\overline{AB} + \overline{BC})- n_1(\overline{AD})"/>
                          <pic:cNvPicPr>
                            <a:picLocks noChangeAspect="1" noChangeArrowheads="1"/>
                          </pic:cNvPicPr>
                        </pic:nvPicPr>
                        <pic:blipFill>
                          <a:blip r:embed="rId21"/>
                          <a:srcRect/>
                          <a:stretch>
                            <a:fillRect/>
                          </a:stretch>
                        </pic:blipFill>
                        <pic:spPr bwMode="auto">
                          <a:xfrm>
                            <a:off x="0" y="0"/>
                            <a:ext cx="2698115" cy="209550"/>
                          </a:xfrm>
                          <a:prstGeom prst="rect">
                            <a:avLst/>
                          </a:prstGeom>
                          <a:noFill/>
                          <a:ln w="9525">
                            <a:noFill/>
                            <a:miter lim="800000"/>
                            <a:headEnd/>
                            <a:tailEnd/>
                          </a:ln>
                        </pic:spPr>
                      </pic:pic>
                    </a:graphicData>
                  </a:graphic>
                </wp:inline>
              </w:drawing>
            </w:r>
          </w:p>
          <w:p w:rsidR="0041330C" w:rsidRPr="00E327FE" w:rsidRDefault="0041330C" w:rsidP="0041330C">
            <w:pPr>
              <w:spacing w:before="100" w:beforeAutospacing="1" w:after="100" w:afterAutospacing="1"/>
              <w:rPr>
                <w:rFonts w:asciiTheme="minorHAnsi" w:eastAsia="Times New Roman" w:hAnsiTheme="minorHAnsi"/>
                <w:sz w:val="24"/>
                <w:szCs w:val="24"/>
              </w:rPr>
            </w:pPr>
            <w:r w:rsidRPr="00E327FE">
              <w:rPr>
                <w:rFonts w:asciiTheme="minorHAnsi" w:eastAsia="Times New Roman" w:hAnsiTheme="minorHAnsi"/>
                <w:sz w:val="24"/>
                <w:szCs w:val="24"/>
              </w:rPr>
              <w:t>Where,</w:t>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1671320" cy="441960"/>
                  <wp:effectExtent l="19050" t="0" r="5080" b="0"/>
                  <wp:docPr id="26" name="Picture 18" descr="\overline{AB} = \overline{BC} = \frac{d}{\cos(\the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line{AB} = \overline{BC} = \frac{d}{\cos(\theta_2)}"/>
                          <pic:cNvPicPr>
                            <a:picLocks noChangeAspect="1" noChangeArrowheads="1"/>
                          </pic:cNvPicPr>
                        </pic:nvPicPr>
                        <pic:blipFill>
                          <a:blip r:embed="rId22"/>
                          <a:srcRect/>
                          <a:stretch>
                            <a:fillRect/>
                          </a:stretch>
                        </pic:blipFill>
                        <pic:spPr bwMode="auto">
                          <a:xfrm>
                            <a:off x="0" y="0"/>
                            <a:ext cx="1671320" cy="441960"/>
                          </a:xfrm>
                          <a:prstGeom prst="rect">
                            <a:avLst/>
                          </a:prstGeom>
                          <a:noFill/>
                          <a:ln w="9525">
                            <a:noFill/>
                            <a:miter lim="800000"/>
                            <a:headEnd/>
                            <a:tailEnd/>
                          </a:ln>
                        </pic:spPr>
                      </pic:pic>
                    </a:graphicData>
                  </a:graphic>
                </wp:inline>
              </w:drawing>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1896110" cy="209550"/>
                  <wp:effectExtent l="19050" t="0" r="8890" b="0"/>
                  <wp:docPr id="27" name="Picture 19" descr="\overline{AD} = 2d\tan(\theta_2)\sin(\the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verline{AD} = 2d\tan(\theta_2)\sin(\theta_1)"/>
                          <pic:cNvPicPr>
                            <a:picLocks noChangeAspect="1" noChangeArrowheads="1"/>
                          </pic:cNvPicPr>
                        </pic:nvPicPr>
                        <pic:blipFill>
                          <a:blip r:embed="rId23"/>
                          <a:srcRect/>
                          <a:stretch>
                            <a:fillRect/>
                          </a:stretch>
                        </pic:blipFill>
                        <pic:spPr bwMode="auto">
                          <a:xfrm>
                            <a:off x="0" y="0"/>
                            <a:ext cx="1896110" cy="209550"/>
                          </a:xfrm>
                          <a:prstGeom prst="rect">
                            <a:avLst/>
                          </a:prstGeom>
                          <a:noFill/>
                          <a:ln w="9525">
                            <a:noFill/>
                            <a:miter lim="800000"/>
                            <a:headEnd/>
                            <a:tailEnd/>
                          </a:ln>
                        </pic:spPr>
                      </pic:pic>
                    </a:graphicData>
                  </a:graphic>
                </wp:inline>
              </w:drawing>
            </w:r>
          </w:p>
          <w:p w:rsidR="0041330C" w:rsidRPr="00E327FE" w:rsidRDefault="0041330C" w:rsidP="0041330C">
            <w:pPr>
              <w:spacing w:before="100" w:beforeAutospacing="1" w:after="100" w:afterAutospacing="1"/>
              <w:rPr>
                <w:rFonts w:asciiTheme="minorHAnsi" w:eastAsia="Times New Roman" w:hAnsiTheme="minorHAnsi"/>
                <w:sz w:val="24"/>
                <w:szCs w:val="24"/>
              </w:rPr>
            </w:pPr>
            <w:r w:rsidRPr="00E327FE">
              <w:rPr>
                <w:rFonts w:asciiTheme="minorHAnsi" w:eastAsia="Times New Roman" w:hAnsiTheme="minorHAnsi"/>
                <w:sz w:val="24"/>
                <w:szCs w:val="24"/>
              </w:rPr>
              <w:t xml:space="preserve">Using </w:t>
            </w:r>
            <w:hyperlink r:id="rId24" w:tooltip="Snells law" w:history="1">
              <w:r w:rsidRPr="00E327FE">
                <w:rPr>
                  <w:rFonts w:asciiTheme="minorHAnsi" w:eastAsia="Times New Roman" w:hAnsiTheme="minorHAnsi"/>
                  <w:sz w:val="24"/>
                  <w:szCs w:val="24"/>
                </w:rPr>
                <w:t>Snell's Law</w:t>
              </w:r>
            </w:hyperlink>
            <w:r w:rsidRPr="00E327FE">
              <w:rPr>
                <w:rFonts w:asciiTheme="minorHAnsi" w:eastAsia="Times New Roman" w:hAnsiTheme="minorHAnsi"/>
                <w:sz w:val="24"/>
                <w:szCs w:val="24"/>
              </w:rPr>
              <w:t xml:space="preserve">, </w:t>
            </w:r>
            <w:r w:rsidRPr="00E327FE">
              <w:rPr>
                <w:rFonts w:asciiTheme="minorHAnsi" w:eastAsia="Times New Roman" w:hAnsiTheme="minorHAnsi"/>
                <w:noProof/>
                <w:lang w:val="en-US" w:bidi="hi-IN"/>
              </w:rPr>
              <w:drawing>
                <wp:inline distT="0" distB="0" distL="0" distR="0">
                  <wp:extent cx="1738630" cy="202565"/>
                  <wp:effectExtent l="19050" t="0" r="0" b="0"/>
                  <wp:docPr id="28" name="Picture 20" descr="n_1sin(\theta_1)=n_2sin(\the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_1sin(\theta_1)=n_2sin(\theta_2)"/>
                          <pic:cNvPicPr>
                            <a:picLocks noChangeAspect="1" noChangeArrowheads="1"/>
                          </pic:cNvPicPr>
                        </pic:nvPicPr>
                        <pic:blipFill>
                          <a:blip r:embed="rId25"/>
                          <a:srcRect/>
                          <a:stretch>
                            <a:fillRect/>
                          </a:stretch>
                        </pic:blipFill>
                        <pic:spPr bwMode="auto">
                          <a:xfrm>
                            <a:off x="0" y="0"/>
                            <a:ext cx="1738630" cy="202565"/>
                          </a:xfrm>
                          <a:prstGeom prst="rect">
                            <a:avLst/>
                          </a:prstGeom>
                          <a:noFill/>
                          <a:ln w="9525">
                            <a:noFill/>
                            <a:miter lim="800000"/>
                            <a:headEnd/>
                            <a:tailEnd/>
                          </a:ln>
                        </pic:spPr>
                      </pic:pic>
                    </a:graphicData>
                  </a:graphic>
                </wp:inline>
              </w:drawing>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3522980" cy="487045"/>
                  <wp:effectExtent l="19050" t="0" r="1270" b="0"/>
                  <wp:docPr id="29" name="Picture 21" descr="OPD = n_2\left(\frac{2d}{\cos(\theta_2)}\right) - 2d\tan(\theta_2)n_2\sin(\the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D = n_2\left(\frac{2d}{\cos(\theta_2)}\right) - 2d\tan(\theta_2)n_2\sin(\theta_2)"/>
                          <pic:cNvPicPr>
                            <a:picLocks noChangeAspect="1" noChangeArrowheads="1"/>
                          </pic:cNvPicPr>
                        </pic:nvPicPr>
                        <pic:blipFill>
                          <a:blip r:embed="rId26"/>
                          <a:srcRect/>
                          <a:stretch>
                            <a:fillRect/>
                          </a:stretch>
                        </pic:blipFill>
                        <pic:spPr bwMode="auto">
                          <a:xfrm>
                            <a:off x="0" y="0"/>
                            <a:ext cx="3522980" cy="487045"/>
                          </a:xfrm>
                          <a:prstGeom prst="rect">
                            <a:avLst/>
                          </a:prstGeom>
                          <a:noFill/>
                          <a:ln w="9525">
                            <a:noFill/>
                            <a:miter lim="800000"/>
                            <a:headEnd/>
                            <a:tailEnd/>
                          </a:ln>
                        </pic:spPr>
                      </pic:pic>
                    </a:graphicData>
                  </a:graphic>
                </wp:inline>
              </w:drawing>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2301240" cy="487045"/>
                  <wp:effectExtent l="19050" t="0" r="3810" b="0"/>
                  <wp:docPr id="30" name="Picture 22" descr="OPD = 2n_2d\left(\frac{1-\sin^2(\theta_2)}{\cos(\theta_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D = 2n_2d\left(\frac{1-\sin^2(\theta_2)}{\cos(\theta_2)}\right)"/>
                          <pic:cNvPicPr>
                            <a:picLocks noChangeAspect="1" noChangeArrowheads="1"/>
                          </pic:cNvPicPr>
                        </pic:nvPicPr>
                        <pic:blipFill>
                          <a:blip r:embed="rId27"/>
                          <a:srcRect/>
                          <a:stretch>
                            <a:fillRect/>
                          </a:stretch>
                        </pic:blipFill>
                        <pic:spPr bwMode="auto">
                          <a:xfrm>
                            <a:off x="0" y="0"/>
                            <a:ext cx="2301240" cy="487045"/>
                          </a:xfrm>
                          <a:prstGeom prst="rect">
                            <a:avLst/>
                          </a:prstGeom>
                          <a:noFill/>
                          <a:ln w="9525">
                            <a:noFill/>
                            <a:miter lim="800000"/>
                            <a:headEnd/>
                            <a:tailEnd/>
                          </a:ln>
                        </pic:spPr>
                      </pic:pic>
                    </a:graphicData>
                  </a:graphic>
                </wp:inline>
              </w:drawing>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1678940" cy="202565"/>
                  <wp:effectExtent l="19050" t="0" r="0" b="0"/>
                  <wp:docPr id="31" name="Picture 23" descr="OPD = 2n_2d\cos\big(\thet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D = 2n_2d\cos\big(\theta_2)"/>
                          <pic:cNvPicPr>
                            <a:picLocks noChangeAspect="1" noChangeArrowheads="1"/>
                          </pic:cNvPicPr>
                        </pic:nvPicPr>
                        <pic:blipFill>
                          <a:blip r:embed="rId28"/>
                          <a:srcRect/>
                          <a:stretch>
                            <a:fillRect/>
                          </a:stretch>
                        </pic:blipFill>
                        <pic:spPr bwMode="auto">
                          <a:xfrm>
                            <a:off x="0" y="0"/>
                            <a:ext cx="1678940" cy="202565"/>
                          </a:xfrm>
                          <a:prstGeom prst="rect">
                            <a:avLst/>
                          </a:prstGeom>
                          <a:noFill/>
                          <a:ln w="9525">
                            <a:noFill/>
                            <a:miter lim="800000"/>
                            <a:headEnd/>
                            <a:tailEnd/>
                          </a:ln>
                        </pic:spPr>
                      </pic:pic>
                    </a:graphicData>
                  </a:graphic>
                </wp:inline>
              </w:drawing>
            </w:r>
          </w:p>
          <w:p w:rsidR="0041330C" w:rsidRPr="00E327FE" w:rsidRDefault="0041330C" w:rsidP="0041330C">
            <w:pPr>
              <w:spacing w:before="100" w:beforeAutospacing="1" w:after="100" w:afterAutospacing="1"/>
              <w:rPr>
                <w:rFonts w:asciiTheme="minorHAnsi" w:eastAsia="Times New Roman" w:hAnsiTheme="minorHAnsi"/>
                <w:sz w:val="24"/>
                <w:szCs w:val="24"/>
              </w:rPr>
            </w:pPr>
            <w:r w:rsidRPr="00E327FE">
              <w:rPr>
                <w:rFonts w:asciiTheme="minorHAnsi" w:eastAsia="Times New Roman" w:hAnsiTheme="minorHAnsi"/>
                <w:sz w:val="24"/>
                <w:szCs w:val="24"/>
              </w:rPr>
              <w:t xml:space="preserve">Interference will be constructive if the optical path difference is equal to an integer multiple of the wavelength of light, </w:t>
            </w:r>
            <w:r w:rsidRPr="00E327FE">
              <w:rPr>
                <w:rFonts w:asciiTheme="minorHAnsi" w:eastAsia="Times New Roman" w:hAnsiTheme="minorHAnsi"/>
                <w:noProof/>
                <w:lang w:val="en-US" w:bidi="hi-IN"/>
              </w:rPr>
              <w:drawing>
                <wp:inline distT="0" distB="0" distL="0" distR="0">
                  <wp:extent cx="97155" cy="134620"/>
                  <wp:effectExtent l="19050" t="0" r="0" b="0"/>
                  <wp:docPr id="32" name="Picture 24"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mbda"/>
                          <pic:cNvPicPr>
                            <a:picLocks noChangeAspect="1" noChangeArrowheads="1"/>
                          </pic:cNvPicPr>
                        </pic:nvPicPr>
                        <pic:blipFill>
                          <a:blip r:embed="rId29"/>
                          <a:srcRect/>
                          <a:stretch>
                            <a:fillRect/>
                          </a:stretch>
                        </pic:blipFill>
                        <pic:spPr bwMode="auto">
                          <a:xfrm>
                            <a:off x="0" y="0"/>
                            <a:ext cx="97155" cy="134620"/>
                          </a:xfrm>
                          <a:prstGeom prst="rect">
                            <a:avLst/>
                          </a:prstGeom>
                          <a:noFill/>
                          <a:ln w="9525">
                            <a:noFill/>
                            <a:miter lim="800000"/>
                            <a:headEnd/>
                            <a:tailEnd/>
                          </a:ln>
                        </pic:spPr>
                      </pic:pic>
                    </a:graphicData>
                  </a:graphic>
                </wp:inline>
              </w:drawing>
            </w:r>
            <w:r w:rsidRPr="00E327FE">
              <w:rPr>
                <w:rFonts w:asciiTheme="minorHAnsi" w:eastAsia="Times New Roman" w:hAnsiTheme="minorHAnsi"/>
                <w:sz w:val="24"/>
                <w:szCs w:val="24"/>
              </w:rPr>
              <w:t>.</w:t>
            </w:r>
          </w:p>
          <w:p w:rsidR="0041330C" w:rsidRPr="00E327FE" w:rsidRDefault="0041330C" w:rsidP="0041330C">
            <w:pPr>
              <w:ind w:left="720"/>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1513840" cy="202565"/>
                  <wp:effectExtent l="19050" t="0" r="0" b="0"/>
                  <wp:docPr id="33" name="Picture 25" descr="2n_2d\cos\big(\theta_2)=m\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n_2d\cos\big(\theta_2)=m\lambda"/>
                          <pic:cNvPicPr>
                            <a:picLocks noChangeAspect="1" noChangeArrowheads="1"/>
                          </pic:cNvPicPr>
                        </pic:nvPicPr>
                        <pic:blipFill>
                          <a:blip r:embed="rId30"/>
                          <a:srcRect/>
                          <a:stretch>
                            <a:fillRect/>
                          </a:stretch>
                        </pic:blipFill>
                        <pic:spPr bwMode="auto">
                          <a:xfrm>
                            <a:off x="0" y="0"/>
                            <a:ext cx="1513840" cy="202565"/>
                          </a:xfrm>
                          <a:prstGeom prst="rect">
                            <a:avLst/>
                          </a:prstGeom>
                          <a:noFill/>
                          <a:ln w="9525">
                            <a:noFill/>
                            <a:miter lim="800000"/>
                            <a:headEnd/>
                            <a:tailEnd/>
                          </a:ln>
                        </pic:spPr>
                      </pic:pic>
                    </a:graphicData>
                  </a:graphic>
                </wp:inline>
              </w:drawing>
            </w:r>
          </w:p>
          <w:p w:rsidR="00C3735A" w:rsidRPr="00E327FE" w:rsidRDefault="0041330C" w:rsidP="00E327FE">
            <w:pPr>
              <w:spacing w:before="100" w:beforeAutospacing="1" w:after="100" w:afterAutospacing="1"/>
              <w:rPr>
                <w:rFonts w:asciiTheme="minorHAnsi" w:hAnsiTheme="minorHAnsi"/>
                <w:sz w:val="24"/>
                <w:szCs w:val="24"/>
              </w:rPr>
            </w:pPr>
            <w:r w:rsidRPr="00E327FE">
              <w:rPr>
                <w:rFonts w:asciiTheme="minorHAnsi" w:eastAsia="Times New Roman" w:hAnsiTheme="minorHAnsi"/>
                <w:sz w:val="24"/>
                <w:szCs w:val="24"/>
              </w:rPr>
              <w:t>This condition may change after considering possible phase shifts that occur upon reflection.</w:t>
            </w:r>
          </w:p>
          <w:p w:rsidR="00C3735A" w:rsidRPr="00E327FE" w:rsidRDefault="00C3735A" w:rsidP="00A30B46">
            <w:pPr>
              <w:spacing w:line="360" w:lineRule="auto"/>
              <w:jc w:val="both"/>
              <w:rPr>
                <w:rFonts w:asciiTheme="minorHAnsi" w:hAnsiTheme="minorHAnsi"/>
                <w:sz w:val="24"/>
                <w:szCs w:val="24"/>
              </w:rPr>
            </w:pPr>
          </w:p>
          <w:p w:rsidR="00C3735A" w:rsidRPr="00E327FE" w:rsidRDefault="00C3735A" w:rsidP="00A30B46">
            <w:pPr>
              <w:jc w:val="center"/>
              <w:rPr>
                <w:rFonts w:asciiTheme="minorHAnsi" w:hAnsiTheme="minorHAnsi"/>
                <w:sz w:val="24"/>
                <w:szCs w:val="24"/>
              </w:rPr>
            </w:pPr>
          </w:p>
        </w:tc>
      </w:tr>
    </w:tbl>
    <w:p w:rsidR="00C3735A" w:rsidRPr="00E327FE" w:rsidRDefault="00C3735A" w:rsidP="00C3735A">
      <w:pPr>
        <w:widowControl/>
        <w:suppressAutoHyphens w:val="0"/>
        <w:spacing w:after="200" w:line="276" w:lineRule="auto"/>
        <w:rPr>
          <w:rFonts w:asciiTheme="minorHAnsi" w:hAnsiTheme="minorHAnsi"/>
        </w:rPr>
      </w:pPr>
    </w:p>
    <w:p w:rsidR="00C3735A" w:rsidRDefault="00C3735A" w:rsidP="00C3735A">
      <w:pPr>
        <w:rPr>
          <w:rFonts w:asciiTheme="minorHAnsi" w:hAnsiTheme="minorHAnsi"/>
        </w:rPr>
      </w:pPr>
    </w:p>
    <w:p w:rsidR="00E63C84" w:rsidRDefault="00E63C84" w:rsidP="00C3735A">
      <w:pPr>
        <w:rPr>
          <w:rFonts w:asciiTheme="minorHAnsi" w:hAnsiTheme="minorHAnsi"/>
        </w:rPr>
      </w:pPr>
    </w:p>
    <w:p w:rsidR="00E63C84" w:rsidRDefault="00E63C84" w:rsidP="00C3735A">
      <w:pPr>
        <w:rPr>
          <w:rFonts w:asciiTheme="minorHAnsi" w:hAnsiTheme="minorHAnsi"/>
        </w:rPr>
      </w:pPr>
    </w:p>
    <w:p w:rsidR="00E63C84" w:rsidRDefault="00E63C84" w:rsidP="00C3735A">
      <w:pPr>
        <w:rPr>
          <w:rFonts w:asciiTheme="minorHAnsi" w:hAnsiTheme="minorHAnsi"/>
        </w:rPr>
      </w:pPr>
    </w:p>
    <w:p w:rsidR="00402234" w:rsidRDefault="00402234" w:rsidP="00C3735A">
      <w:pPr>
        <w:rPr>
          <w:rFonts w:asciiTheme="minorHAnsi" w:hAnsiTheme="minorHAnsi"/>
        </w:rPr>
      </w:pPr>
    </w:p>
    <w:p w:rsidR="00402234" w:rsidRDefault="00402234" w:rsidP="00C3735A">
      <w:pPr>
        <w:rPr>
          <w:rFonts w:asciiTheme="minorHAnsi" w:hAnsiTheme="minorHAnsi"/>
        </w:rPr>
      </w:pPr>
    </w:p>
    <w:p w:rsidR="00E63C84" w:rsidRDefault="00E63C84" w:rsidP="00C3735A">
      <w:pPr>
        <w:rPr>
          <w:rFonts w:asciiTheme="minorHAnsi" w:hAnsiTheme="minorHAnsi"/>
        </w:rPr>
      </w:pPr>
    </w:p>
    <w:p w:rsidR="00E63C84" w:rsidRDefault="00E63C84" w:rsidP="00C3735A">
      <w:pPr>
        <w:rPr>
          <w:rFonts w:asciiTheme="minorHAnsi" w:hAnsiTheme="minorHAnsi"/>
        </w:rPr>
      </w:pPr>
    </w:p>
    <w:p w:rsidR="00E63C84" w:rsidRPr="00E327FE" w:rsidRDefault="00E63C84" w:rsidP="00C3735A">
      <w:pPr>
        <w:rPr>
          <w:rFonts w:asciiTheme="minorHAnsi" w:hAnsiTheme="minorHAnsi"/>
        </w:rPr>
      </w:pPr>
    </w:p>
    <w:tbl>
      <w:tblPr>
        <w:tblStyle w:val="TableGrid"/>
        <w:tblW w:w="0" w:type="auto"/>
        <w:tblInd w:w="648" w:type="dxa"/>
        <w:tblLook w:val="04A0"/>
      </w:tblPr>
      <w:tblGrid>
        <w:gridCol w:w="8928"/>
      </w:tblGrid>
      <w:tr w:rsidR="00C3735A" w:rsidRPr="00E327FE" w:rsidTr="00B91AAC">
        <w:trPr>
          <w:trHeight w:val="422"/>
        </w:trPr>
        <w:tc>
          <w:tcPr>
            <w:tcW w:w="8928" w:type="dxa"/>
          </w:tcPr>
          <w:p w:rsidR="00C3735A" w:rsidRPr="00E327FE" w:rsidRDefault="00C3735A" w:rsidP="00CE0D92">
            <w:pPr>
              <w:spacing w:line="360" w:lineRule="auto"/>
              <w:jc w:val="center"/>
              <w:rPr>
                <w:rFonts w:asciiTheme="minorHAnsi" w:hAnsiTheme="minorHAnsi"/>
                <w:b/>
                <w:bCs/>
                <w:sz w:val="24"/>
                <w:szCs w:val="24"/>
              </w:rPr>
            </w:pPr>
            <w:r w:rsidRPr="00E327FE">
              <w:rPr>
                <w:rFonts w:asciiTheme="minorHAnsi" w:hAnsiTheme="minorHAnsi"/>
                <w:b/>
                <w:bCs/>
                <w:sz w:val="24"/>
                <w:szCs w:val="24"/>
              </w:rPr>
              <w:t>Unit-02/Lecture-04</w:t>
            </w:r>
          </w:p>
        </w:tc>
      </w:tr>
      <w:tr w:rsidR="00C3735A" w:rsidRPr="00E327FE" w:rsidTr="00B91AAC">
        <w:trPr>
          <w:trHeight w:val="2240"/>
        </w:trPr>
        <w:tc>
          <w:tcPr>
            <w:tcW w:w="8928" w:type="dxa"/>
          </w:tcPr>
          <w:p w:rsidR="0041330C" w:rsidRPr="006E32FC" w:rsidRDefault="0041330C" w:rsidP="0041330C">
            <w:pPr>
              <w:spacing w:before="100" w:beforeAutospacing="1" w:after="100" w:afterAutospacing="1"/>
              <w:rPr>
                <w:rFonts w:asciiTheme="minorHAnsi" w:eastAsia="Times New Roman" w:hAnsiTheme="minorHAnsi"/>
                <w:b/>
                <w:sz w:val="28"/>
                <w:szCs w:val="28"/>
              </w:rPr>
            </w:pPr>
            <w:r w:rsidRPr="006E32FC">
              <w:rPr>
                <w:rFonts w:asciiTheme="minorHAnsi" w:eastAsia="Times New Roman" w:hAnsiTheme="minorHAnsi"/>
                <w:b/>
                <w:sz w:val="28"/>
                <w:szCs w:val="28"/>
              </w:rPr>
              <w:t>INTERFENCE IN WEDGE SHAPED FILMS</w:t>
            </w:r>
          </w:p>
          <w:p w:rsidR="0041330C" w:rsidRPr="00E327FE" w:rsidRDefault="0041330C" w:rsidP="00681A35">
            <w:pPr>
              <w:rPr>
                <w:rFonts w:asciiTheme="minorHAnsi" w:eastAsia="Times New Roman" w:hAnsiTheme="minorHAnsi"/>
                <w:sz w:val="24"/>
                <w:szCs w:val="24"/>
              </w:rPr>
            </w:pPr>
            <w:r w:rsidRPr="00E327FE">
              <w:rPr>
                <w:rFonts w:asciiTheme="minorHAnsi" w:eastAsia="Times New Roman" w:hAnsiTheme="minorHAnsi"/>
                <w:noProof/>
                <w:lang w:val="en-US" w:bidi="hi-IN"/>
              </w:rPr>
              <w:drawing>
                <wp:anchor distT="0" distB="0" distL="0" distR="0" simplePos="0" relativeHeight="251685888" behindDoc="0" locked="0" layoutInCell="1" allowOverlap="0">
                  <wp:simplePos x="0" y="0"/>
                  <wp:positionH relativeFrom="column">
                    <wp:align>right</wp:align>
                  </wp:positionH>
                  <wp:positionV relativeFrom="line">
                    <wp:posOffset>0</wp:posOffset>
                  </wp:positionV>
                  <wp:extent cx="2686050" cy="1933575"/>
                  <wp:effectExtent l="19050" t="0" r="0" b="0"/>
                  <wp:wrapSquare wrapText="bothSides"/>
                  <wp:docPr id="34" name="Picture 2" descr="http://www.schoolphysics.co.uk/age16-19/Wave%20properties/Interference/text/Wedge_fringe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choolphysics.co.uk/age16-19/Wave%20properties/Interference/text/Wedge_fringes/images/1.png"/>
                          <pic:cNvPicPr>
                            <a:picLocks noChangeAspect="1" noChangeArrowheads="1"/>
                          </pic:cNvPicPr>
                        </pic:nvPicPr>
                        <pic:blipFill>
                          <a:blip r:embed="rId31"/>
                          <a:srcRect/>
                          <a:stretch>
                            <a:fillRect/>
                          </a:stretch>
                        </pic:blipFill>
                        <pic:spPr bwMode="auto">
                          <a:xfrm>
                            <a:off x="0" y="0"/>
                            <a:ext cx="2686050" cy="1933575"/>
                          </a:xfrm>
                          <a:prstGeom prst="rect">
                            <a:avLst/>
                          </a:prstGeom>
                          <a:noFill/>
                          <a:ln w="9525">
                            <a:noFill/>
                            <a:miter lim="800000"/>
                            <a:headEnd/>
                            <a:tailEnd/>
                          </a:ln>
                        </pic:spPr>
                      </pic:pic>
                    </a:graphicData>
                  </a:graphic>
                </wp:anchor>
              </w:drawing>
            </w:r>
            <w:r w:rsidRPr="00E327FE">
              <w:rPr>
                <w:rFonts w:asciiTheme="minorHAnsi" w:eastAsia="Times New Roman" w:hAnsiTheme="minorHAnsi"/>
                <w:sz w:val="24"/>
                <w:szCs w:val="24"/>
              </w:rPr>
              <w:t>If two glass plates are placed face to face with one end separated by a piece of tissue paper or thin metal foil an air wedge will be formed between them. If monochromatic light is shone on the plates a series of straight-line fringes will be seen parallel to the line along which they touch (Figure 1). This is due to interference by division of amplitude, as with Newton's rings. Some light is reflected from the bottom surface of the top plate and s</w:t>
            </w:r>
            <w:r w:rsidR="00681A35">
              <w:rPr>
                <w:rFonts w:asciiTheme="minorHAnsi" w:eastAsia="Times New Roman" w:hAnsiTheme="minorHAnsi"/>
                <w:sz w:val="24"/>
                <w:szCs w:val="24"/>
              </w:rPr>
              <w:t xml:space="preserve">ome from the top surface of the </w:t>
            </w:r>
            <w:r w:rsidRPr="00E327FE">
              <w:rPr>
                <w:rFonts w:asciiTheme="minorHAnsi" w:eastAsia="Times New Roman" w:hAnsiTheme="minorHAnsi"/>
                <w:sz w:val="24"/>
                <w:szCs w:val="24"/>
              </w:rPr>
              <w:t>bottom plate.</w:t>
            </w:r>
            <w:r w:rsidRPr="00E327FE">
              <w:rPr>
                <w:rFonts w:asciiTheme="minorHAnsi" w:eastAsia="Times New Roman" w:hAnsiTheme="minorHAnsi"/>
                <w:sz w:val="24"/>
                <w:szCs w:val="24"/>
              </w:rPr>
              <w:br/>
            </w:r>
            <w:r w:rsidRPr="00E327FE">
              <w:rPr>
                <w:rFonts w:asciiTheme="minorHAnsi" w:eastAsia="Times New Roman" w:hAnsiTheme="minorHAnsi"/>
                <w:sz w:val="24"/>
                <w:szCs w:val="24"/>
              </w:rPr>
              <w:br/>
              <w:t>To see the fringes clearly the angle must be small, something like 4 minutes of arc. You should also look for fringes close to the join of the plates where the air gap is smallest, since the fringes are not well defined for path differences of more than some hundred wavelengths (0.058 mm for sodium light - compare this with the thickness of a sheet of paper).</w:t>
            </w:r>
            <w:r w:rsidRPr="00E327FE">
              <w:rPr>
                <w:rFonts w:asciiTheme="minorHAnsi" w:eastAsia="Times New Roman" w:hAnsiTheme="minorHAnsi"/>
                <w:sz w:val="24"/>
                <w:szCs w:val="24"/>
              </w:rPr>
              <w:br/>
            </w:r>
            <w:r w:rsidRPr="00E327FE">
              <w:rPr>
                <w:rFonts w:asciiTheme="minorHAnsi" w:eastAsia="Times New Roman" w:hAnsiTheme="minorHAnsi"/>
                <w:sz w:val="24"/>
                <w:szCs w:val="24"/>
              </w:rPr>
              <w:br/>
              <w:t>Consider a point a distance x from the join. Path difference = 2e = 2xθ</w:t>
            </w:r>
            <w:r w:rsidRPr="00E327FE">
              <w:rPr>
                <w:rFonts w:asciiTheme="minorHAnsi" w:eastAsia="Times New Roman" w:hAnsiTheme="minorHAnsi"/>
                <w:sz w:val="24"/>
                <w:szCs w:val="24"/>
              </w:rPr>
              <w:br/>
              <w:t xml:space="preserve">where θ is the angle between the plates in radians (this angle is small, so tan θ = θ in radians). </w:t>
            </w:r>
            <w:r w:rsidRPr="00E327FE">
              <w:rPr>
                <w:rFonts w:asciiTheme="minorHAnsi" w:eastAsia="Times New Roman" w:hAnsiTheme="minorHAnsi"/>
                <w:sz w:val="24"/>
                <w:szCs w:val="24"/>
              </w:rPr>
              <w:br/>
            </w:r>
            <w:r w:rsidRPr="00E327FE">
              <w:rPr>
                <w:rFonts w:asciiTheme="minorHAnsi" w:eastAsia="Times New Roman" w:hAnsiTheme="minorHAnsi"/>
                <w:sz w:val="24"/>
                <w:szCs w:val="24"/>
              </w:rPr>
              <w:br/>
              <w:t>For an air wedge there is a phase change on reflection at the top surface of the lower plate and so</w:t>
            </w:r>
          </w:p>
          <w:p w:rsidR="0041330C" w:rsidRPr="00E327FE" w:rsidRDefault="0041330C" w:rsidP="0041330C">
            <w:pPr>
              <w:spacing w:before="100" w:beforeAutospacing="1" w:after="100" w:afterAutospacing="1"/>
              <w:rPr>
                <w:rFonts w:asciiTheme="minorHAnsi" w:eastAsia="Times New Roman" w:hAnsiTheme="minorHAnsi"/>
                <w:color w:val="000000" w:themeColor="text1"/>
                <w:sz w:val="24"/>
                <w:szCs w:val="24"/>
              </w:rPr>
            </w:pPr>
            <w:r w:rsidRPr="00E327FE">
              <w:rPr>
                <w:rFonts w:asciiTheme="minorHAnsi" w:eastAsia="Times New Roman" w:hAnsiTheme="minorHAnsi"/>
                <w:sz w:val="24"/>
                <w:szCs w:val="24"/>
              </w:rPr>
              <w:t>2e = 2xθ=</w:t>
            </w:r>
            <w:r w:rsidRPr="00E327FE">
              <w:rPr>
                <w:rFonts w:asciiTheme="minorHAnsi" w:eastAsia="Times New Roman" w:hAnsiTheme="minorHAnsi"/>
                <w:color w:val="FFFFFF" w:themeColor="background1"/>
                <w:sz w:val="24"/>
                <w:szCs w:val="24"/>
              </w:rPr>
              <w:t xml:space="preserve"> </w:t>
            </w:r>
            <w:r w:rsidRPr="00E327FE">
              <w:rPr>
                <w:rFonts w:asciiTheme="minorHAnsi" w:eastAsia="Times New Roman" w:hAnsiTheme="minorHAnsi"/>
                <w:color w:val="000000" w:themeColor="text1"/>
                <w:sz w:val="24"/>
                <w:szCs w:val="24"/>
              </w:rPr>
              <w:t xml:space="preserve">mλ   for a dark fringe </w:t>
            </w:r>
          </w:p>
          <w:p w:rsidR="0041330C" w:rsidRPr="00E327FE" w:rsidRDefault="0041330C" w:rsidP="0041330C">
            <w:pPr>
              <w:spacing w:before="100" w:beforeAutospacing="1" w:after="100" w:afterAutospacing="1"/>
              <w:rPr>
                <w:rFonts w:asciiTheme="minorHAnsi" w:eastAsia="Times New Roman" w:hAnsiTheme="minorHAnsi"/>
                <w:sz w:val="24"/>
                <w:szCs w:val="24"/>
              </w:rPr>
            </w:pPr>
            <w:r w:rsidRPr="00E327FE">
              <w:rPr>
                <w:rFonts w:asciiTheme="minorHAnsi" w:eastAsia="Times New Roman" w:hAnsiTheme="minorHAnsi"/>
                <w:sz w:val="24"/>
                <w:szCs w:val="24"/>
              </w:rPr>
              <w:t>2e = 2xθ=</w:t>
            </w:r>
            <w:r w:rsidRPr="00E327FE">
              <w:rPr>
                <w:rFonts w:asciiTheme="minorHAnsi" w:eastAsia="Times New Roman" w:hAnsiTheme="minorHAnsi"/>
                <w:color w:val="FFFFFF" w:themeColor="background1"/>
                <w:sz w:val="24"/>
                <w:szCs w:val="24"/>
              </w:rPr>
              <w:t xml:space="preserve"> (</w:t>
            </w:r>
            <w:r w:rsidRPr="00E327FE">
              <w:rPr>
                <w:rFonts w:asciiTheme="minorHAnsi" w:eastAsia="Times New Roman" w:hAnsiTheme="minorHAnsi"/>
                <w:color w:val="000000" w:themeColor="text1"/>
                <w:sz w:val="24"/>
                <w:szCs w:val="24"/>
              </w:rPr>
              <w:t>(</w:t>
            </w:r>
            <w:r w:rsidRPr="00E327FE">
              <w:rPr>
                <w:rFonts w:asciiTheme="minorHAnsi" w:eastAsia="Times New Roman" w:hAnsiTheme="minorHAnsi"/>
                <w:sz w:val="24"/>
                <w:szCs w:val="24"/>
              </w:rPr>
              <w:t>2m+1)λ</w:t>
            </w:r>
            <w:r w:rsidRPr="00E327FE">
              <w:rPr>
                <w:rFonts w:asciiTheme="minorHAnsi" w:eastAsia="Times New Roman" w:hAnsiTheme="minorHAnsi"/>
                <w:color w:val="000000" w:themeColor="text1"/>
                <w:sz w:val="24"/>
                <w:szCs w:val="24"/>
              </w:rPr>
              <w:t xml:space="preserve">   for a bright fringe</w:t>
            </w:r>
          </w:p>
          <w:p w:rsidR="00C3735A" w:rsidRPr="00E327FE" w:rsidRDefault="0041330C" w:rsidP="0076199A">
            <w:pPr>
              <w:spacing w:before="100" w:beforeAutospacing="1" w:after="100" w:afterAutospacing="1"/>
              <w:rPr>
                <w:rFonts w:asciiTheme="minorHAnsi" w:hAnsiTheme="minorHAnsi"/>
                <w:sz w:val="24"/>
                <w:szCs w:val="24"/>
              </w:rPr>
            </w:pPr>
            <w:r w:rsidRPr="00E327FE">
              <w:rPr>
                <w:rFonts w:asciiTheme="minorHAnsi" w:eastAsia="Times New Roman" w:hAnsiTheme="minorHAnsi"/>
                <w:sz w:val="24"/>
                <w:szCs w:val="24"/>
              </w:rPr>
              <w:t>The travelling microscope or the eye must be focused close to the upper surface of the air wedge since this is where the fringes are localised.</w:t>
            </w:r>
            <w:r w:rsidRPr="00E327FE">
              <w:rPr>
                <w:rFonts w:asciiTheme="minorHAnsi" w:eastAsia="Times New Roman" w:hAnsiTheme="minorHAnsi"/>
                <w:sz w:val="24"/>
                <w:szCs w:val="24"/>
              </w:rPr>
              <w:br/>
            </w:r>
            <w:r w:rsidRPr="00E327FE">
              <w:rPr>
                <w:rFonts w:asciiTheme="minorHAnsi" w:eastAsia="Times New Roman" w:hAnsiTheme="minorHAnsi"/>
                <w:sz w:val="24"/>
                <w:szCs w:val="24"/>
              </w:rPr>
              <w:br/>
              <w:t>Pressing down gently with your finger on the plates will move the interference pattern, since only a very small movement is needed to alter the path difference significantly.</w:t>
            </w:r>
            <w:r w:rsidRPr="00E327FE">
              <w:rPr>
                <w:rFonts w:asciiTheme="minorHAnsi" w:eastAsia="Times New Roman" w:hAnsiTheme="minorHAnsi"/>
                <w:sz w:val="24"/>
                <w:szCs w:val="24"/>
              </w:rPr>
              <w:br/>
            </w:r>
            <w:r w:rsidRPr="00E327FE">
              <w:rPr>
                <w:rFonts w:asciiTheme="minorHAnsi" w:eastAsia="Times New Roman" w:hAnsiTheme="minorHAnsi"/>
                <w:sz w:val="24"/>
                <w:szCs w:val="24"/>
              </w:rPr>
              <w:br/>
              <w:t>The vertical soap film is a good example of wedge fringes. As the soap drains to the bottom of the film a wedge of very small angle is formed. When the top part goes black the film is about to break. The flatness of a glass surface may be tested by placing it on a test surface which is known to be flat and illuminating them with monochromatic light; any imperfections will show up as loop-shaped interference fringes around bumps or depressions on the surfaces.</w:t>
            </w:r>
          </w:p>
        </w:tc>
      </w:tr>
    </w:tbl>
    <w:p w:rsidR="00C3735A" w:rsidRDefault="00C3735A" w:rsidP="00C3735A">
      <w:pPr>
        <w:widowControl/>
        <w:suppressAutoHyphens w:val="0"/>
        <w:spacing w:after="200" w:line="276" w:lineRule="auto"/>
        <w:rPr>
          <w:rFonts w:asciiTheme="minorHAnsi" w:hAnsiTheme="minorHAnsi"/>
        </w:rPr>
      </w:pPr>
    </w:p>
    <w:p w:rsidR="00E63C84" w:rsidRDefault="00E63C84" w:rsidP="00C3735A">
      <w:pPr>
        <w:widowControl/>
        <w:suppressAutoHyphens w:val="0"/>
        <w:spacing w:after="200" w:line="276" w:lineRule="auto"/>
        <w:rPr>
          <w:rFonts w:asciiTheme="minorHAnsi" w:hAnsiTheme="minorHAnsi"/>
        </w:rPr>
      </w:pPr>
    </w:p>
    <w:p w:rsidR="00E63C84" w:rsidRPr="00E327FE" w:rsidRDefault="00E63C84" w:rsidP="00C3735A">
      <w:pPr>
        <w:widowControl/>
        <w:suppressAutoHyphens w:val="0"/>
        <w:spacing w:after="200" w:line="276" w:lineRule="auto"/>
        <w:rPr>
          <w:rFonts w:asciiTheme="minorHAnsi" w:hAnsiTheme="minorHAnsi"/>
        </w:rPr>
      </w:pPr>
    </w:p>
    <w:tbl>
      <w:tblPr>
        <w:tblStyle w:val="TableGrid"/>
        <w:tblW w:w="0" w:type="auto"/>
        <w:tblInd w:w="648" w:type="dxa"/>
        <w:tblLook w:val="04A0"/>
      </w:tblPr>
      <w:tblGrid>
        <w:gridCol w:w="8928"/>
      </w:tblGrid>
      <w:tr w:rsidR="00C3735A" w:rsidRPr="00E327FE" w:rsidTr="00B91AAC">
        <w:tc>
          <w:tcPr>
            <w:tcW w:w="8928" w:type="dxa"/>
          </w:tcPr>
          <w:p w:rsidR="00C3735A" w:rsidRPr="00E327FE" w:rsidRDefault="00C3735A" w:rsidP="00A30B46">
            <w:pPr>
              <w:spacing w:line="360" w:lineRule="auto"/>
              <w:jc w:val="center"/>
              <w:rPr>
                <w:rFonts w:asciiTheme="minorHAnsi" w:hAnsiTheme="minorHAnsi"/>
                <w:b/>
                <w:bCs/>
                <w:sz w:val="24"/>
                <w:szCs w:val="24"/>
              </w:rPr>
            </w:pPr>
            <w:r w:rsidRPr="00E327FE">
              <w:rPr>
                <w:rFonts w:asciiTheme="minorHAnsi" w:hAnsiTheme="minorHAnsi"/>
                <w:b/>
                <w:bCs/>
                <w:sz w:val="24"/>
                <w:szCs w:val="24"/>
              </w:rPr>
              <w:t>Unit-02/Lecture-05</w:t>
            </w:r>
          </w:p>
        </w:tc>
      </w:tr>
      <w:tr w:rsidR="00C3735A" w:rsidRPr="00E327FE" w:rsidTr="00B91AAC">
        <w:tc>
          <w:tcPr>
            <w:tcW w:w="8928" w:type="dxa"/>
          </w:tcPr>
          <w:p w:rsidR="00453721" w:rsidRPr="00E327FE" w:rsidRDefault="00453721" w:rsidP="003C4BCA">
            <w:pPr>
              <w:jc w:val="both"/>
              <w:rPr>
                <w:rFonts w:asciiTheme="minorHAnsi" w:hAnsiTheme="minorHAnsi" w:cs="DejaVu Sans"/>
                <w:b/>
                <w:bCs/>
                <w:sz w:val="24"/>
                <w:szCs w:val="24"/>
              </w:rPr>
            </w:pPr>
          </w:p>
          <w:p w:rsidR="00402234" w:rsidRPr="006E32FC" w:rsidRDefault="0041330C" w:rsidP="00402234">
            <w:pPr>
              <w:widowControl/>
              <w:suppressAutoHyphens w:val="0"/>
              <w:autoSpaceDE w:val="0"/>
              <w:autoSpaceDN w:val="0"/>
              <w:adjustRightInd w:val="0"/>
              <w:jc w:val="both"/>
              <w:rPr>
                <w:rFonts w:asciiTheme="minorHAnsi" w:hAnsiTheme="minorHAnsi"/>
                <w:b/>
                <w:bCs/>
                <w:sz w:val="28"/>
                <w:szCs w:val="28"/>
              </w:rPr>
            </w:pPr>
            <w:r w:rsidRPr="006E32FC">
              <w:rPr>
                <w:rFonts w:asciiTheme="minorHAnsi" w:eastAsia="Times New Roman" w:hAnsiTheme="minorHAnsi"/>
                <w:b/>
                <w:sz w:val="28"/>
                <w:szCs w:val="28"/>
              </w:rPr>
              <w:t>MICHELSON INTERFEROMETER</w:t>
            </w:r>
            <w:r w:rsidR="00402234" w:rsidRPr="006E32FC">
              <w:rPr>
                <w:rFonts w:asciiTheme="minorHAnsi" w:eastAsia="Times New Roman" w:hAnsiTheme="minorHAnsi"/>
                <w:b/>
                <w:sz w:val="28"/>
                <w:szCs w:val="28"/>
              </w:rPr>
              <w:t xml:space="preserve"> </w:t>
            </w:r>
            <w:r w:rsidR="00402234" w:rsidRPr="006E32FC">
              <w:rPr>
                <w:rFonts w:asciiTheme="minorHAnsi" w:hAnsiTheme="minorHAnsi"/>
                <w:b/>
                <w:bCs/>
                <w:sz w:val="28"/>
                <w:szCs w:val="28"/>
              </w:rPr>
              <w:t>[RGPV/ June 2012 (7),Dec2013 (14)]</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 xml:space="preserve">The </w:t>
            </w:r>
            <w:r w:rsidRPr="00E327FE">
              <w:rPr>
                <w:rFonts w:asciiTheme="minorHAnsi" w:eastAsia="Times New Roman" w:hAnsiTheme="minorHAnsi"/>
                <w:b/>
                <w:bCs/>
                <w:sz w:val="24"/>
                <w:szCs w:val="24"/>
              </w:rPr>
              <w:t>Michelson interferometer</w:t>
            </w:r>
            <w:r w:rsidRPr="00E327FE">
              <w:rPr>
                <w:rFonts w:asciiTheme="minorHAnsi" w:eastAsia="Times New Roman" w:hAnsiTheme="minorHAnsi"/>
                <w:sz w:val="24"/>
                <w:szCs w:val="24"/>
              </w:rPr>
              <w:t xml:space="preserve"> is the most common configuration for optical interferometry and was invented by Albert Abraham Michelson. An interference pattern is produced by splitting a beam of light into two paths, bouncing the beams back and recombining them. The different paths may be of different lengths or be composed of different materials to create alternating interference fringes on a back detector.</w:t>
            </w:r>
          </w:p>
          <w:p w:rsidR="0041330C" w:rsidRPr="00E327FE" w:rsidRDefault="0041330C" w:rsidP="0041330C">
            <w:pPr>
              <w:spacing w:before="100" w:beforeAutospacing="1" w:after="100" w:afterAutospacing="1"/>
              <w:jc w:val="both"/>
              <w:rPr>
                <w:rFonts w:asciiTheme="minorHAnsi" w:eastAsia="Times New Roman" w:hAnsiTheme="minorHAnsi"/>
                <w:b/>
                <w:sz w:val="24"/>
                <w:szCs w:val="24"/>
              </w:rPr>
            </w:pPr>
            <w:r w:rsidRPr="00E327FE">
              <w:rPr>
                <w:rFonts w:asciiTheme="minorHAnsi" w:eastAsia="Times New Roman" w:hAnsiTheme="minorHAnsi"/>
                <w:b/>
                <w:sz w:val="24"/>
                <w:szCs w:val="24"/>
              </w:rPr>
              <w:t>Construction</w:t>
            </w:r>
          </w:p>
          <w:p w:rsidR="00F404CE" w:rsidRPr="00467764"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A Michelson interferometer consists of two highly polished mirrors M</w:t>
            </w:r>
            <w:r w:rsidRPr="00E327FE">
              <w:rPr>
                <w:rFonts w:asciiTheme="minorHAnsi" w:eastAsia="Times New Roman" w:hAnsiTheme="minorHAnsi"/>
                <w:sz w:val="24"/>
                <w:szCs w:val="24"/>
                <w:vertAlign w:val="subscript"/>
              </w:rPr>
              <w:t>1</w:t>
            </w:r>
            <w:r w:rsidRPr="00E327FE">
              <w:rPr>
                <w:rFonts w:asciiTheme="minorHAnsi" w:eastAsia="Times New Roman" w:hAnsiTheme="minorHAnsi"/>
                <w:sz w:val="24"/>
                <w:szCs w:val="24"/>
              </w:rPr>
              <w:t xml:space="preserve"> &amp; M</w:t>
            </w:r>
            <w:r w:rsidRPr="00E327FE">
              <w:rPr>
                <w:rFonts w:asciiTheme="minorHAnsi" w:eastAsia="Times New Roman" w:hAnsiTheme="minorHAnsi"/>
                <w:sz w:val="24"/>
                <w:szCs w:val="24"/>
                <w:vertAlign w:val="subscript"/>
              </w:rPr>
              <w:t>2</w:t>
            </w:r>
            <w:r w:rsidRPr="00E327FE">
              <w:rPr>
                <w:rFonts w:asciiTheme="minorHAnsi" w:eastAsia="Times New Roman" w:hAnsiTheme="minorHAnsi"/>
                <w:sz w:val="24"/>
                <w:szCs w:val="24"/>
              </w:rPr>
              <w:t xml:space="preserve">. A source S emits monochromatic light that hits a half-silvered mirror, surface M, at point C. M is partially reflective, so one beam is transmitted through to point B while one is reflected in the direction of A. Both beams recombine at point C' to produce an interference pattern (assuming proper alignment) visible to the observer at point E. To the observer at point E, the effects observed would be the same as those produced by placing surfaces A and B' (the image of B on the surface M) on top of each other. </w:t>
            </w:r>
          </w:p>
          <w:p w:rsidR="0041330C" w:rsidRPr="00E327FE" w:rsidRDefault="0041330C" w:rsidP="0041330C">
            <w:pPr>
              <w:spacing w:before="100" w:beforeAutospacing="1" w:after="100" w:afterAutospacing="1"/>
              <w:jc w:val="both"/>
              <w:rPr>
                <w:rFonts w:asciiTheme="minorHAnsi" w:eastAsia="Times New Roman" w:hAnsiTheme="minorHAnsi"/>
                <w:b/>
                <w:sz w:val="24"/>
                <w:szCs w:val="24"/>
              </w:rPr>
            </w:pPr>
            <w:r w:rsidRPr="00E327FE">
              <w:rPr>
                <w:rFonts w:asciiTheme="minorHAnsi" w:eastAsia="Times New Roman" w:hAnsiTheme="minorHAnsi"/>
                <w:b/>
                <w:sz w:val="24"/>
                <w:szCs w:val="24"/>
              </w:rPr>
              <w:t>Working</w:t>
            </w:r>
          </w:p>
          <w:p w:rsidR="00467764" w:rsidRPr="00135990" w:rsidRDefault="00467764" w:rsidP="00467764">
            <w:pPr>
              <w:widowControl/>
              <w:suppressAutoHyphens w:val="0"/>
              <w:spacing w:before="100" w:beforeAutospacing="1" w:after="100" w:afterAutospacing="1"/>
              <w:jc w:val="both"/>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Light from a monochromatic source S is divided by a beam splitter (BS), which is oriented at an angle 45° to the beam, producing two beams of equal intensity. The transmitted beam (T) travels to mirror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xml:space="preserve"> and it is reflected back to BS. 50% of the returning beam is then reflected by the beam splitter and strikes the screen, E. The reflected beam (R) travels to mirror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where it is reflected. 50% of this beam passes straight through beam splitter and reaches the screen.</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jc w:val="both"/>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p>
          <w:p w:rsidR="00467764" w:rsidRPr="00135990" w:rsidRDefault="00135990" w:rsidP="00467764">
            <w:pPr>
              <w:widowControl/>
              <w:suppressAutoHyphens w:val="0"/>
              <w:jc w:val="both"/>
              <w:rPr>
                <w:rFonts w:asciiTheme="minorHAnsi" w:eastAsia="Times New Roman" w:hAnsiTheme="minorHAnsi"/>
                <w:kern w:val="0"/>
                <w:sz w:val="24"/>
                <w:szCs w:val="24"/>
                <w:lang w:val="en-US"/>
              </w:rPr>
            </w:pPr>
            <w:r>
              <w:rPr>
                <w:rFonts w:asciiTheme="minorHAnsi" w:eastAsia="Times New Roman" w:hAnsiTheme="minorHAnsi"/>
                <w:noProof/>
                <w:kern w:val="0"/>
                <w:lang w:val="en-US" w:bidi="hi-IN"/>
              </w:rPr>
              <w:drawing>
                <wp:anchor distT="0" distB="0" distL="0" distR="0" simplePos="0" relativeHeight="251704320" behindDoc="0" locked="0" layoutInCell="1" allowOverlap="0">
                  <wp:simplePos x="0" y="0"/>
                  <wp:positionH relativeFrom="column">
                    <wp:posOffset>1063625</wp:posOffset>
                  </wp:positionH>
                  <wp:positionV relativeFrom="line">
                    <wp:posOffset>-2525395</wp:posOffset>
                  </wp:positionV>
                  <wp:extent cx="3299460" cy="2483485"/>
                  <wp:effectExtent l="19050" t="0" r="0" b="0"/>
                  <wp:wrapSquare wrapText="bothSides"/>
                  <wp:docPr id="70" name="Picture 70" descr="http://amrita.vlab.co.in/userfiles/1/image/Michelson%20Interferometer/michel%20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amrita.vlab.co.in/userfiles/1/image/Michelson%20Interferometer/michel%20review.JPG"/>
                          <pic:cNvPicPr>
                            <a:picLocks noChangeAspect="1" noChangeArrowheads="1"/>
                          </pic:cNvPicPr>
                        </pic:nvPicPr>
                        <pic:blipFill>
                          <a:blip r:embed="rId32"/>
                          <a:srcRect/>
                          <a:stretch>
                            <a:fillRect/>
                          </a:stretch>
                        </pic:blipFill>
                        <pic:spPr bwMode="auto">
                          <a:xfrm>
                            <a:off x="0" y="0"/>
                            <a:ext cx="3299460" cy="2483485"/>
                          </a:xfrm>
                          <a:prstGeom prst="rect">
                            <a:avLst/>
                          </a:prstGeom>
                          <a:noFill/>
                          <a:ln w="9525">
                            <a:noFill/>
                            <a:miter lim="800000"/>
                            <a:headEnd/>
                            <a:tailEnd/>
                          </a:ln>
                        </pic:spPr>
                      </pic:pic>
                    </a:graphicData>
                  </a:graphic>
                </wp:anchor>
              </w:drawing>
            </w:r>
            <w:r w:rsidR="00467764" w:rsidRPr="00135990">
              <w:rPr>
                <w:rFonts w:asciiTheme="minorHAnsi" w:eastAsia="Times New Roman" w:hAnsiTheme="minorHAnsi"/>
                <w:kern w:val="0"/>
                <w:sz w:val="24"/>
                <w:szCs w:val="24"/>
                <w:lang w:val="en-US"/>
              </w:rPr>
              <w:t> </w:t>
            </w:r>
          </w:p>
          <w:p w:rsidR="00467764" w:rsidRDefault="00467764" w:rsidP="00135990">
            <w:pPr>
              <w:widowControl/>
              <w:suppressAutoHyphens w:val="0"/>
              <w:jc w:val="both"/>
              <w:rPr>
                <w:rFonts w:ascii="Times New Roman" w:eastAsia="Times New Roman" w:hAnsi="Times New Roman"/>
                <w:kern w:val="0"/>
                <w:lang w:val="en-US"/>
              </w:rPr>
            </w:pPr>
            <w:r w:rsidRPr="00467764">
              <w:rPr>
                <w:rFonts w:ascii="Times New Roman" w:eastAsia="Times New Roman" w:hAnsi="Times New Roman"/>
                <w:kern w:val="0"/>
                <w:lang w:val="en-US"/>
              </w:rPr>
              <w:t> </w:t>
            </w:r>
          </w:p>
          <w:p w:rsidR="00135990" w:rsidRPr="00467764" w:rsidRDefault="00135990" w:rsidP="00135990">
            <w:pPr>
              <w:widowControl/>
              <w:suppressAutoHyphens w:val="0"/>
              <w:jc w:val="both"/>
              <w:rPr>
                <w:rFonts w:ascii="Times New Roman" w:eastAsia="Times New Roman" w:hAnsi="Times New Roman"/>
                <w:kern w:val="0"/>
                <w:lang w:val="en-US"/>
              </w:rPr>
            </w:pPr>
          </w:p>
          <w:p w:rsidR="0076199A" w:rsidRDefault="0076199A" w:rsidP="00467764">
            <w:pPr>
              <w:widowControl/>
              <w:suppressAutoHyphens w:val="0"/>
              <w:spacing w:before="100" w:beforeAutospacing="1" w:after="100" w:afterAutospacing="1"/>
              <w:rPr>
                <w:rFonts w:asciiTheme="minorHAnsi" w:eastAsia="Times New Roman" w:hAnsiTheme="minorHAnsi"/>
                <w:kern w:val="0"/>
                <w:sz w:val="24"/>
                <w:szCs w:val="24"/>
                <w:lang w:val="en-US"/>
              </w:rPr>
            </w:pP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lastRenderedPageBreak/>
              <w:t>Since the reflecting surface of the beam splitter BS is the surface on the lower right, the light ray starting from the source S and undergoing reflection at the mirror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passes through the beam splitter three times, while the ray reflected at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travels through BS only once. The optical path length through the glass plate depends on its index of refraction, which causes an optical path difference between the two beams. To compensate for this, a glass plate CP of the same thickness and index of refraction as that of BS is introduced between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xml:space="preserve"> and BS. The recombined beams interfere and produce fringes at the screen E. The relative phase of the two beams determines whether the interference will be constructive or destructive. </w:t>
            </w:r>
          </w:p>
          <w:p w:rsidR="00467764" w:rsidRPr="00135990" w:rsidRDefault="00467764" w:rsidP="00467764">
            <w:pPr>
              <w:widowControl/>
              <w:suppressAutoHyphens w:val="0"/>
              <w:spacing w:before="100" w:beforeAutospacing="1" w:after="100" w:afterAutospacing="1"/>
              <w:jc w:val="both"/>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From the screen, an observer sees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directly and the virtual image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of the mirror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formed by reflection in the beam splitter, as shown in Fig. 3. This means that one of the interfering beams comes from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and the other beam appears to come from the virtual image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If the two arms of the interferometer are equal in length,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coincides with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xml:space="preserve">. If they do not coincide, let the distance between them be </w:t>
            </w:r>
            <w:r w:rsidRPr="00135990">
              <w:rPr>
                <w:rFonts w:asciiTheme="minorHAnsi" w:eastAsia="Times New Roman" w:hAnsiTheme="minorHAnsi"/>
                <w:i/>
                <w:iCs/>
                <w:kern w:val="0"/>
                <w:sz w:val="24"/>
                <w:szCs w:val="24"/>
                <w:lang w:val="en-US"/>
              </w:rPr>
              <w:t>d</w:t>
            </w:r>
            <w:r w:rsidRPr="00135990">
              <w:rPr>
                <w:rFonts w:asciiTheme="minorHAnsi" w:eastAsia="Times New Roman" w:hAnsiTheme="minorHAnsi"/>
                <w:kern w:val="0"/>
                <w:sz w:val="24"/>
                <w:szCs w:val="24"/>
                <w:lang w:val="en-US"/>
              </w:rPr>
              <w:t>, and consider a light ray from a point S. It will be reflected by both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and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and the observer will see two virtual images, S</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due to reflection at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and S</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due to reflection at M</w:t>
            </w:r>
            <w:r w:rsidRPr="00135990">
              <w:rPr>
                <w:rFonts w:asciiTheme="minorHAnsi" w:eastAsia="Times New Roman" w:hAnsiTheme="minorHAnsi"/>
                <w:kern w:val="0"/>
                <w:sz w:val="24"/>
                <w:szCs w:val="24"/>
                <w:vertAlign w:val="subscript"/>
                <w:lang w:val="en-US"/>
              </w:rPr>
              <w:t>2</w:t>
            </w:r>
            <w:r w:rsidRPr="00135990">
              <w:rPr>
                <w:rFonts w:asciiTheme="minorHAnsi" w:eastAsia="Times New Roman" w:hAnsiTheme="minorHAnsi"/>
                <w:kern w:val="0"/>
                <w:sz w:val="24"/>
                <w:szCs w:val="24"/>
                <w:lang w:val="en-US"/>
              </w:rPr>
              <w:t>. These virtual images will be separated by a distance 2</w:t>
            </w:r>
            <w:r w:rsidRPr="00135990">
              <w:rPr>
                <w:rFonts w:asciiTheme="minorHAnsi" w:eastAsia="Times New Roman" w:hAnsiTheme="minorHAnsi"/>
                <w:i/>
                <w:iCs/>
                <w:kern w:val="0"/>
                <w:sz w:val="24"/>
                <w:szCs w:val="24"/>
                <w:lang w:val="en-US"/>
              </w:rPr>
              <w:t>d</w:t>
            </w:r>
            <w:r w:rsidRPr="00135990">
              <w:rPr>
                <w:rFonts w:asciiTheme="minorHAnsi" w:eastAsia="Times New Roman" w:hAnsiTheme="minorHAnsi"/>
                <w:kern w:val="0"/>
                <w:sz w:val="24"/>
                <w:szCs w:val="24"/>
                <w:lang w:val="en-US"/>
              </w:rPr>
              <w:t xml:space="preserve">. If </w:t>
            </w:r>
            <w:r w:rsidRPr="00135990">
              <w:rPr>
                <w:rFonts w:asciiTheme="minorHAnsi" w:eastAsia="Times New Roman" w:hAnsiTheme="minorHAnsi"/>
                <w:i/>
                <w:iCs/>
                <w:kern w:val="0"/>
                <w:sz w:val="24"/>
                <w:szCs w:val="24"/>
                <w:lang w:val="en-US"/>
              </w:rPr>
              <w:t>θ</w:t>
            </w:r>
            <w:r w:rsidRPr="00135990">
              <w:rPr>
                <w:rFonts w:asciiTheme="minorHAnsi" w:eastAsia="Times New Roman" w:hAnsiTheme="minorHAnsi"/>
                <w:kern w:val="0"/>
                <w:sz w:val="24"/>
                <w:szCs w:val="24"/>
                <w:lang w:val="en-US"/>
              </w:rPr>
              <w:t xml:space="preserve"> is the angle with which the observer looks into the system, the path difference between the two beams is 2</w:t>
            </w:r>
            <w:r w:rsidRPr="00135990">
              <w:rPr>
                <w:rFonts w:asciiTheme="minorHAnsi" w:eastAsia="Times New Roman" w:hAnsiTheme="minorHAnsi"/>
                <w:i/>
                <w:iCs/>
                <w:kern w:val="0"/>
                <w:sz w:val="24"/>
                <w:szCs w:val="24"/>
                <w:lang w:val="en-US"/>
              </w:rPr>
              <w:t>d</w:t>
            </w:r>
            <w:r w:rsidRPr="00135990">
              <w:rPr>
                <w:rFonts w:asciiTheme="minorHAnsi" w:eastAsia="Times New Roman" w:hAnsiTheme="minorHAnsi"/>
                <w:kern w:val="0"/>
                <w:sz w:val="24"/>
                <w:szCs w:val="24"/>
                <w:lang w:val="en-US"/>
              </w:rPr>
              <w:t>cos</w:t>
            </w:r>
            <w:r w:rsidRPr="00135990">
              <w:rPr>
                <w:rFonts w:asciiTheme="minorHAnsi" w:eastAsia="Times New Roman" w:hAnsiTheme="minorHAnsi"/>
                <w:i/>
                <w:iCs/>
                <w:kern w:val="0"/>
                <w:sz w:val="24"/>
                <w:szCs w:val="24"/>
                <w:lang w:val="en-US"/>
              </w:rPr>
              <w:t>θ</w:t>
            </w:r>
            <w:r w:rsidRPr="00135990">
              <w:rPr>
                <w:rFonts w:asciiTheme="minorHAnsi" w:eastAsia="Times New Roman" w:hAnsiTheme="minorHAnsi"/>
                <w:kern w:val="0"/>
                <w:sz w:val="24"/>
                <w:szCs w:val="24"/>
                <w:lang w:val="en-US"/>
              </w:rPr>
              <w:t>. When the light that comes from M</w:t>
            </w:r>
            <w:r w:rsidRPr="00135990">
              <w:rPr>
                <w:rFonts w:asciiTheme="minorHAnsi" w:eastAsia="Times New Roman" w:hAnsiTheme="minorHAnsi"/>
                <w:kern w:val="0"/>
                <w:sz w:val="24"/>
                <w:szCs w:val="24"/>
                <w:vertAlign w:val="subscript"/>
                <w:lang w:val="en-US"/>
              </w:rPr>
              <w:t>1</w:t>
            </w:r>
            <w:r w:rsidRPr="00135990">
              <w:rPr>
                <w:rFonts w:asciiTheme="minorHAnsi" w:eastAsia="Times New Roman" w:hAnsiTheme="minorHAnsi"/>
                <w:kern w:val="0"/>
                <w:sz w:val="24"/>
                <w:szCs w:val="24"/>
                <w:lang w:val="en-US"/>
              </w:rPr>
              <w:t xml:space="preserve"> undergoes reflection at BS, a phase change of </w:t>
            </w:r>
            <w:r w:rsidRPr="00135990">
              <w:rPr>
                <w:rFonts w:asciiTheme="minorHAnsi" w:eastAsia="Times New Roman" w:hAnsiTheme="minorHAnsi"/>
                <w:i/>
                <w:iCs/>
                <w:kern w:val="0"/>
                <w:sz w:val="24"/>
                <w:szCs w:val="24"/>
                <w:lang w:val="en-US"/>
              </w:rPr>
              <w:t>π</w:t>
            </w:r>
            <w:r w:rsidRPr="00135990">
              <w:rPr>
                <w:rFonts w:asciiTheme="minorHAnsi" w:eastAsia="Times New Roman" w:hAnsiTheme="minorHAnsi"/>
                <w:kern w:val="0"/>
                <w:sz w:val="24"/>
                <w:szCs w:val="24"/>
                <w:lang w:val="en-US"/>
              </w:rPr>
              <w:t xml:space="preserve"> occurs, which corresponds to a path difference of λ/2. </w:t>
            </w:r>
          </w:p>
          <w:p w:rsidR="00467764" w:rsidRPr="00467764" w:rsidRDefault="00467764" w:rsidP="00467764">
            <w:pPr>
              <w:widowControl/>
              <w:suppressAutoHyphens w:val="0"/>
              <w:spacing w:before="100" w:beforeAutospacing="1" w:after="100" w:afterAutospacing="1"/>
              <w:jc w:val="both"/>
              <w:rPr>
                <w:rFonts w:ascii="Times New Roman" w:eastAsia="Times New Roman" w:hAnsi="Times New Roman"/>
                <w:kern w:val="0"/>
                <w:lang w:val="en-US"/>
              </w:rPr>
            </w:pPr>
            <w:r w:rsidRPr="00467764">
              <w:rPr>
                <w:rFonts w:ascii="Times New Roman" w:eastAsia="Times New Roman" w:hAnsi="Times New Roman"/>
                <w:kern w:val="0"/>
                <w:lang w:val="en-US"/>
              </w:rPr>
              <w:t> </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Therefore, the total path difference between the two beams is,</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r w:rsidRPr="00135990">
              <w:rPr>
                <w:rFonts w:asciiTheme="minorHAnsi" w:eastAsia="Times New Roman" w:hAnsiTheme="minorHAnsi"/>
                <w:noProof/>
                <w:kern w:val="0"/>
                <w:lang w:val="en-US" w:bidi="hi-IN"/>
              </w:rPr>
              <w:drawing>
                <wp:inline distT="0" distB="0" distL="0" distR="0">
                  <wp:extent cx="1049655" cy="440055"/>
                  <wp:effectExtent l="19050" t="0" r="0" b="0"/>
                  <wp:docPr id="10" name="Picture 7" descr="http://amrita.vlab.co.in/userfiles/1/image/Michelson%20Interferometer/M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mrita.vlab.co.in/userfiles/1/image/Michelson%20Interferometer/Mic7.JPG"/>
                          <pic:cNvPicPr>
                            <a:picLocks noChangeAspect="1" noChangeArrowheads="1"/>
                          </pic:cNvPicPr>
                        </pic:nvPicPr>
                        <pic:blipFill>
                          <a:blip r:embed="rId33"/>
                          <a:srcRect/>
                          <a:stretch>
                            <a:fillRect/>
                          </a:stretch>
                        </pic:blipFill>
                        <pic:spPr bwMode="auto">
                          <a:xfrm>
                            <a:off x="0" y="0"/>
                            <a:ext cx="1049655" cy="440055"/>
                          </a:xfrm>
                          <a:prstGeom prst="rect">
                            <a:avLst/>
                          </a:prstGeom>
                          <a:noFill/>
                          <a:ln w="9525">
                            <a:noFill/>
                            <a:miter lim="800000"/>
                            <a:headEnd/>
                            <a:tailEnd/>
                          </a:ln>
                        </pic:spPr>
                      </pic:pic>
                    </a:graphicData>
                  </a:graphic>
                </wp:inline>
              </w:drawing>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The condition for constructive interference is then,</w:t>
            </w:r>
          </w:p>
          <w:p w:rsidR="00467764" w:rsidRPr="00135990" w:rsidRDefault="00467764" w:rsidP="00467764">
            <w:pPr>
              <w:widowControl/>
              <w:suppressAutoHyphens w:val="0"/>
              <w:spacing w:before="100" w:beforeAutospacing="1" w:after="100" w:afterAutospacing="1"/>
              <w:rPr>
                <w:rFonts w:asciiTheme="minorHAnsi" w:eastAsia="Times New Roman" w:hAnsiTheme="minorHAnsi"/>
                <w:kern w:val="0"/>
                <w:sz w:val="24"/>
                <w:szCs w:val="24"/>
                <w:lang w:val="en-US"/>
              </w:rPr>
            </w:pPr>
            <w:r w:rsidRPr="00135990">
              <w:rPr>
                <w:rFonts w:asciiTheme="minorHAnsi" w:eastAsia="Times New Roman" w:hAnsiTheme="minorHAnsi"/>
                <w:kern w:val="0"/>
                <w:sz w:val="24"/>
                <w:szCs w:val="24"/>
                <w:lang w:val="en-US"/>
              </w:rPr>
              <w:t>  </w:t>
            </w:r>
            <w:r w:rsidRPr="00135990">
              <w:rPr>
                <w:rFonts w:asciiTheme="minorHAnsi" w:eastAsia="Times New Roman" w:hAnsiTheme="minorHAnsi"/>
                <w:noProof/>
                <w:kern w:val="0"/>
                <w:lang w:val="en-US" w:bidi="hi-IN"/>
              </w:rPr>
              <w:drawing>
                <wp:inline distT="0" distB="0" distL="0" distR="0">
                  <wp:extent cx="4188460" cy="429260"/>
                  <wp:effectExtent l="19050" t="0" r="2540" b="0"/>
                  <wp:docPr id="7" name="Picture 8" descr="http://amrita.vlab.co.in/userfiles/1/image/Michelson%20Interferometer/mic%20new%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mrita.vlab.co.in/userfiles/1/image/Michelson%20Interferometer/mic%20new%202.JPG"/>
                          <pic:cNvPicPr>
                            <a:picLocks noChangeAspect="1" noChangeArrowheads="1"/>
                          </pic:cNvPicPr>
                        </pic:nvPicPr>
                        <pic:blipFill>
                          <a:blip r:embed="rId34"/>
                          <a:srcRect/>
                          <a:stretch>
                            <a:fillRect/>
                          </a:stretch>
                        </pic:blipFill>
                        <pic:spPr bwMode="auto">
                          <a:xfrm>
                            <a:off x="0" y="0"/>
                            <a:ext cx="4188460" cy="429260"/>
                          </a:xfrm>
                          <a:prstGeom prst="rect">
                            <a:avLst/>
                          </a:prstGeom>
                          <a:noFill/>
                          <a:ln w="9525">
                            <a:noFill/>
                            <a:miter lim="800000"/>
                            <a:headEnd/>
                            <a:tailEnd/>
                          </a:ln>
                        </pic:spPr>
                      </pic:pic>
                    </a:graphicData>
                  </a:graphic>
                </wp:inline>
              </w:drawing>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t xml:space="preserve">For a given mirror separation </w:t>
            </w:r>
            <w:r w:rsidRPr="00135990">
              <w:rPr>
                <w:rFonts w:asciiTheme="minorHAnsi" w:hAnsiTheme="minorHAnsi"/>
                <w:i/>
                <w:iCs/>
                <w:sz w:val="24"/>
                <w:szCs w:val="24"/>
              </w:rPr>
              <w:t>d</w:t>
            </w:r>
            <w:r w:rsidRPr="00135990">
              <w:rPr>
                <w:rFonts w:asciiTheme="minorHAnsi" w:hAnsiTheme="minorHAnsi"/>
                <w:sz w:val="24"/>
                <w:szCs w:val="24"/>
              </w:rPr>
              <w:t xml:space="preserve">, a given wavelength </w:t>
            </w:r>
            <w:r w:rsidRPr="00135990">
              <w:rPr>
                <w:rFonts w:asciiTheme="minorHAnsi" w:hAnsiTheme="minorHAnsi"/>
                <w:i/>
                <w:iCs/>
                <w:sz w:val="24"/>
                <w:szCs w:val="24"/>
              </w:rPr>
              <w:t>λ</w:t>
            </w:r>
            <w:r w:rsidRPr="00135990">
              <w:rPr>
                <w:rFonts w:asciiTheme="minorHAnsi" w:hAnsiTheme="minorHAnsi"/>
                <w:sz w:val="24"/>
                <w:szCs w:val="24"/>
              </w:rPr>
              <w:t xml:space="preserve">, and order </w:t>
            </w:r>
            <w:r w:rsidRPr="00135990">
              <w:rPr>
                <w:rFonts w:asciiTheme="minorHAnsi" w:hAnsiTheme="minorHAnsi"/>
                <w:i/>
                <w:iCs/>
                <w:sz w:val="24"/>
                <w:szCs w:val="24"/>
              </w:rPr>
              <w:t>m</w:t>
            </w:r>
            <w:r w:rsidRPr="00135990">
              <w:rPr>
                <w:rFonts w:asciiTheme="minorHAnsi" w:hAnsiTheme="minorHAnsi"/>
                <w:sz w:val="24"/>
                <w:szCs w:val="24"/>
              </w:rPr>
              <w:t xml:space="preserve">, the angle of inclination </w:t>
            </w:r>
            <w:r w:rsidRPr="00135990">
              <w:rPr>
                <w:rFonts w:asciiTheme="minorHAnsi" w:hAnsiTheme="minorHAnsi"/>
                <w:i/>
                <w:iCs/>
                <w:sz w:val="24"/>
                <w:szCs w:val="24"/>
              </w:rPr>
              <w:t>θ</w:t>
            </w:r>
            <w:r w:rsidRPr="00135990">
              <w:rPr>
                <w:rFonts w:asciiTheme="minorHAnsi" w:hAnsiTheme="minorHAnsi"/>
                <w:sz w:val="24"/>
                <w:szCs w:val="24"/>
              </w:rPr>
              <w:t xml:space="preserve">  is a constant, and the fringes are circular. They are called </w:t>
            </w:r>
            <w:r w:rsidRPr="00135990">
              <w:rPr>
                <w:rFonts w:asciiTheme="minorHAnsi" w:hAnsiTheme="minorHAnsi"/>
                <w:i/>
                <w:iCs/>
                <w:sz w:val="24"/>
                <w:szCs w:val="24"/>
              </w:rPr>
              <w:t>fringes of equal inclination</w:t>
            </w:r>
            <w:r w:rsidRPr="00135990">
              <w:rPr>
                <w:rFonts w:asciiTheme="minorHAnsi" w:hAnsiTheme="minorHAnsi"/>
                <w:sz w:val="24"/>
                <w:szCs w:val="24"/>
              </w:rPr>
              <w:t xml:space="preserve">, or </w:t>
            </w:r>
            <w:r w:rsidRPr="00135990">
              <w:rPr>
                <w:rFonts w:asciiTheme="minorHAnsi" w:hAnsiTheme="minorHAnsi"/>
                <w:i/>
                <w:iCs/>
                <w:sz w:val="24"/>
                <w:szCs w:val="24"/>
              </w:rPr>
              <w:t>Haidinger fringes</w:t>
            </w:r>
            <w:r w:rsidRPr="00135990">
              <w:rPr>
                <w:rFonts w:asciiTheme="minorHAnsi" w:hAnsiTheme="minorHAnsi"/>
                <w:sz w:val="24"/>
                <w:szCs w:val="24"/>
              </w:rPr>
              <w:t>. If M</w:t>
            </w:r>
            <w:r w:rsidRPr="00135990">
              <w:rPr>
                <w:rFonts w:asciiTheme="minorHAnsi" w:hAnsiTheme="minorHAnsi"/>
                <w:sz w:val="24"/>
                <w:szCs w:val="24"/>
                <w:vertAlign w:val="subscript"/>
              </w:rPr>
              <w:t>1</w:t>
            </w:r>
            <w:r w:rsidRPr="00135990">
              <w:rPr>
                <w:rFonts w:asciiTheme="minorHAnsi" w:hAnsiTheme="minorHAnsi"/>
                <w:sz w:val="24"/>
                <w:szCs w:val="24"/>
              </w:rPr>
              <w:t>' coincides with M</w:t>
            </w:r>
            <w:r w:rsidRPr="00135990">
              <w:rPr>
                <w:rFonts w:asciiTheme="minorHAnsi" w:hAnsiTheme="minorHAnsi"/>
                <w:sz w:val="24"/>
                <w:szCs w:val="24"/>
                <w:vertAlign w:val="subscript"/>
              </w:rPr>
              <w:t>2</w:t>
            </w:r>
            <w:r w:rsidRPr="00135990">
              <w:rPr>
                <w:rFonts w:asciiTheme="minorHAnsi" w:hAnsiTheme="minorHAnsi"/>
                <w:sz w:val="24"/>
                <w:szCs w:val="24"/>
              </w:rPr>
              <w:t xml:space="preserve">, </w:t>
            </w:r>
            <w:r w:rsidRPr="00135990">
              <w:rPr>
                <w:rFonts w:asciiTheme="minorHAnsi" w:hAnsiTheme="minorHAnsi"/>
                <w:i/>
                <w:iCs/>
                <w:sz w:val="24"/>
                <w:szCs w:val="24"/>
              </w:rPr>
              <w:t>d</w:t>
            </w:r>
            <w:r w:rsidRPr="00135990">
              <w:rPr>
                <w:rFonts w:asciiTheme="minorHAnsi" w:hAnsiTheme="minorHAnsi"/>
                <w:sz w:val="24"/>
                <w:szCs w:val="24"/>
              </w:rPr>
              <w:t xml:space="preserve"> = 0, and the path difference between the interfering beams will be </w:t>
            </w:r>
            <w:r w:rsidRPr="00135990">
              <w:rPr>
                <w:rFonts w:asciiTheme="minorHAnsi" w:hAnsiTheme="minorHAnsi"/>
                <w:i/>
                <w:iCs/>
                <w:sz w:val="24"/>
                <w:szCs w:val="24"/>
              </w:rPr>
              <w:t>λ</w:t>
            </w:r>
            <w:r w:rsidRPr="00135990">
              <w:rPr>
                <w:rFonts w:asciiTheme="minorHAnsi" w:hAnsiTheme="minorHAnsi"/>
                <w:sz w:val="24"/>
                <w:szCs w:val="24"/>
              </w:rPr>
              <w:t>/2. This corresponds to destructive interference, so the center of the field will be dark.</w:t>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t xml:space="preserve">If one of the mirrors is moved through a distance </w:t>
            </w:r>
            <w:r w:rsidRPr="00135990">
              <w:rPr>
                <w:rFonts w:asciiTheme="minorHAnsi" w:hAnsiTheme="minorHAnsi"/>
                <w:i/>
                <w:iCs/>
                <w:sz w:val="24"/>
                <w:szCs w:val="24"/>
              </w:rPr>
              <w:t>λ</w:t>
            </w:r>
            <w:r w:rsidRPr="00135990">
              <w:rPr>
                <w:rFonts w:asciiTheme="minorHAnsi" w:hAnsiTheme="minorHAnsi"/>
                <w:sz w:val="24"/>
                <w:szCs w:val="24"/>
              </w:rPr>
              <w:t xml:space="preserve">/4, the path difference changes by </w:t>
            </w:r>
            <w:r w:rsidRPr="00135990">
              <w:rPr>
                <w:rFonts w:asciiTheme="minorHAnsi" w:hAnsiTheme="minorHAnsi"/>
                <w:i/>
                <w:iCs/>
                <w:sz w:val="24"/>
                <w:szCs w:val="24"/>
              </w:rPr>
              <w:t>λ</w:t>
            </w:r>
            <w:r w:rsidRPr="00135990">
              <w:rPr>
                <w:rFonts w:asciiTheme="minorHAnsi" w:hAnsiTheme="minorHAnsi"/>
                <w:sz w:val="24"/>
                <w:szCs w:val="24"/>
              </w:rPr>
              <w:t xml:space="preserve">/2 and a maximum is obtained. If the mirror is moved through another </w:t>
            </w:r>
            <w:r w:rsidRPr="00135990">
              <w:rPr>
                <w:rFonts w:asciiTheme="minorHAnsi" w:hAnsiTheme="minorHAnsi"/>
                <w:i/>
                <w:iCs/>
                <w:sz w:val="24"/>
                <w:szCs w:val="24"/>
              </w:rPr>
              <w:t>λ</w:t>
            </w:r>
            <w:r w:rsidRPr="00135990">
              <w:rPr>
                <w:rFonts w:asciiTheme="minorHAnsi" w:hAnsiTheme="minorHAnsi"/>
                <w:sz w:val="24"/>
                <w:szCs w:val="24"/>
              </w:rPr>
              <w:t xml:space="preserve">/4, a minimum is obtained; moving it by another </w:t>
            </w:r>
            <w:r w:rsidRPr="00135990">
              <w:rPr>
                <w:rFonts w:asciiTheme="minorHAnsi" w:hAnsiTheme="minorHAnsi"/>
                <w:i/>
                <w:iCs/>
                <w:sz w:val="24"/>
                <w:szCs w:val="24"/>
              </w:rPr>
              <w:t>λ</w:t>
            </w:r>
            <w:r w:rsidRPr="00135990">
              <w:rPr>
                <w:rFonts w:asciiTheme="minorHAnsi" w:hAnsiTheme="minorHAnsi"/>
                <w:sz w:val="24"/>
                <w:szCs w:val="24"/>
              </w:rPr>
              <w:t xml:space="preserve">/4, again a maximum is obtained and so on. Because </w:t>
            </w:r>
            <w:r w:rsidRPr="00135990">
              <w:rPr>
                <w:rFonts w:asciiTheme="minorHAnsi" w:hAnsiTheme="minorHAnsi"/>
                <w:i/>
                <w:iCs/>
                <w:sz w:val="24"/>
                <w:szCs w:val="24"/>
              </w:rPr>
              <w:t>d</w:t>
            </w:r>
            <w:r w:rsidRPr="00135990">
              <w:rPr>
                <w:rFonts w:asciiTheme="minorHAnsi" w:hAnsiTheme="minorHAnsi"/>
                <w:sz w:val="24"/>
                <w:szCs w:val="24"/>
              </w:rPr>
              <w:t xml:space="preserve"> is multiplied by cos</w:t>
            </w:r>
            <w:r w:rsidRPr="00135990">
              <w:rPr>
                <w:rFonts w:asciiTheme="minorHAnsi" w:hAnsiTheme="minorHAnsi"/>
                <w:i/>
                <w:iCs/>
                <w:sz w:val="24"/>
                <w:szCs w:val="24"/>
              </w:rPr>
              <w:t>θ</w:t>
            </w:r>
            <w:r w:rsidRPr="00135990">
              <w:rPr>
                <w:rFonts w:asciiTheme="minorHAnsi" w:hAnsiTheme="minorHAnsi"/>
                <w:sz w:val="24"/>
                <w:szCs w:val="24"/>
              </w:rPr>
              <w:t xml:space="preserve">, as </w:t>
            </w:r>
            <w:r w:rsidRPr="00135990">
              <w:rPr>
                <w:rFonts w:asciiTheme="minorHAnsi" w:hAnsiTheme="minorHAnsi"/>
                <w:i/>
                <w:iCs/>
                <w:sz w:val="24"/>
                <w:szCs w:val="24"/>
              </w:rPr>
              <w:t>d</w:t>
            </w:r>
            <w:r w:rsidRPr="00135990">
              <w:rPr>
                <w:rFonts w:asciiTheme="minorHAnsi" w:hAnsiTheme="minorHAnsi"/>
                <w:sz w:val="24"/>
                <w:szCs w:val="24"/>
              </w:rPr>
              <w:t xml:space="preserve"> increases, new rings appear in the center faster than the rings already present at the periphery disappear, and the field becomes more crowded with thinner rings toward the outside. If </w:t>
            </w:r>
            <w:r w:rsidRPr="00135990">
              <w:rPr>
                <w:rFonts w:asciiTheme="minorHAnsi" w:hAnsiTheme="minorHAnsi"/>
                <w:i/>
                <w:iCs/>
                <w:sz w:val="24"/>
                <w:szCs w:val="24"/>
              </w:rPr>
              <w:t>d</w:t>
            </w:r>
            <w:r w:rsidRPr="00135990">
              <w:rPr>
                <w:rFonts w:asciiTheme="minorHAnsi" w:hAnsiTheme="minorHAnsi"/>
                <w:sz w:val="24"/>
                <w:szCs w:val="24"/>
              </w:rPr>
              <w:t xml:space="preserve"> decreases, the rings contract, become wider and more sparsely distributed, and disappear at the center.</w:t>
            </w:r>
          </w:p>
          <w:p w:rsidR="00EA0003" w:rsidRPr="00EA0003" w:rsidRDefault="00EA0003" w:rsidP="00EA0003">
            <w:pPr>
              <w:pStyle w:val="NormalWeb"/>
              <w:rPr>
                <w:rFonts w:asciiTheme="minorHAnsi" w:hAnsiTheme="minorHAnsi"/>
              </w:rPr>
            </w:pPr>
            <w:r w:rsidRPr="00EA0003">
              <w:rPr>
                <w:rFonts w:asciiTheme="minorHAnsi" w:hAnsiTheme="minorHAnsi"/>
              </w:rPr>
              <w:t> </w:t>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lastRenderedPageBreak/>
              <w:t>For destructive interference, the total path difference must be an integer number of wavelengths plus a half wavelength, </w:t>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t>   </w:t>
            </w:r>
            <w:r w:rsidRPr="00135990">
              <w:rPr>
                <w:rFonts w:asciiTheme="minorHAnsi" w:hAnsiTheme="minorHAnsi"/>
                <w:noProof/>
                <w:lang w:bidi="hi-IN"/>
              </w:rPr>
              <w:drawing>
                <wp:inline distT="0" distB="0" distL="0" distR="0">
                  <wp:extent cx="3251200" cy="394970"/>
                  <wp:effectExtent l="19050" t="0" r="6350" b="0"/>
                  <wp:docPr id="25" name="Picture 11" descr="http://amrita.vlab.co.in/userfiles/1/image/Michelson%20Interferometer/mic%20new%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mrita.vlab.co.in/userfiles/1/image/Michelson%20Interferometer/mic%20new%203.JPG"/>
                          <pic:cNvPicPr>
                            <a:picLocks noChangeAspect="1" noChangeArrowheads="1"/>
                          </pic:cNvPicPr>
                        </pic:nvPicPr>
                        <pic:blipFill>
                          <a:blip r:embed="rId35"/>
                          <a:srcRect/>
                          <a:stretch>
                            <a:fillRect/>
                          </a:stretch>
                        </pic:blipFill>
                        <pic:spPr bwMode="auto">
                          <a:xfrm>
                            <a:off x="0" y="0"/>
                            <a:ext cx="3251200" cy="394970"/>
                          </a:xfrm>
                          <a:prstGeom prst="rect">
                            <a:avLst/>
                          </a:prstGeom>
                          <a:noFill/>
                          <a:ln w="9525">
                            <a:noFill/>
                            <a:miter lim="800000"/>
                            <a:headEnd/>
                            <a:tailEnd/>
                          </a:ln>
                        </pic:spPr>
                      </pic:pic>
                    </a:graphicData>
                  </a:graphic>
                </wp:inline>
              </w:drawing>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t>If the images S</w:t>
            </w:r>
            <w:r w:rsidRPr="00135990">
              <w:rPr>
                <w:rFonts w:asciiTheme="minorHAnsi" w:hAnsiTheme="minorHAnsi"/>
                <w:sz w:val="24"/>
                <w:szCs w:val="24"/>
                <w:vertAlign w:val="subscript"/>
              </w:rPr>
              <w:t>1</w:t>
            </w:r>
            <w:r w:rsidRPr="00135990">
              <w:rPr>
                <w:rFonts w:asciiTheme="minorHAnsi" w:hAnsiTheme="minorHAnsi"/>
                <w:sz w:val="24"/>
                <w:szCs w:val="24"/>
              </w:rPr>
              <w:t xml:space="preserve"> and S</w:t>
            </w:r>
            <w:r w:rsidRPr="00135990">
              <w:rPr>
                <w:rFonts w:asciiTheme="minorHAnsi" w:hAnsiTheme="minorHAnsi"/>
                <w:sz w:val="24"/>
                <w:szCs w:val="24"/>
                <w:vertAlign w:val="subscript"/>
              </w:rPr>
              <w:t>2</w:t>
            </w:r>
            <w:r w:rsidRPr="00135990">
              <w:rPr>
                <w:rFonts w:asciiTheme="minorHAnsi" w:hAnsiTheme="minorHAnsi"/>
                <w:sz w:val="24"/>
                <w:szCs w:val="24"/>
              </w:rPr>
              <w:t xml:space="preserve"> from the two mirrors are exactly the same distance away, </w:t>
            </w:r>
            <w:r w:rsidRPr="00135990">
              <w:rPr>
                <w:rStyle w:val="Emphasis"/>
                <w:rFonts w:asciiTheme="minorHAnsi" w:hAnsiTheme="minorHAnsi"/>
                <w:sz w:val="24"/>
                <w:szCs w:val="24"/>
              </w:rPr>
              <w:t>d</w:t>
            </w:r>
            <w:r w:rsidRPr="00135990">
              <w:rPr>
                <w:rFonts w:asciiTheme="minorHAnsi" w:hAnsiTheme="minorHAnsi"/>
                <w:sz w:val="24"/>
                <w:szCs w:val="24"/>
              </w:rPr>
              <w:t>=0 and there is no dependance on </w:t>
            </w:r>
            <w:r w:rsidRPr="00135990">
              <w:rPr>
                <w:rFonts w:asciiTheme="minorHAnsi" w:hAnsiTheme="minorHAnsi"/>
                <w:i/>
                <w:iCs/>
                <w:sz w:val="24"/>
                <w:szCs w:val="24"/>
              </w:rPr>
              <w:t xml:space="preserve">θ. </w:t>
            </w:r>
            <w:r w:rsidRPr="00135990">
              <w:rPr>
                <w:rFonts w:asciiTheme="minorHAnsi" w:hAnsiTheme="minorHAnsi"/>
                <w:sz w:val="24"/>
                <w:szCs w:val="24"/>
              </w:rPr>
              <w:t>This means that only one fringe is visible, the zero order destructive interfrence fringe, where</w:t>
            </w:r>
          </w:p>
          <w:p w:rsidR="00EA0003" w:rsidRPr="00EA0003" w:rsidRDefault="00EA0003" w:rsidP="00EA0003">
            <w:pPr>
              <w:pStyle w:val="NormalWeb"/>
              <w:rPr>
                <w:rFonts w:asciiTheme="minorHAnsi" w:hAnsiTheme="minorHAnsi"/>
              </w:rPr>
            </w:pPr>
            <w:r w:rsidRPr="00EA0003">
              <w:rPr>
                <w:rFonts w:asciiTheme="minorHAnsi" w:hAnsiTheme="minorHAnsi"/>
              </w:rPr>
              <w:t> </w:t>
            </w:r>
            <w:r w:rsidRPr="00EA0003">
              <w:rPr>
                <w:rFonts w:asciiTheme="minorHAnsi" w:hAnsiTheme="minorHAnsi"/>
                <w:noProof/>
                <w:lang w:bidi="hi-IN"/>
              </w:rPr>
              <w:drawing>
                <wp:inline distT="0" distB="0" distL="0" distR="0">
                  <wp:extent cx="2054860" cy="496570"/>
                  <wp:effectExtent l="19050" t="0" r="2540" b="0"/>
                  <wp:docPr id="14" name="Picture 12" descr="http://amrita.vlab.co.in/userfiles/1/image/Michelson%20Interferometer/mic%20new%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mrita.vlab.co.in/userfiles/1/image/Michelson%20Interferometer/mic%20new%204.JPG"/>
                          <pic:cNvPicPr>
                            <a:picLocks noChangeAspect="1" noChangeArrowheads="1"/>
                          </pic:cNvPicPr>
                        </pic:nvPicPr>
                        <pic:blipFill>
                          <a:blip r:embed="rId36"/>
                          <a:srcRect/>
                          <a:stretch>
                            <a:fillRect/>
                          </a:stretch>
                        </pic:blipFill>
                        <pic:spPr bwMode="auto">
                          <a:xfrm>
                            <a:off x="0" y="0"/>
                            <a:ext cx="2054860" cy="496570"/>
                          </a:xfrm>
                          <a:prstGeom prst="rect">
                            <a:avLst/>
                          </a:prstGeom>
                          <a:noFill/>
                          <a:ln w="9525">
                            <a:noFill/>
                            <a:miter lim="800000"/>
                            <a:headEnd/>
                            <a:tailEnd/>
                          </a:ln>
                        </pic:spPr>
                      </pic:pic>
                    </a:graphicData>
                  </a:graphic>
                </wp:inline>
              </w:drawing>
            </w:r>
            <w:r w:rsidRPr="00EA0003">
              <w:rPr>
                <w:rFonts w:asciiTheme="minorHAnsi" w:hAnsiTheme="minorHAnsi"/>
              </w:rPr>
              <w:t> </w:t>
            </w:r>
          </w:p>
          <w:p w:rsidR="00EA0003" w:rsidRPr="00467764" w:rsidRDefault="00EA0003" w:rsidP="00467764">
            <w:pPr>
              <w:widowControl/>
              <w:suppressAutoHyphens w:val="0"/>
              <w:spacing w:before="100" w:beforeAutospacing="1" w:after="100" w:afterAutospacing="1"/>
              <w:rPr>
                <w:rFonts w:asciiTheme="minorHAnsi" w:eastAsia="Times New Roman" w:hAnsiTheme="minorHAnsi"/>
                <w:kern w:val="0"/>
                <w:lang w:val="en-US"/>
              </w:rPr>
            </w:pPr>
          </w:p>
          <w:p w:rsidR="0041330C" w:rsidRPr="00EA0003" w:rsidRDefault="0041330C" w:rsidP="0041330C">
            <w:pPr>
              <w:spacing w:before="100" w:beforeAutospacing="1" w:after="100" w:afterAutospacing="1"/>
              <w:jc w:val="both"/>
              <w:rPr>
                <w:rFonts w:asciiTheme="minorHAnsi" w:hAnsiTheme="minorHAnsi"/>
                <w:color w:val="252525"/>
                <w:sz w:val="24"/>
                <w:szCs w:val="24"/>
                <w:shd w:val="clear" w:color="auto" w:fill="FFFFFF"/>
              </w:rPr>
            </w:pPr>
          </w:p>
          <w:p w:rsidR="0041330C" w:rsidRDefault="0041330C" w:rsidP="0041330C">
            <w:pPr>
              <w:spacing w:before="100" w:beforeAutospacing="1" w:after="100" w:afterAutospacing="1"/>
              <w:jc w:val="both"/>
              <w:rPr>
                <w:rFonts w:asciiTheme="minorHAnsi" w:eastAsia="Times New Roman" w:hAnsiTheme="minorHAnsi"/>
                <w:b/>
                <w:sz w:val="28"/>
                <w:szCs w:val="28"/>
              </w:rPr>
            </w:pPr>
            <w:r w:rsidRPr="006E32FC">
              <w:rPr>
                <w:rFonts w:asciiTheme="minorHAnsi" w:hAnsiTheme="minorHAnsi"/>
                <w:b/>
                <w:color w:val="252525"/>
                <w:sz w:val="28"/>
                <w:szCs w:val="28"/>
                <w:shd w:val="clear" w:color="auto" w:fill="FFFFFF"/>
              </w:rPr>
              <w:t>APPLICATION</w:t>
            </w:r>
            <w:r w:rsidR="006E32FC">
              <w:rPr>
                <w:rFonts w:asciiTheme="minorHAnsi" w:hAnsiTheme="minorHAnsi"/>
                <w:b/>
                <w:color w:val="252525"/>
                <w:sz w:val="28"/>
                <w:szCs w:val="28"/>
                <w:shd w:val="clear" w:color="auto" w:fill="FFFFFF"/>
              </w:rPr>
              <w:t xml:space="preserve"> OF </w:t>
            </w:r>
            <w:r w:rsidR="006E32FC" w:rsidRPr="006E32FC">
              <w:rPr>
                <w:rFonts w:asciiTheme="minorHAnsi" w:eastAsia="Times New Roman" w:hAnsiTheme="minorHAnsi"/>
                <w:b/>
                <w:sz w:val="28"/>
                <w:szCs w:val="28"/>
              </w:rPr>
              <w:t>MICHELSON</w:t>
            </w:r>
            <w:r w:rsidR="006E32FC">
              <w:rPr>
                <w:rFonts w:asciiTheme="minorHAnsi" w:eastAsia="Times New Roman" w:hAnsiTheme="minorHAnsi"/>
                <w:b/>
                <w:sz w:val="28"/>
                <w:szCs w:val="28"/>
              </w:rPr>
              <w:t>’S</w:t>
            </w:r>
            <w:r w:rsidR="006E32FC" w:rsidRPr="006E32FC">
              <w:rPr>
                <w:rFonts w:asciiTheme="minorHAnsi" w:eastAsia="Times New Roman" w:hAnsiTheme="minorHAnsi"/>
                <w:b/>
                <w:sz w:val="28"/>
                <w:szCs w:val="28"/>
              </w:rPr>
              <w:t xml:space="preserve"> INTERFEROMETER</w:t>
            </w:r>
          </w:p>
          <w:p w:rsidR="00EA0003" w:rsidRDefault="00EA0003" w:rsidP="0041330C">
            <w:pPr>
              <w:spacing w:before="100" w:beforeAutospacing="1" w:after="100" w:afterAutospacing="1"/>
              <w:jc w:val="both"/>
              <w:rPr>
                <w:rFonts w:asciiTheme="minorHAnsi" w:eastAsia="Times New Roman" w:hAnsiTheme="minorHAnsi"/>
                <w:b/>
                <w:sz w:val="28"/>
                <w:szCs w:val="28"/>
              </w:rPr>
            </w:pPr>
            <w:r>
              <w:rPr>
                <w:rFonts w:asciiTheme="minorHAnsi" w:eastAsia="Times New Roman" w:hAnsiTheme="minorHAnsi"/>
                <w:b/>
                <w:sz w:val="28"/>
                <w:szCs w:val="28"/>
              </w:rPr>
              <w:t>i)Determination of wavelength of light</w:t>
            </w:r>
          </w:p>
          <w:p w:rsidR="00EA0003" w:rsidRPr="00135990" w:rsidRDefault="00EA0003" w:rsidP="00EA0003">
            <w:pPr>
              <w:pStyle w:val="NormalWeb"/>
              <w:jc w:val="both"/>
              <w:rPr>
                <w:rFonts w:asciiTheme="minorHAnsi" w:hAnsiTheme="minorHAnsi"/>
                <w:sz w:val="24"/>
                <w:szCs w:val="24"/>
              </w:rPr>
            </w:pPr>
            <w:r w:rsidRPr="00135990">
              <w:rPr>
                <w:rFonts w:asciiTheme="minorHAnsi" w:hAnsiTheme="minorHAnsi"/>
                <w:sz w:val="24"/>
                <w:szCs w:val="24"/>
              </w:rPr>
              <w:t>Using the Michelson interferometer, the wavelength of light from a monochromatic source can be determined. If M</w:t>
            </w:r>
            <w:r w:rsidRPr="00135990">
              <w:rPr>
                <w:rFonts w:asciiTheme="minorHAnsi" w:hAnsiTheme="minorHAnsi"/>
                <w:sz w:val="24"/>
                <w:szCs w:val="24"/>
                <w:vertAlign w:val="subscript"/>
              </w:rPr>
              <w:t>1</w:t>
            </w:r>
            <w:r w:rsidRPr="00135990">
              <w:rPr>
                <w:rFonts w:asciiTheme="minorHAnsi" w:hAnsiTheme="minorHAnsi"/>
                <w:sz w:val="24"/>
                <w:szCs w:val="24"/>
              </w:rPr>
              <w:t xml:space="preserve"> is moved forward or backward, circular fringes appear or disappear at the centre. The mirror is moved through a known distance </w:t>
            </w:r>
            <w:r w:rsidR="00135990" w:rsidRPr="00135990">
              <w:rPr>
                <w:rStyle w:val="Emphasis"/>
                <w:rFonts w:asciiTheme="minorHAnsi" w:hAnsiTheme="minorHAnsi"/>
                <w:sz w:val="24"/>
                <w:szCs w:val="24"/>
              </w:rPr>
              <w:t>x</w:t>
            </w:r>
            <w:r w:rsidRPr="00135990">
              <w:rPr>
                <w:rFonts w:asciiTheme="minorHAnsi" w:hAnsiTheme="minorHAnsi"/>
                <w:sz w:val="24"/>
                <w:szCs w:val="24"/>
              </w:rPr>
              <w:t xml:space="preserve"> and the number </w:t>
            </w:r>
            <w:r w:rsidR="00135990" w:rsidRPr="00135990">
              <w:rPr>
                <w:rStyle w:val="Emphasis"/>
                <w:rFonts w:asciiTheme="minorHAnsi" w:hAnsiTheme="minorHAnsi"/>
                <w:sz w:val="24"/>
                <w:szCs w:val="24"/>
              </w:rPr>
              <w:t>n</w:t>
            </w:r>
            <w:r w:rsidRPr="00135990">
              <w:rPr>
                <w:rFonts w:asciiTheme="minorHAnsi" w:hAnsiTheme="minorHAnsi"/>
                <w:sz w:val="24"/>
                <w:szCs w:val="24"/>
              </w:rPr>
              <w:t xml:space="preserve"> of fringes appearing or disappearing at the centre is counted. For one fringe to appear or disappear, the mirror must be moved through a distance of λ/2. Knowing this, we can write,</w:t>
            </w:r>
          </w:p>
          <w:p w:rsidR="00EA0003" w:rsidRPr="00135990" w:rsidRDefault="00EA0003" w:rsidP="00EA0003">
            <w:pPr>
              <w:pStyle w:val="NormalWeb"/>
              <w:rPr>
                <w:rFonts w:asciiTheme="minorHAnsi" w:hAnsiTheme="minorHAnsi"/>
                <w:i/>
                <w:iCs/>
                <w:sz w:val="24"/>
                <w:szCs w:val="24"/>
              </w:rPr>
            </w:pPr>
            <w:r w:rsidRPr="00135990">
              <w:rPr>
                <w:rFonts w:asciiTheme="minorHAnsi" w:hAnsiTheme="minorHAnsi"/>
                <w:sz w:val="24"/>
                <w:szCs w:val="24"/>
              </w:rPr>
              <w:t>                                                                                                   </w:t>
            </w:r>
            <w:r w:rsidR="00B0130F" w:rsidRPr="00135990">
              <w:rPr>
                <w:rFonts w:asciiTheme="minorHAnsi" w:hAnsiTheme="minorHAnsi"/>
                <w:sz w:val="24"/>
                <w:szCs w:val="24"/>
              </w:rPr>
              <w:t>n</w:t>
            </w:r>
            <w:r w:rsidR="00B0130F" w:rsidRPr="00135990">
              <w:rPr>
                <w:rFonts w:asciiTheme="minorHAnsi" w:hAnsiTheme="minorHAnsi"/>
                <w:i/>
                <w:iCs/>
                <w:sz w:val="24"/>
                <w:szCs w:val="24"/>
              </w:rPr>
              <w:t xml:space="preserve"> λ=</w:t>
            </w:r>
            <w:r w:rsidR="00B0130F" w:rsidRPr="00135990">
              <w:rPr>
                <w:rFonts w:asciiTheme="minorHAnsi" w:hAnsiTheme="minorHAnsi"/>
                <w:iCs/>
                <w:sz w:val="24"/>
                <w:szCs w:val="24"/>
              </w:rPr>
              <w:t>2x</w:t>
            </w:r>
          </w:p>
          <w:p w:rsidR="00B0130F" w:rsidRPr="00135990" w:rsidRDefault="00B0130F" w:rsidP="00EA0003">
            <w:pPr>
              <w:pStyle w:val="NormalWeb"/>
              <w:rPr>
                <w:rFonts w:asciiTheme="minorHAnsi" w:hAnsiTheme="minorHAnsi"/>
                <w:sz w:val="24"/>
                <w:szCs w:val="24"/>
              </w:rPr>
            </w:pPr>
          </w:p>
          <w:p w:rsidR="00EA0003" w:rsidRPr="00EA0003" w:rsidRDefault="00EA0003" w:rsidP="00EA0003">
            <w:pPr>
              <w:pStyle w:val="NormalWeb"/>
              <w:rPr>
                <w:rFonts w:asciiTheme="minorHAnsi" w:hAnsiTheme="minorHAnsi"/>
              </w:rPr>
            </w:pPr>
            <w:r w:rsidRPr="00135990">
              <w:rPr>
                <w:rFonts w:asciiTheme="minorHAnsi" w:hAnsiTheme="minorHAnsi"/>
                <w:sz w:val="24"/>
                <w:szCs w:val="24"/>
              </w:rPr>
              <w:t>so that the wavelength is</w:t>
            </w:r>
            <w:r w:rsidRPr="00EA0003">
              <w:rPr>
                <w:rFonts w:asciiTheme="minorHAnsi" w:hAnsiTheme="minorHAnsi"/>
              </w:rPr>
              <w:t>,    </w:t>
            </w:r>
          </w:p>
          <w:p w:rsidR="00EA0003" w:rsidRPr="00135990" w:rsidRDefault="00EA0003" w:rsidP="00EA0003">
            <w:pPr>
              <w:pStyle w:val="NormalWeb"/>
              <w:rPr>
                <w:rFonts w:asciiTheme="minorHAnsi" w:hAnsiTheme="minorHAnsi"/>
                <w:sz w:val="24"/>
                <w:szCs w:val="24"/>
              </w:rPr>
            </w:pPr>
            <w:r w:rsidRPr="00135990">
              <w:rPr>
                <w:rFonts w:asciiTheme="minorHAnsi" w:hAnsiTheme="minorHAnsi"/>
                <w:sz w:val="24"/>
                <w:szCs w:val="24"/>
              </w:rPr>
              <w:t>                                               </w:t>
            </w:r>
            <w:r w:rsidR="00B0130F" w:rsidRPr="00135990">
              <w:rPr>
                <w:rFonts w:asciiTheme="minorHAnsi" w:hAnsiTheme="minorHAnsi"/>
                <w:i/>
                <w:iCs/>
                <w:sz w:val="24"/>
                <w:szCs w:val="24"/>
              </w:rPr>
              <w:t xml:space="preserve">λ= </w:t>
            </w:r>
            <w:r w:rsidR="00B0130F" w:rsidRPr="00135990">
              <w:rPr>
                <w:rFonts w:asciiTheme="minorHAnsi" w:hAnsiTheme="minorHAnsi"/>
                <w:iCs/>
                <w:sz w:val="24"/>
                <w:szCs w:val="24"/>
              </w:rPr>
              <w:t>2</w:t>
            </w:r>
            <w:r w:rsidR="00B0130F" w:rsidRPr="00135990">
              <w:rPr>
                <w:rFonts w:asciiTheme="minorHAnsi" w:hAnsiTheme="minorHAnsi"/>
                <w:sz w:val="24"/>
                <w:szCs w:val="24"/>
              </w:rPr>
              <w:t>x/n</w:t>
            </w:r>
            <w:r w:rsidRPr="00135990">
              <w:rPr>
                <w:rFonts w:asciiTheme="minorHAnsi" w:hAnsiTheme="minorHAnsi"/>
                <w:sz w:val="24"/>
                <w:szCs w:val="24"/>
              </w:rPr>
              <w:t xml:space="preserve">                                                 </w:t>
            </w:r>
          </w:p>
          <w:p w:rsidR="00EA0003" w:rsidRDefault="00EA0003" w:rsidP="0041330C">
            <w:pPr>
              <w:spacing w:before="100" w:beforeAutospacing="1" w:after="100" w:afterAutospacing="1"/>
              <w:jc w:val="both"/>
              <w:rPr>
                <w:rFonts w:asciiTheme="minorHAnsi" w:eastAsia="Times New Roman" w:hAnsiTheme="minorHAnsi"/>
                <w:b/>
                <w:sz w:val="28"/>
                <w:szCs w:val="28"/>
              </w:rPr>
            </w:pPr>
          </w:p>
          <w:p w:rsidR="006E32FC" w:rsidRPr="006E32FC" w:rsidRDefault="00EA0003" w:rsidP="0041330C">
            <w:pPr>
              <w:spacing w:before="100" w:beforeAutospacing="1" w:after="100" w:afterAutospacing="1"/>
              <w:jc w:val="both"/>
              <w:rPr>
                <w:rFonts w:asciiTheme="minorHAnsi" w:eastAsia="Times New Roman" w:hAnsiTheme="minorHAnsi"/>
                <w:b/>
                <w:sz w:val="28"/>
                <w:szCs w:val="28"/>
              </w:rPr>
            </w:pPr>
            <w:r>
              <w:rPr>
                <w:rFonts w:asciiTheme="minorHAnsi" w:eastAsia="Times New Roman" w:hAnsiTheme="minorHAnsi"/>
                <w:b/>
                <w:sz w:val="28"/>
                <w:szCs w:val="28"/>
              </w:rPr>
              <w:t xml:space="preserve">ii) </w:t>
            </w:r>
            <w:r w:rsidR="006E32FC">
              <w:rPr>
                <w:rFonts w:asciiTheme="minorHAnsi" w:eastAsia="Times New Roman" w:hAnsiTheme="minorHAnsi"/>
                <w:b/>
                <w:sz w:val="28"/>
                <w:szCs w:val="28"/>
              </w:rPr>
              <w:t>Difference between two close wavelengths:-</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 xml:space="preserve">It works by taking a beam of light from a source and splitting it into 2, each beam of equal intensity. A path difference of 2d is introduced to one beam, then both beams are recombined at the beam </w:t>
            </w:r>
            <w:r w:rsidR="006E0741" w:rsidRPr="00E327FE">
              <w:rPr>
                <w:rFonts w:asciiTheme="minorHAnsi" w:hAnsiTheme="minorHAnsi"/>
                <w:color w:val="252525"/>
                <w:sz w:val="24"/>
                <w:szCs w:val="24"/>
                <w:shd w:val="clear" w:color="auto" w:fill="FFFFFF"/>
              </w:rPr>
              <w:t>splitter. The</w:t>
            </w:r>
            <w:r w:rsidRPr="00E327FE">
              <w:rPr>
                <w:rFonts w:asciiTheme="minorHAnsi" w:hAnsiTheme="minorHAnsi"/>
                <w:color w:val="252525"/>
                <w:sz w:val="24"/>
                <w:szCs w:val="24"/>
                <w:shd w:val="clear" w:color="auto" w:fill="FFFFFF"/>
              </w:rPr>
              <w:t xml:space="preserve"> recombined beam is then reflected to an observer and an interference pattern is observed.</w:t>
            </w:r>
            <w:r w:rsidRPr="00E327FE">
              <w:rPr>
                <w:rFonts w:asciiTheme="minorHAnsi" w:hAnsiTheme="minorHAnsi"/>
                <w:color w:val="252525"/>
                <w:sz w:val="24"/>
                <w:szCs w:val="24"/>
                <w:shd w:val="clear" w:color="auto" w:fill="FFFFFF"/>
              </w:rPr>
              <w:cr/>
              <w:t xml:space="preserve"> For two monochromatic light sources, much like the sodium lamp used in this experiment</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dark fringes will occur when the optical path difference, d, is:</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lastRenderedPageBreak/>
              <w:t>2d = m</w:t>
            </w:r>
            <w:r w:rsidRPr="00E327FE">
              <w:rPr>
                <w:rFonts w:asciiTheme="minorHAnsi" w:hAnsiTheme="minorHAnsi"/>
                <w:color w:val="252525"/>
                <w:sz w:val="24"/>
                <w:szCs w:val="24"/>
                <w:shd w:val="clear" w:color="auto" w:fill="FFFFFF"/>
                <w:vertAlign w:val="subscript"/>
              </w:rPr>
              <w:t>1</w:t>
            </w:r>
            <w:r w:rsidRPr="00E327FE">
              <w:rPr>
                <w:rFonts w:asciiTheme="minorHAnsi" w:hAnsiTheme="minorHAnsi"/>
                <w:color w:val="252525"/>
                <w:sz w:val="24"/>
                <w:szCs w:val="24"/>
                <w:shd w:val="clear" w:color="auto" w:fill="FFFFFF"/>
              </w:rPr>
              <w:t>λ</w:t>
            </w:r>
            <w:r w:rsidRPr="00E327FE">
              <w:rPr>
                <w:rFonts w:asciiTheme="minorHAnsi" w:hAnsiTheme="minorHAnsi"/>
                <w:color w:val="252525"/>
                <w:sz w:val="24"/>
                <w:szCs w:val="24"/>
                <w:shd w:val="clear" w:color="auto" w:fill="FFFFFF"/>
                <w:vertAlign w:val="subscript"/>
              </w:rPr>
              <w:t>1</w:t>
            </w:r>
            <w:r w:rsidRPr="00E327FE">
              <w:rPr>
                <w:rFonts w:asciiTheme="minorHAnsi" w:hAnsiTheme="minorHAnsi"/>
                <w:color w:val="252525"/>
                <w:sz w:val="24"/>
                <w:szCs w:val="24"/>
                <w:shd w:val="clear" w:color="auto" w:fill="FFFFFF"/>
              </w:rPr>
              <w:t>= m</w:t>
            </w:r>
            <w:r w:rsidRPr="00E327FE">
              <w:rPr>
                <w:rFonts w:asciiTheme="minorHAnsi" w:hAnsiTheme="minorHAnsi"/>
                <w:color w:val="252525"/>
                <w:sz w:val="24"/>
                <w:szCs w:val="24"/>
                <w:shd w:val="clear" w:color="auto" w:fill="FFFFFF"/>
                <w:vertAlign w:val="subscript"/>
              </w:rPr>
              <w:t>2</w:t>
            </w:r>
            <w:r w:rsidRPr="00E327FE">
              <w:rPr>
                <w:rFonts w:asciiTheme="minorHAnsi" w:hAnsiTheme="minorHAnsi"/>
                <w:color w:val="252525"/>
                <w:sz w:val="24"/>
                <w:szCs w:val="24"/>
                <w:shd w:val="clear" w:color="auto" w:fill="FFFFFF"/>
              </w:rPr>
              <w:t xml:space="preserve"> λ</w:t>
            </w:r>
            <w:r w:rsidRPr="00E327FE">
              <w:rPr>
                <w:rFonts w:asciiTheme="minorHAnsi" w:hAnsiTheme="minorHAnsi"/>
                <w:color w:val="252525"/>
                <w:sz w:val="24"/>
                <w:szCs w:val="24"/>
                <w:shd w:val="clear" w:color="auto" w:fill="FFFFFF"/>
                <w:vertAlign w:val="subscript"/>
              </w:rPr>
              <w:t>2</w:t>
            </w:r>
            <w:r w:rsidRPr="00E327FE">
              <w:rPr>
                <w:rFonts w:asciiTheme="minorHAnsi" w:hAnsiTheme="minorHAnsi"/>
                <w:color w:val="252525"/>
                <w:sz w:val="24"/>
                <w:szCs w:val="24"/>
                <w:shd w:val="clear" w:color="auto" w:fill="FFFFFF"/>
              </w:rPr>
              <w:t xml:space="preserve"> (1)</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However this only applies when wavelength λ</w:t>
            </w:r>
            <w:r w:rsidRPr="00E327FE">
              <w:rPr>
                <w:rFonts w:asciiTheme="minorHAnsi" w:hAnsiTheme="minorHAnsi"/>
                <w:color w:val="252525"/>
                <w:sz w:val="24"/>
                <w:szCs w:val="24"/>
                <w:shd w:val="clear" w:color="auto" w:fill="FFFFFF"/>
                <w:vertAlign w:val="subscript"/>
              </w:rPr>
              <w:t>1</w:t>
            </w:r>
            <w:r w:rsidRPr="00E327FE">
              <w:rPr>
                <w:rFonts w:asciiTheme="minorHAnsi" w:hAnsiTheme="minorHAnsi"/>
                <w:color w:val="252525"/>
                <w:sz w:val="24"/>
                <w:szCs w:val="24"/>
                <w:shd w:val="clear" w:color="auto" w:fill="FFFFFF"/>
              </w:rPr>
              <w:t>≈ λ</w:t>
            </w:r>
            <w:r w:rsidRPr="00E327FE">
              <w:rPr>
                <w:rFonts w:asciiTheme="minorHAnsi" w:hAnsiTheme="minorHAnsi"/>
                <w:color w:val="252525"/>
                <w:sz w:val="24"/>
                <w:szCs w:val="24"/>
                <w:shd w:val="clear" w:color="auto" w:fill="FFFFFF"/>
                <w:vertAlign w:val="subscript"/>
              </w:rPr>
              <w:t>2</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and where m</w:t>
            </w:r>
            <w:r w:rsidRPr="00E327FE">
              <w:rPr>
                <w:rFonts w:asciiTheme="minorHAnsi" w:hAnsiTheme="minorHAnsi"/>
                <w:color w:val="252525"/>
                <w:sz w:val="24"/>
                <w:szCs w:val="24"/>
                <w:shd w:val="clear" w:color="auto" w:fill="FFFFFF"/>
                <w:vertAlign w:val="subscript"/>
              </w:rPr>
              <w:t xml:space="preserve">1 </w:t>
            </w:r>
            <w:r w:rsidRPr="00E327FE">
              <w:rPr>
                <w:rFonts w:asciiTheme="minorHAnsi" w:hAnsiTheme="minorHAnsi"/>
                <w:color w:val="252525"/>
                <w:sz w:val="24"/>
                <w:szCs w:val="24"/>
                <w:shd w:val="clear" w:color="auto" w:fill="FFFFFF"/>
              </w:rPr>
              <w:t>and m</w:t>
            </w:r>
            <w:r w:rsidRPr="00E327FE">
              <w:rPr>
                <w:rFonts w:asciiTheme="minorHAnsi" w:hAnsiTheme="minorHAnsi"/>
                <w:color w:val="252525"/>
                <w:sz w:val="24"/>
                <w:szCs w:val="24"/>
                <w:shd w:val="clear" w:color="auto" w:fill="FFFFFF"/>
                <w:vertAlign w:val="subscript"/>
              </w:rPr>
              <w:t xml:space="preserve">2 </w:t>
            </w:r>
            <w:r w:rsidRPr="00E327FE">
              <w:rPr>
                <w:rFonts w:asciiTheme="minorHAnsi" w:hAnsiTheme="minorHAnsi"/>
                <w:color w:val="252525"/>
                <w:sz w:val="24"/>
                <w:szCs w:val="24"/>
                <w:shd w:val="clear" w:color="auto" w:fill="FFFFFF"/>
              </w:rPr>
              <w:t>are integers.</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From equation (1) the difference in wavelength can be obtained where:</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 xml:space="preserve">                     </w:t>
            </w:r>
            <m:oMath>
              <m:r>
                <w:rPr>
                  <w:rFonts w:asciiTheme="minorHAnsi" w:hAnsiTheme="minorHAnsi"/>
                  <w:color w:val="252525"/>
                  <w:sz w:val="24"/>
                  <w:szCs w:val="24"/>
                  <w:shd w:val="clear" w:color="auto" w:fill="FFFFFF"/>
                </w:rPr>
                <m:t>∆</m:t>
              </m:r>
            </m:oMath>
            <w:r w:rsidRPr="00E327FE">
              <w:rPr>
                <w:rFonts w:asciiTheme="minorHAnsi" w:hAnsiTheme="minorHAnsi"/>
                <w:color w:val="252525"/>
                <w:sz w:val="24"/>
                <w:szCs w:val="24"/>
                <w:shd w:val="clear" w:color="auto" w:fill="FFFFFF"/>
              </w:rPr>
              <w:t>λ=</w:t>
            </w:r>
            <m:oMath>
              <m:r>
                <w:rPr>
                  <w:rFonts w:ascii="Cambria Math" w:hAnsiTheme="minorHAnsi"/>
                  <w:color w:val="252525"/>
                  <w:sz w:val="24"/>
                  <w:szCs w:val="24"/>
                  <w:shd w:val="clear" w:color="auto" w:fill="FFFFFF"/>
                </w:rPr>
                <m:t xml:space="preserve"> </m:t>
              </m:r>
              <m:f>
                <m:fPr>
                  <m:ctrlPr>
                    <w:rPr>
                      <w:rFonts w:ascii="Cambria Math" w:hAnsiTheme="minorHAnsi"/>
                      <w:i/>
                      <w:color w:val="252525"/>
                      <w:sz w:val="24"/>
                      <w:szCs w:val="24"/>
                      <w:shd w:val="clear" w:color="auto" w:fill="FFFFFF"/>
                    </w:rPr>
                  </m:ctrlPr>
                </m:fPr>
                <m:num>
                  <m:r>
                    <w:rPr>
                      <w:rFonts w:ascii="Cambria Math" w:hAnsiTheme="minorHAnsi"/>
                      <w:color w:val="252525"/>
                      <w:sz w:val="24"/>
                      <w:szCs w:val="24"/>
                      <w:shd w:val="clear" w:color="auto" w:fill="FFFFFF"/>
                    </w:rPr>
                    <m:t xml:space="preserve"> </m:t>
                  </m:r>
                  <m:sSubSup>
                    <m:sSubSupPr>
                      <m:ctrlPr>
                        <w:rPr>
                          <w:rFonts w:ascii="Cambria Math" w:hAnsiTheme="minorHAnsi"/>
                          <w:color w:val="252525"/>
                          <w:sz w:val="24"/>
                          <w:szCs w:val="24"/>
                          <w:shd w:val="clear" w:color="auto" w:fill="FFFFFF"/>
                        </w:rPr>
                      </m:ctrlPr>
                    </m:sSubSupPr>
                    <m:e>
                      <m:r>
                        <m:rPr>
                          <m:sty m:val="p"/>
                        </m:rPr>
                        <w:rPr>
                          <w:rFonts w:ascii="Cambria Math" w:hAnsiTheme="minorHAnsi"/>
                          <w:color w:val="252525"/>
                          <w:sz w:val="24"/>
                          <w:szCs w:val="24"/>
                          <w:shd w:val="clear" w:color="auto" w:fill="FFFFFF"/>
                        </w:rPr>
                        <m:t>λ</m:t>
                      </m:r>
                    </m:e>
                    <m:sub>
                      <m:r>
                        <m:rPr>
                          <m:sty m:val="p"/>
                        </m:rPr>
                        <w:rPr>
                          <w:rFonts w:ascii="Cambria Math" w:hAnsiTheme="minorHAnsi"/>
                          <w:color w:val="252525"/>
                          <w:sz w:val="24"/>
                          <w:szCs w:val="24"/>
                          <w:shd w:val="clear" w:color="auto" w:fill="FFFFFF"/>
                        </w:rPr>
                        <m:t>m</m:t>
                      </m:r>
                    </m:sub>
                    <m:sup>
                      <m:r>
                        <m:rPr>
                          <m:sty m:val="p"/>
                        </m:rPr>
                        <w:rPr>
                          <w:rFonts w:ascii="Cambria Math" w:hAnsiTheme="minorHAnsi"/>
                          <w:color w:val="252525"/>
                          <w:sz w:val="24"/>
                          <w:szCs w:val="24"/>
                          <w:shd w:val="clear" w:color="auto" w:fill="FFFFFF"/>
                        </w:rPr>
                        <m:t>2</m:t>
                      </m:r>
                    </m:sup>
                  </m:sSubSup>
                </m:num>
                <m:den>
                  <m:r>
                    <w:rPr>
                      <w:rFonts w:ascii="Cambria Math" w:hAnsiTheme="minorHAnsi"/>
                      <w:color w:val="252525"/>
                      <w:sz w:val="24"/>
                      <w:szCs w:val="24"/>
                      <w:shd w:val="clear" w:color="auto" w:fill="FFFFFF"/>
                    </w:rPr>
                    <m:t>2</m:t>
                  </m:r>
                  <m:r>
                    <w:rPr>
                      <w:rFonts w:ascii="Cambria Math" w:hAnsiTheme="minorHAnsi"/>
                      <w:color w:val="252525"/>
                      <w:sz w:val="24"/>
                      <w:szCs w:val="24"/>
                      <w:shd w:val="clear" w:color="auto" w:fill="FFFFFF"/>
                    </w:rPr>
                    <m:t>∆</m:t>
                  </m:r>
                  <m:r>
                    <w:rPr>
                      <w:rFonts w:ascii="Cambria Math" w:hAnsi="Cambria Math"/>
                      <w:color w:val="252525"/>
                      <w:sz w:val="24"/>
                      <w:szCs w:val="24"/>
                      <w:shd w:val="clear" w:color="auto" w:fill="FFFFFF"/>
                    </w:rPr>
                    <m:t>d</m:t>
                  </m:r>
                </m:den>
              </m:f>
              <m:r>
                <w:rPr>
                  <w:rFonts w:ascii="Cambria Math" w:hAnsiTheme="minorHAnsi"/>
                  <w:color w:val="252525"/>
                  <w:sz w:val="24"/>
                  <w:szCs w:val="24"/>
                  <w:shd w:val="clear" w:color="auto" w:fill="FFFFFF"/>
                </w:rPr>
                <m:t xml:space="preserve">                                                                                         </m:t>
              </m:r>
            </m:oMath>
            <w:r w:rsidRPr="00E327FE">
              <w:rPr>
                <w:rFonts w:asciiTheme="minorHAnsi" w:hAnsiTheme="minorHAnsi"/>
                <w:color w:val="252525"/>
                <w:sz w:val="24"/>
                <w:szCs w:val="24"/>
                <w:shd w:val="clear" w:color="auto" w:fill="FFFFFF"/>
              </w:rPr>
              <w:t>(2)</w:t>
            </w:r>
          </w:p>
          <w:p w:rsidR="0041330C" w:rsidRPr="00E327FE" w:rsidRDefault="0041330C" w:rsidP="0041330C">
            <w:pPr>
              <w:spacing w:before="100" w:beforeAutospacing="1" w:after="100" w:afterAutospacing="1"/>
              <w:jc w:val="both"/>
              <w:rPr>
                <w:rFonts w:asciiTheme="minorHAnsi" w:hAnsiTheme="minorHAnsi"/>
                <w:color w:val="252525"/>
                <w:sz w:val="24"/>
                <w:szCs w:val="24"/>
                <w:shd w:val="clear" w:color="auto" w:fill="FFFFFF"/>
              </w:rPr>
            </w:pPr>
            <w:r w:rsidRPr="00E327FE">
              <w:rPr>
                <w:rFonts w:asciiTheme="minorHAnsi" w:hAnsiTheme="minorHAnsi"/>
                <w:color w:val="252525"/>
                <w:sz w:val="24"/>
                <w:szCs w:val="24"/>
                <w:shd w:val="clear" w:color="auto" w:fill="FFFFFF"/>
              </w:rPr>
              <w:t>Where λ</w:t>
            </w:r>
            <w:r w:rsidRPr="00E327FE">
              <w:rPr>
                <w:rFonts w:asciiTheme="minorHAnsi" w:hAnsiTheme="minorHAnsi"/>
                <w:color w:val="252525"/>
                <w:sz w:val="24"/>
                <w:szCs w:val="24"/>
                <w:shd w:val="clear" w:color="auto" w:fill="FFFFFF"/>
                <w:vertAlign w:val="subscript"/>
              </w:rPr>
              <w:t>m</w:t>
            </w:r>
            <w:r w:rsidRPr="00E327FE">
              <w:rPr>
                <w:rFonts w:asciiTheme="minorHAnsi" w:hAnsiTheme="minorHAnsi"/>
                <w:color w:val="252525"/>
                <w:sz w:val="24"/>
                <w:szCs w:val="24"/>
                <w:shd w:val="clear" w:color="auto" w:fill="FFFFFF"/>
              </w:rPr>
              <w:t xml:space="preserve"> is the mean wavelength of λ</w:t>
            </w:r>
            <w:r w:rsidRPr="00E327FE">
              <w:rPr>
                <w:rFonts w:asciiTheme="minorHAnsi" w:hAnsiTheme="minorHAnsi"/>
                <w:color w:val="252525"/>
                <w:sz w:val="24"/>
                <w:szCs w:val="24"/>
                <w:shd w:val="clear" w:color="auto" w:fill="FFFFFF"/>
                <w:vertAlign w:val="subscript"/>
              </w:rPr>
              <w:t>1</w:t>
            </w:r>
            <w:r w:rsidRPr="00E327FE">
              <w:rPr>
                <w:rFonts w:asciiTheme="minorHAnsi" w:hAnsiTheme="minorHAnsi"/>
                <w:color w:val="252525"/>
                <w:sz w:val="24"/>
                <w:szCs w:val="24"/>
                <w:shd w:val="clear" w:color="auto" w:fill="FFFFFF"/>
              </w:rPr>
              <w:t>, λ</w:t>
            </w:r>
            <w:r w:rsidRPr="00E327FE">
              <w:rPr>
                <w:rFonts w:asciiTheme="minorHAnsi" w:hAnsiTheme="minorHAnsi"/>
                <w:color w:val="252525"/>
                <w:sz w:val="24"/>
                <w:szCs w:val="24"/>
                <w:shd w:val="clear" w:color="auto" w:fill="FFFFFF"/>
                <w:vertAlign w:val="subscript"/>
              </w:rPr>
              <w:t>2</w:t>
            </w:r>
            <w:r w:rsidRPr="00E327FE">
              <w:rPr>
                <w:rFonts w:asciiTheme="minorHAnsi" w:hAnsiTheme="minorHAnsi"/>
                <w:color w:val="252525"/>
                <w:sz w:val="24"/>
                <w:szCs w:val="24"/>
                <w:shd w:val="clear" w:color="auto" w:fill="FFFFFF"/>
              </w:rPr>
              <w:t xml:space="preserve"> and Δd is the mirror shit.</w:t>
            </w:r>
            <w:r w:rsidRPr="00E327FE">
              <w:rPr>
                <w:rFonts w:asciiTheme="minorHAnsi" w:hAnsiTheme="minorHAnsi"/>
                <w:color w:val="252525"/>
                <w:sz w:val="24"/>
                <w:szCs w:val="24"/>
                <w:shd w:val="clear" w:color="auto" w:fill="FFFFFF"/>
              </w:rPr>
              <w:cr/>
            </w:r>
          </w:p>
          <w:p w:rsidR="0041330C" w:rsidRPr="00E327FE" w:rsidRDefault="0041330C" w:rsidP="003C4BCA">
            <w:pPr>
              <w:jc w:val="both"/>
              <w:rPr>
                <w:rFonts w:asciiTheme="minorHAnsi" w:hAnsiTheme="minorHAnsi" w:cs="DejaVu Sans"/>
                <w:b/>
                <w:bCs/>
                <w:sz w:val="24"/>
                <w:szCs w:val="24"/>
              </w:rPr>
            </w:pPr>
          </w:p>
          <w:p w:rsidR="00C3735A" w:rsidRPr="00E327FE" w:rsidRDefault="00C3735A" w:rsidP="0041330C">
            <w:pPr>
              <w:jc w:val="both"/>
              <w:rPr>
                <w:rFonts w:asciiTheme="minorHAnsi" w:hAnsiTheme="minorHAnsi"/>
                <w:sz w:val="24"/>
                <w:szCs w:val="24"/>
              </w:rPr>
            </w:pPr>
          </w:p>
        </w:tc>
      </w:tr>
    </w:tbl>
    <w:p w:rsidR="00C3735A" w:rsidRPr="00E327FE" w:rsidRDefault="00C3735A" w:rsidP="003C4BCA">
      <w:pPr>
        <w:widowControl/>
        <w:suppressAutoHyphens w:val="0"/>
        <w:spacing w:after="200"/>
        <w:rPr>
          <w:rFonts w:asciiTheme="minorHAnsi" w:hAnsiTheme="minorHAnsi"/>
        </w:rPr>
      </w:pPr>
    </w:p>
    <w:tbl>
      <w:tblPr>
        <w:tblStyle w:val="TableGrid"/>
        <w:tblW w:w="0" w:type="auto"/>
        <w:tblInd w:w="648" w:type="dxa"/>
        <w:tblLook w:val="04A0"/>
      </w:tblPr>
      <w:tblGrid>
        <w:gridCol w:w="702"/>
        <w:gridCol w:w="6032"/>
        <w:gridCol w:w="842"/>
        <w:gridCol w:w="1352"/>
      </w:tblGrid>
      <w:tr w:rsidR="00C3735A" w:rsidRPr="00E327FE" w:rsidTr="00B91AAC">
        <w:tc>
          <w:tcPr>
            <w:tcW w:w="611" w:type="dxa"/>
          </w:tcPr>
          <w:p w:rsidR="00C3735A" w:rsidRPr="00E327FE" w:rsidRDefault="00C3735A" w:rsidP="003C4BCA">
            <w:pPr>
              <w:tabs>
                <w:tab w:val="left" w:pos="1140"/>
              </w:tabs>
              <w:rPr>
                <w:rFonts w:asciiTheme="minorHAnsi" w:hAnsiTheme="minorHAnsi"/>
                <w:sz w:val="24"/>
                <w:szCs w:val="24"/>
              </w:rPr>
            </w:pPr>
            <w:r w:rsidRPr="00E327FE">
              <w:rPr>
                <w:rFonts w:asciiTheme="minorHAnsi" w:hAnsiTheme="minorHAnsi"/>
                <w:sz w:val="24"/>
                <w:szCs w:val="24"/>
              </w:rPr>
              <w:t>S.NO</w:t>
            </w:r>
          </w:p>
        </w:tc>
        <w:tc>
          <w:tcPr>
            <w:tcW w:w="6110" w:type="dxa"/>
          </w:tcPr>
          <w:p w:rsidR="00C3735A" w:rsidRPr="00E327FE" w:rsidRDefault="00C3735A" w:rsidP="003C4BCA">
            <w:pPr>
              <w:tabs>
                <w:tab w:val="left" w:pos="1140"/>
              </w:tabs>
              <w:jc w:val="center"/>
              <w:rPr>
                <w:rFonts w:asciiTheme="minorHAnsi" w:hAnsiTheme="minorHAnsi"/>
                <w:sz w:val="24"/>
                <w:szCs w:val="24"/>
              </w:rPr>
            </w:pPr>
            <w:r w:rsidRPr="00E327FE">
              <w:rPr>
                <w:rFonts w:asciiTheme="minorHAnsi" w:hAnsiTheme="minorHAnsi"/>
                <w:sz w:val="24"/>
                <w:szCs w:val="24"/>
              </w:rPr>
              <w:t>RGPV QUESTIONS</w:t>
            </w:r>
          </w:p>
        </w:tc>
        <w:tc>
          <w:tcPr>
            <w:tcW w:w="845" w:type="dxa"/>
          </w:tcPr>
          <w:p w:rsidR="00C3735A" w:rsidRPr="00E327FE" w:rsidRDefault="00C3735A" w:rsidP="003C4BCA">
            <w:pPr>
              <w:tabs>
                <w:tab w:val="left" w:pos="1140"/>
              </w:tabs>
              <w:jc w:val="center"/>
              <w:rPr>
                <w:rFonts w:asciiTheme="minorHAnsi" w:hAnsiTheme="minorHAnsi"/>
                <w:sz w:val="24"/>
                <w:szCs w:val="24"/>
              </w:rPr>
            </w:pPr>
            <w:r w:rsidRPr="00E327FE">
              <w:rPr>
                <w:rFonts w:asciiTheme="minorHAnsi" w:hAnsiTheme="minorHAnsi"/>
                <w:sz w:val="24"/>
                <w:szCs w:val="24"/>
              </w:rPr>
              <w:t>Year</w:t>
            </w:r>
          </w:p>
        </w:tc>
        <w:tc>
          <w:tcPr>
            <w:tcW w:w="1362" w:type="dxa"/>
          </w:tcPr>
          <w:p w:rsidR="00C3735A" w:rsidRPr="00E327FE" w:rsidRDefault="00C3735A" w:rsidP="003C4BCA">
            <w:pPr>
              <w:tabs>
                <w:tab w:val="left" w:pos="1140"/>
              </w:tabs>
              <w:jc w:val="center"/>
              <w:rPr>
                <w:rFonts w:asciiTheme="minorHAnsi" w:hAnsiTheme="minorHAnsi"/>
                <w:sz w:val="24"/>
                <w:szCs w:val="24"/>
              </w:rPr>
            </w:pPr>
            <w:r w:rsidRPr="00E327FE">
              <w:rPr>
                <w:rFonts w:asciiTheme="minorHAnsi" w:hAnsiTheme="minorHAnsi"/>
                <w:sz w:val="24"/>
                <w:szCs w:val="24"/>
              </w:rPr>
              <w:t>Marks</w:t>
            </w:r>
          </w:p>
        </w:tc>
      </w:tr>
      <w:tr w:rsidR="003B20DA" w:rsidRPr="00E327FE" w:rsidTr="00B91AAC">
        <w:tc>
          <w:tcPr>
            <w:tcW w:w="611" w:type="dxa"/>
          </w:tcPr>
          <w:p w:rsidR="003B20DA" w:rsidRPr="00E327FE" w:rsidRDefault="003B20DA" w:rsidP="003C4BCA">
            <w:pPr>
              <w:rPr>
                <w:rFonts w:asciiTheme="minorHAnsi" w:hAnsiTheme="minorHAnsi"/>
                <w:sz w:val="24"/>
                <w:szCs w:val="24"/>
              </w:rPr>
            </w:pPr>
            <w:r w:rsidRPr="00E327FE">
              <w:rPr>
                <w:rFonts w:asciiTheme="minorHAnsi" w:hAnsiTheme="minorHAnsi"/>
                <w:sz w:val="24"/>
                <w:szCs w:val="24"/>
              </w:rPr>
              <w:t>Q.1</w:t>
            </w:r>
          </w:p>
        </w:tc>
        <w:tc>
          <w:tcPr>
            <w:tcW w:w="6110" w:type="dxa"/>
          </w:tcPr>
          <w:p w:rsidR="003B20DA" w:rsidRPr="00E327FE" w:rsidRDefault="00176974" w:rsidP="003C4BCA">
            <w:pPr>
              <w:jc w:val="both"/>
              <w:rPr>
                <w:rFonts w:asciiTheme="minorHAnsi" w:hAnsiTheme="minorHAnsi"/>
                <w:sz w:val="24"/>
                <w:szCs w:val="24"/>
              </w:rPr>
            </w:pPr>
            <w:r w:rsidRPr="00E327FE">
              <w:rPr>
                <w:rFonts w:asciiTheme="minorHAnsi" w:hAnsiTheme="minorHAnsi"/>
                <w:sz w:val="24"/>
                <w:szCs w:val="24"/>
              </w:rPr>
              <w:t>Describe the construction and working of Michelson’s interferometer. Explain the principle of formation of circular fringes.</w:t>
            </w:r>
          </w:p>
        </w:tc>
        <w:tc>
          <w:tcPr>
            <w:tcW w:w="845" w:type="dxa"/>
          </w:tcPr>
          <w:p w:rsidR="003B20DA" w:rsidRPr="00E327FE" w:rsidRDefault="00176974" w:rsidP="003C4BCA">
            <w:pPr>
              <w:jc w:val="both"/>
              <w:rPr>
                <w:rFonts w:asciiTheme="minorHAnsi" w:hAnsiTheme="minorHAnsi"/>
                <w:sz w:val="24"/>
                <w:szCs w:val="24"/>
              </w:rPr>
            </w:pPr>
            <w:r w:rsidRPr="00E327FE">
              <w:rPr>
                <w:rFonts w:asciiTheme="minorHAnsi" w:hAnsiTheme="minorHAnsi"/>
                <w:sz w:val="24"/>
                <w:szCs w:val="24"/>
              </w:rPr>
              <w:t>Dec 2013</w:t>
            </w:r>
          </w:p>
        </w:tc>
        <w:tc>
          <w:tcPr>
            <w:tcW w:w="1362" w:type="dxa"/>
          </w:tcPr>
          <w:p w:rsidR="003B20DA" w:rsidRPr="00E327FE" w:rsidRDefault="00176974" w:rsidP="003C4BCA">
            <w:pPr>
              <w:jc w:val="both"/>
              <w:rPr>
                <w:rFonts w:asciiTheme="minorHAnsi" w:hAnsiTheme="minorHAnsi"/>
                <w:sz w:val="24"/>
                <w:szCs w:val="24"/>
              </w:rPr>
            </w:pPr>
            <w:r w:rsidRPr="00E327FE">
              <w:rPr>
                <w:rFonts w:asciiTheme="minorHAnsi" w:hAnsiTheme="minorHAnsi"/>
                <w:sz w:val="24"/>
                <w:szCs w:val="24"/>
              </w:rPr>
              <w:t>7</w:t>
            </w:r>
          </w:p>
        </w:tc>
      </w:tr>
      <w:tr w:rsidR="003B20DA" w:rsidRPr="00E327FE" w:rsidTr="00B91AAC">
        <w:tc>
          <w:tcPr>
            <w:tcW w:w="611" w:type="dxa"/>
          </w:tcPr>
          <w:p w:rsidR="003B20DA" w:rsidRPr="00E327FE" w:rsidRDefault="003B20DA" w:rsidP="00A30B46">
            <w:pPr>
              <w:spacing w:line="360" w:lineRule="auto"/>
              <w:jc w:val="both"/>
              <w:rPr>
                <w:rFonts w:asciiTheme="minorHAnsi" w:hAnsiTheme="minorHAnsi"/>
                <w:sz w:val="24"/>
                <w:szCs w:val="24"/>
              </w:rPr>
            </w:pPr>
            <w:r w:rsidRPr="00E327FE">
              <w:rPr>
                <w:rFonts w:asciiTheme="minorHAnsi" w:hAnsiTheme="minorHAnsi"/>
                <w:sz w:val="24"/>
                <w:szCs w:val="24"/>
              </w:rPr>
              <w:t>Q.2</w:t>
            </w:r>
          </w:p>
        </w:tc>
        <w:tc>
          <w:tcPr>
            <w:tcW w:w="6110" w:type="dxa"/>
          </w:tcPr>
          <w:p w:rsidR="003B20DA" w:rsidRPr="00E327FE" w:rsidRDefault="00176974" w:rsidP="00176974">
            <w:pPr>
              <w:jc w:val="both"/>
              <w:rPr>
                <w:rFonts w:asciiTheme="minorHAnsi" w:hAnsiTheme="minorHAnsi"/>
                <w:sz w:val="24"/>
                <w:szCs w:val="24"/>
              </w:rPr>
            </w:pPr>
            <w:r w:rsidRPr="00E327FE">
              <w:rPr>
                <w:rFonts w:asciiTheme="minorHAnsi" w:hAnsiTheme="minorHAnsi"/>
                <w:sz w:val="24"/>
                <w:szCs w:val="24"/>
              </w:rPr>
              <w:t>Describe Michelson’s interferometer and how will you measure small difference in wavelengths of two waves with Michelson’s interferometer. Calculate the distance between the two successive positions of a movable mirror of Michelson’s interferometer giving best fringes in the case of sodium light having lines of wavelength 5890 A and 5896 A.</w:t>
            </w:r>
          </w:p>
        </w:tc>
        <w:tc>
          <w:tcPr>
            <w:tcW w:w="845" w:type="dxa"/>
          </w:tcPr>
          <w:p w:rsidR="003B20DA" w:rsidRPr="00E327FE" w:rsidRDefault="00176974" w:rsidP="00A30B46">
            <w:pPr>
              <w:spacing w:line="360" w:lineRule="auto"/>
              <w:jc w:val="both"/>
              <w:rPr>
                <w:rFonts w:asciiTheme="minorHAnsi" w:hAnsiTheme="minorHAnsi"/>
                <w:sz w:val="24"/>
                <w:szCs w:val="24"/>
              </w:rPr>
            </w:pPr>
            <w:r w:rsidRPr="00E327FE">
              <w:rPr>
                <w:rFonts w:asciiTheme="minorHAnsi" w:hAnsiTheme="minorHAnsi"/>
                <w:sz w:val="24"/>
                <w:szCs w:val="24"/>
              </w:rPr>
              <w:t>June 2012</w:t>
            </w:r>
          </w:p>
        </w:tc>
        <w:tc>
          <w:tcPr>
            <w:tcW w:w="1362" w:type="dxa"/>
          </w:tcPr>
          <w:p w:rsidR="003B20DA" w:rsidRPr="00E327FE" w:rsidRDefault="00176974" w:rsidP="00A30B46">
            <w:pPr>
              <w:spacing w:line="360" w:lineRule="auto"/>
              <w:jc w:val="both"/>
              <w:rPr>
                <w:rFonts w:asciiTheme="minorHAnsi" w:hAnsiTheme="minorHAnsi"/>
                <w:sz w:val="24"/>
                <w:szCs w:val="24"/>
              </w:rPr>
            </w:pPr>
            <w:r w:rsidRPr="00E327FE">
              <w:rPr>
                <w:rFonts w:asciiTheme="minorHAnsi" w:hAnsiTheme="minorHAnsi"/>
                <w:sz w:val="24"/>
                <w:szCs w:val="24"/>
              </w:rPr>
              <w:t>14</w:t>
            </w:r>
          </w:p>
        </w:tc>
      </w:tr>
    </w:tbl>
    <w:p w:rsidR="004039EE" w:rsidRPr="00E327FE" w:rsidRDefault="00DD03B7">
      <w:pPr>
        <w:rPr>
          <w:rFonts w:asciiTheme="minorHAnsi" w:hAnsiTheme="minorHAnsi"/>
        </w:rPr>
      </w:pPr>
      <w:r w:rsidRPr="00E327FE">
        <w:rPr>
          <w:rFonts w:asciiTheme="minorHAnsi" w:hAnsiTheme="minorHAnsi"/>
        </w:rPr>
        <w:br w:type="page"/>
      </w:r>
    </w:p>
    <w:tbl>
      <w:tblPr>
        <w:tblStyle w:val="TableGrid"/>
        <w:tblW w:w="0" w:type="auto"/>
        <w:tblInd w:w="738" w:type="dxa"/>
        <w:tblLook w:val="04A0"/>
      </w:tblPr>
      <w:tblGrid>
        <w:gridCol w:w="8838"/>
      </w:tblGrid>
      <w:tr w:rsidR="005444C2" w:rsidRPr="00E327FE" w:rsidTr="00B91AAC">
        <w:tc>
          <w:tcPr>
            <w:tcW w:w="8838" w:type="dxa"/>
          </w:tcPr>
          <w:p w:rsidR="005444C2" w:rsidRPr="006E32FC" w:rsidRDefault="005444C2" w:rsidP="00A30B46">
            <w:pPr>
              <w:jc w:val="center"/>
              <w:rPr>
                <w:rFonts w:asciiTheme="minorHAnsi" w:hAnsiTheme="minorHAnsi"/>
                <w:b/>
                <w:sz w:val="28"/>
                <w:szCs w:val="28"/>
              </w:rPr>
            </w:pPr>
            <w:r w:rsidRPr="006E32FC">
              <w:rPr>
                <w:rFonts w:asciiTheme="minorHAnsi" w:hAnsiTheme="minorHAnsi"/>
                <w:b/>
                <w:sz w:val="28"/>
                <w:szCs w:val="28"/>
              </w:rPr>
              <w:lastRenderedPageBreak/>
              <w:t>UNIT 2/</w:t>
            </w:r>
            <w:r w:rsidR="006E32FC" w:rsidRPr="006E32FC">
              <w:rPr>
                <w:rFonts w:asciiTheme="minorHAnsi" w:hAnsiTheme="minorHAnsi"/>
                <w:b/>
                <w:sz w:val="28"/>
                <w:szCs w:val="28"/>
              </w:rPr>
              <w:t xml:space="preserve"> </w:t>
            </w:r>
            <w:r w:rsidRPr="006E32FC">
              <w:rPr>
                <w:rFonts w:asciiTheme="minorHAnsi" w:hAnsiTheme="minorHAnsi"/>
                <w:b/>
                <w:sz w:val="28"/>
                <w:szCs w:val="28"/>
              </w:rPr>
              <w:t>LECTURE 6</w:t>
            </w:r>
          </w:p>
        </w:tc>
      </w:tr>
      <w:tr w:rsidR="005444C2" w:rsidRPr="00E327FE" w:rsidTr="00B91AAC">
        <w:tc>
          <w:tcPr>
            <w:tcW w:w="8838" w:type="dxa"/>
          </w:tcPr>
          <w:p w:rsidR="00E63C84" w:rsidRDefault="00E63C84" w:rsidP="0041330C">
            <w:pPr>
              <w:spacing w:before="100" w:beforeAutospacing="1" w:after="100" w:afterAutospacing="1"/>
              <w:jc w:val="both"/>
              <w:rPr>
                <w:rFonts w:asciiTheme="minorHAnsi" w:hAnsiTheme="minorHAnsi"/>
                <w:b/>
                <w:bCs/>
                <w:sz w:val="24"/>
                <w:szCs w:val="24"/>
              </w:rPr>
            </w:pPr>
          </w:p>
          <w:p w:rsidR="0041330C" w:rsidRPr="006E32FC" w:rsidRDefault="0041330C" w:rsidP="006E32FC">
            <w:pPr>
              <w:widowControl/>
              <w:suppressAutoHyphens w:val="0"/>
              <w:autoSpaceDE w:val="0"/>
              <w:autoSpaceDN w:val="0"/>
              <w:adjustRightInd w:val="0"/>
              <w:jc w:val="both"/>
              <w:rPr>
                <w:rFonts w:asciiTheme="minorHAnsi" w:hAnsiTheme="minorHAnsi"/>
                <w:b/>
                <w:bCs/>
                <w:sz w:val="28"/>
                <w:szCs w:val="28"/>
              </w:rPr>
            </w:pPr>
            <w:r w:rsidRPr="006E32FC">
              <w:rPr>
                <w:rFonts w:asciiTheme="minorHAnsi" w:hAnsiTheme="minorHAnsi"/>
                <w:b/>
                <w:color w:val="252525"/>
                <w:sz w:val="28"/>
                <w:szCs w:val="28"/>
                <w:shd w:val="clear" w:color="auto" w:fill="FFFFFF"/>
              </w:rPr>
              <w:t>NEWTON RINGS</w:t>
            </w:r>
            <w:r w:rsidR="00A166EF" w:rsidRPr="006E32FC">
              <w:rPr>
                <w:rFonts w:asciiTheme="minorHAnsi" w:hAnsiTheme="minorHAnsi"/>
                <w:b/>
                <w:color w:val="252525"/>
                <w:sz w:val="28"/>
                <w:szCs w:val="28"/>
                <w:shd w:val="clear" w:color="auto" w:fill="FFFFFF"/>
              </w:rPr>
              <w:t xml:space="preserve"> </w:t>
            </w:r>
            <w:r w:rsidR="00A166EF" w:rsidRPr="006E32FC">
              <w:rPr>
                <w:rFonts w:asciiTheme="minorHAnsi" w:hAnsiTheme="minorHAnsi"/>
                <w:b/>
                <w:bCs/>
                <w:sz w:val="28"/>
                <w:szCs w:val="28"/>
              </w:rPr>
              <w:t>[RGPV/ June 2013 (10)]</w:t>
            </w:r>
          </w:p>
          <w:p w:rsidR="0041330C" w:rsidRPr="00E327FE" w:rsidRDefault="0041330C" w:rsidP="0041330C">
            <w:pPr>
              <w:spacing w:before="100" w:beforeAutospacing="1" w:after="100" w:afterAutospacing="1"/>
              <w:jc w:val="both"/>
              <w:rPr>
                <w:rFonts w:asciiTheme="minorHAnsi" w:eastAsia="Times New Roman" w:hAnsiTheme="minorHAnsi"/>
                <w:b/>
                <w:sz w:val="24"/>
                <w:szCs w:val="24"/>
              </w:rPr>
            </w:pPr>
            <w:r w:rsidRPr="00E327FE">
              <w:rPr>
                <w:rFonts w:asciiTheme="minorHAnsi" w:eastAsia="Times New Roman" w:hAnsiTheme="minorHAnsi"/>
                <w:sz w:val="24"/>
                <w:szCs w:val="24"/>
              </w:rPr>
              <w:t xml:space="preserve">The phenomenon of </w:t>
            </w:r>
            <w:r w:rsidRPr="00E327FE">
              <w:rPr>
                <w:rFonts w:asciiTheme="minorHAnsi" w:eastAsia="Times New Roman" w:hAnsiTheme="minorHAnsi"/>
                <w:bCs/>
                <w:sz w:val="24"/>
                <w:szCs w:val="24"/>
              </w:rPr>
              <w:t>Newton's rings</w:t>
            </w:r>
            <w:r w:rsidRPr="00E327FE">
              <w:rPr>
                <w:rFonts w:asciiTheme="minorHAnsi" w:eastAsia="Times New Roman" w:hAnsiTheme="minorHAnsi"/>
                <w:sz w:val="24"/>
                <w:szCs w:val="24"/>
              </w:rPr>
              <w:t>, named after Isaac Newton who first studied them in 1717, is an interference pattern caused by the reflection of light between two surfaces - a spherical surface and an adjacent flat surface. When viewed with monochromatic light it appears as a series of concentric, alternating bright and dark rings centered at the point of contact between the two surfaces. The light rings are caused by constructive interference between the light rays reflected from both surfaces, while the dark rings are caused by destructive interference</w:t>
            </w:r>
            <w:r w:rsidRPr="00E327FE">
              <w:rPr>
                <w:rFonts w:asciiTheme="minorHAnsi" w:eastAsia="Times New Roman" w:hAnsiTheme="minorHAnsi"/>
                <w:b/>
                <w:sz w:val="24"/>
                <w:szCs w:val="24"/>
              </w:rPr>
              <w:t>.</w:t>
            </w:r>
          </w:p>
          <w:p w:rsidR="0041330C" w:rsidRPr="00E63C84" w:rsidRDefault="0041330C" w:rsidP="0041330C">
            <w:pPr>
              <w:spacing w:before="100" w:beforeAutospacing="1" w:after="100" w:afterAutospacing="1"/>
              <w:jc w:val="both"/>
              <w:rPr>
                <w:rFonts w:asciiTheme="minorHAnsi" w:eastAsia="Times New Roman" w:hAnsiTheme="minorHAnsi"/>
                <w:b/>
                <w:sz w:val="24"/>
                <w:szCs w:val="24"/>
              </w:rPr>
            </w:pPr>
            <w:r w:rsidRPr="00E63C84">
              <w:rPr>
                <w:rFonts w:asciiTheme="minorHAnsi" w:eastAsia="Times New Roman" w:hAnsiTheme="minorHAnsi"/>
                <w:b/>
                <w:sz w:val="24"/>
                <w:szCs w:val="24"/>
              </w:rPr>
              <w:t>Construction and Theory</w:t>
            </w:r>
          </w:p>
          <w:p w:rsidR="0041330C" w:rsidRPr="00E327FE" w:rsidRDefault="0041330C" w:rsidP="0041330C">
            <w:pPr>
              <w:pStyle w:val="NormalWeb"/>
              <w:shd w:val="clear" w:color="auto" w:fill="FFFFFF"/>
              <w:spacing w:before="0" w:beforeAutospacing="0" w:after="0" w:afterAutospacing="0" w:line="212" w:lineRule="atLeast"/>
              <w:jc w:val="both"/>
              <w:rPr>
                <w:rFonts w:asciiTheme="minorHAnsi" w:hAnsiTheme="minorHAnsi"/>
                <w:color w:val="000000"/>
                <w:sz w:val="24"/>
                <w:szCs w:val="24"/>
              </w:rPr>
            </w:pPr>
            <w:r w:rsidRPr="00E327FE">
              <w:rPr>
                <w:rFonts w:asciiTheme="minorHAnsi" w:hAnsiTheme="minorHAnsi"/>
                <w:color w:val="000000"/>
                <w:sz w:val="24"/>
                <w:szCs w:val="24"/>
              </w:rPr>
              <w:t>Rings are fringes of equal thickness.  They are observed when light is reflected from a plano-convex lens of a long focal length placed in contact with a plane glass plate.  A thin air film is formed between the plate and the lens.  The thickness of the air film varies from zero at the point of contact to some value t.  If the lens plate system is illuminated with monochromatic light falling on it normally, concentric bright and dark interference rings are observed in reflected light. These circular fringes were discovered by Newton and are called Newton’s rings.</w:t>
            </w:r>
            <w:r w:rsidRPr="00E327FE">
              <w:rPr>
                <w:rFonts w:asciiTheme="minorHAnsi" w:hAnsiTheme="minorHAnsi"/>
                <w:color w:val="000000"/>
                <w:sz w:val="24"/>
                <w:szCs w:val="24"/>
              </w:rPr>
              <w:br/>
            </w:r>
            <w:r w:rsidRPr="00E327FE">
              <w:rPr>
                <w:rFonts w:asciiTheme="minorHAnsi" w:hAnsiTheme="minorHAnsi"/>
                <w:color w:val="000000"/>
                <w:sz w:val="24"/>
                <w:szCs w:val="24"/>
              </w:rPr>
              <w:br/>
              <w:t>A ray AB incident normally on the system gets partially reflected at the bottom curved surface of the lens (Ray 1) and part of the transmitted ray is partially reflected (Ray 2) from the top surface of the plane glass plate.  The rays 1 and 2 are derived from the same incident ray by division of amplitude and therefore are coherent.  Ray 2 undergoes a phase change of p upon reflection since it is reflected from air-to-glass boundary.</w:t>
            </w:r>
          </w:p>
          <w:p w:rsidR="0041330C" w:rsidRPr="00E327FE" w:rsidRDefault="0041330C" w:rsidP="0041330C">
            <w:pPr>
              <w:pStyle w:val="NormalWeb"/>
              <w:shd w:val="clear" w:color="auto" w:fill="FFFFFF"/>
              <w:spacing w:before="0" w:beforeAutospacing="0" w:after="0" w:afterAutospacing="0" w:line="212" w:lineRule="atLeast"/>
              <w:jc w:val="both"/>
              <w:rPr>
                <w:rFonts w:asciiTheme="minorHAnsi" w:hAnsiTheme="minorHAnsi"/>
                <w:color w:val="000000"/>
                <w:sz w:val="24"/>
                <w:szCs w:val="24"/>
              </w:rPr>
            </w:pPr>
          </w:p>
          <w:p w:rsidR="0041330C" w:rsidRPr="00E327FE" w:rsidRDefault="0041330C" w:rsidP="0041330C">
            <w:pPr>
              <w:pStyle w:val="NormalWeb"/>
              <w:shd w:val="clear" w:color="auto" w:fill="FFFFFF"/>
              <w:spacing w:before="0" w:beforeAutospacing="0" w:after="0" w:afterAutospacing="0" w:line="212" w:lineRule="atLeast"/>
              <w:jc w:val="both"/>
              <w:rPr>
                <w:rFonts w:asciiTheme="minorHAnsi" w:hAnsiTheme="minorHAnsi"/>
                <w:color w:val="000000"/>
                <w:sz w:val="24"/>
                <w:szCs w:val="24"/>
              </w:rPr>
            </w:pPr>
          </w:p>
          <w:p w:rsidR="0041330C" w:rsidRPr="00E327FE" w:rsidRDefault="0041330C" w:rsidP="0041330C">
            <w:pPr>
              <w:pStyle w:val="NormalWeb"/>
              <w:shd w:val="clear" w:color="auto" w:fill="FFFFFF"/>
              <w:spacing w:before="0" w:beforeAutospacing="0" w:after="0" w:afterAutospacing="0" w:line="212" w:lineRule="atLeast"/>
              <w:jc w:val="center"/>
              <w:rPr>
                <w:rFonts w:asciiTheme="minorHAnsi" w:hAnsiTheme="minorHAnsi"/>
                <w:color w:val="000000"/>
                <w:sz w:val="24"/>
                <w:szCs w:val="24"/>
              </w:rPr>
            </w:pPr>
            <w:r w:rsidRPr="00E327FE">
              <w:rPr>
                <w:rFonts w:asciiTheme="minorHAnsi" w:hAnsiTheme="minorHAnsi"/>
                <w:noProof/>
                <w:color w:val="000000"/>
                <w:lang w:bidi="hi-IN"/>
              </w:rPr>
              <w:drawing>
                <wp:inline distT="0" distB="0" distL="0" distR="0">
                  <wp:extent cx="2283883" cy="1704622"/>
                  <wp:effectExtent l="19050" t="0" r="2117" b="0"/>
                  <wp:docPr id="36" name="Picture 2" descr="http://amrita.vlab.co.in/userfiles/1/image/nnnring.jpg.pagespeed.ce.E5Q2j4ajBb.jpg"/>
                  <wp:cNvGraphicFramePr/>
                  <a:graphic xmlns:a="http://schemas.openxmlformats.org/drawingml/2006/main">
                    <a:graphicData uri="http://schemas.openxmlformats.org/drawingml/2006/picture">
                      <pic:pic xmlns:pic="http://schemas.openxmlformats.org/drawingml/2006/picture">
                        <pic:nvPicPr>
                          <pic:cNvPr id="22530" name="Picture 2" descr="http://amrita.vlab.co.in/userfiles/1/image/nnnring.jpg.pagespeed.ce.E5Q2j4ajBb.jpg"/>
                          <pic:cNvPicPr>
                            <a:picLocks noChangeAspect="1" noChangeArrowheads="1"/>
                          </pic:cNvPicPr>
                        </pic:nvPicPr>
                        <pic:blipFill>
                          <a:blip r:embed="rId37"/>
                          <a:srcRect/>
                          <a:stretch>
                            <a:fillRect/>
                          </a:stretch>
                        </pic:blipFill>
                        <pic:spPr bwMode="auto">
                          <a:xfrm>
                            <a:off x="0" y="0"/>
                            <a:ext cx="2290563" cy="1709608"/>
                          </a:xfrm>
                          <a:prstGeom prst="rect">
                            <a:avLst/>
                          </a:prstGeom>
                          <a:noFill/>
                        </pic:spPr>
                      </pic:pic>
                    </a:graphicData>
                  </a:graphic>
                </wp:inline>
              </w:drawing>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p>
          <w:p w:rsidR="0041330C" w:rsidRPr="00E327FE" w:rsidRDefault="0041330C" w:rsidP="0041330C">
            <w:pPr>
              <w:spacing w:before="100" w:beforeAutospacing="1" w:after="100" w:afterAutospacing="1"/>
              <w:jc w:val="both"/>
              <w:rPr>
                <w:rFonts w:asciiTheme="minorHAnsi" w:eastAsia="Times New Roman" w:hAnsiTheme="minorHAnsi"/>
                <w:b/>
                <w:sz w:val="24"/>
                <w:szCs w:val="24"/>
              </w:rPr>
            </w:pPr>
            <w:r w:rsidRPr="00E327FE">
              <w:rPr>
                <w:rFonts w:asciiTheme="minorHAnsi" w:eastAsia="Times New Roman" w:hAnsiTheme="minorHAnsi"/>
                <w:b/>
                <w:sz w:val="24"/>
                <w:szCs w:val="24"/>
              </w:rPr>
              <w:t>Determination of radius</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 xml:space="preserve"> Let the radius of curvature of the convex lens is </w:t>
            </w:r>
            <w:r w:rsidRPr="00E327FE">
              <w:rPr>
                <w:rFonts w:asciiTheme="minorHAnsi" w:eastAsia="Times New Roman" w:hAnsiTheme="minorHAnsi"/>
                <w:b/>
                <w:bCs/>
                <w:sz w:val="24"/>
                <w:szCs w:val="24"/>
              </w:rPr>
              <w:t xml:space="preserve">R </w:t>
            </w:r>
            <w:r w:rsidRPr="00E327FE">
              <w:rPr>
                <w:rFonts w:asciiTheme="minorHAnsi" w:eastAsia="Times New Roman" w:hAnsiTheme="minorHAnsi"/>
                <w:sz w:val="24"/>
                <w:szCs w:val="24"/>
              </w:rPr>
              <w:t>and the radius of ring is '</w:t>
            </w:r>
            <w:r w:rsidRPr="00E327FE">
              <w:rPr>
                <w:rFonts w:asciiTheme="minorHAnsi" w:eastAsia="Times New Roman" w:hAnsiTheme="minorHAnsi"/>
                <w:b/>
                <w:bCs/>
                <w:sz w:val="24"/>
                <w:szCs w:val="24"/>
              </w:rPr>
              <w:t>r</w:t>
            </w:r>
            <w:r w:rsidRPr="00E327FE">
              <w:rPr>
                <w:rFonts w:asciiTheme="minorHAnsi" w:eastAsia="Times New Roman" w:hAnsiTheme="minorHAnsi"/>
                <w:sz w:val="24"/>
                <w:szCs w:val="24"/>
              </w:rPr>
              <w:t>'. Consider light of wave length '</w:t>
            </w:r>
            <w:r w:rsidRPr="00E327FE">
              <w:rPr>
                <w:rFonts w:asciiTheme="minorHAnsi" w:eastAsia="Times New Roman" w:hAnsiTheme="minorHAnsi"/>
                <w:b/>
                <w:bCs/>
                <w:sz w:val="24"/>
                <w:szCs w:val="24"/>
              </w:rPr>
              <w:t>l</w:t>
            </w:r>
            <w:r w:rsidRPr="00E327FE">
              <w:rPr>
                <w:rFonts w:asciiTheme="minorHAnsi" w:eastAsia="Times New Roman" w:hAnsiTheme="minorHAnsi"/>
                <w:sz w:val="24"/>
                <w:szCs w:val="24"/>
              </w:rPr>
              <w:t xml:space="preserve">' falls on the lens. After partial refraction and partial reflection two rays </w:t>
            </w:r>
            <w:r w:rsidRPr="00E327FE">
              <w:rPr>
                <w:rFonts w:asciiTheme="minorHAnsi" w:eastAsia="Times New Roman" w:hAnsiTheme="minorHAnsi"/>
                <w:b/>
                <w:bCs/>
                <w:sz w:val="24"/>
                <w:szCs w:val="24"/>
              </w:rPr>
              <w:t>1</w:t>
            </w:r>
            <w:r w:rsidRPr="00E327FE">
              <w:rPr>
                <w:rFonts w:asciiTheme="minorHAnsi" w:eastAsia="Times New Roman" w:hAnsiTheme="minorHAnsi"/>
                <w:sz w:val="24"/>
                <w:szCs w:val="24"/>
              </w:rPr>
              <w:t xml:space="preserve"> and </w:t>
            </w:r>
            <w:r w:rsidRPr="00E327FE">
              <w:rPr>
                <w:rFonts w:asciiTheme="minorHAnsi" w:eastAsia="Times New Roman" w:hAnsiTheme="minorHAnsi"/>
                <w:b/>
                <w:bCs/>
                <w:sz w:val="24"/>
                <w:szCs w:val="24"/>
              </w:rPr>
              <w:t>2</w:t>
            </w:r>
            <w:r w:rsidRPr="00E327FE">
              <w:rPr>
                <w:rFonts w:asciiTheme="minorHAnsi" w:eastAsia="Times New Roman" w:hAnsiTheme="minorHAnsi"/>
                <w:sz w:val="24"/>
                <w:szCs w:val="24"/>
              </w:rPr>
              <w:t xml:space="preserve"> are obtained. These rays interfere each other producing alternate bright and dark rings. At the point of contact the thickness of air film is zero and the path </w:t>
            </w:r>
            <w:r w:rsidRPr="00E327FE">
              <w:rPr>
                <w:rFonts w:asciiTheme="minorHAnsi" w:eastAsia="Times New Roman" w:hAnsiTheme="minorHAnsi"/>
                <w:sz w:val="24"/>
                <w:szCs w:val="24"/>
              </w:rPr>
              <w:lastRenderedPageBreak/>
              <w:t xml:space="preserve">difference is also </w:t>
            </w:r>
            <w:r w:rsidRPr="00E327FE">
              <w:rPr>
                <w:rFonts w:asciiTheme="minorHAnsi" w:eastAsia="Times New Roman" w:hAnsiTheme="minorHAnsi"/>
                <w:sz w:val="24"/>
                <w:szCs w:val="24"/>
              </w:rPr>
              <w:br/>
              <w:t>zero and as a 180</w:t>
            </w:r>
            <w:r w:rsidRPr="00E327FE">
              <w:rPr>
                <w:rFonts w:asciiTheme="minorHAnsi" w:eastAsia="Times New Roman" w:hAnsiTheme="minorHAnsi"/>
                <w:sz w:val="24"/>
                <w:szCs w:val="24"/>
                <w:vertAlign w:val="superscript"/>
              </w:rPr>
              <w:t>O</w:t>
            </w:r>
            <w:r w:rsidRPr="00E327FE">
              <w:rPr>
                <w:rFonts w:asciiTheme="minorHAnsi" w:eastAsia="Times New Roman" w:hAnsiTheme="minorHAnsi"/>
                <w:sz w:val="24"/>
                <w:szCs w:val="24"/>
              </w:rPr>
              <w:t xml:space="preserve"> path difference occurs, so they cancel each other and a dark ring is obtained at the centre. </w:t>
            </w:r>
          </w:p>
          <w:p w:rsidR="0041330C" w:rsidRPr="00E327FE" w:rsidRDefault="0041330C" w:rsidP="0041330C">
            <w:pPr>
              <w:spacing w:before="100" w:beforeAutospacing="1" w:after="100" w:afterAutospacing="1"/>
              <w:jc w:val="center"/>
              <w:rPr>
                <w:rFonts w:asciiTheme="minorHAnsi" w:eastAsia="Times New Roman" w:hAnsiTheme="minorHAnsi"/>
                <w:sz w:val="24"/>
                <w:szCs w:val="24"/>
              </w:rPr>
            </w:pPr>
            <w:r w:rsidRPr="00E327FE">
              <w:rPr>
                <w:rFonts w:asciiTheme="minorHAnsi" w:eastAsia="Times New Roman" w:hAnsiTheme="minorHAnsi"/>
                <w:noProof/>
                <w:lang w:val="en-US" w:bidi="hi-IN"/>
              </w:rPr>
              <w:drawing>
                <wp:inline distT="0" distB="0" distL="0" distR="0">
                  <wp:extent cx="1453254" cy="1984847"/>
                  <wp:effectExtent l="285750" t="0" r="261246" b="0"/>
                  <wp:docPr id="37" name="Picture 3"/>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38"/>
                          <a:srcRect/>
                          <a:stretch>
                            <a:fillRect/>
                          </a:stretch>
                        </pic:blipFill>
                        <pic:spPr bwMode="auto">
                          <a:xfrm rot="5400000">
                            <a:off x="0" y="0"/>
                            <a:ext cx="1453168" cy="1984729"/>
                          </a:xfrm>
                          <a:prstGeom prst="rect">
                            <a:avLst/>
                          </a:prstGeom>
                          <a:noFill/>
                          <a:ln w="9525">
                            <a:noFill/>
                            <a:miter lim="800000"/>
                            <a:headEnd/>
                            <a:tailEnd/>
                          </a:ln>
                          <a:effectLst/>
                        </pic:spPr>
                      </pic:pic>
                    </a:graphicData>
                  </a:graphic>
                </wp:inline>
              </w:drawing>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As we move away from the central point , path difference is also changed and alternate dark and bright rings are obtained. Let us suppose that the thickness of air film is '</w:t>
            </w:r>
            <w:r w:rsidRPr="00E327FE">
              <w:rPr>
                <w:rFonts w:asciiTheme="minorHAnsi" w:eastAsia="Times New Roman" w:hAnsiTheme="minorHAnsi"/>
                <w:b/>
                <w:bCs/>
                <w:sz w:val="24"/>
                <w:szCs w:val="24"/>
              </w:rPr>
              <w:t>t</w:t>
            </w:r>
            <w:r w:rsidRPr="00E327FE">
              <w:rPr>
                <w:rFonts w:asciiTheme="minorHAnsi" w:eastAsia="Times New Roman" w:hAnsiTheme="minorHAnsi"/>
                <w:sz w:val="24"/>
                <w:szCs w:val="24"/>
              </w:rPr>
              <w:t>'.</w:t>
            </w:r>
            <w:r w:rsidRPr="00E327FE">
              <w:rPr>
                <w:rFonts w:asciiTheme="minorHAnsi" w:eastAsia="Times New Roman" w:hAnsiTheme="minorHAnsi"/>
                <w:sz w:val="24"/>
                <w:szCs w:val="24"/>
              </w:rPr>
              <w:br/>
              <w:t>By using the theorem of geometry,</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BD x BE = AB x BC</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r x r = t (2R-t)</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r</w:t>
            </w:r>
            <w:r w:rsidRPr="00E327FE">
              <w:rPr>
                <w:rFonts w:asciiTheme="minorHAnsi" w:eastAsia="Times New Roman" w:hAnsiTheme="minorHAnsi"/>
                <w:sz w:val="24"/>
                <w:szCs w:val="24"/>
                <w:vertAlign w:val="superscript"/>
              </w:rPr>
              <w:t xml:space="preserve">2 </w:t>
            </w:r>
            <w:r w:rsidRPr="00E327FE">
              <w:rPr>
                <w:rFonts w:asciiTheme="minorHAnsi" w:eastAsia="Times New Roman" w:hAnsiTheme="minorHAnsi"/>
                <w:sz w:val="24"/>
                <w:szCs w:val="24"/>
              </w:rPr>
              <w:t>=</w:t>
            </w:r>
            <w:r w:rsidRPr="00E327FE">
              <w:rPr>
                <w:rFonts w:asciiTheme="minorHAnsi" w:eastAsia="Times New Roman" w:hAnsiTheme="minorHAnsi"/>
                <w:b/>
                <w:bCs/>
                <w:sz w:val="24"/>
                <w:szCs w:val="24"/>
              </w:rPr>
              <w:t xml:space="preserve"> </w:t>
            </w:r>
            <w:r w:rsidRPr="00E327FE">
              <w:rPr>
                <w:rFonts w:asciiTheme="minorHAnsi" w:eastAsia="Times New Roman" w:hAnsiTheme="minorHAnsi"/>
                <w:sz w:val="24"/>
                <w:szCs w:val="24"/>
              </w:rPr>
              <w:t>2Rt - t</w:t>
            </w:r>
            <w:r w:rsidRPr="00E327FE">
              <w:rPr>
                <w:rFonts w:asciiTheme="minorHAnsi" w:eastAsia="Times New Roman" w:hAnsiTheme="minorHAnsi"/>
                <w:b/>
                <w:bCs/>
                <w:sz w:val="24"/>
                <w:szCs w:val="24"/>
                <w:vertAlign w:val="superscript"/>
              </w:rPr>
              <w:t>2</w:t>
            </w:r>
            <w:r w:rsidRPr="00E327FE">
              <w:rPr>
                <w:rFonts w:asciiTheme="minorHAnsi" w:eastAsia="Times New Roman" w:hAnsiTheme="minorHAnsi"/>
                <w:b/>
                <w:bCs/>
                <w:sz w:val="24"/>
                <w:szCs w:val="24"/>
              </w:rPr>
              <w:t xml:space="preserve"> </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Since t is very small as compared to R , therefore t</w:t>
            </w:r>
            <w:r w:rsidRPr="00E327FE">
              <w:rPr>
                <w:rFonts w:asciiTheme="minorHAnsi" w:eastAsia="Times New Roman" w:hAnsiTheme="minorHAnsi"/>
                <w:sz w:val="24"/>
                <w:szCs w:val="24"/>
                <w:vertAlign w:val="superscript"/>
              </w:rPr>
              <w:t>2</w:t>
            </w:r>
            <w:r w:rsidRPr="00E327FE">
              <w:rPr>
                <w:rFonts w:asciiTheme="minorHAnsi" w:eastAsia="Times New Roman" w:hAnsiTheme="minorHAnsi"/>
                <w:sz w:val="24"/>
                <w:szCs w:val="24"/>
              </w:rPr>
              <w:t xml:space="preserve"> should be neglected</w:t>
            </w:r>
          </w:p>
          <w:p w:rsidR="0041330C" w:rsidRPr="00E327FE" w:rsidRDefault="0041330C" w:rsidP="0041330C">
            <w:pPr>
              <w:spacing w:before="100" w:beforeAutospacing="1" w:after="100" w:afterAutospacing="1"/>
              <w:jc w:val="both"/>
              <w:rPr>
                <w:rFonts w:asciiTheme="minorHAnsi" w:eastAsia="Times New Roman" w:hAnsiTheme="minorHAnsi"/>
                <w:b/>
                <w:bCs/>
                <w:sz w:val="24"/>
                <w:szCs w:val="24"/>
              </w:rPr>
            </w:pPr>
            <w:r w:rsidRPr="00E327FE">
              <w:rPr>
                <w:rFonts w:asciiTheme="minorHAnsi" w:eastAsia="Times New Roman" w:hAnsiTheme="minorHAnsi"/>
                <w:b/>
                <w:bCs/>
                <w:sz w:val="24"/>
                <w:szCs w:val="24"/>
              </w:rPr>
              <w:t>r</w:t>
            </w:r>
            <w:r w:rsidRPr="00E327FE">
              <w:rPr>
                <w:rFonts w:asciiTheme="minorHAnsi" w:eastAsia="Times New Roman" w:hAnsiTheme="minorHAnsi"/>
                <w:b/>
                <w:bCs/>
                <w:sz w:val="24"/>
                <w:szCs w:val="24"/>
                <w:vertAlign w:val="superscript"/>
              </w:rPr>
              <w:t>2</w:t>
            </w:r>
            <w:r w:rsidRPr="00E327FE">
              <w:rPr>
                <w:rFonts w:asciiTheme="minorHAnsi" w:eastAsia="Times New Roman" w:hAnsiTheme="minorHAnsi"/>
                <w:b/>
                <w:bCs/>
                <w:sz w:val="24"/>
                <w:szCs w:val="24"/>
              </w:rPr>
              <w:t xml:space="preserve"> = 2Rt</w:t>
            </w:r>
          </w:p>
          <w:p w:rsidR="0041330C" w:rsidRPr="00E327FE" w:rsidRDefault="0041330C" w:rsidP="0041330C">
            <w:pPr>
              <w:spacing w:before="100" w:beforeAutospacing="1" w:after="100" w:afterAutospacing="1"/>
              <w:jc w:val="both"/>
              <w:rPr>
                <w:rFonts w:asciiTheme="minorHAnsi" w:eastAsia="Times New Roman" w:hAnsiTheme="minorHAnsi"/>
                <w:sz w:val="24"/>
                <w:szCs w:val="24"/>
              </w:rPr>
            </w:pPr>
            <w:r w:rsidRPr="00E327FE">
              <w:rPr>
                <w:rFonts w:asciiTheme="minorHAnsi" w:eastAsia="Times New Roman" w:hAnsiTheme="minorHAnsi"/>
                <w:sz w:val="24"/>
                <w:szCs w:val="24"/>
              </w:rPr>
              <w:t xml:space="preserve">In thin films, path difference for constructive interference is: </w:t>
            </w:r>
          </w:p>
          <w:tbl>
            <w:tblPr>
              <w:tblW w:w="10280" w:type="dxa"/>
              <w:tblCellMar>
                <w:left w:w="0" w:type="dxa"/>
                <w:right w:w="0" w:type="dxa"/>
              </w:tblCellMar>
              <w:tblLook w:val="04A0"/>
            </w:tblPr>
            <w:tblGrid>
              <w:gridCol w:w="10280"/>
            </w:tblGrid>
            <w:tr w:rsidR="0041330C" w:rsidRPr="00E327FE" w:rsidTr="00DB4DD8">
              <w:trPr>
                <w:trHeight w:val="382"/>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jc w:val="center"/>
                    <w:rPr>
                      <w:rFonts w:asciiTheme="minorHAnsi" w:eastAsia="Times New Roman" w:hAnsiTheme="minorHAnsi" w:cs="Arial"/>
                    </w:rPr>
                  </w:pPr>
                  <w:r w:rsidRPr="00E327FE">
                    <w:rPr>
                      <w:rFonts w:asciiTheme="minorHAnsi" w:eastAsia="Times New Roman" w:hAnsiTheme="minorHAnsi"/>
                      <w:bCs/>
                      <w:color w:val="000000"/>
                      <w:kern w:val="24"/>
                    </w:rPr>
                    <w:t>2nt = (m+1/2)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rPr>
                    <w:t xml:space="preserve"> </w:t>
                  </w:r>
                </w:p>
              </w:tc>
            </w:tr>
            <w:tr w:rsidR="0041330C" w:rsidRPr="00E327FE" w:rsidTr="00DB4DD8">
              <w:trPr>
                <w:trHeight w:val="1145"/>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rPr>
                      <w:rFonts w:asciiTheme="minorHAnsi" w:eastAsia="Times New Roman" w:hAnsiTheme="minorHAnsi" w:cs="Arial"/>
                    </w:rPr>
                  </w:pPr>
                  <w:r w:rsidRPr="00E327FE">
                    <w:rPr>
                      <w:rFonts w:asciiTheme="minorHAnsi" w:eastAsia="Times New Roman" w:hAnsiTheme="minorHAnsi"/>
                      <w:color w:val="000000"/>
                      <w:kern w:val="24"/>
                    </w:rPr>
                    <w:t>Where n= refractive index</w:t>
                  </w:r>
                  <w:r w:rsidRPr="00E327FE">
                    <w:rPr>
                      <w:rFonts w:asciiTheme="minorHAnsi" w:eastAsia="Times New Roman" w:hAnsiTheme="minorHAnsi"/>
                      <w:color w:val="000000"/>
                      <w:kern w:val="24"/>
                    </w:rPr>
                    <w:br/>
                    <w:t>For air n = 1</w:t>
                  </w:r>
                  <w:r w:rsidRPr="00E327FE">
                    <w:rPr>
                      <w:rFonts w:asciiTheme="minorHAnsi" w:eastAsia="Times New Roman" w:hAnsiTheme="minorHAnsi"/>
                      <w:color w:val="000000"/>
                      <w:kern w:val="24"/>
                    </w:rPr>
                    <w:br/>
                    <w:t xml:space="preserve">Therefore, </w:t>
                  </w:r>
                </w:p>
              </w:tc>
            </w:tr>
            <w:tr w:rsidR="0041330C" w:rsidRPr="00E327FE" w:rsidTr="00DB4DD8">
              <w:trPr>
                <w:trHeight w:val="382"/>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jc w:val="center"/>
                    <w:rPr>
                      <w:rFonts w:asciiTheme="minorHAnsi" w:eastAsia="Times New Roman" w:hAnsiTheme="minorHAnsi" w:cs="Arial"/>
                    </w:rPr>
                  </w:pPr>
                  <w:r w:rsidRPr="00E327FE">
                    <w:rPr>
                      <w:rFonts w:asciiTheme="minorHAnsi" w:eastAsia="Times New Roman" w:hAnsiTheme="minorHAnsi"/>
                      <w:bCs/>
                      <w:color w:val="000000"/>
                      <w:kern w:val="24"/>
                    </w:rPr>
                    <w:t>                  2t = (m+1/2)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rPr>
                    <w:t xml:space="preserve">      ........... (2)</w:t>
                  </w:r>
                  <w:r w:rsidRPr="00E327FE">
                    <w:rPr>
                      <w:rFonts w:asciiTheme="minorHAnsi" w:eastAsia="Times New Roman" w:hAnsiTheme="minorHAnsi"/>
                      <w:color w:val="000000"/>
                      <w:kern w:val="24"/>
                    </w:rPr>
                    <w:t xml:space="preserve"> </w:t>
                  </w:r>
                </w:p>
              </w:tc>
            </w:tr>
            <w:tr w:rsidR="0041330C" w:rsidRPr="00E327FE" w:rsidTr="00DB4DD8">
              <w:trPr>
                <w:trHeight w:val="1909"/>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rPr>
                      <w:rFonts w:asciiTheme="minorHAnsi" w:eastAsia="Times New Roman" w:hAnsiTheme="minorHAnsi" w:cs="Arial"/>
                    </w:rPr>
                  </w:pPr>
                  <w:r w:rsidRPr="00E327FE">
                    <w:rPr>
                      <w:rFonts w:asciiTheme="minorHAnsi" w:eastAsia="Times New Roman" w:hAnsiTheme="minorHAnsi"/>
                      <w:color w:val="000000"/>
                      <w:kern w:val="24"/>
                    </w:rPr>
                    <w:t xml:space="preserve">For first bright ring </w:t>
                  </w:r>
                  <w:r w:rsidRPr="00E327FE">
                    <w:rPr>
                      <w:rFonts w:asciiTheme="minorHAnsi" w:eastAsia="Times New Roman" w:hAnsiTheme="minorHAnsi"/>
                      <w:bCs/>
                      <w:color w:val="000000"/>
                      <w:kern w:val="24"/>
                    </w:rPr>
                    <w:t>m = 0</w:t>
                  </w:r>
                  <w:r w:rsidRPr="00E327FE">
                    <w:rPr>
                      <w:rFonts w:asciiTheme="minorHAnsi" w:eastAsia="Times New Roman" w:hAnsiTheme="minorHAnsi"/>
                      <w:color w:val="000000"/>
                      <w:kern w:val="24"/>
                    </w:rPr>
                    <w:br/>
                    <w:t xml:space="preserve">For second bright ring </w:t>
                  </w:r>
                  <w:r w:rsidRPr="00E327FE">
                    <w:rPr>
                      <w:rFonts w:asciiTheme="minorHAnsi" w:eastAsia="Times New Roman" w:hAnsiTheme="minorHAnsi"/>
                      <w:bCs/>
                      <w:color w:val="000000"/>
                      <w:kern w:val="24"/>
                    </w:rPr>
                    <w:t>m = 1</w:t>
                  </w:r>
                  <w:r w:rsidRPr="00E327FE">
                    <w:rPr>
                      <w:rFonts w:asciiTheme="minorHAnsi" w:eastAsia="Times New Roman" w:hAnsiTheme="minorHAnsi"/>
                      <w:color w:val="000000"/>
                      <w:kern w:val="24"/>
                    </w:rPr>
                    <w:br/>
                    <w:t xml:space="preserve">For third bright ring </w:t>
                  </w:r>
                  <w:r w:rsidRPr="00E327FE">
                    <w:rPr>
                      <w:rFonts w:asciiTheme="minorHAnsi" w:eastAsia="Times New Roman" w:hAnsiTheme="minorHAnsi"/>
                      <w:bCs/>
                      <w:color w:val="000000"/>
                      <w:kern w:val="24"/>
                    </w:rPr>
                    <w:t>m = 2</w:t>
                  </w:r>
                  <w:r w:rsidRPr="00E327FE">
                    <w:rPr>
                      <w:rFonts w:asciiTheme="minorHAnsi" w:eastAsia="Times New Roman" w:hAnsiTheme="minorHAnsi"/>
                      <w:color w:val="000000"/>
                      <w:kern w:val="24"/>
                    </w:rPr>
                    <w:br/>
                    <w:t xml:space="preserve">Similarly </w:t>
                  </w:r>
                  <w:r w:rsidRPr="00E327FE">
                    <w:rPr>
                      <w:rFonts w:asciiTheme="minorHAnsi" w:eastAsia="Times New Roman" w:hAnsiTheme="minorHAnsi"/>
                      <w:color w:val="000000"/>
                      <w:kern w:val="24"/>
                    </w:rPr>
                    <w:br/>
                    <w:t>For N</w:t>
                  </w:r>
                  <w:r w:rsidRPr="00E327FE">
                    <w:rPr>
                      <w:rFonts w:asciiTheme="minorHAnsi" w:eastAsia="Times New Roman" w:hAnsiTheme="minorHAnsi"/>
                      <w:color w:val="000000"/>
                      <w:kern w:val="24"/>
                      <w:position w:val="12"/>
                      <w:vertAlign w:val="superscript"/>
                    </w:rPr>
                    <w:t>th</w:t>
                  </w:r>
                  <w:r w:rsidRPr="00E327FE">
                    <w:rPr>
                      <w:rFonts w:asciiTheme="minorHAnsi" w:eastAsia="Times New Roman" w:hAnsiTheme="minorHAnsi"/>
                      <w:color w:val="000000"/>
                      <w:kern w:val="24"/>
                    </w:rPr>
                    <w:t xml:space="preserve"> bright ring </w:t>
                  </w:r>
                  <w:r w:rsidRPr="00E327FE">
                    <w:rPr>
                      <w:rFonts w:asciiTheme="minorHAnsi" w:eastAsia="Times New Roman" w:hAnsiTheme="minorHAnsi"/>
                      <w:bCs/>
                      <w:color w:val="000000"/>
                      <w:kern w:val="24"/>
                    </w:rPr>
                    <w:t>m = N-1</w:t>
                  </w:r>
                  <w:r w:rsidRPr="00E327FE">
                    <w:rPr>
                      <w:rFonts w:asciiTheme="minorHAnsi" w:eastAsia="Times New Roman" w:hAnsiTheme="minorHAnsi"/>
                      <w:color w:val="000000"/>
                      <w:kern w:val="24"/>
                    </w:rPr>
                    <w:t xml:space="preserve"> </w:t>
                  </w:r>
                </w:p>
              </w:tc>
            </w:tr>
            <w:tr w:rsidR="0041330C" w:rsidRPr="00E327FE" w:rsidTr="00DB4DD8">
              <w:trPr>
                <w:trHeight w:val="382"/>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rPr>
                      <w:rFonts w:asciiTheme="minorHAnsi" w:eastAsia="Times New Roman" w:hAnsiTheme="minorHAnsi" w:cs="Arial"/>
                    </w:rPr>
                  </w:pPr>
                  <w:r w:rsidRPr="00E327FE">
                    <w:rPr>
                      <w:rFonts w:asciiTheme="minorHAnsi" w:eastAsia="Times New Roman" w:hAnsiTheme="minorHAnsi"/>
                      <w:color w:val="000000"/>
                      <w:kern w:val="24"/>
                    </w:rPr>
                    <w:t xml:space="preserve">Putting the value of </w:t>
                  </w:r>
                  <w:r w:rsidRPr="00E327FE">
                    <w:rPr>
                      <w:rFonts w:asciiTheme="minorHAnsi" w:eastAsia="Times New Roman" w:hAnsiTheme="minorHAnsi"/>
                      <w:bCs/>
                      <w:color w:val="000000"/>
                      <w:kern w:val="24"/>
                    </w:rPr>
                    <w:t>m</w:t>
                  </w:r>
                  <w:r w:rsidRPr="00E327FE">
                    <w:rPr>
                      <w:rFonts w:asciiTheme="minorHAnsi" w:eastAsia="Times New Roman" w:hAnsiTheme="minorHAnsi"/>
                      <w:color w:val="000000"/>
                      <w:kern w:val="24"/>
                    </w:rPr>
                    <w:t xml:space="preserve"> in equation (2)</w:t>
                  </w:r>
                </w:p>
              </w:tc>
            </w:tr>
            <w:tr w:rsidR="0041330C" w:rsidRPr="00E327FE" w:rsidTr="00DB4DD8">
              <w:trPr>
                <w:trHeight w:val="1527"/>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jc w:val="center"/>
                    <w:rPr>
                      <w:rFonts w:asciiTheme="minorHAnsi" w:eastAsia="Times New Roman" w:hAnsiTheme="minorHAnsi" w:cs="Arial"/>
                    </w:rPr>
                  </w:pPr>
                  <w:r w:rsidRPr="00E327FE">
                    <w:rPr>
                      <w:rFonts w:asciiTheme="minorHAnsi" w:eastAsia="Times New Roman" w:hAnsiTheme="minorHAnsi"/>
                      <w:bCs/>
                      <w:color w:val="000000"/>
                      <w:kern w:val="24"/>
                    </w:rPr>
                    <w:lastRenderedPageBreak/>
                    <w:t>     2t = (N-1+1/2)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rPr>
                    <w:t xml:space="preserve"> </w:t>
                  </w:r>
                  <w:r w:rsidRPr="00E327FE">
                    <w:rPr>
                      <w:rFonts w:asciiTheme="minorHAnsi" w:eastAsia="Times New Roman" w:hAnsiTheme="minorHAnsi"/>
                      <w:bCs/>
                      <w:color w:val="000000"/>
                      <w:kern w:val="24"/>
                    </w:rPr>
                    <w:br/>
                    <w:t>2t = (N-1/2)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rPr>
                    <w:br/>
                    <w:t xml:space="preserve">                             t =1/2 (N-1/2)  </w:t>
                  </w:r>
                  <w:r w:rsidRPr="00E327FE">
                    <w:rPr>
                      <w:rFonts w:asciiTheme="minorHAnsi" w:eastAsia="Times New Roman" w:hAnsiTheme="minorHAnsi"/>
                    </w:rPr>
                    <w:t>λ</w:t>
                  </w:r>
                  <w:r w:rsidRPr="00E327FE">
                    <w:rPr>
                      <w:rFonts w:asciiTheme="minorHAnsi" w:eastAsia="Times New Roman" w:hAnsiTheme="minorHAnsi"/>
                      <w:bCs/>
                      <w:color w:val="000000"/>
                      <w:kern w:val="24"/>
                    </w:rPr>
                    <w:t xml:space="preserve">      ......... (3)</w:t>
                  </w:r>
                  <w:r w:rsidRPr="00E327FE">
                    <w:rPr>
                      <w:rFonts w:asciiTheme="minorHAnsi" w:eastAsia="Times New Roman" w:hAnsiTheme="minorHAnsi"/>
                      <w:color w:val="000000"/>
                      <w:kern w:val="24"/>
                    </w:rPr>
                    <w:t xml:space="preserve"> </w:t>
                  </w:r>
                </w:p>
              </w:tc>
            </w:tr>
            <w:tr w:rsidR="0041330C" w:rsidRPr="00E327FE" w:rsidTr="00DB4DD8">
              <w:trPr>
                <w:trHeight w:val="382"/>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rPr>
                      <w:rFonts w:asciiTheme="minorHAnsi" w:eastAsia="Times New Roman" w:hAnsiTheme="minorHAnsi" w:cs="Arial"/>
                    </w:rPr>
                  </w:pPr>
                  <w:r w:rsidRPr="00E327FE">
                    <w:rPr>
                      <w:rFonts w:asciiTheme="minorHAnsi" w:eastAsia="Times New Roman" w:hAnsiTheme="minorHAnsi"/>
                      <w:color w:val="000000"/>
                      <w:kern w:val="24"/>
                    </w:rPr>
                    <w:t>Putting the value of '</w:t>
                  </w:r>
                  <w:r w:rsidRPr="00E327FE">
                    <w:rPr>
                      <w:rFonts w:asciiTheme="minorHAnsi" w:eastAsia="Times New Roman" w:hAnsiTheme="minorHAnsi"/>
                      <w:bCs/>
                      <w:color w:val="000000"/>
                      <w:kern w:val="24"/>
                    </w:rPr>
                    <w:t>t</w:t>
                  </w:r>
                  <w:r w:rsidRPr="00E327FE">
                    <w:rPr>
                      <w:rFonts w:asciiTheme="minorHAnsi" w:eastAsia="Times New Roman" w:hAnsiTheme="minorHAnsi"/>
                      <w:color w:val="000000"/>
                      <w:kern w:val="24"/>
                    </w:rPr>
                    <w:t>' in equation (1)</w:t>
                  </w:r>
                </w:p>
              </w:tc>
            </w:tr>
            <w:tr w:rsidR="0041330C" w:rsidRPr="00E327FE" w:rsidTr="00DB4DD8">
              <w:trPr>
                <w:trHeight w:val="1145"/>
              </w:trPr>
              <w:tc>
                <w:tcPr>
                  <w:tcW w:w="10280" w:type="dxa"/>
                  <w:tcBorders>
                    <w:top w:val="nil"/>
                    <w:left w:val="nil"/>
                    <w:bottom w:val="nil"/>
                    <w:right w:val="nil"/>
                  </w:tcBorders>
                  <w:shd w:val="clear" w:color="auto" w:fill="auto"/>
                  <w:tcMar>
                    <w:top w:w="12" w:type="dxa"/>
                    <w:left w:w="12" w:type="dxa"/>
                    <w:bottom w:w="0" w:type="dxa"/>
                    <w:right w:w="12" w:type="dxa"/>
                  </w:tcMar>
                  <w:vAlign w:val="center"/>
                  <w:hideMark/>
                </w:tcPr>
                <w:p w:rsidR="0041330C" w:rsidRPr="00E327FE" w:rsidRDefault="0041330C" w:rsidP="00DB4DD8">
                  <w:pPr>
                    <w:jc w:val="center"/>
                    <w:rPr>
                      <w:rFonts w:asciiTheme="minorHAnsi" w:eastAsia="Times New Roman" w:hAnsiTheme="minorHAnsi" w:cs="Arial"/>
                    </w:rPr>
                  </w:pPr>
                  <w:r w:rsidRPr="00E327FE">
                    <w:rPr>
                      <w:rFonts w:asciiTheme="minorHAnsi" w:eastAsia="Times New Roman" w:hAnsiTheme="minorHAnsi"/>
                      <w:bCs/>
                      <w:color w:val="000000"/>
                      <w:kern w:val="24"/>
                      <w:lang w:val="pt-BR"/>
                    </w:rPr>
                    <w:t>r</w:t>
                  </w:r>
                  <w:r w:rsidRPr="00E327FE">
                    <w:rPr>
                      <w:rFonts w:asciiTheme="minorHAnsi" w:eastAsia="Times New Roman" w:hAnsiTheme="minorHAnsi"/>
                      <w:bCs/>
                      <w:color w:val="000000"/>
                      <w:kern w:val="24"/>
                      <w:position w:val="12"/>
                      <w:vertAlign w:val="superscript"/>
                      <w:lang w:val="pt-BR"/>
                    </w:rPr>
                    <w:t>2</w:t>
                  </w:r>
                  <w:r w:rsidRPr="00E327FE">
                    <w:rPr>
                      <w:rFonts w:asciiTheme="minorHAnsi" w:eastAsia="Times New Roman" w:hAnsiTheme="minorHAnsi"/>
                      <w:bCs/>
                      <w:color w:val="000000"/>
                      <w:kern w:val="24"/>
                      <w:lang w:val="pt-BR"/>
                    </w:rPr>
                    <w:t xml:space="preserve"> = 2Rt</w:t>
                  </w:r>
                  <w:r w:rsidRPr="00E327FE">
                    <w:rPr>
                      <w:rFonts w:asciiTheme="minorHAnsi" w:eastAsia="Times New Roman" w:hAnsiTheme="minorHAnsi"/>
                      <w:color w:val="000000"/>
                      <w:kern w:val="24"/>
                      <w:lang w:val="pt-BR"/>
                    </w:rPr>
                    <w:br/>
                  </w:r>
                  <w:r w:rsidRPr="00E327FE">
                    <w:rPr>
                      <w:rFonts w:asciiTheme="minorHAnsi" w:eastAsia="Times New Roman" w:hAnsiTheme="minorHAnsi"/>
                      <w:bCs/>
                      <w:color w:val="000000"/>
                      <w:kern w:val="24"/>
                      <w:lang w:val="pt-BR"/>
                    </w:rPr>
                    <w:t>r</w:t>
                  </w:r>
                  <w:r w:rsidRPr="00E327FE">
                    <w:rPr>
                      <w:rFonts w:asciiTheme="minorHAnsi" w:eastAsia="Times New Roman" w:hAnsiTheme="minorHAnsi"/>
                      <w:bCs/>
                      <w:color w:val="000000"/>
                      <w:kern w:val="24"/>
                      <w:position w:val="12"/>
                      <w:vertAlign w:val="superscript"/>
                      <w:lang w:val="pt-BR"/>
                    </w:rPr>
                    <w:t>2</w:t>
                  </w:r>
                  <w:r w:rsidRPr="00E327FE">
                    <w:rPr>
                      <w:rFonts w:asciiTheme="minorHAnsi" w:eastAsia="Times New Roman" w:hAnsiTheme="minorHAnsi"/>
                      <w:bCs/>
                      <w:color w:val="000000"/>
                      <w:kern w:val="24"/>
                      <w:lang w:val="pt-BR"/>
                    </w:rPr>
                    <w:t xml:space="preserve"> = 2R . 1/2 (N-1/2)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lang w:val="pt-BR"/>
                    </w:rPr>
                    <w:t xml:space="preserve"> </w:t>
                  </w:r>
                  <w:r w:rsidRPr="00E327FE">
                    <w:rPr>
                      <w:rFonts w:asciiTheme="minorHAnsi" w:eastAsia="Times New Roman" w:hAnsiTheme="minorHAnsi"/>
                      <w:bCs/>
                      <w:color w:val="000000"/>
                      <w:kern w:val="24"/>
                      <w:lang w:val="pt-BR"/>
                    </w:rPr>
                    <w:br/>
                    <w:t>r</w:t>
                  </w:r>
                  <w:r w:rsidRPr="00E327FE">
                    <w:rPr>
                      <w:rFonts w:asciiTheme="minorHAnsi" w:eastAsia="Times New Roman" w:hAnsiTheme="minorHAnsi"/>
                      <w:bCs/>
                      <w:color w:val="000000"/>
                      <w:kern w:val="24"/>
                      <w:position w:val="12"/>
                      <w:vertAlign w:val="superscript"/>
                      <w:lang w:val="pt-BR"/>
                    </w:rPr>
                    <w:t>2</w:t>
                  </w:r>
                  <w:r w:rsidRPr="00E327FE">
                    <w:rPr>
                      <w:rFonts w:asciiTheme="minorHAnsi" w:eastAsia="Times New Roman" w:hAnsiTheme="minorHAnsi"/>
                      <w:bCs/>
                      <w:color w:val="000000"/>
                      <w:kern w:val="24"/>
                      <w:lang w:val="pt-BR"/>
                    </w:rPr>
                    <w:t xml:space="preserve"> = R (N-1/2)</w:t>
                  </w:r>
                  <w:r w:rsidRPr="00E327FE">
                    <w:rPr>
                      <w:rFonts w:asciiTheme="minorHAnsi" w:eastAsia="Times New Roman" w:hAnsiTheme="minorHAnsi"/>
                    </w:rPr>
                    <w:t xml:space="preserve"> λ</w:t>
                  </w:r>
                  <w:r w:rsidRPr="00E327FE">
                    <w:rPr>
                      <w:rFonts w:asciiTheme="minorHAnsi" w:eastAsia="Times New Roman" w:hAnsiTheme="minorHAnsi"/>
                      <w:bCs/>
                      <w:color w:val="000000"/>
                      <w:kern w:val="24"/>
                      <w:lang w:val="pt-BR"/>
                    </w:rPr>
                    <w:t xml:space="preserve">  </w:t>
                  </w:r>
                  <w:r w:rsidRPr="00E327FE">
                    <w:rPr>
                      <w:rFonts w:asciiTheme="minorHAnsi" w:eastAsia="Times New Roman" w:hAnsiTheme="minorHAnsi"/>
                      <w:color w:val="000000"/>
                      <w:kern w:val="24"/>
                      <w:lang w:val="pt-BR"/>
                    </w:rPr>
                    <w:t xml:space="preserve"> </w:t>
                  </w:r>
                </w:p>
              </w:tc>
            </w:tr>
          </w:tbl>
          <w:p w:rsidR="0041330C" w:rsidRPr="00E327FE" w:rsidRDefault="00EC139E" w:rsidP="0041330C">
            <w:pPr>
              <w:spacing w:before="100" w:beforeAutospacing="1" w:after="100" w:afterAutospacing="1"/>
              <w:jc w:val="both"/>
              <w:rPr>
                <w:rFonts w:asciiTheme="minorHAnsi" w:eastAsia="Times New Roman" w:hAnsiTheme="minorHAnsi"/>
                <w:sz w:val="24"/>
                <w:szCs w:val="24"/>
              </w:rPr>
            </w:pPr>
            <w:r w:rsidRPr="00EC139E">
              <w:rPr>
                <w:rFonts w:asciiTheme="minorHAnsi" w:eastAsiaTheme="minorEastAsia" w:hAnsiTheme="minorHAnsi"/>
                <w:noProof/>
                <w:color w:val="231F20"/>
              </w:rPr>
              <w:pict>
                <v:shape id="_x0000_s1084" type="#_x0000_t75" style="position:absolute;left:0;text-align:left;margin-left:188.15pt;margin-top:40pt;width:107pt;height:20pt;z-index:251688960;mso-position-horizontal-relative:text;mso-position-vertical-relative:text" fillcolor="#b83d68">
                  <v:imagedata r:id="rId39" o:title=""/>
                  <v:shadow color="#f4e7ed"/>
                </v:shape>
                <o:OLEObject Type="Embed" ProgID="Equation.3" ShapeID="_x0000_s1084" DrawAspect="Content" ObjectID="_1596258869" r:id="rId40"/>
              </w:pict>
            </w:r>
            <w:r w:rsidRPr="00EC139E">
              <w:rPr>
                <w:rFonts w:asciiTheme="minorHAnsi" w:eastAsia="Times New Roman" w:hAnsiTheme="minorHAnsi"/>
                <w:noProof/>
              </w:rPr>
              <w:pict>
                <v:shape id="_x0000_s1083" type="#_x0000_t75" style="position:absolute;left:0;text-align:left;margin-left:188.15pt;margin-top:14.1pt;width:96.95pt;height:20pt;z-index:251687936;mso-position-horizontal-relative:text;mso-position-vertical-relative:text" fillcolor="#b83d68">
                  <v:imagedata r:id="rId41" o:title=""/>
                  <v:shadow color="#f4e7ed"/>
                </v:shape>
                <o:OLEObject Type="Embed" ProgID="Equation.3" ShapeID="_x0000_s1083" DrawAspect="Content" ObjectID="_1596258870" r:id="rId42"/>
              </w:pic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Thus the diameters of the bright rings are proportional to the square roots of odd natural numbers</w:t>
            </w: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as (2N</w:t>
            </w:r>
            <w:r w:rsidRPr="00E327FE">
              <w:rPr>
                <w:rFonts w:asciiTheme="minorHAnsi" w:hAnsiTheme="minorHAnsi"/>
                <w:i/>
                <w:iCs/>
                <w:color w:val="231F20"/>
                <w:sz w:val="24"/>
                <w:szCs w:val="24"/>
              </w:rPr>
              <w:t xml:space="preserve"> –</w:t>
            </w:r>
            <w:r w:rsidRPr="00E327FE">
              <w:rPr>
                <w:rFonts w:asciiTheme="minorHAnsi" w:hAnsiTheme="minorHAnsi"/>
                <w:color w:val="231F20"/>
                <w:sz w:val="24"/>
                <w:szCs w:val="24"/>
              </w:rPr>
              <w:t>1) is an odd number.</w: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Similarly for a dark ring</w:t>
            </w:r>
          </w:p>
          <w:p w:rsidR="0041330C" w:rsidRPr="00E327FE" w:rsidRDefault="0041330C" w:rsidP="0041330C">
            <w:pPr>
              <w:autoSpaceDE w:val="0"/>
              <w:autoSpaceDN w:val="0"/>
              <w:adjustRightInd w:val="0"/>
              <w:rPr>
                <w:rFonts w:asciiTheme="minorHAnsi" w:eastAsia="Times New Roman" w:hAnsiTheme="minorHAnsi"/>
                <w:sz w:val="24"/>
                <w:szCs w:val="24"/>
              </w:rPr>
            </w:pPr>
            <w:r w:rsidRPr="00E327FE">
              <w:rPr>
                <w:rFonts w:asciiTheme="minorHAnsi" w:eastAsia="Times New Roman" w:hAnsiTheme="minorHAnsi"/>
                <w:bCs/>
                <w:color w:val="000000"/>
                <w:kern w:val="24"/>
                <w:sz w:val="24"/>
                <w:szCs w:val="24"/>
              </w:rPr>
              <w:t>     2t=N</w:t>
            </w:r>
            <w:r w:rsidRPr="00E327FE">
              <w:rPr>
                <w:rFonts w:asciiTheme="minorHAnsi" w:eastAsia="Times New Roman" w:hAnsiTheme="minorHAnsi"/>
                <w:sz w:val="24"/>
                <w:szCs w:val="24"/>
              </w:rPr>
              <w:t xml:space="preserve"> λ</w:t>
            </w:r>
          </w:p>
          <w:p w:rsidR="0041330C" w:rsidRPr="00E327FE" w:rsidRDefault="0041330C" w:rsidP="0041330C">
            <w:pPr>
              <w:autoSpaceDE w:val="0"/>
              <w:autoSpaceDN w:val="0"/>
              <w:adjustRightInd w:val="0"/>
              <w:rPr>
                <w:rFonts w:asciiTheme="minorHAnsi" w:eastAsia="Times New Roman" w:hAnsiTheme="minorHAnsi"/>
                <w:sz w:val="24"/>
                <w:szCs w:val="24"/>
              </w:rPr>
            </w:pPr>
            <w:r w:rsidRPr="00E327FE">
              <w:rPr>
                <w:rFonts w:asciiTheme="minorHAnsi" w:eastAsia="Times New Roman" w:hAnsiTheme="minorHAnsi"/>
                <w:bCs/>
                <w:color w:val="000000"/>
                <w:kern w:val="24"/>
                <w:sz w:val="24"/>
                <w:szCs w:val="24"/>
                <w:lang w:val="pt-BR"/>
              </w:rPr>
              <w:t>r</w:t>
            </w:r>
            <w:r w:rsidRPr="00E327FE">
              <w:rPr>
                <w:rFonts w:asciiTheme="minorHAnsi" w:eastAsia="Times New Roman" w:hAnsiTheme="minorHAnsi"/>
                <w:bCs/>
                <w:color w:val="000000"/>
                <w:kern w:val="24"/>
                <w:position w:val="12"/>
                <w:sz w:val="24"/>
                <w:szCs w:val="24"/>
                <w:vertAlign w:val="superscript"/>
                <w:lang w:val="pt-BR"/>
              </w:rPr>
              <w:t>2</w:t>
            </w:r>
            <w:r w:rsidRPr="00E327FE">
              <w:rPr>
                <w:rFonts w:asciiTheme="minorHAnsi" w:eastAsia="Times New Roman" w:hAnsiTheme="minorHAnsi"/>
                <w:bCs/>
                <w:color w:val="000000"/>
                <w:kern w:val="24"/>
                <w:sz w:val="24"/>
                <w:szCs w:val="24"/>
                <w:lang w:val="pt-BR"/>
              </w:rPr>
              <w:t xml:space="preserve"> = 2R</w:t>
            </w:r>
            <w:r w:rsidRPr="00E327FE">
              <w:rPr>
                <w:rFonts w:asciiTheme="minorHAnsi" w:eastAsia="Times New Roman" w:hAnsiTheme="minorHAnsi"/>
                <w:bCs/>
                <w:color w:val="000000"/>
                <w:kern w:val="24"/>
                <w:sz w:val="24"/>
                <w:szCs w:val="24"/>
              </w:rPr>
              <w:t xml:space="preserve"> N</w:t>
            </w:r>
            <w:r w:rsidRPr="00E327FE">
              <w:rPr>
                <w:rFonts w:asciiTheme="minorHAnsi" w:eastAsia="Times New Roman" w:hAnsiTheme="minorHAnsi"/>
                <w:sz w:val="24"/>
                <w:szCs w:val="24"/>
              </w:rPr>
              <w:t xml:space="preserve"> λ</w:t>
            </w:r>
          </w:p>
          <w:p w:rsidR="0041330C" w:rsidRPr="00E327FE" w:rsidRDefault="00EC139E" w:rsidP="0041330C">
            <w:pPr>
              <w:autoSpaceDE w:val="0"/>
              <w:autoSpaceDN w:val="0"/>
              <w:adjustRightInd w:val="0"/>
              <w:rPr>
                <w:rFonts w:asciiTheme="minorHAnsi" w:eastAsia="Times New Roman" w:hAnsiTheme="minorHAnsi"/>
                <w:sz w:val="24"/>
                <w:szCs w:val="24"/>
              </w:rPr>
            </w:pPr>
            <w:r w:rsidRPr="00EC139E">
              <w:rPr>
                <w:rFonts w:asciiTheme="minorHAnsi" w:eastAsia="Times New Roman" w:hAnsiTheme="minorHAnsi"/>
                <w:noProof/>
              </w:rPr>
              <w:pict>
                <v:shape id="_x0000_s1085" type="#_x0000_t75" style="position:absolute;margin-left:12.55pt;margin-top:5.7pt;width:65pt;height:20pt;z-index:251689984" fillcolor="#b83d68">
                  <v:imagedata r:id="rId43" o:title=""/>
                  <v:shadow color="#f4e7ed"/>
                </v:shape>
                <o:OLEObject Type="Embed" ProgID="Equation.3" ShapeID="_x0000_s1085" DrawAspect="Content" ObjectID="_1596258871" r:id="rId44"/>
              </w:pic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i/>
                <w:iCs/>
                <w:color w:val="231F20"/>
                <w:sz w:val="24"/>
                <w:szCs w:val="24"/>
              </w:rPr>
            </w:pPr>
            <w:r w:rsidRPr="00E327FE">
              <w:rPr>
                <w:rFonts w:asciiTheme="minorHAnsi" w:hAnsiTheme="minorHAnsi"/>
                <w:color w:val="231F20"/>
                <w:sz w:val="24"/>
                <w:szCs w:val="24"/>
              </w:rPr>
              <w:t xml:space="preserve">or </w:t>
            </w:r>
            <w:r w:rsidRPr="00E327FE">
              <w:rPr>
                <w:rFonts w:asciiTheme="minorHAnsi" w:hAnsiTheme="minorHAnsi"/>
                <w:i/>
                <w:iCs/>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rPr>
              <w:t xml:space="preserve"> = 4 </w:t>
            </w:r>
            <w:r w:rsidRPr="00E327FE">
              <w:rPr>
                <w:rFonts w:asciiTheme="minorHAnsi" w:hAnsiTheme="minorHAnsi"/>
                <w:i/>
                <w:iCs/>
                <w:color w:val="231F20"/>
                <w:sz w:val="24"/>
                <w:szCs w:val="24"/>
              </w:rPr>
              <w:t>N</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p>
          <w:p w:rsidR="0041330C" w:rsidRPr="00E327FE" w:rsidRDefault="00EC139E" w:rsidP="0041330C">
            <w:pPr>
              <w:autoSpaceDE w:val="0"/>
              <w:autoSpaceDN w:val="0"/>
              <w:adjustRightInd w:val="0"/>
              <w:rPr>
                <w:rFonts w:asciiTheme="minorHAnsi" w:hAnsiTheme="minorHAnsi"/>
                <w:i/>
                <w:iCs/>
                <w:color w:val="231F20"/>
                <w:sz w:val="24"/>
                <w:szCs w:val="24"/>
              </w:rPr>
            </w:pPr>
            <w:r w:rsidRPr="00EC139E">
              <w:rPr>
                <w:rFonts w:asciiTheme="minorHAnsi" w:hAnsiTheme="minorHAnsi"/>
                <w:i/>
                <w:iCs/>
                <w:noProof/>
                <w:color w:val="231F20"/>
              </w:rPr>
              <w:pict>
                <v:shape id="_x0000_s1086" type="#_x0000_t75" style="position:absolute;margin-left:8.55pt;margin-top:3.5pt;width:69pt;height:20pt;z-index:251691008" fillcolor="#b83d68">
                  <v:imagedata r:id="rId45" o:title=""/>
                  <v:shadow color="#f4e7ed"/>
                </v:shape>
                <o:OLEObject Type="Embed" ProgID="Equation.3" ShapeID="_x0000_s1086" DrawAspect="Content" ObjectID="_1596258872" r:id="rId46"/>
              </w:pict>
            </w:r>
          </w:p>
          <w:p w:rsidR="0041330C" w:rsidRPr="00E327FE" w:rsidRDefault="0041330C" w:rsidP="0041330C">
            <w:pPr>
              <w:autoSpaceDE w:val="0"/>
              <w:autoSpaceDN w:val="0"/>
              <w:adjustRightInd w:val="0"/>
              <w:rPr>
                <w:rFonts w:asciiTheme="minorHAnsi" w:hAnsiTheme="minorHAnsi"/>
                <w:i/>
                <w:iCs/>
                <w:color w:val="00000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Thus diameters of dark rings are proportional to the square roots of natural numbers.</w: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ITS APPLICATIONS</w: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pStyle w:val="ListParagraph"/>
              <w:widowControl/>
              <w:numPr>
                <w:ilvl w:val="0"/>
                <w:numId w:val="10"/>
              </w:numPr>
              <w:suppressAutoHyphens w:val="0"/>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Determination of wavelength of light</w: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Let D</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and D</w:t>
            </w:r>
            <w:r w:rsidRPr="00E327FE">
              <w:rPr>
                <w:rFonts w:asciiTheme="minorHAnsi" w:hAnsiTheme="minorHAnsi"/>
                <w:color w:val="231F20"/>
                <w:sz w:val="24"/>
                <w:szCs w:val="24"/>
                <w:vertAlign w:val="subscript"/>
              </w:rPr>
              <w:t>n</w:t>
            </w:r>
            <w:r w:rsidRPr="00E327FE">
              <w:rPr>
                <w:rFonts w:asciiTheme="minorHAnsi" w:hAnsiTheme="minorHAnsi"/>
                <w:color w:val="231F20"/>
                <w:sz w:val="24"/>
                <w:szCs w:val="24"/>
              </w:rPr>
              <w:t xml:space="preserve"> are the diameters of the (n+p)th ring and nth ring, where n &amp; p be integer numbers. then</w:t>
            </w:r>
            <w:r w:rsidRPr="00E327FE">
              <w:rPr>
                <w:rFonts w:asciiTheme="minorHAnsi" w:hAnsiTheme="minorHAnsi"/>
                <w:color w:val="231F20"/>
                <w:sz w:val="24"/>
                <w:szCs w:val="24"/>
              </w:rPr>
              <w:cr/>
            </w:r>
          </w:p>
          <w:p w:rsidR="0041330C" w:rsidRPr="00E327FE" w:rsidRDefault="0041330C" w:rsidP="0041330C">
            <w:pPr>
              <w:autoSpaceDE w:val="0"/>
              <w:autoSpaceDN w:val="0"/>
              <w:adjustRightInd w:val="0"/>
              <w:jc w:val="center"/>
              <w:rPr>
                <w:rFonts w:asciiTheme="minorHAnsi" w:hAnsiTheme="minorHAnsi"/>
                <w:iCs/>
                <w:color w:val="231F20"/>
                <w:sz w:val="24"/>
                <w:szCs w:val="24"/>
              </w:rPr>
            </w:pP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 4 (</w:t>
            </w:r>
            <w:r w:rsidRPr="00E327FE">
              <w:rPr>
                <w:rFonts w:asciiTheme="minorHAnsi" w:hAnsiTheme="minorHAnsi"/>
                <w:iCs/>
                <w:color w:val="231F20"/>
                <w:sz w:val="24"/>
                <w:szCs w:val="24"/>
              </w:rPr>
              <w:t>n+p)</w:t>
            </w:r>
            <w:r w:rsidRPr="00E327FE">
              <w:rPr>
                <w:rFonts w:asciiTheme="minorHAnsi" w:eastAsia="Times New Roman" w:hAnsiTheme="minorHAnsi"/>
                <w:sz w:val="24"/>
                <w:szCs w:val="24"/>
              </w:rPr>
              <w:t xml:space="preserve"> λ</w:t>
            </w:r>
            <w:r w:rsidRPr="00E327FE">
              <w:rPr>
                <w:rFonts w:asciiTheme="minorHAnsi" w:hAnsiTheme="minorHAnsi"/>
                <w:iCs/>
                <w:color w:val="231F20"/>
                <w:sz w:val="24"/>
                <w:szCs w:val="24"/>
              </w:rPr>
              <w:t xml:space="preserve"> R</w:t>
            </w:r>
          </w:p>
          <w:p w:rsidR="0041330C" w:rsidRPr="00E327FE" w:rsidRDefault="0041330C" w:rsidP="0041330C">
            <w:pPr>
              <w:autoSpaceDE w:val="0"/>
              <w:autoSpaceDN w:val="0"/>
              <w:adjustRightInd w:val="0"/>
              <w:rPr>
                <w:rFonts w:asciiTheme="minorHAnsi" w:hAnsiTheme="minorHAnsi"/>
                <w:color w:val="231F20"/>
                <w:sz w:val="24"/>
                <w:szCs w:val="24"/>
              </w:rPr>
            </w:pPr>
          </w:p>
          <w:p w:rsidR="0041330C" w:rsidRPr="00E327FE" w:rsidRDefault="0041330C" w:rsidP="0041330C">
            <w:pPr>
              <w:autoSpaceDE w:val="0"/>
              <w:autoSpaceDN w:val="0"/>
              <w:adjustRightInd w:val="0"/>
              <w:jc w:val="center"/>
              <w:rPr>
                <w:rFonts w:asciiTheme="minorHAnsi" w:hAnsiTheme="minorHAnsi"/>
                <w:i/>
                <w:iCs/>
                <w:color w:val="231F20"/>
                <w:sz w:val="24"/>
                <w:szCs w:val="24"/>
              </w:rPr>
            </w:pP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n</w:t>
            </w:r>
            <w:r w:rsidRPr="00E327FE">
              <w:rPr>
                <w:rFonts w:asciiTheme="minorHAnsi" w:hAnsiTheme="minorHAnsi"/>
                <w:color w:val="231F20"/>
                <w:sz w:val="24"/>
                <w:szCs w:val="24"/>
              </w:rPr>
              <w:t xml:space="preserve"> = 4 </w:t>
            </w:r>
            <w:r w:rsidRPr="00E327FE">
              <w:rPr>
                <w:rFonts w:asciiTheme="minorHAnsi" w:hAnsiTheme="minorHAnsi"/>
                <w:i/>
                <w:iCs/>
                <w:color w:val="231F20"/>
                <w:sz w:val="24"/>
                <w:szCs w:val="24"/>
              </w:rPr>
              <w:t>n</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p>
          <w:p w:rsidR="00E63C84" w:rsidRPr="00E63C84" w:rsidRDefault="0041330C" w:rsidP="0041330C">
            <w:pPr>
              <w:jc w:val="both"/>
              <w:rPr>
                <w:rFonts w:asciiTheme="minorHAnsi" w:eastAsia="Times New Roman" w:hAnsiTheme="minorHAnsi"/>
                <w:sz w:val="24"/>
                <w:szCs w:val="24"/>
              </w:rPr>
            </w:pPr>
            <w:r w:rsidRPr="00E327FE">
              <w:rPr>
                <w:rFonts w:asciiTheme="minorHAnsi" w:eastAsia="Times New Roman" w:hAnsiTheme="minorHAnsi"/>
                <w:sz w:val="24"/>
                <w:szCs w:val="24"/>
              </w:rPr>
              <w:t xml:space="preserve">On solving,                                      </w:t>
            </w:r>
            <m:oMath>
              <m:r>
                <w:rPr>
                  <w:rFonts w:ascii="Cambria Math" w:eastAsia="Times New Roman" w:hAnsiTheme="minorHAnsi"/>
                  <w:sz w:val="24"/>
                  <w:szCs w:val="24"/>
                </w:rPr>
                <m:t xml:space="preserve"> </m:t>
              </m:r>
            </m:oMath>
          </w:p>
          <w:p w:rsidR="0041330C" w:rsidRPr="00E327FE" w:rsidRDefault="0041330C" w:rsidP="00E63C84">
            <w:pPr>
              <w:jc w:val="center"/>
              <w:rPr>
                <w:rFonts w:asciiTheme="minorHAnsi" w:hAnsiTheme="minorHAnsi"/>
                <w:b/>
                <w:bCs/>
                <w:sz w:val="24"/>
                <w:szCs w:val="24"/>
              </w:rPr>
            </w:pPr>
            <m:oMathPara>
              <m:oMath>
                <m:r>
                  <m:rPr>
                    <m:sty m:val="p"/>
                  </m:rPr>
                  <w:rPr>
                    <w:rFonts w:ascii="Cambria Math" w:eastAsia="Times New Roman" w:hAnsiTheme="minorHAnsi"/>
                    <w:sz w:val="24"/>
                    <w:szCs w:val="24"/>
                  </w:rPr>
                  <m:t>λ</m:t>
                </m:r>
                <m:r>
                  <m:rPr>
                    <m:sty m:val="p"/>
                  </m:rPr>
                  <w:rPr>
                    <w:rFonts w:ascii="Cambria Math" w:eastAsia="Times New Roman" w:hAnsiTheme="minorHAnsi"/>
                    <w:sz w:val="24"/>
                    <w:szCs w:val="24"/>
                  </w:rPr>
                  <m:t>=</m:t>
                </m:r>
                <m:f>
                  <m:fPr>
                    <m:ctrlPr>
                      <w:rPr>
                        <w:rFonts w:ascii="Cambria Math" w:eastAsia="Times New Roman" w:hAnsiTheme="minorHAnsi"/>
                        <w:sz w:val="24"/>
                        <w:szCs w:val="24"/>
                      </w:rPr>
                    </m:ctrlPr>
                  </m:fPr>
                  <m:num>
                    <m:sSubSup>
                      <m:sSubSupPr>
                        <m:ctrlPr>
                          <w:rPr>
                            <w:rFonts w:ascii="Cambria Math" w:eastAsia="Times New Roman" w:hAnsiTheme="minorHAnsi"/>
                            <w:sz w:val="24"/>
                            <w:szCs w:val="24"/>
                          </w:rPr>
                        </m:ctrlPr>
                      </m:sSubSupPr>
                      <m:e>
                        <m:r>
                          <m:rPr>
                            <m:sty m:val="p"/>
                          </m:rPr>
                          <w:rPr>
                            <w:rFonts w:ascii="Cambria Math" w:eastAsia="Times New Roman" w:hAnsiTheme="minorHAnsi"/>
                            <w:sz w:val="24"/>
                            <w:szCs w:val="24"/>
                          </w:rPr>
                          <m:t>D</m:t>
                        </m:r>
                      </m:e>
                      <m:sub>
                        <m:r>
                          <m:rPr>
                            <m:sty m:val="p"/>
                          </m:rPr>
                          <w:rPr>
                            <w:rFonts w:ascii="Cambria Math" w:eastAsia="Times New Roman" w:hAnsiTheme="minorHAnsi"/>
                            <w:sz w:val="24"/>
                            <w:szCs w:val="24"/>
                          </w:rPr>
                          <m:t>n+p</m:t>
                        </m:r>
                      </m:sub>
                      <m:sup>
                        <m:r>
                          <m:rPr>
                            <m:sty m:val="p"/>
                          </m:rPr>
                          <w:rPr>
                            <w:rFonts w:ascii="Cambria Math" w:eastAsia="Times New Roman" w:hAnsiTheme="minorHAnsi"/>
                            <w:sz w:val="24"/>
                            <w:szCs w:val="24"/>
                          </w:rPr>
                          <m:t>2</m:t>
                        </m:r>
                      </m:sup>
                    </m:sSubSup>
                    <m:sSubSup>
                      <m:sSubSupPr>
                        <m:ctrlPr>
                          <w:rPr>
                            <w:rFonts w:ascii="Cambria Math" w:eastAsia="Times New Roman" w:hAnsiTheme="minorHAnsi"/>
                            <w:sz w:val="24"/>
                            <w:szCs w:val="24"/>
                          </w:rPr>
                        </m:ctrlPr>
                      </m:sSubSupPr>
                      <m:e>
                        <m:r>
                          <m:rPr>
                            <m:sty m:val="p"/>
                          </m:rPr>
                          <w:rPr>
                            <w:rFonts w:asciiTheme="minorHAnsi" w:eastAsia="Times New Roman" w:hAnsiTheme="minorHAnsi"/>
                            <w:sz w:val="24"/>
                            <w:szCs w:val="24"/>
                          </w:rPr>
                          <m:t>-</m:t>
                        </m:r>
                        <m:r>
                          <m:rPr>
                            <m:sty m:val="p"/>
                          </m:rPr>
                          <w:rPr>
                            <w:rFonts w:ascii="Cambria Math" w:eastAsia="Times New Roman" w:hAnsiTheme="minorHAnsi"/>
                            <w:sz w:val="24"/>
                            <w:szCs w:val="24"/>
                          </w:rPr>
                          <m:t xml:space="preserve"> D</m:t>
                        </m:r>
                      </m:e>
                      <m:sub>
                        <m:r>
                          <m:rPr>
                            <m:sty m:val="p"/>
                          </m:rPr>
                          <w:rPr>
                            <w:rFonts w:ascii="Cambria Math" w:eastAsia="Times New Roman" w:hAnsiTheme="minorHAnsi"/>
                            <w:sz w:val="24"/>
                            <w:szCs w:val="24"/>
                          </w:rPr>
                          <m:t>n</m:t>
                        </m:r>
                      </m:sub>
                      <m:sup>
                        <m:r>
                          <m:rPr>
                            <m:sty m:val="p"/>
                          </m:rPr>
                          <w:rPr>
                            <w:rFonts w:ascii="Cambria Math" w:eastAsia="Times New Roman" w:hAnsiTheme="minorHAnsi"/>
                            <w:sz w:val="24"/>
                            <w:szCs w:val="24"/>
                          </w:rPr>
                          <m:t>2</m:t>
                        </m:r>
                      </m:sup>
                    </m:sSubSup>
                  </m:num>
                  <m:den>
                    <m:r>
                      <m:rPr>
                        <m:sty m:val="p"/>
                      </m:rPr>
                      <w:rPr>
                        <w:rFonts w:ascii="Cambria Math" w:eastAsia="Times New Roman" w:hAnsiTheme="minorHAnsi"/>
                        <w:sz w:val="24"/>
                        <w:szCs w:val="24"/>
                      </w:rPr>
                      <m:t>4pR</m:t>
                    </m:r>
                  </m:den>
                </m:f>
              </m:oMath>
            </m:oMathPara>
          </w:p>
          <w:p w:rsidR="0041330C" w:rsidRPr="00E327FE" w:rsidRDefault="0041330C" w:rsidP="00FA05A2">
            <w:pPr>
              <w:jc w:val="both"/>
              <w:rPr>
                <w:rFonts w:asciiTheme="minorHAnsi" w:hAnsiTheme="minorHAnsi"/>
                <w:b/>
                <w:bCs/>
                <w:sz w:val="24"/>
                <w:szCs w:val="24"/>
              </w:rPr>
            </w:pPr>
          </w:p>
          <w:p w:rsidR="005444C2" w:rsidRDefault="005444C2" w:rsidP="00FA05A2">
            <w:pPr>
              <w:jc w:val="both"/>
              <w:rPr>
                <w:rFonts w:asciiTheme="minorHAnsi" w:hAnsiTheme="minorHAnsi" w:cs="DejaVu Sans"/>
                <w:sz w:val="24"/>
                <w:szCs w:val="24"/>
              </w:rPr>
            </w:pPr>
          </w:p>
          <w:p w:rsidR="00E63C84" w:rsidRDefault="00E63C84" w:rsidP="00FA05A2">
            <w:pPr>
              <w:jc w:val="both"/>
              <w:rPr>
                <w:rFonts w:asciiTheme="minorHAnsi" w:hAnsiTheme="minorHAnsi" w:cs="DejaVu Sans"/>
                <w:sz w:val="24"/>
                <w:szCs w:val="24"/>
              </w:rPr>
            </w:pPr>
          </w:p>
          <w:p w:rsidR="00E63C84" w:rsidRDefault="00E63C84" w:rsidP="00FA05A2">
            <w:pPr>
              <w:jc w:val="both"/>
              <w:rPr>
                <w:rFonts w:asciiTheme="minorHAnsi" w:hAnsiTheme="minorHAnsi" w:cs="DejaVu Sans"/>
                <w:sz w:val="24"/>
                <w:szCs w:val="24"/>
              </w:rPr>
            </w:pPr>
          </w:p>
          <w:p w:rsidR="00E63C84" w:rsidRDefault="00E63C84" w:rsidP="00FA05A2">
            <w:pPr>
              <w:jc w:val="both"/>
              <w:rPr>
                <w:rFonts w:asciiTheme="minorHAnsi" w:hAnsiTheme="minorHAnsi" w:cs="DejaVu Sans"/>
                <w:sz w:val="24"/>
                <w:szCs w:val="24"/>
              </w:rPr>
            </w:pPr>
          </w:p>
          <w:p w:rsidR="00E63C84" w:rsidRDefault="00E63C84" w:rsidP="00FA05A2">
            <w:pPr>
              <w:jc w:val="both"/>
              <w:rPr>
                <w:rFonts w:asciiTheme="minorHAnsi" w:hAnsiTheme="minorHAnsi" w:cs="DejaVu Sans"/>
                <w:sz w:val="24"/>
                <w:szCs w:val="24"/>
              </w:rPr>
            </w:pPr>
          </w:p>
          <w:p w:rsidR="00E63C84" w:rsidRDefault="00E63C84" w:rsidP="00FA05A2">
            <w:pPr>
              <w:jc w:val="both"/>
              <w:rPr>
                <w:rFonts w:asciiTheme="minorHAnsi" w:hAnsiTheme="minorHAnsi" w:cs="DejaVu Sans"/>
                <w:sz w:val="24"/>
                <w:szCs w:val="24"/>
              </w:rPr>
            </w:pPr>
          </w:p>
          <w:p w:rsidR="00E63C84" w:rsidRDefault="00E63C84" w:rsidP="00E63C84">
            <w:pPr>
              <w:pStyle w:val="ListParagraph"/>
              <w:widowControl/>
              <w:numPr>
                <w:ilvl w:val="0"/>
                <w:numId w:val="10"/>
              </w:numPr>
              <w:suppressAutoHyphens w:val="0"/>
              <w:autoSpaceDE w:val="0"/>
              <w:autoSpaceDN w:val="0"/>
              <w:adjustRightInd w:val="0"/>
              <w:rPr>
                <w:rFonts w:asciiTheme="minorHAnsi" w:hAnsiTheme="minorHAnsi"/>
                <w:color w:val="231F20"/>
                <w:sz w:val="24"/>
                <w:szCs w:val="24"/>
              </w:rPr>
            </w:pPr>
            <w:r>
              <w:rPr>
                <w:rFonts w:asciiTheme="minorHAnsi" w:hAnsiTheme="minorHAnsi"/>
                <w:color w:val="231F20"/>
                <w:sz w:val="24"/>
                <w:szCs w:val="24"/>
              </w:rPr>
              <w:t>Determination of refractive index of medium</w:t>
            </w:r>
          </w:p>
          <w:p w:rsidR="00A535B4" w:rsidRPr="00E327FE" w:rsidRDefault="00A535B4" w:rsidP="00A535B4">
            <w:pPr>
              <w:pStyle w:val="ListParagraph"/>
              <w:widowControl/>
              <w:suppressAutoHyphens w:val="0"/>
              <w:autoSpaceDE w:val="0"/>
              <w:autoSpaceDN w:val="0"/>
              <w:adjustRightInd w:val="0"/>
              <w:rPr>
                <w:rFonts w:asciiTheme="minorHAnsi" w:hAnsiTheme="minorHAnsi"/>
                <w:color w:val="231F20"/>
                <w:sz w:val="24"/>
                <w:szCs w:val="24"/>
              </w:rPr>
            </w:pPr>
          </w:p>
          <w:p w:rsidR="00E63C84" w:rsidRPr="00E327FE" w:rsidRDefault="00E63C84" w:rsidP="00E63C84">
            <w:pPr>
              <w:autoSpaceDE w:val="0"/>
              <w:autoSpaceDN w:val="0"/>
              <w:adjustRightInd w:val="0"/>
              <w:rPr>
                <w:rFonts w:asciiTheme="minorHAnsi" w:hAnsiTheme="minorHAnsi"/>
                <w:color w:val="231F20"/>
                <w:sz w:val="24"/>
                <w:szCs w:val="24"/>
              </w:rPr>
            </w:pPr>
            <w:r w:rsidRPr="00E327FE">
              <w:rPr>
                <w:rFonts w:asciiTheme="minorHAnsi" w:hAnsiTheme="minorHAnsi"/>
                <w:color w:val="231F20"/>
                <w:sz w:val="24"/>
                <w:szCs w:val="24"/>
              </w:rPr>
              <w:t>Let D</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and D</w:t>
            </w:r>
            <w:r w:rsidRPr="00E327FE">
              <w:rPr>
                <w:rFonts w:asciiTheme="minorHAnsi" w:hAnsiTheme="minorHAnsi"/>
                <w:color w:val="231F20"/>
                <w:sz w:val="24"/>
                <w:szCs w:val="24"/>
                <w:vertAlign w:val="subscript"/>
              </w:rPr>
              <w:t>n</w:t>
            </w:r>
            <w:r w:rsidRPr="00E327FE">
              <w:rPr>
                <w:rFonts w:asciiTheme="minorHAnsi" w:hAnsiTheme="minorHAnsi"/>
                <w:color w:val="231F20"/>
                <w:sz w:val="24"/>
                <w:szCs w:val="24"/>
              </w:rPr>
              <w:t xml:space="preserve"> are the diameters of the (n+p)th ring and nth ring, where n &amp; p be integer numbers. then</w:t>
            </w:r>
            <w:r w:rsidRPr="00E327FE">
              <w:rPr>
                <w:rFonts w:asciiTheme="minorHAnsi" w:hAnsiTheme="minorHAnsi"/>
                <w:color w:val="231F20"/>
                <w:sz w:val="24"/>
                <w:szCs w:val="24"/>
              </w:rPr>
              <w:cr/>
            </w:r>
            <w:r>
              <w:rPr>
                <w:rFonts w:asciiTheme="minorHAnsi" w:hAnsiTheme="minorHAnsi"/>
                <w:color w:val="231F20"/>
                <w:sz w:val="24"/>
                <w:szCs w:val="24"/>
              </w:rPr>
              <w:t>for air</w:t>
            </w:r>
          </w:p>
          <w:p w:rsidR="00E63C84" w:rsidRPr="00E327FE" w:rsidRDefault="00E63C84" w:rsidP="00E63C84">
            <w:pPr>
              <w:autoSpaceDE w:val="0"/>
              <w:autoSpaceDN w:val="0"/>
              <w:adjustRightInd w:val="0"/>
              <w:jc w:val="center"/>
              <w:rPr>
                <w:rFonts w:asciiTheme="minorHAnsi" w:hAnsiTheme="minorHAnsi"/>
                <w:iCs/>
                <w:color w:val="231F20"/>
                <w:sz w:val="24"/>
                <w:szCs w:val="24"/>
              </w:rPr>
            </w:pP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 4 (</w:t>
            </w:r>
            <w:r w:rsidRPr="00E327FE">
              <w:rPr>
                <w:rFonts w:asciiTheme="minorHAnsi" w:hAnsiTheme="minorHAnsi"/>
                <w:iCs/>
                <w:color w:val="231F20"/>
                <w:sz w:val="24"/>
                <w:szCs w:val="24"/>
              </w:rPr>
              <w:t>n+p)</w:t>
            </w:r>
            <w:r w:rsidRPr="00E327FE">
              <w:rPr>
                <w:rFonts w:asciiTheme="minorHAnsi" w:eastAsia="Times New Roman" w:hAnsiTheme="minorHAnsi"/>
                <w:sz w:val="24"/>
                <w:szCs w:val="24"/>
              </w:rPr>
              <w:t xml:space="preserve"> λ</w:t>
            </w:r>
            <w:r w:rsidRPr="00E327FE">
              <w:rPr>
                <w:rFonts w:asciiTheme="minorHAnsi" w:hAnsiTheme="minorHAnsi"/>
                <w:iCs/>
                <w:color w:val="231F20"/>
                <w:sz w:val="24"/>
                <w:szCs w:val="24"/>
              </w:rPr>
              <w:t xml:space="preserve"> R</w:t>
            </w:r>
          </w:p>
          <w:p w:rsidR="00E63C84" w:rsidRPr="00E327FE" w:rsidRDefault="00E63C84" w:rsidP="00E63C84">
            <w:pPr>
              <w:autoSpaceDE w:val="0"/>
              <w:autoSpaceDN w:val="0"/>
              <w:adjustRightInd w:val="0"/>
              <w:rPr>
                <w:rFonts w:asciiTheme="minorHAnsi" w:hAnsiTheme="minorHAnsi"/>
                <w:color w:val="231F20"/>
                <w:sz w:val="24"/>
                <w:szCs w:val="24"/>
              </w:rPr>
            </w:pPr>
          </w:p>
          <w:p w:rsidR="00E63C84" w:rsidRDefault="00E63C84" w:rsidP="00E63C84">
            <w:pPr>
              <w:autoSpaceDE w:val="0"/>
              <w:autoSpaceDN w:val="0"/>
              <w:adjustRightInd w:val="0"/>
              <w:jc w:val="center"/>
              <w:rPr>
                <w:rFonts w:asciiTheme="minorHAnsi" w:hAnsiTheme="minorHAnsi"/>
                <w:i/>
                <w:iCs/>
                <w:color w:val="231F20"/>
                <w:sz w:val="24"/>
                <w:szCs w:val="24"/>
              </w:rPr>
            </w:pP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n</w:t>
            </w:r>
            <w:r w:rsidRPr="00E327FE">
              <w:rPr>
                <w:rFonts w:asciiTheme="minorHAnsi" w:hAnsiTheme="minorHAnsi"/>
                <w:color w:val="231F20"/>
                <w:sz w:val="24"/>
                <w:szCs w:val="24"/>
              </w:rPr>
              <w:t xml:space="preserve"> = 4 </w:t>
            </w:r>
            <w:r w:rsidRPr="00E327FE">
              <w:rPr>
                <w:rFonts w:asciiTheme="minorHAnsi" w:hAnsiTheme="minorHAnsi"/>
                <w:i/>
                <w:iCs/>
                <w:color w:val="231F20"/>
                <w:sz w:val="24"/>
                <w:szCs w:val="24"/>
              </w:rPr>
              <w:t>n</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p>
          <w:p w:rsidR="00A535B4" w:rsidRDefault="00A535B4" w:rsidP="00E63C84">
            <w:pPr>
              <w:autoSpaceDE w:val="0"/>
              <w:autoSpaceDN w:val="0"/>
              <w:adjustRightInd w:val="0"/>
              <w:jc w:val="center"/>
              <w:rPr>
                <w:rFonts w:asciiTheme="minorHAnsi" w:hAnsiTheme="minorHAnsi"/>
                <w:i/>
                <w:iCs/>
                <w:color w:val="231F20"/>
                <w:sz w:val="24"/>
                <w:szCs w:val="24"/>
              </w:rPr>
            </w:pPr>
          </w:p>
          <w:p w:rsidR="00A535B4" w:rsidRPr="00A535B4" w:rsidRDefault="00A535B4" w:rsidP="00E63C84">
            <w:pPr>
              <w:autoSpaceDE w:val="0"/>
              <w:autoSpaceDN w:val="0"/>
              <w:adjustRightInd w:val="0"/>
              <w:jc w:val="center"/>
              <w:rPr>
                <w:rFonts w:asciiTheme="minorHAnsi" w:hAnsiTheme="minorHAnsi"/>
                <w:i/>
                <w:iCs/>
                <w:color w:val="231F20"/>
                <w:sz w:val="24"/>
                <w:szCs w:val="24"/>
              </w:rPr>
            </w:pPr>
            <w:r>
              <w:rPr>
                <w:rFonts w:asciiTheme="minorHAnsi" w:hAnsiTheme="minorHAnsi"/>
                <w:color w:val="231F20"/>
                <w:sz w:val="24"/>
                <w:szCs w:val="24"/>
              </w:rPr>
              <w:t>(</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w:t>
            </w:r>
            <w:r>
              <w:rPr>
                <w:rFonts w:asciiTheme="minorHAnsi" w:hAnsiTheme="minorHAnsi"/>
                <w:color w:val="231F20"/>
                <w:sz w:val="24"/>
                <w:szCs w:val="24"/>
              </w:rPr>
              <w:t xml:space="preserve">- </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n</w:t>
            </w:r>
            <w:r>
              <w:rPr>
                <w:rFonts w:asciiTheme="minorHAnsi" w:hAnsiTheme="minorHAnsi"/>
                <w:color w:val="231F20"/>
                <w:sz w:val="24"/>
                <w:szCs w:val="24"/>
              </w:rPr>
              <w:t>)</w:t>
            </w:r>
            <w:r>
              <w:rPr>
                <w:rFonts w:asciiTheme="minorHAnsi" w:hAnsiTheme="minorHAnsi"/>
                <w:color w:val="231F20"/>
                <w:sz w:val="24"/>
                <w:szCs w:val="24"/>
                <w:vertAlign w:val="subscript"/>
              </w:rPr>
              <w:t xml:space="preserve"> air</w:t>
            </w:r>
            <w:r>
              <w:rPr>
                <w:rFonts w:asciiTheme="minorHAnsi" w:hAnsiTheme="minorHAnsi"/>
                <w:color w:val="231F20"/>
                <w:sz w:val="24"/>
                <w:szCs w:val="24"/>
              </w:rPr>
              <w:t xml:space="preserve">= </w:t>
            </w:r>
            <w:r w:rsidRPr="00E327FE">
              <w:rPr>
                <w:rFonts w:asciiTheme="minorHAnsi" w:hAnsiTheme="minorHAnsi"/>
                <w:color w:val="231F20"/>
                <w:sz w:val="24"/>
                <w:szCs w:val="24"/>
              </w:rPr>
              <w:t xml:space="preserve">4 </w:t>
            </w:r>
            <w:r>
              <w:rPr>
                <w:rFonts w:asciiTheme="minorHAnsi" w:hAnsiTheme="minorHAnsi"/>
                <w:i/>
                <w:iCs/>
                <w:color w:val="231F20"/>
                <w:sz w:val="24"/>
                <w:szCs w:val="24"/>
              </w:rPr>
              <w:t>p</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p>
          <w:p w:rsidR="00A535B4" w:rsidRDefault="00A535B4" w:rsidP="00E63C84">
            <w:pPr>
              <w:autoSpaceDE w:val="0"/>
              <w:autoSpaceDN w:val="0"/>
              <w:adjustRightInd w:val="0"/>
              <w:jc w:val="center"/>
              <w:rPr>
                <w:rFonts w:asciiTheme="minorHAnsi" w:hAnsiTheme="minorHAnsi"/>
                <w:i/>
                <w:iCs/>
                <w:color w:val="231F20"/>
                <w:sz w:val="24"/>
                <w:szCs w:val="24"/>
              </w:rPr>
            </w:pPr>
          </w:p>
          <w:p w:rsidR="00E63C84" w:rsidRDefault="00E63C84" w:rsidP="00E63C84">
            <w:pPr>
              <w:autoSpaceDE w:val="0"/>
              <w:autoSpaceDN w:val="0"/>
              <w:adjustRightInd w:val="0"/>
              <w:rPr>
                <w:rFonts w:asciiTheme="minorHAnsi" w:hAnsiTheme="minorHAnsi"/>
                <w:iCs/>
                <w:color w:val="231F20"/>
                <w:sz w:val="24"/>
                <w:szCs w:val="24"/>
              </w:rPr>
            </w:pPr>
            <w:r w:rsidRPr="00E63C84">
              <w:rPr>
                <w:rFonts w:asciiTheme="minorHAnsi" w:hAnsiTheme="minorHAnsi"/>
                <w:iCs/>
                <w:color w:val="231F20"/>
                <w:sz w:val="24"/>
                <w:szCs w:val="24"/>
              </w:rPr>
              <w:t>For</w:t>
            </w:r>
            <w:r>
              <w:rPr>
                <w:rFonts w:asciiTheme="minorHAnsi" w:hAnsiTheme="minorHAnsi"/>
                <w:iCs/>
                <w:color w:val="231F20"/>
                <w:sz w:val="24"/>
                <w:szCs w:val="24"/>
              </w:rPr>
              <w:t xml:space="preserve"> liquid</w:t>
            </w:r>
          </w:p>
          <w:p w:rsidR="00E63C84" w:rsidRDefault="00E63C84" w:rsidP="00E63C84">
            <w:pPr>
              <w:autoSpaceDE w:val="0"/>
              <w:autoSpaceDN w:val="0"/>
              <w:adjustRightInd w:val="0"/>
              <w:jc w:val="center"/>
              <w:rPr>
                <w:rFonts w:asciiTheme="minorHAnsi" w:hAnsiTheme="minorHAnsi"/>
                <w:sz w:val="24"/>
                <w:szCs w:val="24"/>
              </w:rPr>
            </w:pPr>
            <w:r>
              <w:rPr>
                <w:rFonts w:asciiTheme="minorHAnsi" w:hAnsiTheme="minorHAnsi"/>
                <w:color w:val="231F20"/>
                <w:sz w:val="24"/>
                <w:szCs w:val="24"/>
              </w:rPr>
              <w:t>(</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 xml:space="preserve">n+p </w:t>
            </w:r>
            <w:r>
              <w:rPr>
                <w:rFonts w:asciiTheme="minorHAnsi" w:hAnsiTheme="minorHAnsi"/>
                <w:color w:val="231F20"/>
                <w:sz w:val="24"/>
                <w:szCs w:val="24"/>
              </w:rPr>
              <w:t>)</w:t>
            </w:r>
            <w:r>
              <w:rPr>
                <w:rFonts w:asciiTheme="minorHAnsi" w:hAnsiTheme="minorHAnsi"/>
                <w:color w:val="231F20"/>
                <w:sz w:val="24"/>
                <w:szCs w:val="24"/>
                <w:vertAlign w:val="subscript"/>
              </w:rPr>
              <w:t>liq</w:t>
            </w:r>
            <w:r w:rsidRPr="00E327FE">
              <w:rPr>
                <w:rFonts w:asciiTheme="minorHAnsi" w:hAnsiTheme="minorHAnsi"/>
                <w:color w:val="231F20"/>
                <w:sz w:val="24"/>
                <w:szCs w:val="24"/>
              </w:rPr>
              <w:t xml:space="preserve"> = 4 (</w:t>
            </w:r>
            <w:r w:rsidRPr="00E327FE">
              <w:rPr>
                <w:rFonts w:asciiTheme="minorHAnsi" w:hAnsiTheme="minorHAnsi"/>
                <w:iCs/>
                <w:color w:val="231F20"/>
                <w:sz w:val="24"/>
                <w:szCs w:val="24"/>
              </w:rPr>
              <w:t>n+p)</w:t>
            </w:r>
            <w:r w:rsidRPr="00E327FE">
              <w:rPr>
                <w:rFonts w:asciiTheme="minorHAnsi" w:eastAsia="Times New Roman" w:hAnsiTheme="minorHAnsi"/>
                <w:sz w:val="24"/>
                <w:szCs w:val="24"/>
              </w:rPr>
              <w:t xml:space="preserve"> λ</w:t>
            </w:r>
            <w:r w:rsidRPr="00E327FE">
              <w:rPr>
                <w:rFonts w:asciiTheme="minorHAnsi" w:hAnsiTheme="minorHAnsi"/>
                <w:iCs/>
                <w:color w:val="231F20"/>
                <w:sz w:val="24"/>
                <w:szCs w:val="24"/>
              </w:rPr>
              <w:t xml:space="preserve"> R</w:t>
            </w:r>
            <w:r>
              <w:rPr>
                <w:rFonts w:asciiTheme="minorHAnsi" w:hAnsiTheme="minorHAnsi"/>
                <w:iCs/>
                <w:color w:val="231F20"/>
                <w:sz w:val="24"/>
                <w:szCs w:val="24"/>
              </w:rPr>
              <w:t>/</w:t>
            </w:r>
            <w:r w:rsidRPr="00E327FE">
              <w:rPr>
                <w:rFonts w:asciiTheme="minorHAnsi" w:hAnsiTheme="minorHAnsi"/>
                <w:sz w:val="24"/>
                <w:szCs w:val="24"/>
              </w:rPr>
              <w:t xml:space="preserve"> μ</w:t>
            </w:r>
          </w:p>
          <w:p w:rsidR="00E63C84" w:rsidRDefault="00E63C84" w:rsidP="00E63C84">
            <w:pPr>
              <w:autoSpaceDE w:val="0"/>
              <w:autoSpaceDN w:val="0"/>
              <w:adjustRightInd w:val="0"/>
              <w:jc w:val="center"/>
              <w:rPr>
                <w:rFonts w:asciiTheme="minorHAnsi" w:hAnsiTheme="minorHAnsi"/>
                <w:sz w:val="24"/>
                <w:szCs w:val="24"/>
              </w:rPr>
            </w:pPr>
          </w:p>
          <w:p w:rsidR="00E63C84" w:rsidRDefault="00E63C84" w:rsidP="00E63C84">
            <w:pPr>
              <w:autoSpaceDE w:val="0"/>
              <w:autoSpaceDN w:val="0"/>
              <w:adjustRightInd w:val="0"/>
              <w:jc w:val="center"/>
              <w:rPr>
                <w:rFonts w:asciiTheme="minorHAnsi" w:hAnsiTheme="minorHAnsi"/>
                <w:sz w:val="24"/>
                <w:szCs w:val="24"/>
              </w:rPr>
            </w:pPr>
            <w:r>
              <w:rPr>
                <w:rFonts w:asciiTheme="minorHAnsi" w:hAnsiTheme="minorHAnsi"/>
                <w:color w:val="231F20"/>
                <w:sz w:val="24"/>
                <w:szCs w:val="24"/>
              </w:rPr>
              <w:t>(</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n</w:t>
            </w:r>
            <w:r>
              <w:rPr>
                <w:rFonts w:asciiTheme="minorHAnsi" w:hAnsiTheme="minorHAnsi"/>
                <w:color w:val="231F20"/>
                <w:sz w:val="24"/>
                <w:szCs w:val="24"/>
              </w:rPr>
              <w:t>)</w:t>
            </w:r>
            <w:r>
              <w:rPr>
                <w:rFonts w:asciiTheme="minorHAnsi" w:hAnsiTheme="minorHAnsi"/>
                <w:color w:val="231F20"/>
                <w:sz w:val="24"/>
                <w:szCs w:val="24"/>
                <w:vertAlign w:val="subscript"/>
              </w:rPr>
              <w:t>liq</w:t>
            </w:r>
            <w:r w:rsidRPr="00E327FE">
              <w:rPr>
                <w:rFonts w:asciiTheme="minorHAnsi" w:hAnsiTheme="minorHAnsi"/>
                <w:color w:val="231F20"/>
                <w:sz w:val="24"/>
                <w:szCs w:val="24"/>
              </w:rPr>
              <w:t xml:space="preserve"> = 4 </w:t>
            </w:r>
            <w:r w:rsidRPr="00E327FE">
              <w:rPr>
                <w:rFonts w:asciiTheme="minorHAnsi" w:hAnsiTheme="minorHAnsi"/>
                <w:i/>
                <w:iCs/>
                <w:color w:val="231F20"/>
                <w:sz w:val="24"/>
                <w:szCs w:val="24"/>
              </w:rPr>
              <w:t>n</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r>
              <w:rPr>
                <w:rFonts w:asciiTheme="minorHAnsi" w:hAnsiTheme="minorHAnsi"/>
                <w:i/>
                <w:iCs/>
                <w:color w:val="231F20"/>
                <w:sz w:val="24"/>
                <w:szCs w:val="24"/>
              </w:rPr>
              <w:t>/</w:t>
            </w:r>
            <w:r w:rsidRPr="00E327FE">
              <w:rPr>
                <w:rFonts w:asciiTheme="minorHAnsi" w:hAnsiTheme="minorHAnsi"/>
                <w:sz w:val="24"/>
                <w:szCs w:val="24"/>
              </w:rPr>
              <w:t xml:space="preserve"> μ</w:t>
            </w:r>
          </w:p>
          <w:p w:rsidR="00A535B4" w:rsidRDefault="00A535B4" w:rsidP="00E63C84">
            <w:pPr>
              <w:autoSpaceDE w:val="0"/>
              <w:autoSpaceDN w:val="0"/>
              <w:adjustRightInd w:val="0"/>
              <w:jc w:val="center"/>
              <w:rPr>
                <w:rFonts w:asciiTheme="minorHAnsi" w:hAnsiTheme="minorHAnsi"/>
                <w:sz w:val="24"/>
                <w:szCs w:val="24"/>
              </w:rPr>
            </w:pPr>
          </w:p>
          <w:p w:rsidR="00A535B4" w:rsidRDefault="00A535B4" w:rsidP="00A535B4">
            <w:pPr>
              <w:autoSpaceDE w:val="0"/>
              <w:autoSpaceDN w:val="0"/>
              <w:adjustRightInd w:val="0"/>
              <w:jc w:val="center"/>
              <w:rPr>
                <w:rFonts w:asciiTheme="minorHAnsi" w:hAnsiTheme="minorHAnsi"/>
                <w:sz w:val="24"/>
                <w:szCs w:val="24"/>
              </w:rPr>
            </w:pPr>
            <w:r>
              <w:rPr>
                <w:rFonts w:asciiTheme="minorHAnsi" w:hAnsiTheme="minorHAnsi"/>
                <w:color w:val="231F20"/>
                <w:sz w:val="24"/>
                <w:szCs w:val="24"/>
              </w:rPr>
              <w:t>(</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 xml:space="preserve">n+p </w:t>
            </w:r>
            <w:r w:rsidRPr="00E327FE">
              <w:rPr>
                <w:rFonts w:asciiTheme="minorHAnsi" w:hAnsiTheme="minorHAnsi"/>
                <w:color w:val="231F20"/>
                <w:sz w:val="24"/>
                <w:szCs w:val="24"/>
              </w:rPr>
              <w:t xml:space="preserve"> </w:t>
            </w:r>
            <w:r>
              <w:rPr>
                <w:rFonts w:asciiTheme="minorHAnsi" w:hAnsiTheme="minorHAnsi"/>
                <w:color w:val="231F20"/>
                <w:sz w:val="24"/>
                <w:szCs w:val="24"/>
              </w:rPr>
              <w:t xml:space="preserve">- </w:t>
            </w:r>
            <w:r w:rsidRPr="00E327FE">
              <w:rPr>
                <w:rFonts w:asciiTheme="minorHAnsi" w:hAnsiTheme="minorHAnsi"/>
                <w:color w:val="231F20"/>
                <w:sz w:val="24"/>
                <w:szCs w:val="24"/>
              </w:rPr>
              <w:t>D</w:t>
            </w:r>
            <w:r w:rsidRPr="00E327FE">
              <w:rPr>
                <w:rFonts w:asciiTheme="minorHAnsi" w:hAnsiTheme="minorHAnsi"/>
                <w:color w:val="231F20"/>
                <w:sz w:val="24"/>
                <w:szCs w:val="24"/>
                <w:vertAlign w:val="superscript"/>
              </w:rPr>
              <w:t>2</w:t>
            </w:r>
            <w:r w:rsidRPr="00E327FE">
              <w:rPr>
                <w:rFonts w:asciiTheme="minorHAnsi" w:hAnsiTheme="minorHAnsi"/>
                <w:color w:val="231F20"/>
                <w:sz w:val="24"/>
                <w:szCs w:val="24"/>
                <w:vertAlign w:val="subscript"/>
              </w:rPr>
              <w:t>n</w:t>
            </w:r>
            <w:r>
              <w:rPr>
                <w:rFonts w:asciiTheme="minorHAnsi" w:hAnsiTheme="minorHAnsi"/>
                <w:color w:val="231F20"/>
                <w:sz w:val="24"/>
                <w:szCs w:val="24"/>
              </w:rPr>
              <w:t>)</w:t>
            </w:r>
            <w:r>
              <w:rPr>
                <w:rFonts w:asciiTheme="minorHAnsi" w:hAnsiTheme="minorHAnsi"/>
                <w:color w:val="231F20"/>
                <w:sz w:val="24"/>
                <w:szCs w:val="24"/>
                <w:vertAlign w:val="subscript"/>
              </w:rPr>
              <w:t xml:space="preserve"> liq </w:t>
            </w:r>
            <w:r>
              <w:rPr>
                <w:rFonts w:asciiTheme="minorHAnsi" w:hAnsiTheme="minorHAnsi"/>
                <w:color w:val="231F20"/>
                <w:sz w:val="24"/>
                <w:szCs w:val="24"/>
              </w:rPr>
              <w:t xml:space="preserve">= </w:t>
            </w:r>
            <w:r w:rsidRPr="00E327FE">
              <w:rPr>
                <w:rFonts w:asciiTheme="minorHAnsi" w:hAnsiTheme="minorHAnsi"/>
                <w:color w:val="231F20"/>
                <w:sz w:val="24"/>
                <w:szCs w:val="24"/>
              </w:rPr>
              <w:t xml:space="preserve">4 </w:t>
            </w:r>
            <w:r>
              <w:rPr>
                <w:rFonts w:asciiTheme="minorHAnsi" w:hAnsiTheme="minorHAnsi"/>
                <w:i/>
                <w:iCs/>
                <w:color w:val="231F20"/>
                <w:sz w:val="24"/>
                <w:szCs w:val="24"/>
              </w:rPr>
              <w:t>p</w:t>
            </w:r>
            <w:r w:rsidRPr="00E327FE">
              <w:rPr>
                <w:rFonts w:asciiTheme="minorHAnsi" w:eastAsia="Times New Roman" w:hAnsiTheme="minorHAnsi"/>
                <w:sz w:val="24"/>
                <w:szCs w:val="24"/>
              </w:rPr>
              <w:t xml:space="preserve"> λ</w:t>
            </w:r>
            <w:r w:rsidRPr="00E327FE">
              <w:rPr>
                <w:rFonts w:asciiTheme="minorHAnsi" w:hAnsiTheme="minorHAnsi"/>
                <w:i/>
                <w:iCs/>
                <w:color w:val="231F20"/>
                <w:sz w:val="24"/>
                <w:szCs w:val="24"/>
              </w:rPr>
              <w:t xml:space="preserve"> R</w:t>
            </w:r>
            <w:r>
              <w:rPr>
                <w:rFonts w:asciiTheme="minorHAnsi" w:hAnsiTheme="minorHAnsi"/>
                <w:i/>
                <w:iCs/>
                <w:color w:val="231F20"/>
                <w:sz w:val="24"/>
                <w:szCs w:val="24"/>
              </w:rPr>
              <w:t>/</w:t>
            </w:r>
            <w:r w:rsidRPr="00E327FE">
              <w:rPr>
                <w:rFonts w:asciiTheme="minorHAnsi" w:hAnsiTheme="minorHAnsi"/>
                <w:sz w:val="24"/>
                <w:szCs w:val="24"/>
              </w:rPr>
              <w:t xml:space="preserve"> μ</w:t>
            </w:r>
          </w:p>
          <w:p w:rsidR="00A535B4" w:rsidRPr="00A535B4" w:rsidRDefault="00A535B4" w:rsidP="00A535B4">
            <w:pPr>
              <w:autoSpaceDE w:val="0"/>
              <w:autoSpaceDN w:val="0"/>
              <w:adjustRightInd w:val="0"/>
              <w:jc w:val="center"/>
              <w:rPr>
                <w:rFonts w:asciiTheme="minorHAnsi" w:hAnsiTheme="minorHAnsi"/>
                <w:i/>
                <w:iCs/>
                <w:color w:val="231F20"/>
                <w:sz w:val="24"/>
                <w:szCs w:val="24"/>
              </w:rPr>
            </w:pPr>
          </w:p>
          <w:p w:rsidR="00A535B4" w:rsidRDefault="00A535B4" w:rsidP="00E63C84">
            <w:pPr>
              <w:autoSpaceDE w:val="0"/>
              <w:autoSpaceDN w:val="0"/>
              <w:adjustRightInd w:val="0"/>
              <w:jc w:val="center"/>
              <w:rPr>
                <w:rFonts w:asciiTheme="minorHAnsi" w:hAnsiTheme="minorHAnsi"/>
                <w:i/>
                <w:iCs/>
                <w:color w:val="231F20"/>
                <w:sz w:val="24"/>
                <w:szCs w:val="24"/>
              </w:rPr>
            </w:pPr>
          </w:p>
          <w:p w:rsidR="00E63C84" w:rsidRDefault="00363B60" w:rsidP="00363B60">
            <w:pPr>
              <w:autoSpaceDE w:val="0"/>
              <w:autoSpaceDN w:val="0"/>
              <w:adjustRightInd w:val="0"/>
              <w:rPr>
                <w:rFonts w:asciiTheme="minorHAnsi" w:hAnsiTheme="minorHAnsi"/>
                <w:iCs/>
                <w:color w:val="231F20"/>
                <w:sz w:val="24"/>
                <w:szCs w:val="24"/>
              </w:rPr>
            </w:pPr>
            <w:r>
              <w:rPr>
                <w:rFonts w:asciiTheme="minorHAnsi" w:hAnsiTheme="minorHAnsi"/>
                <w:iCs/>
                <w:color w:val="231F20"/>
                <w:sz w:val="24"/>
                <w:szCs w:val="24"/>
              </w:rPr>
              <w:t>On solving,</w:t>
            </w:r>
          </w:p>
          <w:p w:rsidR="00363B60" w:rsidRPr="00E327FE" w:rsidRDefault="00363B60" w:rsidP="00363B60">
            <w:pPr>
              <w:jc w:val="center"/>
              <w:rPr>
                <w:rFonts w:asciiTheme="minorHAnsi" w:hAnsiTheme="minorHAnsi"/>
                <w:b/>
                <w:bCs/>
                <w:sz w:val="24"/>
                <w:szCs w:val="24"/>
              </w:rPr>
            </w:pPr>
            <m:oMathPara>
              <m:oMath>
                <m:r>
                  <m:rPr>
                    <m:sty m:val="p"/>
                  </m:rPr>
                  <w:rPr>
                    <w:rFonts w:ascii="Cambria Math" w:eastAsia="Times New Roman" w:hAnsi="Cambria Math"/>
                    <w:sz w:val="24"/>
                    <w:szCs w:val="24"/>
                  </w:rPr>
                  <m:t>µ</m:t>
                </m:r>
                <m:r>
                  <m:rPr>
                    <m:sty m:val="p"/>
                  </m:rPr>
                  <w:rPr>
                    <w:rFonts w:ascii="Cambria Math" w:eastAsia="Times New Roman" w:hAnsiTheme="minorHAnsi"/>
                    <w:sz w:val="24"/>
                    <w:szCs w:val="24"/>
                  </w:rPr>
                  <m:t>=</m:t>
                </m:r>
                <m:f>
                  <m:fPr>
                    <m:ctrlPr>
                      <w:rPr>
                        <w:rFonts w:ascii="Cambria Math" w:eastAsia="Times New Roman" w:hAnsiTheme="minorHAnsi"/>
                        <w:sz w:val="24"/>
                        <w:szCs w:val="24"/>
                      </w:rPr>
                    </m:ctrlPr>
                  </m:fPr>
                  <m:num>
                    <m:sSub>
                      <m:sSubPr>
                        <m:ctrlPr>
                          <w:rPr>
                            <w:rFonts w:ascii="Cambria Math" w:eastAsia="Times New Roman" w:hAnsiTheme="minorHAnsi"/>
                            <w:sz w:val="24"/>
                            <w:szCs w:val="24"/>
                          </w:rPr>
                        </m:ctrlPr>
                      </m:sSubPr>
                      <m:e>
                        <m:sSubSup>
                          <m:sSubSupPr>
                            <m:ctrlPr>
                              <w:rPr>
                                <w:rFonts w:ascii="Cambria Math" w:eastAsia="Times New Roman" w:hAnsiTheme="minorHAnsi"/>
                                <w:sz w:val="24"/>
                                <w:szCs w:val="24"/>
                              </w:rPr>
                            </m:ctrlPr>
                          </m:sSubSupPr>
                          <m:e>
                            <m:r>
                              <m:rPr>
                                <m:sty m:val="p"/>
                              </m:rPr>
                              <w:rPr>
                                <w:rFonts w:ascii="Cambria Math" w:eastAsia="Times New Roman" w:hAnsiTheme="minorHAnsi"/>
                                <w:sz w:val="24"/>
                                <w:szCs w:val="24"/>
                              </w:rPr>
                              <m:t>(D</m:t>
                            </m:r>
                          </m:e>
                          <m:sub>
                            <m:r>
                              <m:rPr>
                                <m:sty m:val="p"/>
                              </m:rPr>
                              <w:rPr>
                                <w:rFonts w:ascii="Cambria Math" w:eastAsia="Times New Roman" w:hAnsiTheme="minorHAnsi"/>
                                <w:sz w:val="24"/>
                                <w:szCs w:val="24"/>
                              </w:rPr>
                              <m:t>n+p</m:t>
                            </m:r>
                          </m:sub>
                          <m:sup>
                            <m:r>
                              <m:rPr>
                                <m:sty m:val="p"/>
                              </m:rPr>
                              <w:rPr>
                                <w:rFonts w:ascii="Cambria Math" w:eastAsia="Times New Roman" w:hAnsiTheme="minorHAnsi"/>
                                <w:sz w:val="24"/>
                                <w:szCs w:val="24"/>
                              </w:rPr>
                              <m:t>2</m:t>
                            </m:r>
                          </m:sup>
                        </m:sSubSup>
                        <m:sSubSup>
                          <m:sSubSupPr>
                            <m:ctrlPr>
                              <w:rPr>
                                <w:rFonts w:ascii="Cambria Math" w:eastAsia="Times New Roman" w:hAnsiTheme="minorHAnsi"/>
                                <w:sz w:val="24"/>
                                <w:szCs w:val="24"/>
                              </w:rPr>
                            </m:ctrlPr>
                          </m:sSubSupPr>
                          <m:e>
                            <m:r>
                              <m:rPr>
                                <m:sty m:val="p"/>
                              </m:rPr>
                              <w:rPr>
                                <w:rFonts w:asciiTheme="minorHAnsi" w:eastAsia="Times New Roman" w:hAnsiTheme="minorHAnsi"/>
                                <w:sz w:val="24"/>
                                <w:szCs w:val="24"/>
                              </w:rPr>
                              <m:t>-</m:t>
                            </m:r>
                            <m:r>
                              <m:rPr>
                                <m:sty m:val="p"/>
                              </m:rPr>
                              <w:rPr>
                                <w:rFonts w:ascii="Cambria Math" w:eastAsia="Times New Roman" w:hAnsiTheme="minorHAnsi"/>
                                <w:sz w:val="24"/>
                                <w:szCs w:val="24"/>
                              </w:rPr>
                              <m:t xml:space="preserve"> D</m:t>
                            </m:r>
                          </m:e>
                          <m:sub>
                            <m:r>
                              <m:rPr>
                                <m:sty m:val="p"/>
                              </m:rPr>
                              <w:rPr>
                                <w:rFonts w:ascii="Cambria Math" w:eastAsia="Times New Roman" w:hAnsiTheme="minorHAnsi"/>
                                <w:sz w:val="24"/>
                                <w:szCs w:val="24"/>
                              </w:rPr>
                              <m:t>n</m:t>
                            </m:r>
                          </m:sub>
                          <m:sup>
                            <m:r>
                              <m:rPr>
                                <m:sty m:val="p"/>
                              </m:rPr>
                              <w:rPr>
                                <w:rFonts w:ascii="Cambria Math" w:eastAsia="Times New Roman" w:hAnsiTheme="minorHAnsi"/>
                                <w:sz w:val="24"/>
                                <w:szCs w:val="24"/>
                              </w:rPr>
                              <m:t>2</m:t>
                            </m:r>
                          </m:sup>
                        </m:sSubSup>
                        <m:r>
                          <m:rPr>
                            <m:sty m:val="p"/>
                          </m:rPr>
                          <w:rPr>
                            <w:rFonts w:ascii="Cambria Math" w:eastAsia="Times New Roman" w:hAnsiTheme="minorHAnsi"/>
                            <w:sz w:val="24"/>
                            <w:szCs w:val="24"/>
                          </w:rPr>
                          <m:t>)</m:t>
                        </m:r>
                      </m:e>
                      <m:sub>
                        <m:r>
                          <m:rPr>
                            <m:sty m:val="p"/>
                          </m:rPr>
                          <w:rPr>
                            <w:rFonts w:ascii="Cambria Math" w:eastAsia="Times New Roman" w:hAnsiTheme="minorHAnsi"/>
                            <w:sz w:val="24"/>
                            <w:szCs w:val="24"/>
                          </w:rPr>
                          <m:t>air</m:t>
                        </m:r>
                      </m:sub>
                    </m:sSub>
                  </m:num>
                  <m:den>
                    <m:sSub>
                      <m:sSubPr>
                        <m:ctrlPr>
                          <w:rPr>
                            <w:rFonts w:ascii="Cambria Math" w:eastAsia="Times New Roman" w:hAnsiTheme="minorHAnsi"/>
                            <w:sz w:val="24"/>
                            <w:szCs w:val="24"/>
                          </w:rPr>
                        </m:ctrlPr>
                      </m:sSubPr>
                      <m:e>
                        <m:sSubSup>
                          <m:sSubSupPr>
                            <m:ctrlPr>
                              <w:rPr>
                                <w:rFonts w:ascii="Cambria Math" w:eastAsia="Times New Roman" w:hAnsiTheme="minorHAnsi"/>
                                <w:sz w:val="24"/>
                                <w:szCs w:val="24"/>
                              </w:rPr>
                            </m:ctrlPr>
                          </m:sSubSupPr>
                          <m:e>
                            <m:r>
                              <m:rPr>
                                <m:sty m:val="p"/>
                              </m:rPr>
                              <w:rPr>
                                <w:rFonts w:ascii="Cambria Math" w:eastAsia="Times New Roman" w:hAnsiTheme="minorHAnsi"/>
                                <w:sz w:val="24"/>
                                <w:szCs w:val="24"/>
                              </w:rPr>
                              <m:t>(D</m:t>
                            </m:r>
                          </m:e>
                          <m:sub>
                            <m:r>
                              <m:rPr>
                                <m:sty m:val="p"/>
                              </m:rPr>
                              <w:rPr>
                                <w:rFonts w:ascii="Cambria Math" w:eastAsia="Times New Roman" w:hAnsiTheme="minorHAnsi"/>
                                <w:sz w:val="24"/>
                                <w:szCs w:val="24"/>
                              </w:rPr>
                              <m:t>n+p</m:t>
                            </m:r>
                          </m:sub>
                          <m:sup>
                            <m:r>
                              <m:rPr>
                                <m:sty m:val="p"/>
                              </m:rPr>
                              <w:rPr>
                                <w:rFonts w:ascii="Cambria Math" w:eastAsia="Times New Roman" w:hAnsiTheme="minorHAnsi"/>
                                <w:sz w:val="24"/>
                                <w:szCs w:val="24"/>
                              </w:rPr>
                              <m:t>2</m:t>
                            </m:r>
                          </m:sup>
                        </m:sSubSup>
                        <m:sSubSup>
                          <m:sSubSupPr>
                            <m:ctrlPr>
                              <w:rPr>
                                <w:rFonts w:ascii="Cambria Math" w:eastAsia="Times New Roman" w:hAnsiTheme="minorHAnsi"/>
                                <w:sz w:val="24"/>
                                <w:szCs w:val="24"/>
                              </w:rPr>
                            </m:ctrlPr>
                          </m:sSubSupPr>
                          <m:e>
                            <m:r>
                              <m:rPr>
                                <m:sty m:val="p"/>
                              </m:rPr>
                              <w:rPr>
                                <w:rFonts w:asciiTheme="minorHAnsi" w:eastAsia="Times New Roman" w:hAnsiTheme="minorHAnsi"/>
                                <w:sz w:val="24"/>
                                <w:szCs w:val="24"/>
                              </w:rPr>
                              <m:t>-</m:t>
                            </m:r>
                            <m:r>
                              <m:rPr>
                                <m:sty m:val="p"/>
                              </m:rPr>
                              <w:rPr>
                                <w:rFonts w:ascii="Cambria Math" w:eastAsia="Times New Roman" w:hAnsiTheme="minorHAnsi"/>
                                <w:sz w:val="24"/>
                                <w:szCs w:val="24"/>
                              </w:rPr>
                              <m:t xml:space="preserve"> D</m:t>
                            </m:r>
                          </m:e>
                          <m:sub>
                            <m:r>
                              <m:rPr>
                                <m:sty m:val="p"/>
                              </m:rPr>
                              <w:rPr>
                                <w:rFonts w:ascii="Cambria Math" w:eastAsia="Times New Roman" w:hAnsiTheme="minorHAnsi"/>
                                <w:sz w:val="24"/>
                                <w:szCs w:val="24"/>
                              </w:rPr>
                              <m:t>n</m:t>
                            </m:r>
                          </m:sub>
                          <m:sup>
                            <m:r>
                              <m:rPr>
                                <m:sty m:val="p"/>
                              </m:rPr>
                              <w:rPr>
                                <w:rFonts w:ascii="Cambria Math" w:eastAsia="Times New Roman" w:hAnsiTheme="minorHAnsi"/>
                                <w:sz w:val="24"/>
                                <w:szCs w:val="24"/>
                              </w:rPr>
                              <m:t>2</m:t>
                            </m:r>
                          </m:sup>
                        </m:sSubSup>
                        <m:r>
                          <m:rPr>
                            <m:sty m:val="p"/>
                          </m:rPr>
                          <w:rPr>
                            <w:rFonts w:ascii="Cambria Math" w:eastAsia="Times New Roman" w:hAnsiTheme="minorHAnsi"/>
                            <w:sz w:val="24"/>
                            <w:szCs w:val="24"/>
                          </w:rPr>
                          <m:t>)</m:t>
                        </m:r>
                      </m:e>
                      <m:sub>
                        <m:r>
                          <m:rPr>
                            <m:sty m:val="p"/>
                          </m:rPr>
                          <w:rPr>
                            <w:rFonts w:ascii="Cambria Math" w:eastAsia="Times New Roman" w:hAnsiTheme="minorHAnsi"/>
                            <w:sz w:val="24"/>
                            <w:szCs w:val="24"/>
                          </w:rPr>
                          <m:t>liq</m:t>
                        </m:r>
                      </m:sub>
                    </m:sSub>
                  </m:den>
                </m:f>
              </m:oMath>
            </m:oMathPara>
          </w:p>
          <w:p w:rsidR="00363B60" w:rsidRPr="00E327FE" w:rsidRDefault="00363B60" w:rsidP="00363B60">
            <w:pPr>
              <w:autoSpaceDE w:val="0"/>
              <w:autoSpaceDN w:val="0"/>
              <w:adjustRightInd w:val="0"/>
              <w:rPr>
                <w:rFonts w:asciiTheme="minorHAnsi" w:hAnsiTheme="minorHAnsi"/>
                <w:iCs/>
                <w:color w:val="231F20"/>
                <w:sz w:val="24"/>
                <w:szCs w:val="24"/>
              </w:rPr>
            </w:pPr>
          </w:p>
          <w:p w:rsidR="00E63C84" w:rsidRPr="00E63C84" w:rsidRDefault="00E63C84" w:rsidP="00E63C84">
            <w:pPr>
              <w:autoSpaceDE w:val="0"/>
              <w:autoSpaceDN w:val="0"/>
              <w:adjustRightInd w:val="0"/>
              <w:rPr>
                <w:rFonts w:asciiTheme="minorHAnsi" w:hAnsiTheme="minorHAnsi"/>
                <w:iCs/>
                <w:color w:val="231F20"/>
                <w:sz w:val="24"/>
                <w:szCs w:val="24"/>
              </w:rPr>
            </w:pPr>
          </w:p>
          <w:p w:rsidR="00E63C84" w:rsidRPr="00E63C84" w:rsidRDefault="00E63C84" w:rsidP="00E63C84">
            <w:pPr>
              <w:pStyle w:val="ListParagraph"/>
              <w:jc w:val="both"/>
              <w:rPr>
                <w:rFonts w:asciiTheme="minorHAnsi" w:hAnsiTheme="minorHAnsi" w:cs="DejaVu Sans"/>
              </w:rPr>
            </w:pPr>
          </w:p>
          <w:p w:rsidR="00E63C84" w:rsidRPr="00E327FE" w:rsidRDefault="00E63C84" w:rsidP="00FA05A2">
            <w:pPr>
              <w:jc w:val="both"/>
              <w:rPr>
                <w:rFonts w:asciiTheme="minorHAnsi" w:hAnsiTheme="minorHAnsi" w:cs="DejaVu Sans"/>
                <w:sz w:val="24"/>
                <w:szCs w:val="24"/>
              </w:rPr>
            </w:pPr>
          </w:p>
          <w:p w:rsidR="005444C2" w:rsidRPr="00E327FE" w:rsidRDefault="005444C2" w:rsidP="00FA05A2">
            <w:pPr>
              <w:tabs>
                <w:tab w:val="left" w:pos="735"/>
              </w:tabs>
              <w:jc w:val="both"/>
              <w:rPr>
                <w:rFonts w:asciiTheme="minorHAnsi" w:hAnsiTheme="minorHAnsi"/>
                <w:sz w:val="24"/>
                <w:szCs w:val="24"/>
              </w:rPr>
            </w:pPr>
          </w:p>
          <w:tbl>
            <w:tblPr>
              <w:tblStyle w:val="TableGrid"/>
              <w:tblW w:w="0" w:type="auto"/>
              <w:tblLook w:val="04A0"/>
            </w:tblPr>
            <w:tblGrid>
              <w:gridCol w:w="1024"/>
              <w:gridCol w:w="3711"/>
              <w:gridCol w:w="1728"/>
              <w:gridCol w:w="2149"/>
            </w:tblGrid>
            <w:tr w:rsidR="005444C2" w:rsidRPr="00E327FE" w:rsidTr="007736B3">
              <w:tc>
                <w:tcPr>
                  <w:tcW w:w="1075" w:type="dxa"/>
                </w:tcPr>
                <w:p w:rsidR="005444C2" w:rsidRPr="00E327FE" w:rsidRDefault="005444C2" w:rsidP="00FA05A2">
                  <w:pPr>
                    <w:tabs>
                      <w:tab w:val="left" w:pos="735"/>
                    </w:tabs>
                    <w:jc w:val="both"/>
                    <w:rPr>
                      <w:rFonts w:asciiTheme="minorHAnsi" w:hAnsiTheme="minorHAnsi"/>
                      <w:sz w:val="24"/>
                      <w:szCs w:val="24"/>
                    </w:rPr>
                  </w:pPr>
                  <w:r w:rsidRPr="00E327FE">
                    <w:rPr>
                      <w:rFonts w:asciiTheme="minorHAnsi" w:hAnsiTheme="minorHAnsi"/>
                      <w:sz w:val="24"/>
                      <w:szCs w:val="24"/>
                    </w:rPr>
                    <w:t>S.NO</w:t>
                  </w:r>
                </w:p>
              </w:tc>
              <w:tc>
                <w:tcPr>
                  <w:tcW w:w="4050" w:type="dxa"/>
                </w:tcPr>
                <w:p w:rsidR="005444C2" w:rsidRPr="00E327FE" w:rsidRDefault="005444C2" w:rsidP="00FA05A2">
                  <w:pPr>
                    <w:tabs>
                      <w:tab w:val="left" w:pos="735"/>
                    </w:tabs>
                    <w:jc w:val="center"/>
                    <w:rPr>
                      <w:rFonts w:asciiTheme="minorHAnsi" w:hAnsiTheme="minorHAnsi"/>
                      <w:sz w:val="24"/>
                      <w:szCs w:val="24"/>
                    </w:rPr>
                  </w:pPr>
                  <w:r w:rsidRPr="00E327FE">
                    <w:rPr>
                      <w:rFonts w:asciiTheme="minorHAnsi" w:hAnsiTheme="minorHAnsi"/>
                      <w:sz w:val="24"/>
                      <w:szCs w:val="24"/>
                    </w:rPr>
                    <w:t>RGPV QUESTION</w:t>
                  </w:r>
                </w:p>
              </w:tc>
              <w:tc>
                <w:tcPr>
                  <w:tcW w:w="1883" w:type="dxa"/>
                </w:tcPr>
                <w:p w:rsidR="005444C2" w:rsidRPr="00E327FE" w:rsidRDefault="005444C2" w:rsidP="00FA05A2">
                  <w:pPr>
                    <w:tabs>
                      <w:tab w:val="left" w:pos="735"/>
                    </w:tabs>
                    <w:jc w:val="center"/>
                    <w:rPr>
                      <w:rFonts w:asciiTheme="minorHAnsi" w:hAnsiTheme="minorHAnsi"/>
                      <w:sz w:val="24"/>
                      <w:szCs w:val="24"/>
                    </w:rPr>
                  </w:pPr>
                  <w:r w:rsidRPr="00E327FE">
                    <w:rPr>
                      <w:rFonts w:asciiTheme="minorHAnsi" w:hAnsiTheme="minorHAnsi"/>
                      <w:sz w:val="24"/>
                      <w:szCs w:val="24"/>
                    </w:rPr>
                    <w:t>YEAR</w:t>
                  </w:r>
                </w:p>
              </w:tc>
              <w:tc>
                <w:tcPr>
                  <w:tcW w:w="2337" w:type="dxa"/>
                </w:tcPr>
                <w:p w:rsidR="005444C2" w:rsidRPr="00E327FE" w:rsidRDefault="005444C2" w:rsidP="00FA05A2">
                  <w:pPr>
                    <w:tabs>
                      <w:tab w:val="left" w:pos="735"/>
                    </w:tabs>
                    <w:jc w:val="center"/>
                    <w:rPr>
                      <w:rFonts w:asciiTheme="minorHAnsi" w:hAnsiTheme="minorHAnsi"/>
                      <w:sz w:val="24"/>
                      <w:szCs w:val="24"/>
                    </w:rPr>
                  </w:pPr>
                  <w:r w:rsidRPr="00E327FE">
                    <w:rPr>
                      <w:rFonts w:asciiTheme="minorHAnsi" w:hAnsiTheme="minorHAnsi"/>
                      <w:sz w:val="24"/>
                      <w:szCs w:val="24"/>
                    </w:rPr>
                    <w:t>MARKS</w:t>
                  </w:r>
                </w:p>
              </w:tc>
            </w:tr>
            <w:tr w:rsidR="00385EC8" w:rsidRPr="00E327FE" w:rsidTr="007736B3">
              <w:tc>
                <w:tcPr>
                  <w:tcW w:w="1075" w:type="dxa"/>
                </w:tcPr>
                <w:p w:rsidR="00385EC8" w:rsidRPr="00E327FE" w:rsidRDefault="00385EC8" w:rsidP="00FA05A2">
                  <w:pPr>
                    <w:tabs>
                      <w:tab w:val="left" w:pos="735"/>
                    </w:tabs>
                    <w:jc w:val="both"/>
                    <w:rPr>
                      <w:rFonts w:asciiTheme="minorHAnsi" w:hAnsiTheme="minorHAnsi"/>
                      <w:sz w:val="24"/>
                      <w:szCs w:val="24"/>
                    </w:rPr>
                  </w:pPr>
                  <w:r w:rsidRPr="00E327FE">
                    <w:rPr>
                      <w:rFonts w:asciiTheme="minorHAnsi" w:hAnsiTheme="minorHAnsi"/>
                      <w:sz w:val="24"/>
                      <w:szCs w:val="24"/>
                    </w:rPr>
                    <w:t>Q.1</w:t>
                  </w:r>
                </w:p>
              </w:tc>
              <w:tc>
                <w:tcPr>
                  <w:tcW w:w="4050" w:type="dxa"/>
                </w:tcPr>
                <w:p w:rsidR="00385EC8" w:rsidRPr="00E327FE" w:rsidRDefault="00DB4DD8" w:rsidP="00DB4DD8">
                  <w:pPr>
                    <w:tabs>
                      <w:tab w:val="left" w:pos="735"/>
                    </w:tabs>
                    <w:jc w:val="both"/>
                    <w:rPr>
                      <w:rFonts w:asciiTheme="minorHAnsi" w:hAnsiTheme="minorHAnsi"/>
                      <w:sz w:val="24"/>
                      <w:szCs w:val="24"/>
                    </w:rPr>
                  </w:pPr>
                  <w:r w:rsidRPr="00E327FE">
                    <w:rPr>
                      <w:rFonts w:asciiTheme="minorHAnsi" w:hAnsiTheme="minorHAnsi"/>
                      <w:sz w:val="24"/>
                      <w:szCs w:val="24"/>
                    </w:rPr>
                    <w:t>Give details of experimental arrangement to produce Newton’s rings by reflected Sodium light. Prove that the diameter of bright fringe is proportional to the square root of add natural numbers.</w:t>
                  </w:r>
                </w:p>
              </w:tc>
              <w:tc>
                <w:tcPr>
                  <w:tcW w:w="1883" w:type="dxa"/>
                </w:tcPr>
                <w:p w:rsidR="00385EC8" w:rsidRPr="00E327FE" w:rsidRDefault="00176974" w:rsidP="00A46DB1">
                  <w:pPr>
                    <w:tabs>
                      <w:tab w:val="left" w:pos="735"/>
                    </w:tabs>
                    <w:jc w:val="center"/>
                    <w:rPr>
                      <w:rFonts w:asciiTheme="minorHAnsi" w:hAnsiTheme="minorHAnsi"/>
                      <w:sz w:val="24"/>
                      <w:szCs w:val="24"/>
                    </w:rPr>
                  </w:pPr>
                  <w:r w:rsidRPr="00E327FE">
                    <w:rPr>
                      <w:rFonts w:asciiTheme="minorHAnsi" w:hAnsiTheme="minorHAnsi"/>
                      <w:sz w:val="24"/>
                      <w:szCs w:val="24"/>
                    </w:rPr>
                    <w:t>June 2013</w:t>
                  </w:r>
                </w:p>
              </w:tc>
              <w:tc>
                <w:tcPr>
                  <w:tcW w:w="2337" w:type="dxa"/>
                </w:tcPr>
                <w:p w:rsidR="00385EC8" w:rsidRPr="00E327FE" w:rsidRDefault="00176974" w:rsidP="00A46DB1">
                  <w:pPr>
                    <w:tabs>
                      <w:tab w:val="left" w:pos="735"/>
                    </w:tabs>
                    <w:jc w:val="center"/>
                    <w:rPr>
                      <w:rFonts w:asciiTheme="minorHAnsi" w:hAnsiTheme="minorHAnsi"/>
                      <w:sz w:val="24"/>
                      <w:szCs w:val="24"/>
                    </w:rPr>
                  </w:pPr>
                  <w:r w:rsidRPr="00E327FE">
                    <w:rPr>
                      <w:rFonts w:asciiTheme="minorHAnsi" w:hAnsiTheme="minorHAnsi"/>
                      <w:sz w:val="24"/>
                      <w:szCs w:val="24"/>
                    </w:rPr>
                    <w:t>10</w:t>
                  </w:r>
                </w:p>
              </w:tc>
            </w:tr>
          </w:tbl>
          <w:p w:rsidR="005444C2" w:rsidRPr="00E327FE" w:rsidRDefault="005444C2" w:rsidP="00FA05A2">
            <w:pPr>
              <w:tabs>
                <w:tab w:val="left" w:pos="735"/>
              </w:tabs>
              <w:jc w:val="both"/>
              <w:rPr>
                <w:rFonts w:asciiTheme="minorHAnsi" w:hAnsiTheme="minorHAnsi"/>
                <w:sz w:val="24"/>
                <w:szCs w:val="24"/>
              </w:rPr>
            </w:pPr>
          </w:p>
          <w:p w:rsidR="005444C2" w:rsidRPr="00E327FE" w:rsidRDefault="005444C2" w:rsidP="00FA05A2">
            <w:pPr>
              <w:rPr>
                <w:rFonts w:asciiTheme="minorHAnsi" w:hAnsiTheme="minorHAnsi"/>
                <w:sz w:val="24"/>
                <w:szCs w:val="24"/>
              </w:rPr>
            </w:pPr>
          </w:p>
        </w:tc>
      </w:tr>
    </w:tbl>
    <w:p w:rsidR="005444C2" w:rsidRPr="00E327FE" w:rsidRDefault="005444C2" w:rsidP="00FA05A2">
      <w:pPr>
        <w:rPr>
          <w:rFonts w:asciiTheme="minorHAnsi" w:hAnsiTheme="minorHAnsi"/>
        </w:rPr>
      </w:pPr>
    </w:p>
    <w:p w:rsidR="005444C2" w:rsidRPr="00E327FE" w:rsidRDefault="005444C2" w:rsidP="00FA05A2">
      <w:pPr>
        <w:rPr>
          <w:rFonts w:asciiTheme="minorHAnsi" w:hAnsiTheme="minorHAnsi"/>
        </w:rPr>
      </w:pPr>
    </w:p>
    <w:p w:rsidR="004039EE" w:rsidRPr="00E327FE" w:rsidRDefault="004039EE" w:rsidP="00FA05A2">
      <w:pPr>
        <w:rPr>
          <w:rFonts w:asciiTheme="minorHAnsi" w:hAnsiTheme="minorHAnsi"/>
        </w:rPr>
      </w:pPr>
    </w:p>
    <w:p w:rsidR="005444C2" w:rsidRPr="00E327FE" w:rsidRDefault="005444C2" w:rsidP="00FA05A2">
      <w:pPr>
        <w:rPr>
          <w:rFonts w:asciiTheme="minorHAnsi" w:hAnsiTheme="minorHAnsi"/>
        </w:rPr>
      </w:pPr>
    </w:p>
    <w:tbl>
      <w:tblPr>
        <w:tblStyle w:val="TableGrid"/>
        <w:tblW w:w="0" w:type="auto"/>
        <w:tblInd w:w="738" w:type="dxa"/>
        <w:tblLook w:val="04A0"/>
      </w:tblPr>
      <w:tblGrid>
        <w:gridCol w:w="992"/>
        <w:gridCol w:w="3479"/>
        <w:gridCol w:w="2076"/>
        <w:gridCol w:w="2291"/>
      </w:tblGrid>
      <w:tr w:rsidR="005444C2" w:rsidRPr="00E327FE" w:rsidTr="006649FB">
        <w:trPr>
          <w:trHeight w:val="4890"/>
        </w:trPr>
        <w:tc>
          <w:tcPr>
            <w:tcW w:w="8838" w:type="dxa"/>
            <w:gridSpan w:val="4"/>
            <w:tcBorders>
              <w:bottom w:val="single" w:sz="4" w:space="0" w:color="auto"/>
            </w:tcBorders>
          </w:tcPr>
          <w:p w:rsidR="00AB7BC9" w:rsidRPr="00E327FE" w:rsidRDefault="00AB7BC9" w:rsidP="00FA05A2">
            <w:pPr>
              <w:ind w:left="300" w:hanging="360"/>
              <w:jc w:val="both"/>
              <w:rPr>
                <w:rFonts w:asciiTheme="minorHAnsi" w:hAnsiTheme="minorHAnsi" w:cs="DejaVu Sans"/>
                <w:b/>
                <w:bCs/>
                <w:sz w:val="24"/>
                <w:szCs w:val="24"/>
              </w:rPr>
            </w:pPr>
          </w:p>
          <w:p w:rsidR="00745C3A" w:rsidRPr="00E327FE" w:rsidRDefault="00745C3A" w:rsidP="009029EB">
            <w:pPr>
              <w:jc w:val="center"/>
              <w:rPr>
                <w:rFonts w:asciiTheme="minorHAnsi" w:hAnsiTheme="minorHAnsi"/>
                <w:b/>
                <w:sz w:val="24"/>
                <w:szCs w:val="24"/>
              </w:rPr>
            </w:pPr>
            <w:r w:rsidRPr="00E327FE">
              <w:rPr>
                <w:rFonts w:asciiTheme="minorHAnsi" w:hAnsiTheme="minorHAnsi"/>
                <w:b/>
                <w:sz w:val="24"/>
                <w:szCs w:val="24"/>
              </w:rPr>
              <w:t>UNIT-2/LECTURE 7</w:t>
            </w:r>
          </w:p>
          <w:p w:rsidR="00745C3A" w:rsidRPr="00E327FE" w:rsidRDefault="00745C3A" w:rsidP="0041330C">
            <w:pPr>
              <w:jc w:val="both"/>
              <w:rPr>
                <w:rFonts w:asciiTheme="minorHAnsi" w:hAnsiTheme="minorHAnsi"/>
                <w:b/>
                <w:sz w:val="24"/>
                <w:szCs w:val="24"/>
              </w:rPr>
            </w:pPr>
          </w:p>
          <w:p w:rsidR="0036266E" w:rsidRDefault="0041330C" w:rsidP="0036266E">
            <w:pPr>
              <w:widowControl/>
              <w:suppressAutoHyphens w:val="0"/>
              <w:autoSpaceDE w:val="0"/>
              <w:autoSpaceDN w:val="0"/>
              <w:adjustRightInd w:val="0"/>
              <w:jc w:val="both"/>
              <w:rPr>
                <w:rFonts w:asciiTheme="minorHAnsi" w:hAnsiTheme="minorHAnsi"/>
                <w:b/>
                <w:bCs/>
                <w:sz w:val="24"/>
                <w:szCs w:val="24"/>
              </w:rPr>
            </w:pPr>
            <w:r w:rsidRPr="00E327FE">
              <w:rPr>
                <w:rFonts w:asciiTheme="minorHAnsi" w:hAnsiTheme="minorHAnsi"/>
                <w:b/>
                <w:sz w:val="24"/>
                <w:szCs w:val="24"/>
              </w:rPr>
              <w:t>Single slit diffraction</w:t>
            </w:r>
            <w:r w:rsidR="0036266E">
              <w:rPr>
                <w:rFonts w:asciiTheme="minorHAnsi" w:hAnsiTheme="minorHAnsi"/>
                <w:b/>
                <w:sz w:val="24"/>
                <w:szCs w:val="24"/>
              </w:rPr>
              <w:t xml:space="preserve"> </w:t>
            </w:r>
            <w:r w:rsidR="0036266E" w:rsidRPr="00F346D8">
              <w:rPr>
                <w:rFonts w:asciiTheme="minorHAnsi" w:hAnsiTheme="minorHAnsi"/>
                <w:b/>
                <w:bCs/>
                <w:sz w:val="24"/>
                <w:szCs w:val="24"/>
              </w:rPr>
              <w:t>[RGPV/</w:t>
            </w:r>
            <w:r w:rsidR="0036266E">
              <w:rPr>
                <w:rFonts w:asciiTheme="minorHAnsi" w:hAnsiTheme="minorHAnsi"/>
                <w:b/>
                <w:bCs/>
                <w:sz w:val="24"/>
                <w:szCs w:val="24"/>
              </w:rPr>
              <w:t xml:space="preserve"> Dec2013</w:t>
            </w:r>
            <w:r w:rsidR="0036266E" w:rsidRPr="00F346D8">
              <w:rPr>
                <w:rFonts w:asciiTheme="minorHAnsi" w:hAnsiTheme="minorHAnsi"/>
                <w:b/>
                <w:bCs/>
                <w:sz w:val="24"/>
                <w:szCs w:val="24"/>
              </w:rPr>
              <w:t xml:space="preserve"> (</w:t>
            </w:r>
            <w:r w:rsidR="0036266E">
              <w:rPr>
                <w:rFonts w:asciiTheme="minorHAnsi" w:hAnsiTheme="minorHAnsi"/>
                <w:b/>
                <w:bCs/>
                <w:sz w:val="24"/>
                <w:szCs w:val="24"/>
              </w:rPr>
              <w:t>7</w:t>
            </w:r>
            <w:r w:rsidR="0036266E" w:rsidRPr="00F346D8">
              <w:rPr>
                <w:rFonts w:asciiTheme="minorHAnsi" w:hAnsiTheme="minorHAnsi"/>
                <w:b/>
                <w:bCs/>
                <w:sz w:val="24"/>
                <w:szCs w:val="24"/>
              </w:rPr>
              <w:t>)]</w:t>
            </w:r>
          </w:p>
          <w:p w:rsidR="0041330C" w:rsidRPr="00E327FE" w:rsidRDefault="0041330C" w:rsidP="0041330C">
            <w:pPr>
              <w:jc w:val="both"/>
              <w:rPr>
                <w:rFonts w:asciiTheme="minorHAnsi" w:hAnsiTheme="minorHAnsi"/>
                <w:b/>
                <w:sz w:val="24"/>
                <w:szCs w:val="24"/>
              </w:rPr>
            </w:pPr>
          </w:p>
          <w:p w:rsidR="0041330C" w:rsidRPr="00E327FE" w:rsidRDefault="0041330C" w:rsidP="0041330C">
            <w:pPr>
              <w:jc w:val="both"/>
              <w:rPr>
                <w:rFonts w:asciiTheme="minorHAnsi" w:hAnsiTheme="minorHAnsi"/>
                <w:sz w:val="24"/>
                <w:szCs w:val="24"/>
              </w:rPr>
            </w:pPr>
            <w:r w:rsidRPr="00E327FE">
              <w:rPr>
                <w:rFonts w:asciiTheme="minorHAnsi" w:hAnsiTheme="minorHAnsi"/>
                <w:sz w:val="24"/>
                <w:szCs w:val="24"/>
              </w:rPr>
              <w:t>A plane parallel light wave of wavelength λ is incident on a narrow slit of width e after diffraction at slit, the bent rays superimpose to give intensity variation patches on screen known as diffraction pattern. Some light encroaches into the shadow region bound by slit openings. The intensity at the boundary of slit image on the screen has fluctuations called diffraction fringes which can be mathematically investigated.</w:t>
            </w:r>
          </w:p>
          <w:p w:rsidR="0041330C" w:rsidRPr="00E327FE" w:rsidRDefault="0041330C" w:rsidP="00FA05A2">
            <w:pPr>
              <w:ind w:left="300" w:hanging="360"/>
              <w:jc w:val="both"/>
              <w:rPr>
                <w:rFonts w:asciiTheme="minorHAnsi" w:hAnsiTheme="minorHAnsi" w:cs="DejaVu Sans"/>
                <w:b/>
                <w:bCs/>
                <w:sz w:val="24"/>
                <w:szCs w:val="24"/>
              </w:rPr>
            </w:pPr>
          </w:p>
          <w:p w:rsidR="005444C2" w:rsidRPr="00E327FE" w:rsidRDefault="00532395" w:rsidP="00FA05A2">
            <w:pPr>
              <w:jc w:val="both"/>
              <w:rPr>
                <w:rFonts w:asciiTheme="minorHAnsi" w:hAnsiTheme="minorHAnsi"/>
                <w:sz w:val="24"/>
                <w:szCs w:val="24"/>
              </w:rPr>
            </w:pPr>
            <w:r w:rsidRPr="00E327FE">
              <w:rPr>
                <w:rFonts w:asciiTheme="minorHAnsi" w:hAnsiTheme="minorHAnsi"/>
                <w:noProof/>
                <w:lang w:val="en-US" w:bidi="hi-IN"/>
              </w:rPr>
              <w:drawing>
                <wp:inline distT="0" distB="0" distL="0" distR="0">
                  <wp:extent cx="6029325" cy="2085975"/>
                  <wp:effectExtent l="19050" t="0" r="9525" b="0"/>
                  <wp:docPr id="5" name="Picture 5" descr="C:\Documents and Settings\Student\My Documents\My Pictures\diff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tudent\My Documents\My Pictures\diffraction.JPG"/>
                          <pic:cNvPicPr>
                            <a:picLocks noChangeAspect="1" noChangeArrowheads="1"/>
                          </pic:cNvPicPr>
                        </pic:nvPicPr>
                        <pic:blipFill>
                          <a:blip r:embed="rId47"/>
                          <a:srcRect/>
                          <a:stretch>
                            <a:fillRect/>
                          </a:stretch>
                        </pic:blipFill>
                        <pic:spPr bwMode="auto">
                          <a:xfrm>
                            <a:off x="0" y="0"/>
                            <a:ext cx="6029325" cy="2085975"/>
                          </a:xfrm>
                          <a:prstGeom prst="rect">
                            <a:avLst/>
                          </a:prstGeom>
                          <a:noFill/>
                          <a:ln w="9525">
                            <a:noFill/>
                            <a:miter lim="800000"/>
                            <a:headEnd/>
                            <a:tailEnd/>
                          </a:ln>
                        </pic:spPr>
                      </pic:pic>
                    </a:graphicData>
                  </a:graphic>
                </wp:inline>
              </w:drawing>
            </w:r>
          </w:p>
          <w:p w:rsidR="005444C2" w:rsidRPr="00E327FE" w:rsidRDefault="005444C2" w:rsidP="00FA05A2">
            <w:pPr>
              <w:jc w:val="both"/>
              <w:rPr>
                <w:rFonts w:asciiTheme="minorHAnsi" w:hAnsiTheme="minorHAnsi"/>
                <w:sz w:val="24"/>
                <w:szCs w:val="24"/>
              </w:rPr>
            </w:pPr>
            <w:r w:rsidRPr="00E327FE">
              <w:rPr>
                <w:rFonts w:asciiTheme="minorHAnsi" w:hAnsiTheme="minorHAnsi"/>
                <w:sz w:val="24"/>
                <w:szCs w:val="24"/>
              </w:rPr>
              <w:t xml:space="preserve">                                                                </w:t>
            </w:r>
          </w:p>
          <w:p w:rsidR="0041330C" w:rsidRPr="00E327FE" w:rsidRDefault="0041330C" w:rsidP="0041330C">
            <w:pPr>
              <w:jc w:val="both"/>
              <w:rPr>
                <w:rFonts w:asciiTheme="minorHAnsi" w:hAnsiTheme="minorHAnsi"/>
                <w:sz w:val="24"/>
                <w:szCs w:val="24"/>
              </w:rPr>
            </w:pPr>
            <w:r w:rsidRPr="00E327FE">
              <w:rPr>
                <w:rFonts w:asciiTheme="minorHAnsi" w:hAnsiTheme="minorHAnsi"/>
                <w:sz w:val="24"/>
                <w:szCs w:val="24"/>
              </w:rPr>
              <w:t>In order to find out intensity at p, draw a perpendicular AC on BR, the path difference between secondary wavelets from A and B in direction θ</w:t>
            </w:r>
          </w:p>
          <w:p w:rsidR="00A8555C" w:rsidRPr="00E327FE" w:rsidRDefault="0041330C" w:rsidP="0041330C">
            <w:pPr>
              <w:jc w:val="both"/>
              <w:rPr>
                <w:rFonts w:asciiTheme="minorHAnsi" w:hAnsiTheme="minorHAnsi"/>
                <w:sz w:val="24"/>
                <w:szCs w:val="24"/>
              </w:rPr>
            </w:pPr>
            <w:r w:rsidRPr="00E327FE">
              <w:rPr>
                <w:rFonts w:asciiTheme="minorHAnsi" w:hAnsiTheme="minorHAnsi"/>
                <w:sz w:val="24"/>
                <w:szCs w:val="24"/>
              </w:rPr>
              <w:tab/>
            </w:r>
            <w:r w:rsidRPr="00E327FE">
              <w:rPr>
                <w:rFonts w:asciiTheme="minorHAnsi" w:hAnsiTheme="minorHAnsi"/>
                <w:sz w:val="24"/>
                <w:szCs w:val="24"/>
              </w:rPr>
              <w:tab/>
            </w:r>
            <w:r w:rsidRPr="00E327FE">
              <w:rPr>
                <w:rFonts w:asciiTheme="minorHAnsi" w:hAnsiTheme="minorHAnsi"/>
                <w:sz w:val="24"/>
                <w:szCs w:val="24"/>
              </w:rPr>
              <w:tab/>
            </w:r>
          </w:p>
          <w:p w:rsidR="0041330C" w:rsidRPr="00E327FE" w:rsidRDefault="00A8555C" w:rsidP="0041330C">
            <w:pPr>
              <w:jc w:val="both"/>
              <w:rPr>
                <w:rFonts w:asciiTheme="minorHAnsi" w:hAnsiTheme="minorHAnsi"/>
                <w:sz w:val="24"/>
                <w:szCs w:val="24"/>
              </w:rPr>
            </w:pPr>
            <w:r w:rsidRPr="00E327FE">
              <w:rPr>
                <w:rFonts w:asciiTheme="minorHAnsi" w:hAnsiTheme="minorHAnsi"/>
                <w:sz w:val="24"/>
                <w:szCs w:val="24"/>
              </w:rPr>
              <w:t xml:space="preserve">                                             </w:t>
            </w:r>
            <w:r w:rsidR="0041330C" w:rsidRPr="00E327FE">
              <w:rPr>
                <w:rFonts w:asciiTheme="minorHAnsi" w:hAnsiTheme="minorHAnsi"/>
                <w:sz w:val="24"/>
                <w:szCs w:val="24"/>
              </w:rPr>
              <w:t>= BC = AB sinθ = e sinθ</w:t>
            </w:r>
          </w:p>
          <w:p w:rsidR="0041330C" w:rsidRPr="00E327FE" w:rsidRDefault="0041330C" w:rsidP="0041330C">
            <w:pPr>
              <w:jc w:val="both"/>
              <w:rPr>
                <w:rFonts w:asciiTheme="minorHAnsi" w:hAnsiTheme="minorHAnsi"/>
                <w:sz w:val="24"/>
                <w:szCs w:val="24"/>
              </w:rPr>
            </w:pPr>
            <w:r w:rsidRPr="00E327FE">
              <w:rPr>
                <w:rFonts w:asciiTheme="minorHAnsi" w:hAnsiTheme="minorHAnsi"/>
                <w:sz w:val="24"/>
                <w:szCs w:val="24"/>
              </w:rPr>
              <w:t>Corresponding phase difference</w:t>
            </w:r>
          </w:p>
          <w:p w:rsidR="00A8555C" w:rsidRPr="00E327FE" w:rsidRDefault="00A8555C" w:rsidP="0041330C">
            <w:pPr>
              <w:jc w:val="both"/>
              <w:rPr>
                <w:rFonts w:asciiTheme="minorHAnsi" w:hAnsiTheme="minorHAnsi"/>
                <w:sz w:val="24"/>
                <w:szCs w:val="24"/>
              </w:rPr>
            </w:pPr>
          </w:p>
          <w:p w:rsidR="0041330C" w:rsidRPr="00E327FE" w:rsidRDefault="0041330C" w:rsidP="0041330C">
            <w:pPr>
              <w:ind w:left="1440" w:firstLine="720"/>
              <w:jc w:val="both"/>
              <w:rPr>
                <w:rFonts w:asciiTheme="minorHAnsi" w:hAnsiTheme="minorHAnsi"/>
                <w:sz w:val="24"/>
                <w:szCs w:val="24"/>
              </w:rPr>
            </w:pPr>
            <w:r w:rsidRPr="00E327FE">
              <w:rPr>
                <w:rFonts w:asciiTheme="minorHAnsi" w:hAnsiTheme="minorHAnsi"/>
                <w:sz w:val="24"/>
                <w:szCs w:val="24"/>
              </w:rPr>
              <w:t>= (2π/λ) .e sinθ</w:t>
            </w:r>
          </w:p>
          <w:p w:rsidR="00A8555C" w:rsidRPr="00E327FE" w:rsidRDefault="00A8555C" w:rsidP="0041330C">
            <w:pPr>
              <w:ind w:left="1440" w:firstLine="720"/>
              <w:jc w:val="both"/>
              <w:rPr>
                <w:rFonts w:asciiTheme="minorHAnsi" w:hAnsiTheme="minorHAnsi"/>
                <w:sz w:val="24"/>
                <w:szCs w:val="24"/>
              </w:rPr>
            </w:pPr>
          </w:p>
          <w:p w:rsidR="0041330C" w:rsidRPr="00E327FE" w:rsidRDefault="0041330C" w:rsidP="0041330C">
            <w:pPr>
              <w:jc w:val="both"/>
              <w:rPr>
                <w:rFonts w:asciiTheme="minorHAnsi" w:hAnsiTheme="minorHAnsi"/>
                <w:sz w:val="24"/>
                <w:szCs w:val="24"/>
              </w:rPr>
            </w:pPr>
            <w:r w:rsidRPr="00E327FE">
              <w:rPr>
                <w:rFonts w:asciiTheme="minorHAnsi" w:hAnsiTheme="minorHAnsi"/>
                <w:sz w:val="24"/>
                <w:szCs w:val="24"/>
              </w:rPr>
              <w:t>Let slit is divided in n parts then</w:t>
            </w:r>
          </w:p>
          <w:p w:rsidR="00A8555C" w:rsidRPr="00E327FE" w:rsidRDefault="00A8555C" w:rsidP="0041330C">
            <w:pPr>
              <w:jc w:val="both"/>
              <w:rPr>
                <w:rFonts w:asciiTheme="minorHAnsi" w:hAnsiTheme="minorHAnsi"/>
                <w:sz w:val="24"/>
                <w:szCs w:val="24"/>
              </w:rPr>
            </w:pPr>
          </w:p>
          <w:p w:rsidR="0041330C" w:rsidRPr="00E327FE" w:rsidRDefault="0041330C" w:rsidP="0041330C">
            <w:pPr>
              <w:ind w:left="720" w:firstLine="720"/>
              <w:jc w:val="both"/>
              <w:rPr>
                <w:rFonts w:asciiTheme="minorHAnsi" w:hAnsiTheme="minorHAnsi"/>
                <w:sz w:val="24"/>
                <w:szCs w:val="24"/>
              </w:rPr>
            </w:pPr>
            <w:r w:rsidRPr="00E327FE">
              <w:rPr>
                <w:rFonts w:asciiTheme="minorHAnsi" w:hAnsiTheme="minorHAnsi"/>
                <w:sz w:val="24"/>
                <w:szCs w:val="24"/>
              </w:rPr>
              <w:t>(1/n) total phase = (1/n). (2π/λ) .e sinθ=d</w:t>
            </w:r>
          </w:p>
          <w:p w:rsidR="00A8555C" w:rsidRPr="00E327FE" w:rsidRDefault="00A8555C" w:rsidP="0041330C">
            <w:pPr>
              <w:ind w:left="720" w:firstLine="720"/>
              <w:jc w:val="both"/>
              <w:rPr>
                <w:rFonts w:asciiTheme="minorHAnsi" w:hAnsiTheme="minorHAnsi"/>
                <w:sz w:val="24"/>
                <w:szCs w:val="24"/>
              </w:rPr>
            </w:pPr>
          </w:p>
          <w:p w:rsidR="0041330C" w:rsidRPr="00E327FE" w:rsidRDefault="0041330C" w:rsidP="0041330C">
            <w:pPr>
              <w:jc w:val="both"/>
              <w:rPr>
                <w:rFonts w:asciiTheme="minorHAnsi" w:hAnsiTheme="minorHAnsi"/>
                <w:sz w:val="24"/>
                <w:szCs w:val="24"/>
              </w:rPr>
            </w:pPr>
            <w:r w:rsidRPr="00E327FE">
              <w:rPr>
                <w:rFonts w:asciiTheme="minorHAnsi" w:hAnsiTheme="minorHAnsi"/>
                <w:sz w:val="24"/>
                <w:szCs w:val="24"/>
              </w:rPr>
              <w:t>Using the method of vector addition of amplitude R is given by</w:t>
            </w:r>
          </w:p>
          <w:p w:rsidR="00A8555C" w:rsidRPr="00E327FE" w:rsidRDefault="00A8555C" w:rsidP="0041330C">
            <w:pPr>
              <w:jc w:val="both"/>
              <w:rPr>
                <w:rFonts w:asciiTheme="minorHAnsi" w:hAnsiTheme="minorHAnsi"/>
                <w:sz w:val="24"/>
                <w:szCs w:val="24"/>
              </w:rPr>
            </w:pPr>
          </w:p>
          <w:p w:rsidR="0041330C" w:rsidRPr="00E327FE" w:rsidRDefault="0041330C" w:rsidP="0041330C">
            <w:pPr>
              <w:ind w:left="2160"/>
              <w:jc w:val="both"/>
              <w:rPr>
                <w:rFonts w:asciiTheme="minorHAnsi" w:hAnsiTheme="minorHAnsi"/>
                <w:sz w:val="24"/>
                <w:szCs w:val="24"/>
              </w:rPr>
            </w:pPr>
            <w:r w:rsidRPr="00E327FE">
              <w:rPr>
                <w:rFonts w:asciiTheme="minorHAnsi" w:hAnsiTheme="minorHAnsi"/>
                <w:sz w:val="24"/>
                <w:szCs w:val="24"/>
              </w:rPr>
              <w:t>R =</w:t>
            </w:r>
            <m:oMath>
              <m:r>
                <w:rPr>
                  <w:rFonts w:ascii="Cambria Math" w:hAnsiTheme="minorHAnsi"/>
                  <w:sz w:val="24"/>
                  <w:szCs w:val="24"/>
                </w:rPr>
                <m:t xml:space="preserve"> </m:t>
              </m:r>
              <m:r>
                <w:rPr>
                  <w:rFonts w:ascii="Cambria Math" w:hAnsi="Cambria Math"/>
                  <w:sz w:val="24"/>
                  <w:szCs w:val="24"/>
                </w:rPr>
                <m:t>a</m:t>
              </m:r>
              <m:f>
                <m:fPr>
                  <m:ctrlPr>
                    <w:rPr>
                      <w:rFonts w:ascii="Cambria Math" w:hAnsiTheme="minorHAnsi"/>
                      <w:i/>
                      <w:sz w:val="24"/>
                      <w:szCs w:val="24"/>
                    </w:rPr>
                  </m:ctrlPr>
                </m:fPr>
                <m:num>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n</m:t>
                      </m:r>
                      <m:r>
                        <w:rPr>
                          <w:rFonts w:ascii="Cambria Math" w:hAnsiTheme="minorHAnsi"/>
                          <w:sz w:val="24"/>
                          <w:szCs w:val="24"/>
                        </w:rPr>
                        <m:t xml:space="preserve"> </m:t>
                      </m:r>
                      <m:r>
                        <w:rPr>
                          <w:rFonts w:ascii="Cambria Math" w:hAnsi="Cambria Math"/>
                          <w:sz w:val="24"/>
                          <w:szCs w:val="24"/>
                        </w:rPr>
                        <m:t>d</m:t>
                      </m:r>
                      <m:r>
                        <w:rPr>
                          <w:rFonts w:ascii="Cambria Math" w:hAnsiTheme="minorHAnsi"/>
                          <w:sz w:val="24"/>
                          <w:szCs w:val="24"/>
                        </w:rPr>
                        <m:t>/2</m:t>
                      </m:r>
                    </m:e>
                  </m:func>
                </m:num>
                <m:den>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d</m:t>
                      </m:r>
                      <m:r>
                        <w:rPr>
                          <w:rFonts w:ascii="Cambria Math" w:hAnsiTheme="minorHAnsi"/>
                          <w:sz w:val="24"/>
                          <w:szCs w:val="24"/>
                        </w:rPr>
                        <m:t>/2</m:t>
                      </m:r>
                    </m:e>
                  </m:func>
                </m:den>
              </m:f>
            </m:oMath>
          </w:p>
          <w:p w:rsidR="00A8555C" w:rsidRPr="00E327FE" w:rsidRDefault="00A8555C" w:rsidP="0041330C">
            <w:pPr>
              <w:ind w:left="2160"/>
              <w:jc w:val="both"/>
              <w:rPr>
                <w:rFonts w:asciiTheme="minorHAnsi" w:eastAsiaTheme="minorEastAsia" w:hAnsiTheme="minorHAnsi"/>
                <w:sz w:val="24"/>
                <w:szCs w:val="24"/>
              </w:rPr>
            </w:pPr>
          </w:p>
          <w:p w:rsidR="0041330C" w:rsidRPr="00E327FE" w:rsidRDefault="0041330C" w:rsidP="0041330C">
            <w:pPr>
              <w:ind w:left="144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 a sin(</w:t>
            </w:r>
            <m:oMath>
              <m:r>
                <w:rPr>
                  <w:rFonts w:ascii="Cambria Math" w:eastAsiaTheme="minorEastAsia" w:hAnsi="Cambria Math"/>
                  <w:sz w:val="24"/>
                  <w:szCs w:val="24"/>
                </w:rPr>
                <m:t>πe</m:t>
              </m:r>
              <m:func>
                <m:funcPr>
                  <m:ctrlPr>
                    <w:rPr>
                      <w:rFonts w:ascii="Cambria Math" w:eastAsiaTheme="minorEastAsia" w:hAnsiTheme="minorHAnsi"/>
                      <w:i/>
                      <w:sz w:val="24"/>
                      <w:szCs w:val="24"/>
                    </w:rPr>
                  </m:ctrlPr>
                </m:funcPr>
                <m:fName>
                  <m:r>
                    <m:rPr>
                      <m:sty m:val="p"/>
                    </m:rPr>
                    <w:rPr>
                      <w:rFonts w:ascii="Cambria Math" w:eastAsiaTheme="minorEastAsia" w:hAnsiTheme="minorHAnsi"/>
                      <w:sz w:val="24"/>
                      <w:szCs w:val="24"/>
                    </w:rPr>
                    <m:t>sin</m:t>
                  </m:r>
                </m:fName>
                <m:e>
                  <m:r>
                    <w:rPr>
                      <w:rFonts w:ascii="Cambria Math" w:eastAsiaTheme="minorEastAsia" w:hAnsi="Cambria Math"/>
                      <w:sz w:val="24"/>
                      <w:szCs w:val="24"/>
                    </w:rPr>
                    <m:t>θ</m:t>
                  </m:r>
                  <m:r>
                    <w:rPr>
                      <w:rFonts w:ascii="Cambria Math" w:eastAsiaTheme="minorEastAsia" w:hAnsiTheme="minorHAnsi"/>
                      <w:sz w:val="24"/>
                      <w:szCs w:val="24"/>
                    </w:rPr>
                    <m:t>/</m:t>
                  </m:r>
                  <m:r>
                    <w:rPr>
                      <w:rFonts w:ascii="Cambria Math" w:eastAsiaTheme="minorEastAsia" w:hAnsi="Cambria Math"/>
                      <w:sz w:val="24"/>
                      <w:szCs w:val="24"/>
                    </w:rPr>
                    <m:t>λ</m:t>
                  </m:r>
                </m:e>
              </m:func>
            </m:oMath>
            <w:r w:rsidRPr="00E327FE">
              <w:rPr>
                <w:rFonts w:asciiTheme="minorHAnsi" w:eastAsiaTheme="minorEastAsia" w:hAnsiTheme="minorHAnsi"/>
                <w:sz w:val="24"/>
                <w:szCs w:val="24"/>
              </w:rPr>
              <w:t>)/sin(π</w:t>
            </w:r>
            <m:oMath>
              <m:r>
                <w:rPr>
                  <w:rFonts w:ascii="Cambria Math" w:eastAsiaTheme="minorEastAsia" w:hAnsiTheme="minorHAnsi"/>
                  <w:sz w:val="24"/>
                  <w:szCs w:val="24"/>
                </w:rPr>
                <m:t xml:space="preserve"> </m:t>
              </m:r>
              <m:r>
                <w:rPr>
                  <w:rFonts w:ascii="Cambria Math" w:eastAsiaTheme="minorEastAsia" w:hAnsi="Cambria Math"/>
                  <w:sz w:val="24"/>
                  <w:szCs w:val="24"/>
                </w:rPr>
                <m:t>e</m:t>
              </m:r>
              <m:func>
                <m:funcPr>
                  <m:ctrlPr>
                    <w:rPr>
                      <w:rFonts w:ascii="Cambria Math" w:eastAsiaTheme="minorEastAsia" w:hAnsiTheme="minorHAnsi"/>
                      <w:i/>
                      <w:sz w:val="24"/>
                      <w:szCs w:val="24"/>
                    </w:rPr>
                  </m:ctrlPr>
                </m:funcPr>
                <m:fName>
                  <m:r>
                    <m:rPr>
                      <m:sty m:val="p"/>
                    </m:rPr>
                    <w:rPr>
                      <w:rFonts w:ascii="Cambria Math" w:eastAsiaTheme="minorEastAsia" w:hAnsiTheme="minorHAnsi"/>
                      <w:sz w:val="24"/>
                      <w:szCs w:val="24"/>
                    </w:rPr>
                    <m:t>sin</m:t>
                  </m:r>
                </m:fName>
                <m:e>
                  <m:r>
                    <w:rPr>
                      <w:rFonts w:ascii="Cambria Math" w:eastAsiaTheme="minorEastAsia" w:hAnsi="Cambria Math"/>
                      <w:sz w:val="24"/>
                      <w:szCs w:val="24"/>
                    </w:rPr>
                    <m:t>θ</m:t>
                  </m:r>
                  <m:r>
                    <w:rPr>
                      <w:rFonts w:ascii="Cambria Math" w:eastAsiaTheme="minorEastAsia" w:hAnsiTheme="minorHAnsi"/>
                      <w:sz w:val="24"/>
                      <w:szCs w:val="24"/>
                    </w:rPr>
                    <m:t>/</m:t>
                  </m:r>
                  <m:r>
                    <w:rPr>
                      <w:rFonts w:ascii="Cambria Math" w:eastAsiaTheme="minorEastAsia" w:hAnsi="Cambria Math"/>
                      <w:sz w:val="24"/>
                      <w:szCs w:val="24"/>
                    </w:rPr>
                    <m:t>nλ</m:t>
                  </m:r>
                </m:e>
              </m:func>
            </m:oMath>
            <w:r w:rsidRPr="00E327FE">
              <w:rPr>
                <w:rFonts w:asciiTheme="minorHAnsi" w:eastAsiaTheme="minorEastAsia" w:hAnsiTheme="minorHAnsi"/>
                <w:sz w:val="24"/>
                <w:szCs w:val="24"/>
              </w:rPr>
              <w:t>)</w:t>
            </w:r>
          </w:p>
          <w:p w:rsidR="00A8555C" w:rsidRPr="00E327FE" w:rsidRDefault="00A8555C" w:rsidP="0041330C">
            <w:pPr>
              <w:ind w:left="1440" w:firstLine="720"/>
              <w:jc w:val="both"/>
              <w:rPr>
                <w:rFonts w:asciiTheme="minorHAnsi" w:eastAsiaTheme="minorEastAsia" w:hAnsiTheme="minorHAnsi"/>
                <w:sz w:val="24"/>
                <w:szCs w:val="24"/>
              </w:rPr>
            </w:pPr>
          </w:p>
          <w:p w:rsidR="0041330C" w:rsidRPr="00E327FE" w:rsidRDefault="0041330C" w:rsidP="0041330C">
            <w:pPr>
              <w:ind w:left="144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w:t>
            </w:r>
            <m:oMath>
              <m:r>
                <w:rPr>
                  <w:rFonts w:ascii="Cambria Math" w:hAnsiTheme="minorHAnsi"/>
                  <w:sz w:val="24"/>
                  <w:szCs w:val="24"/>
                </w:rPr>
                <m:t xml:space="preserve"> </m:t>
              </m:r>
              <m:r>
                <w:rPr>
                  <w:rFonts w:ascii="Cambria Math" w:hAnsi="Cambria Math"/>
                  <w:sz w:val="24"/>
                  <w:szCs w:val="24"/>
                </w:rPr>
                <m:t>a</m:t>
              </m:r>
              <m:f>
                <m:fPr>
                  <m:ctrlPr>
                    <w:rPr>
                      <w:rFonts w:ascii="Cambria Math" w:hAnsiTheme="minorHAnsi"/>
                      <w:i/>
                      <w:sz w:val="24"/>
                      <w:szCs w:val="24"/>
                    </w:rPr>
                  </m:ctrlPr>
                </m:fPr>
                <m:num>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α</m:t>
                      </m:r>
                    </m:e>
                  </m:func>
                </m:num>
                <m:den>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α</m:t>
                      </m:r>
                      <m:r>
                        <w:rPr>
                          <w:rFonts w:ascii="Cambria Math" w:hAnsiTheme="minorHAnsi"/>
                          <w:sz w:val="24"/>
                          <w:szCs w:val="24"/>
                        </w:rPr>
                        <m:t>/</m:t>
                      </m:r>
                      <m:r>
                        <w:rPr>
                          <w:rFonts w:ascii="Cambria Math" w:hAnsi="Cambria Math"/>
                          <w:sz w:val="24"/>
                          <w:szCs w:val="24"/>
                        </w:rPr>
                        <m:t>n</m:t>
                      </m:r>
                    </m:e>
                  </m:func>
                </m:den>
              </m:f>
            </m:oMath>
          </w:p>
          <w:p w:rsidR="00A8555C" w:rsidRPr="00E327FE" w:rsidRDefault="00A8555C" w:rsidP="0041330C">
            <w:pPr>
              <w:ind w:left="1440" w:firstLine="720"/>
              <w:jc w:val="both"/>
              <w:rPr>
                <w:rFonts w:asciiTheme="minorHAnsi" w:eastAsiaTheme="minorEastAsia" w:hAnsiTheme="minorHAnsi"/>
                <w:sz w:val="24"/>
                <w:szCs w:val="24"/>
              </w:rPr>
            </w:pPr>
          </w:p>
          <w:p w:rsidR="0041330C" w:rsidRPr="00E327FE" w:rsidRDefault="0041330C" w:rsidP="0041330C">
            <w:pPr>
              <w:ind w:left="144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w:t>
            </w:r>
            <m:oMath>
              <m:r>
                <w:rPr>
                  <w:rFonts w:ascii="Cambria Math" w:hAnsiTheme="minorHAnsi"/>
                  <w:sz w:val="24"/>
                  <w:szCs w:val="24"/>
                </w:rPr>
                <m:t xml:space="preserve"> </m:t>
              </m:r>
              <m:r>
                <w:rPr>
                  <w:rFonts w:ascii="Cambria Math" w:hAnsi="Cambria Math"/>
                  <w:sz w:val="24"/>
                  <w:szCs w:val="24"/>
                </w:rPr>
                <m:t>a</m:t>
              </m:r>
              <m:f>
                <m:fPr>
                  <m:ctrlPr>
                    <w:rPr>
                      <w:rFonts w:ascii="Cambria Math" w:hAnsiTheme="minorHAnsi"/>
                      <w:i/>
                      <w:sz w:val="24"/>
                      <w:szCs w:val="24"/>
                    </w:rPr>
                  </m:ctrlPr>
                </m:fPr>
                <m:num>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α</m:t>
                      </m:r>
                    </m:e>
                  </m:func>
                </m:num>
                <m:den>
                  <m:func>
                    <m:funcPr>
                      <m:ctrlPr>
                        <w:rPr>
                          <w:rFonts w:ascii="Cambria Math" w:hAnsiTheme="minorHAnsi"/>
                          <w:i/>
                          <w:sz w:val="24"/>
                          <w:szCs w:val="24"/>
                        </w:rPr>
                      </m:ctrlPr>
                    </m:funcPr>
                    <m:fName/>
                    <m:e>
                      <m:r>
                        <w:rPr>
                          <w:rFonts w:ascii="Cambria Math" w:hAnsi="Cambria Math"/>
                          <w:sz w:val="24"/>
                          <w:szCs w:val="24"/>
                        </w:rPr>
                        <m:t>α</m:t>
                      </m:r>
                      <m:r>
                        <w:rPr>
                          <w:rFonts w:ascii="Cambria Math" w:hAnsiTheme="minorHAnsi"/>
                          <w:sz w:val="24"/>
                          <w:szCs w:val="24"/>
                        </w:rPr>
                        <m:t>/</m:t>
                      </m:r>
                      <m:r>
                        <w:rPr>
                          <w:rFonts w:ascii="Cambria Math" w:hAnsi="Cambria Math"/>
                          <w:sz w:val="24"/>
                          <w:szCs w:val="24"/>
                        </w:rPr>
                        <m:t>n</m:t>
                      </m:r>
                    </m:e>
                  </m:func>
                </m:den>
              </m:f>
            </m:oMath>
          </w:p>
          <w:p w:rsidR="00A8555C" w:rsidRPr="00E327FE" w:rsidRDefault="00A8555C" w:rsidP="0041330C">
            <w:pPr>
              <w:ind w:left="1440" w:firstLine="720"/>
              <w:jc w:val="both"/>
              <w:rPr>
                <w:rFonts w:asciiTheme="minorHAnsi" w:eastAsiaTheme="minorEastAsia" w:hAnsiTheme="minorHAnsi"/>
                <w:sz w:val="24"/>
                <w:szCs w:val="24"/>
              </w:rPr>
            </w:pPr>
          </w:p>
          <w:p w:rsidR="0041330C" w:rsidRPr="00E327FE" w:rsidRDefault="0041330C" w:rsidP="0041330C">
            <w:pPr>
              <w:ind w:left="144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 na (sinα)/α</w:t>
            </w:r>
          </w:p>
          <w:p w:rsidR="00A8555C" w:rsidRPr="00E327FE" w:rsidRDefault="00A8555C" w:rsidP="0041330C">
            <w:pPr>
              <w:ind w:left="1440" w:firstLine="720"/>
              <w:jc w:val="both"/>
              <w:rPr>
                <w:rFonts w:asciiTheme="minorHAnsi" w:eastAsiaTheme="minorEastAsia" w:hAnsiTheme="minorHAnsi"/>
                <w:sz w:val="24"/>
                <w:szCs w:val="24"/>
              </w:rPr>
            </w:pPr>
          </w:p>
          <w:p w:rsidR="0041330C" w:rsidRPr="00E327FE" w:rsidRDefault="0041330C" w:rsidP="0041330C">
            <w:pPr>
              <w:ind w:left="144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=A (sinα)/α</w:t>
            </w:r>
          </w:p>
          <w:p w:rsidR="0041330C" w:rsidRPr="00E327FE" w:rsidRDefault="0041330C" w:rsidP="0041330C">
            <w:pPr>
              <w:spacing w:line="360" w:lineRule="auto"/>
              <w:ind w:left="255" w:hanging="360"/>
              <w:jc w:val="both"/>
              <w:rPr>
                <w:rFonts w:asciiTheme="minorHAnsi" w:hAnsiTheme="minorHAnsi"/>
                <w:sz w:val="24"/>
                <w:szCs w:val="24"/>
              </w:rPr>
            </w:pPr>
          </w:p>
          <w:p w:rsidR="0041330C" w:rsidRPr="00E327FE" w:rsidRDefault="0041330C" w:rsidP="0041330C">
            <w:pPr>
              <w:jc w:val="both"/>
              <w:rPr>
                <w:rFonts w:asciiTheme="minorHAnsi" w:eastAsiaTheme="minorEastAsia" w:hAnsiTheme="minorHAnsi"/>
                <w:sz w:val="24"/>
                <w:szCs w:val="24"/>
              </w:rPr>
            </w:pPr>
            <w:r w:rsidRPr="00E327FE">
              <w:rPr>
                <w:rFonts w:asciiTheme="minorHAnsi" w:eastAsiaTheme="minorEastAsia" w:hAnsiTheme="minorHAnsi"/>
                <w:sz w:val="24"/>
                <w:szCs w:val="24"/>
              </w:rPr>
              <w:t>Thus the resultant amplitude is</w:t>
            </w:r>
          </w:p>
          <w:p w:rsidR="00A8555C" w:rsidRPr="00E327FE" w:rsidRDefault="00A8555C" w:rsidP="0041330C">
            <w:pPr>
              <w:jc w:val="both"/>
              <w:rPr>
                <w:rFonts w:asciiTheme="minorHAnsi" w:eastAsiaTheme="minorEastAsia" w:hAnsiTheme="minorHAnsi"/>
                <w:sz w:val="24"/>
                <w:szCs w:val="24"/>
              </w:rPr>
            </w:pPr>
          </w:p>
          <w:p w:rsidR="0041330C" w:rsidRPr="00E327FE" w:rsidRDefault="00A8555C" w:rsidP="0041330C">
            <w:pPr>
              <w:ind w:left="72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 xml:space="preserve">           </w:t>
            </w:r>
            <w:r w:rsidR="0041330C" w:rsidRPr="00E327FE">
              <w:rPr>
                <w:rFonts w:asciiTheme="minorHAnsi" w:eastAsiaTheme="minorEastAsia" w:hAnsiTheme="minorHAnsi"/>
                <w:sz w:val="24"/>
                <w:szCs w:val="24"/>
              </w:rPr>
              <w:t>R=A (sinα)/α</w:t>
            </w:r>
          </w:p>
          <w:p w:rsidR="00A8555C" w:rsidRPr="00E327FE" w:rsidRDefault="00A8555C" w:rsidP="0041330C">
            <w:pPr>
              <w:ind w:left="720" w:firstLine="720"/>
              <w:jc w:val="both"/>
              <w:rPr>
                <w:rFonts w:asciiTheme="minorHAnsi" w:eastAsiaTheme="minorEastAsia" w:hAnsiTheme="minorHAnsi"/>
                <w:sz w:val="24"/>
                <w:szCs w:val="24"/>
              </w:rPr>
            </w:pPr>
          </w:p>
          <w:p w:rsidR="0041330C" w:rsidRPr="00E327FE" w:rsidRDefault="0041330C" w:rsidP="0041330C">
            <w:pPr>
              <w:jc w:val="both"/>
              <w:rPr>
                <w:rFonts w:asciiTheme="minorHAnsi" w:eastAsiaTheme="minorEastAsia" w:hAnsiTheme="minorHAnsi"/>
                <w:sz w:val="24"/>
                <w:szCs w:val="24"/>
              </w:rPr>
            </w:pPr>
            <w:r w:rsidRPr="00E327FE">
              <w:rPr>
                <w:rFonts w:asciiTheme="minorHAnsi" w:eastAsiaTheme="minorEastAsia" w:hAnsiTheme="minorHAnsi"/>
                <w:sz w:val="24"/>
                <w:szCs w:val="24"/>
              </w:rPr>
              <w:t>Now intensity</w:t>
            </w:r>
          </w:p>
          <w:p w:rsidR="0041330C" w:rsidRPr="00E327FE" w:rsidRDefault="00A8555C" w:rsidP="0041330C">
            <w:pPr>
              <w:ind w:left="72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 xml:space="preserve">        </w:t>
            </w:r>
            <w:r w:rsidR="0041330C" w:rsidRPr="00E327FE">
              <w:rPr>
                <w:rFonts w:asciiTheme="minorHAnsi" w:eastAsiaTheme="minorEastAsia" w:hAnsiTheme="minorHAnsi"/>
                <w:sz w:val="24"/>
                <w:szCs w:val="24"/>
              </w:rPr>
              <w:t>I= R</w:t>
            </w:r>
            <w:r w:rsidR="0041330C" w:rsidRPr="00E327FE">
              <w:rPr>
                <w:rFonts w:asciiTheme="minorHAnsi" w:eastAsiaTheme="minorEastAsia" w:hAnsiTheme="minorHAnsi"/>
                <w:sz w:val="24"/>
                <w:szCs w:val="24"/>
                <w:vertAlign w:val="superscript"/>
              </w:rPr>
              <w:t xml:space="preserve">2 </w:t>
            </w:r>
            <w:r w:rsidR="0041330C" w:rsidRPr="00E327FE">
              <w:rPr>
                <w:rFonts w:asciiTheme="minorHAnsi" w:eastAsiaTheme="minorEastAsia" w:hAnsiTheme="minorHAnsi"/>
                <w:sz w:val="24"/>
                <w:szCs w:val="24"/>
              </w:rPr>
              <w:t>= A</w:t>
            </w:r>
            <w:r w:rsidR="0041330C" w:rsidRPr="00E327FE">
              <w:rPr>
                <w:rFonts w:asciiTheme="minorHAnsi" w:eastAsiaTheme="minorEastAsia" w:hAnsiTheme="minorHAnsi"/>
                <w:sz w:val="24"/>
                <w:szCs w:val="24"/>
                <w:vertAlign w:val="superscript"/>
              </w:rPr>
              <w:t>2</w:t>
            </w:r>
            <w:r w:rsidR="0041330C" w:rsidRPr="00E327FE">
              <w:rPr>
                <w:rFonts w:asciiTheme="minorHAnsi" w:eastAsiaTheme="minorEastAsia" w:hAnsiTheme="minorHAnsi"/>
                <w:sz w:val="24"/>
                <w:szCs w:val="24"/>
              </w:rPr>
              <w:t xml:space="preserve"> [(sinα)/α]</w:t>
            </w:r>
            <w:r w:rsidR="0041330C" w:rsidRPr="00E327FE">
              <w:rPr>
                <w:rFonts w:asciiTheme="minorHAnsi" w:eastAsiaTheme="minorEastAsia" w:hAnsiTheme="minorHAnsi"/>
                <w:sz w:val="24"/>
                <w:szCs w:val="24"/>
                <w:vertAlign w:val="superscript"/>
              </w:rPr>
              <w:t>2</w:t>
            </w:r>
          </w:p>
          <w:p w:rsidR="0041330C" w:rsidRPr="00E327FE" w:rsidRDefault="00A8555C" w:rsidP="0041330C">
            <w:pPr>
              <w:ind w:left="720" w:firstLine="720"/>
              <w:jc w:val="both"/>
              <w:rPr>
                <w:rFonts w:asciiTheme="minorHAnsi" w:eastAsiaTheme="minorEastAsia" w:hAnsiTheme="minorHAnsi"/>
                <w:sz w:val="24"/>
                <w:szCs w:val="24"/>
              </w:rPr>
            </w:pPr>
            <w:r w:rsidRPr="00E327FE">
              <w:rPr>
                <w:rFonts w:asciiTheme="minorHAnsi" w:eastAsiaTheme="minorEastAsia" w:hAnsiTheme="minorHAnsi"/>
                <w:sz w:val="24"/>
                <w:szCs w:val="24"/>
              </w:rPr>
              <w:t xml:space="preserve">        </w:t>
            </w:r>
            <w:r w:rsidR="0041330C" w:rsidRPr="00E327FE">
              <w:rPr>
                <w:rFonts w:asciiTheme="minorHAnsi" w:eastAsiaTheme="minorEastAsia" w:hAnsiTheme="minorHAnsi"/>
                <w:sz w:val="24"/>
                <w:szCs w:val="24"/>
              </w:rPr>
              <w:t>I = I</w:t>
            </w:r>
            <w:r w:rsidR="0041330C" w:rsidRPr="00E327FE">
              <w:rPr>
                <w:rFonts w:asciiTheme="minorHAnsi" w:eastAsiaTheme="minorEastAsia" w:hAnsiTheme="minorHAnsi"/>
                <w:sz w:val="24"/>
                <w:szCs w:val="24"/>
                <w:vertAlign w:val="subscript"/>
              </w:rPr>
              <w:t>o</w:t>
            </w:r>
            <w:r w:rsidR="0041330C" w:rsidRPr="00E327FE">
              <w:rPr>
                <w:rFonts w:asciiTheme="minorHAnsi" w:eastAsiaTheme="minorEastAsia" w:hAnsiTheme="minorHAnsi"/>
                <w:sz w:val="24"/>
                <w:szCs w:val="24"/>
              </w:rPr>
              <w:t>[(sinα)/α]</w:t>
            </w:r>
            <w:r w:rsidR="0041330C" w:rsidRPr="00E327FE">
              <w:rPr>
                <w:rFonts w:asciiTheme="minorHAnsi" w:eastAsiaTheme="minorEastAsia" w:hAnsiTheme="minorHAnsi"/>
                <w:sz w:val="24"/>
                <w:szCs w:val="24"/>
                <w:vertAlign w:val="superscript"/>
              </w:rPr>
              <w:t>2</w:t>
            </w:r>
          </w:p>
          <w:p w:rsidR="0041330C" w:rsidRPr="00E327FE" w:rsidRDefault="0041330C" w:rsidP="00FA05A2">
            <w:pPr>
              <w:jc w:val="both"/>
              <w:rPr>
                <w:rFonts w:asciiTheme="minorHAnsi" w:hAnsiTheme="minorHAnsi"/>
                <w:sz w:val="24"/>
                <w:szCs w:val="24"/>
              </w:rPr>
            </w:pPr>
          </w:p>
          <w:p w:rsidR="0041330C" w:rsidRPr="00E327FE" w:rsidRDefault="0058679C" w:rsidP="00FA05A2">
            <w:pPr>
              <w:jc w:val="both"/>
              <w:rPr>
                <w:rFonts w:asciiTheme="minorHAnsi" w:hAnsiTheme="minorHAnsi"/>
                <w:sz w:val="24"/>
                <w:szCs w:val="24"/>
              </w:rPr>
            </w:pPr>
            <w:r w:rsidRPr="00E327FE">
              <w:rPr>
                <w:rFonts w:asciiTheme="minorHAnsi" w:hAnsiTheme="minorHAnsi"/>
                <w:noProof/>
                <w:lang w:val="en-US" w:bidi="hi-IN"/>
              </w:rPr>
              <w:drawing>
                <wp:inline distT="0" distB="0" distL="0" distR="0">
                  <wp:extent cx="5303449" cy="4738582"/>
                  <wp:effectExtent l="19050" t="0" r="0" b="0"/>
                  <wp:docPr id="17" name="Picture 5" descr="C:\Documents and Settings\Student\Desktop\maxima mini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Student\Desktop\maxima minimaA.jpg"/>
                          <pic:cNvPicPr>
                            <a:picLocks noChangeAspect="1" noChangeArrowheads="1"/>
                          </pic:cNvPicPr>
                        </pic:nvPicPr>
                        <pic:blipFill>
                          <a:blip r:embed="rId48" cstate="print"/>
                          <a:srcRect/>
                          <a:stretch>
                            <a:fillRect/>
                          </a:stretch>
                        </pic:blipFill>
                        <pic:spPr bwMode="auto">
                          <a:xfrm>
                            <a:off x="0" y="0"/>
                            <a:ext cx="5305274" cy="4740213"/>
                          </a:xfrm>
                          <a:prstGeom prst="rect">
                            <a:avLst/>
                          </a:prstGeom>
                          <a:noFill/>
                          <a:ln w="9525">
                            <a:noFill/>
                            <a:miter lim="800000"/>
                            <a:headEnd/>
                            <a:tailEnd/>
                          </a:ln>
                        </pic:spPr>
                      </pic:pic>
                    </a:graphicData>
                  </a:graphic>
                </wp:inline>
              </w:drawing>
            </w:r>
          </w:p>
          <w:p w:rsidR="0041330C" w:rsidRPr="00E327FE" w:rsidRDefault="0058679C" w:rsidP="00FA05A2">
            <w:pPr>
              <w:rPr>
                <w:rFonts w:asciiTheme="minorHAnsi" w:hAnsiTheme="minorHAnsi"/>
                <w:sz w:val="24"/>
                <w:szCs w:val="24"/>
              </w:rPr>
            </w:pPr>
            <w:r w:rsidRPr="00E327FE">
              <w:rPr>
                <w:rFonts w:asciiTheme="minorHAnsi" w:hAnsiTheme="minorHAnsi"/>
                <w:noProof/>
                <w:lang w:val="en-US" w:bidi="hi-IN"/>
              </w:rPr>
              <w:drawing>
                <wp:inline distT="0" distB="0" distL="0" distR="0">
                  <wp:extent cx="5298017" cy="2492912"/>
                  <wp:effectExtent l="19050" t="0" r="0" b="0"/>
                  <wp:docPr id="24" name="Picture 6" descr="C:\Documents and Settings\Student\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tudent\Desktop\AA.JPG"/>
                          <pic:cNvPicPr>
                            <a:picLocks noChangeAspect="1" noChangeArrowheads="1"/>
                          </pic:cNvPicPr>
                        </pic:nvPicPr>
                        <pic:blipFill>
                          <a:blip r:embed="rId49" cstate="print"/>
                          <a:srcRect/>
                          <a:stretch>
                            <a:fillRect/>
                          </a:stretch>
                        </pic:blipFill>
                        <pic:spPr bwMode="auto">
                          <a:xfrm>
                            <a:off x="0" y="0"/>
                            <a:ext cx="5302434" cy="2494990"/>
                          </a:xfrm>
                          <a:prstGeom prst="rect">
                            <a:avLst/>
                          </a:prstGeom>
                          <a:noFill/>
                          <a:ln w="9525">
                            <a:noFill/>
                            <a:miter lim="800000"/>
                            <a:headEnd/>
                            <a:tailEnd/>
                          </a:ln>
                        </pic:spPr>
                      </pic:pic>
                    </a:graphicData>
                  </a:graphic>
                </wp:inline>
              </w:drawing>
            </w:r>
          </w:p>
          <w:p w:rsidR="0041330C" w:rsidRPr="00E327FE" w:rsidRDefault="0041330C" w:rsidP="00FA05A2">
            <w:pPr>
              <w:rPr>
                <w:rFonts w:asciiTheme="minorHAnsi" w:hAnsiTheme="minorHAnsi"/>
                <w:sz w:val="24"/>
                <w:szCs w:val="24"/>
              </w:rPr>
            </w:pPr>
          </w:p>
        </w:tc>
      </w:tr>
      <w:tr w:rsidR="0007665F" w:rsidRPr="00E327FE" w:rsidTr="006649FB">
        <w:trPr>
          <w:trHeight w:val="660"/>
        </w:trPr>
        <w:tc>
          <w:tcPr>
            <w:tcW w:w="489" w:type="dxa"/>
            <w:tcBorders>
              <w:top w:val="single" w:sz="4" w:space="0" w:color="auto"/>
              <w:bottom w:val="single" w:sz="4" w:space="0" w:color="auto"/>
              <w:right w:val="single" w:sz="4" w:space="0" w:color="auto"/>
            </w:tcBorders>
          </w:tcPr>
          <w:p w:rsidR="0007665F" w:rsidRPr="00E327FE" w:rsidRDefault="0007665F" w:rsidP="00942282">
            <w:pPr>
              <w:tabs>
                <w:tab w:val="left" w:pos="735"/>
              </w:tabs>
              <w:jc w:val="both"/>
              <w:rPr>
                <w:rFonts w:asciiTheme="minorHAnsi" w:hAnsiTheme="minorHAnsi"/>
                <w:sz w:val="24"/>
                <w:szCs w:val="24"/>
              </w:rPr>
            </w:pPr>
            <w:r w:rsidRPr="00E327FE">
              <w:rPr>
                <w:rFonts w:asciiTheme="minorHAnsi" w:hAnsiTheme="minorHAnsi"/>
                <w:sz w:val="24"/>
                <w:szCs w:val="24"/>
              </w:rPr>
              <w:lastRenderedPageBreak/>
              <w:t>S.NO</w:t>
            </w:r>
          </w:p>
        </w:tc>
        <w:tc>
          <w:tcPr>
            <w:tcW w:w="3741" w:type="dxa"/>
            <w:tcBorders>
              <w:top w:val="single" w:sz="4" w:space="0" w:color="auto"/>
              <w:left w:val="single" w:sz="4" w:space="0" w:color="auto"/>
              <w:bottom w:val="single" w:sz="4" w:space="0" w:color="auto"/>
              <w:right w:val="single" w:sz="4" w:space="0" w:color="auto"/>
            </w:tcBorders>
          </w:tcPr>
          <w:p w:rsidR="0007665F" w:rsidRPr="00E327FE" w:rsidRDefault="0007665F" w:rsidP="00942282">
            <w:pPr>
              <w:tabs>
                <w:tab w:val="left" w:pos="735"/>
              </w:tabs>
              <w:jc w:val="center"/>
              <w:rPr>
                <w:rFonts w:asciiTheme="minorHAnsi" w:hAnsiTheme="minorHAnsi"/>
                <w:sz w:val="24"/>
                <w:szCs w:val="24"/>
              </w:rPr>
            </w:pPr>
            <w:r w:rsidRPr="00E327FE">
              <w:rPr>
                <w:rFonts w:asciiTheme="minorHAnsi" w:hAnsiTheme="minorHAnsi"/>
                <w:sz w:val="24"/>
                <w:szCs w:val="24"/>
              </w:rPr>
              <w:t>RGPV QUESTION</w:t>
            </w:r>
          </w:p>
        </w:tc>
        <w:tc>
          <w:tcPr>
            <w:tcW w:w="2252" w:type="dxa"/>
            <w:tcBorders>
              <w:top w:val="single" w:sz="4" w:space="0" w:color="auto"/>
              <w:left w:val="single" w:sz="4" w:space="0" w:color="auto"/>
              <w:bottom w:val="single" w:sz="4" w:space="0" w:color="auto"/>
              <w:right w:val="single" w:sz="4" w:space="0" w:color="auto"/>
            </w:tcBorders>
          </w:tcPr>
          <w:p w:rsidR="0007665F" w:rsidRPr="00E327FE" w:rsidRDefault="0007665F" w:rsidP="00942282">
            <w:pPr>
              <w:tabs>
                <w:tab w:val="left" w:pos="735"/>
              </w:tabs>
              <w:jc w:val="center"/>
              <w:rPr>
                <w:rFonts w:asciiTheme="minorHAnsi" w:hAnsiTheme="minorHAnsi"/>
                <w:sz w:val="24"/>
                <w:szCs w:val="24"/>
              </w:rPr>
            </w:pPr>
            <w:r w:rsidRPr="00E327FE">
              <w:rPr>
                <w:rFonts w:asciiTheme="minorHAnsi" w:hAnsiTheme="minorHAnsi"/>
                <w:sz w:val="24"/>
                <w:szCs w:val="24"/>
              </w:rPr>
              <w:t>YEAR</w:t>
            </w:r>
          </w:p>
        </w:tc>
        <w:tc>
          <w:tcPr>
            <w:tcW w:w="2356" w:type="dxa"/>
            <w:tcBorders>
              <w:top w:val="single" w:sz="4" w:space="0" w:color="auto"/>
              <w:left w:val="single" w:sz="4" w:space="0" w:color="auto"/>
              <w:bottom w:val="single" w:sz="4" w:space="0" w:color="auto"/>
            </w:tcBorders>
          </w:tcPr>
          <w:p w:rsidR="0007665F" w:rsidRPr="00E327FE" w:rsidRDefault="0007665F" w:rsidP="00942282">
            <w:pPr>
              <w:tabs>
                <w:tab w:val="left" w:pos="735"/>
              </w:tabs>
              <w:jc w:val="center"/>
              <w:rPr>
                <w:rFonts w:asciiTheme="minorHAnsi" w:hAnsiTheme="minorHAnsi"/>
                <w:sz w:val="24"/>
                <w:szCs w:val="24"/>
              </w:rPr>
            </w:pPr>
            <w:r w:rsidRPr="00E327FE">
              <w:rPr>
                <w:rFonts w:asciiTheme="minorHAnsi" w:hAnsiTheme="minorHAnsi"/>
                <w:sz w:val="24"/>
                <w:szCs w:val="24"/>
              </w:rPr>
              <w:t>MARKS</w:t>
            </w:r>
          </w:p>
        </w:tc>
      </w:tr>
      <w:tr w:rsidR="0007665F" w:rsidRPr="00E327FE" w:rsidTr="006649FB">
        <w:trPr>
          <w:trHeight w:val="435"/>
        </w:trPr>
        <w:tc>
          <w:tcPr>
            <w:tcW w:w="489" w:type="dxa"/>
            <w:tcBorders>
              <w:top w:val="single" w:sz="4" w:space="0" w:color="auto"/>
              <w:bottom w:val="single" w:sz="4" w:space="0" w:color="auto"/>
              <w:right w:val="single" w:sz="4" w:space="0" w:color="auto"/>
            </w:tcBorders>
          </w:tcPr>
          <w:p w:rsidR="0007665F" w:rsidRPr="00E327FE" w:rsidRDefault="0007665F" w:rsidP="00942282">
            <w:pPr>
              <w:tabs>
                <w:tab w:val="left" w:pos="735"/>
              </w:tabs>
              <w:jc w:val="both"/>
              <w:rPr>
                <w:rFonts w:asciiTheme="minorHAnsi" w:hAnsiTheme="minorHAnsi"/>
                <w:sz w:val="24"/>
                <w:szCs w:val="24"/>
              </w:rPr>
            </w:pPr>
            <w:r w:rsidRPr="00E327FE">
              <w:rPr>
                <w:rFonts w:asciiTheme="minorHAnsi" w:hAnsiTheme="minorHAnsi"/>
                <w:sz w:val="24"/>
                <w:szCs w:val="24"/>
              </w:rPr>
              <w:t>Q.1</w:t>
            </w:r>
          </w:p>
        </w:tc>
        <w:tc>
          <w:tcPr>
            <w:tcW w:w="3741" w:type="dxa"/>
            <w:tcBorders>
              <w:top w:val="single" w:sz="4" w:space="0" w:color="auto"/>
              <w:left w:val="single" w:sz="4" w:space="0" w:color="auto"/>
              <w:bottom w:val="single" w:sz="4" w:space="0" w:color="auto"/>
              <w:right w:val="single" w:sz="4" w:space="0" w:color="auto"/>
            </w:tcBorders>
          </w:tcPr>
          <w:p w:rsidR="0007665F" w:rsidRPr="00E327FE" w:rsidRDefault="0071226D" w:rsidP="0071226D">
            <w:pPr>
              <w:tabs>
                <w:tab w:val="left" w:pos="735"/>
              </w:tabs>
              <w:jc w:val="both"/>
              <w:rPr>
                <w:rFonts w:asciiTheme="minorHAnsi" w:hAnsiTheme="minorHAnsi"/>
                <w:sz w:val="24"/>
                <w:szCs w:val="24"/>
              </w:rPr>
            </w:pPr>
            <w:r w:rsidRPr="00E327FE">
              <w:rPr>
                <w:rFonts w:asciiTheme="minorHAnsi" w:hAnsiTheme="minorHAnsi"/>
                <w:sz w:val="24"/>
                <w:szCs w:val="24"/>
              </w:rPr>
              <w:t>Obtain an expression for maxima and minima due to diffraction of light by single slit</w:t>
            </w:r>
          </w:p>
        </w:tc>
        <w:tc>
          <w:tcPr>
            <w:tcW w:w="2252" w:type="dxa"/>
            <w:tcBorders>
              <w:top w:val="single" w:sz="4" w:space="0" w:color="auto"/>
              <w:left w:val="single" w:sz="4" w:space="0" w:color="auto"/>
              <w:bottom w:val="single" w:sz="4" w:space="0" w:color="auto"/>
              <w:right w:val="single" w:sz="4" w:space="0" w:color="auto"/>
            </w:tcBorders>
          </w:tcPr>
          <w:p w:rsidR="0007665F" w:rsidRPr="00E327FE" w:rsidRDefault="0071226D" w:rsidP="00942282">
            <w:pPr>
              <w:tabs>
                <w:tab w:val="left" w:pos="735"/>
              </w:tabs>
              <w:jc w:val="center"/>
              <w:rPr>
                <w:rFonts w:asciiTheme="minorHAnsi" w:hAnsiTheme="minorHAnsi"/>
                <w:sz w:val="24"/>
                <w:szCs w:val="24"/>
              </w:rPr>
            </w:pPr>
            <w:r w:rsidRPr="00E327FE">
              <w:rPr>
                <w:rFonts w:asciiTheme="minorHAnsi" w:hAnsiTheme="minorHAnsi"/>
                <w:sz w:val="24"/>
                <w:szCs w:val="24"/>
              </w:rPr>
              <w:t>Dec 2013</w:t>
            </w:r>
          </w:p>
        </w:tc>
        <w:tc>
          <w:tcPr>
            <w:tcW w:w="2356" w:type="dxa"/>
            <w:tcBorders>
              <w:top w:val="single" w:sz="4" w:space="0" w:color="auto"/>
              <w:left w:val="single" w:sz="4" w:space="0" w:color="auto"/>
              <w:bottom w:val="single" w:sz="4" w:space="0" w:color="auto"/>
            </w:tcBorders>
          </w:tcPr>
          <w:p w:rsidR="0007665F" w:rsidRPr="00E327FE" w:rsidRDefault="0071226D" w:rsidP="00942282">
            <w:pPr>
              <w:tabs>
                <w:tab w:val="left" w:pos="735"/>
              </w:tabs>
              <w:jc w:val="center"/>
              <w:rPr>
                <w:rFonts w:asciiTheme="minorHAnsi" w:hAnsiTheme="minorHAnsi"/>
                <w:sz w:val="24"/>
                <w:szCs w:val="24"/>
              </w:rPr>
            </w:pPr>
            <w:r w:rsidRPr="00E327FE">
              <w:rPr>
                <w:rFonts w:asciiTheme="minorHAnsi" w:hAnsiTheme="minorHAnsi"/>
                <w:sz w:val="24"/>
                <w:szCs w:val="24"/>
              </w:rPr>
              <w:t>7</w:t>
            </w:r>
          </w:p>
        </w:tc>
      </w:tr>
    </w:tbl>
    <w:p w:rsidR="005444C2" w:rsidRPr="00E327FE" w:rsidRDefault="005444C2"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Default="0071226D" w:rsidP="00FA05A2">
      <w:pPr>
        <w:rPr>
          <w:rFonts w:asciiTheme="minorHAnsi" w:hAnsiTheme="minorHAnsi"/>
        </w:rPr>
      </w:pPr>
    </w:p>
    <w:p w:rsidR="00F404CE" w:rsidRDefault="00F404CE" w:rsidP="00FA05A2">
      <w:pPr>
        <w:rPr>
          <w:rFonts w:asciiTheme="minorHAnsi" w:hAnsiTheme="minorHAnsi"/>
        </w:rPr>
      </w:pPr>
    </w:p>
    <w:p w:rsidR="00F404CE" w:rsidRDefault="00F404CE" w:rsidP="00FA05A2">
      <w:pPr>
        <w:rPr>
          <w:rFonts w:asciiTheme="minorHAnsi" w:hAnsiTheme="minorHAnsi"/>
        </w:rPr>
      </w:pPr>
    </w:p>
    <w:p w:rsidR="00F404CE" w:rsidRDefault="00F404CE" w:rsidP="00FA05A2">
      <w:pPr>
        <w:rPr>
          <w:rFonts w:asciiTheme="minorHAnsi" w:hAnsiTheme="minorHAnsi"/>
        </w:rPr>
      </w:pPr>
    </w:p>
    <w:p w:rsidR="00F404CE" w:rsidRDefault="00F404CE" w:rsidP="00FA05A2">
      <w:pPr>
        <w:rPr>
          <w:rFonts w:asciiTheme="minorHAnsi" w:hAnsiTheme="minorHAnsi"/>
        </w:rPr>
      </w:pPr>
    </w:p>
    <w:p w:rsidR="00F404CE" w:rsidRDefault="00F404CE" w:rsidP="00FA05A2">
      <w:pPr>
        <w:rPr>
          <w:rFonts w:asciiTheme="minorHAnsi" w:hAnsiTheme="minorHAnsi"/>
        </w:rPr>
      </w:pPr>
    </w:p>
    <w:p w:rsidR="00F404CE" w:rsidRDefault="00F404CE" w:rsidP="00FA05A2">
      <w:pPr>
        <w:rPr>
          <w:rFonts w:asciiTheme="minorHAnsi" w:hAnsiTheme="minorHAnsi"/>
        </w:rPr>
      </w:pPr>
    </w:p>
    <w:p w:rsidR="00F404CE" w:rsidRPr="00E327FE" w:rsidRDefault="00F404CE"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Pr="00E327FE" w:rsidRDefault="0071226D" w:rsidP="00FA05A2">
      <w:pPr>
        <w:rPr>
          <w:rFonts w:asciiTheme="minorHAnsi" w:hAnsiTheme="minorHAnsi"/>
        </w:rPr>
      </w:pPr>
    </w:p>
    <w:p w:rsidR="0071226D" w:rsidRDefault="0071226D"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Default="00A90FFC" w:rsidP="00FA05A2">
      <w:pPr>
        <w:rPr>
          <w:rFonts w:asciiTheme="minorHAnsi" w:hAnsiTheme="minorHAnsi"/>
        </w:rPr>
      </w:pPr>
    </w:p>
    <w:p w:rsidR="00A90FFC" w:rsidRPr="00E327FE" w:rsidRDefault="00A90FFC" w:rsidP="00FA05A2">
      <w:pPr>
        <w:rPr>
          <w:rFonts w:asciiTheme="minorHAnsi" w:hAnsiTheme="minorHAnsi"/>
        </w:rPr>
      </w:pPr>
    </w:p>
    <w:p w:rsidR="00670228" w:rsidRPr="00E327FE" w:rsidRDefault="00670228" w:rsidP="00FA05A2">
      <w:pPr>
        <w:rPr>
          <w:rFonts w:asciiTheme="minorHAnsi" w:hAnsiTheme="minorHAnsi"/>
        </w:rPr>
      </w:pPr>
    </w:p>
    <w:p w:rsidR="005444C2" w:rsidRPr="00E327FE" w:rsidRDefault="005444C2" w:rsidP="00FA05A2">
      <w:pPr>
        <w:rPr>
          <w:rFonts w:asciiTheme="minorHAnsi" w:hAnsiTheme="minorHAnsi"/>
        </w:rPr>
      </w:pPr>
    </w:p>
    <w:tbl>
      <w:tblPr>
        <w:tblStyle w:val="TableGrid"/>
        <w:tblW w:w="0" w:type="auto"/>
        <w:tblInd w:w="738" w:type="dxa"/>
        <w:tblLook w:val="04A0"/>
      </w:tblPr>
      <w:tblGrid>
        <w:gridCol w:w="8838"/>
      </w:tblGrid>
      <w:tr w:rsidR="00EC7578" w:rsidRPr="00E327FE" w:rsidTr="006649FB">
        <w:tc>
          <w:tcPr>
            <w:tcW w:w="8838" w:type="dxa"/>
            <w:tcBorders>
              <w:left w:val="single" w:sz="4" w:space="0" w:color="auto"/>
            </w:tcBorders>
          </w:tcPr>
          <w:p w:rsidR="00C3687A" w:rsidRDefault="00C3687A" w:rsidP="00A46DB1">
            <w:pPr>
              <w:jc w:val="center"/>
              <w:rPr>
                <w:rFonts w:asciiTheme="minorHAnsi" w:hAnsiTheme="minorHAnsi"/>
                <w:b/>
                <w:sz w:val="24"/>
                <w:szCs w:val="24"/>
              </w:rPr>
            </w:pPr>
          </w:p>
          <w:p w:rsidR="00C3687A" w:rsidRDefault="00C3687A" w:rsidP="00A46DB1">
            <w:pPr>
              <w:jc w:val="center"/>
              <w:rPr>
                <w:rFonts w:asciiTheme="minorHAnsi" w:hAnsiTheme="minorHAnsi"/>
                <w:b/>
                <w:sz w:val="24"/>
                <w:szCs w:val="24"/>
              </w:rPr>
            </w:pPr>
          </w:p>
          <w:p w:rsidR="00EC7578" w:rsidRPr="00E327FE" w:rsidRDefault="00EC7578" w:rsidP="00A46DB1">
            <w:pPr>
              <w:jc w:val="center"/>
              <w:rPr>
                <w:rFonts w:asciiTheme="minorHAnsi" w:hAnsiTheme="minorHAnsi"/>
                <w:b/>
                <w:sz w:val="24"/>
                <w:szCs w:val="24"/>
              </w:rPr>
            </w:pPr>
            <w:r w:rsidRPr="00E327FE">
              <w:rPr>
                <w:rFonts w:asciiTheme="minorHAnsi" w:hAnsiTheme="minorHAnsi"/>
                <w:b/>
                <w:sz w:val="24"/>
                <w:szCs w:val="24"/>
              </w:rPr>
              <w:t>UNIT 2/LECTURE 8</w:t>
            </w:r>
          </w:p>
        </w:tc>
      </w:tr>
      <w:tr w:rsidR="00EC7578" w:rsidRPr="00E327FE" w:rsidTr="006649FB">
        <w:tc>
          <w:tcPr>
            <w:tcW w:w="8838" w:type="dxa"/>
          </w:tcPr>
          <w:p w:rsidR="00EC7578" w:rsidRPr="00E327FE" w:rsidRDefault="00EC7578" w:rsidP="00A46DB1">
            <w:pPr>
              <w:jc w:val="both"/>
              <w:rPr>
                <w:rFonts w:asciiTheme="minorHAnsi" w:hAnsiTheme="minorHAnsi"/>
                <w:b/>
                <w:bCs/>
                <w:sz w:val="24"/>
                <w:szCs w:val="24"/>
              </w:rPr>
            </w:pPr>
            <w:r w:rsidRPr="00E327FE">
              <w:rPr>
                <w:rFonts w:asciiTheme="minorHAnsi" w:hAnsiTheme="minorHAnsi"/>
                <w:b/>
                <w:bCs/>
                <w:sz w:val="24"/>
                <w:szCs w:val="24"/>
              </w:rPr>
              <w:t xml:space="preserve"> </w:t>
            </w:r>
          </w:p>
          <w:p w:rsidR="00C3687A" w:rsidRPr="00C3687A" w:rsidRDefault="00EC7578" w:rsidP="00C3687A">
            <w:pPr>
              <w:rPr>
                <w:rFonts w:asciiTheme="minorHAnsi" w:eastAsia="Times New Roman" w:hAnsiTheme="minorHAnsi"/>
                <w:b/>
                <w:sz w:val="28"/>
                <w:szCs w:val="28"/>
              </w:rPr>
            </w:pPr>
            <w:r w:rsidRPr="00C3687A">
              <w:rPr>
                <w:rFonts w:asciiTheme="minorHAnsi" w:hAnsiTheme="minorHAnsi"/>
                <w:b/>
                <w:bCs/>
                <w:sz w:val="24"/>
                <w:szCs w:val="24"/>
              </w:rPr>
              <w:t xml:space="preserve">   </w:t>
            </w:r>
            <w:r w:rsidR="00C3687A" w:rsidRPr="00C3687A">
              <w:rPr>
                <w:rFonts w:asciiTheme="minorHAnsi" w:eastAsia="Times New Roman" w:hAnsiTheme="minorHAnsi"/>
                <w:b/>
                <w:sz w:val="28"/>
                <w:szCs w:val="28"/>
              </w:rPr>
              <w:t>DIFFRACTION DUE TO PLANE DIFFRACTION GRATING (OR DIFFRACTION DUE TO A NUMBER OF PARALLEL</w:t>
            </w:r>
            <w:r w:rsidR="00C3687A" w:rsidRPr="00C3687A">
              <w:rPr>
                <w:rFonts w:asciiTheme="minorHAnsi" w:eastAsia="Times New Roman" w:hAnsiTheme="minorHAnsi"/>
                <w:b/>
                <w:sz w:val="24"/>
                <w:szCs w:val="24"/>
              </w:rPr>
              <w:t xml:space="preserve"> </w:t>
            </w:r>
            <w:r w:rsidR="00C3687A" w:rsidRPr="00C3687A">
              <w:rPr>
                <w:rFonts w:asciiTheme="minorHAnsi" w:eastAsia="Times New Roman" w:hAnsiTheme="minorHAnsi"/>
                <w:b/>
                <w:sz w:val="28"/>
                <w:szCs w:val="28"/>
              </w:rPr>
              <w:t>EQUIDISTANT SLITS)</w:t>
            </w:r>
          </w:p>
          <w:p w:rsidR="00C3687A" w:rsidRPr="00C3687A" w:rsidRDefault="00C3687A" w:rsidP="00C3687A">
            <w:pPr>
              <w:rPr>
                <w:rFonts w:asciiTheme="minorHAnsi" w:eastAsia="Times New Roman" w:hAnsiTheme="minorHAnsi"/>
                <w:b/>
                <w:sz w:val="24"/>
                <w:szCs w:val="24"/>
              </w:rPr>
            </w:pPr>
          </w:p>
          <w:p w:rsidR="00C3687A" w:rsidRPr="00C3687A" w:rsidRDefault="00C3687A" w:rsidP="00C3687A">
            <w:pPr>
              <w:rPr>
                <w:rFonts w:asciiTheme="minorHAnsi" w:eastAsia="Times New Roman" w:hAnsiTheme="minorHAnsi"/>
                <w:sz w:val="24"/>
                <w:szCs w:val="24"/>
              </w:rPr>
            </w:pPr>
            <w:r w:rsidRPr="006E32FC">
              <w:rPr>
                <w:rFonts w:asciiTheme="minorHAnsi" w:eastAsia="Times New Roman" w:hAnsiTheme="minorHAnsi"/>
                <w:b/>
                <w:sz w:val="24"/>
                <w:szCs w:val="24"/>
              </w:rPr>
              <w:t>Construction</w:t>
            </w:r>
            <w:r w:rsidRPr="00C3687A">
              <w:rPr>
                <w:rFonts w:asciiTheme="minorHAnsi" w:eastAsia="Times New Roman" w:hAnsiTheme="minorHAnsi"/>
                <w:sz w:val="24"/>
                <w:szCs w:val="24"/>
              </w:rPr>
              <w:t xml:space="preserve">. </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A plane transmission grating is constructed by ruling a large number of fine, equidistant and parallel lines on an optically plane glass plate with a diamond p in pen, The ruled portion scatter S the light and thus acts like an opaque region. The unruled portion transmits the light and thus works as transparent region. Thus we get alternate opaque and transparent regions of equal widths and with equal separation. The width of the transparent region becomes comparable to the wavelength of light and therefore the diffraction of light takes place. A diffraction grating generally consists of 10000 to 50000 lines per inch.</w:t>
            </w:r>
          </w:p>
          <w:p w:rsidR="00C3687A" w:rsidRPr="00C3687A" w:rsidRDefault="00C3687A" w:rsidP="00C3687A">
            <w:pPr>
              <w:rPr>
                <w:rFonts w:asciiTheme="minorHAnsi" w:eastAsia="Times New Roman" w:hAnsiTheme="minorHAnsi"/>
                <w:sz w:val="24"/>
                <w:szCs w:val="24"/>
              </w:rPr>
            </w:pPr>
          </w:p>
          <w:p w:rsidR="00615DC0" w:rsidRDefault="00C3687A" w:rsidP="00C3687A">
            <w:pPr>
              <w:rPr>
                <w:rFonts w:asciiTheme="minorHAnsi" w:eastAsia="Times New Roman" w:hAnsiTheme="minorHAnsi"/>
                <w:b/>
                <w:sz w:val="24"/>
                <w:szCs w:val="24"/>
              </w:rPr>
            </w:pPr>
            <w:r w:rsidRPr="006E32FC">
              <w:rPr>
                <w:rFonts w:asciiTheme="minorHAnsi" w:eastAsia="Times New Roman" w:hAnsiTheme="minorHAnsi"/>
                <w:b/>
                <w:sz w:val="24"/>
                <w:szCs w:val="24"/>
              </w:rPr>
              <w:t>Theory</w:t>
            </w:r>
            <w:r w:rsidR="00615DC0">
              <w:rPr>
                <w:rFonts w:asciiTheme="minorHAnsi" w:eastAsia="Times New Roman" w:hAnsiTheme="minorHAnsi"/>
                <w:b/>
                <w:sz w:val="24"/>
                <w:szCs w:val="24"/>
              </w:rPr>
              <w:t>:-</w:t>
            </w:r>
          </w:p>
          <w:p w:rsidR="00C3687A" w:rsidRPr="00C3687A" w:rsidRDefault="006E32FC" w:rsidP="00C3687A">
            <w:pPr>
              <w:rPr>
                <w:rFonts w:asciiTheme="minorHAnsi" w:eastAsia="Times New Roman" w:hAnsiTheme="minorHAnsi"/>
                <w:sz w:val="24"/>
                <w:szCs w:val="24"/>
              </w:rPr>
            </w:pPr>
            <w:r w:rsidRPr="00C3687A">
              <w:rPr>
                <w:rFonts w:asciiTheme="minorHAnsi" w:eastAsia="Times New Roman" w:hAnsiTheme="minorHAnsi"/>
                <w:sz w:val="24"/>
                <w:szCs w:val="24"/>
              </w:rPr>
              <w:t xml:space="preserve"> </w:t>
            </w:r>
            <w:r w:rsidR="00C3687A" w:rsidRPr="00C3687A">
              <w:rPr>
                <w:rFonts w:asciiTheme="minorHAnsi" w:eastAsia="Times New Roman" w:hAnsiTheme="minorHAnsi"/>
                <w:sz w:val="24"/>
                <w:szCs w:val="24"/>
              </w:rPr>
              <w:t>Thus the diffraction grating is equivalent to N slits arrangement and the diffraction pattern we obtain will be the combined diffraction effect of all such slits. Let's e the width of each slit and’d’that of opaque part between them, then (e + d) is known as grating element. The diffracted rays from each of the slits are allowed to fall on a convex lens which focus all of them at a point P on the screen As in the single slit, the waves diffracted from each slit are equivalent to a single wave of amplitude,</w:t>
            </w:r>
          </w:p>
          <w:p w:rsidR="00C3687A" w:rsidRPr="00C3687A" w:rsidRDefault="00C3687A" w:rsidP="00C3687A">
            <w:pPr>
              <w:ind w:left="2880" w:firstLine="720"/>
              <w:rPr>
                <w:rFonts w:asciiTheme="minorHAnsi" w:eastAsia="Times New Roman" w:hAnsiTheme="minorHAnsi"/>
                <w:sz w:val="24"/>
                <w:szCs w:val="24"/>
              </w:rPr>
            </w:pPr>
            <w:r w:rsidRPr="00C3687A">
              <w:rPr>
                <w:rFonts w:asciiTheme="minorHAnsi" w:eastAsia="Times New Roman" w:hAnsiTheme="minorHAnsi"/>
                <w:sz w:val="24"/>
                <w:szCs w:val="24"/>
              </w:rPr>
              <w:t xml:space="preserve">R = </w:t>
            </w:r>
            <m:oMath>
              <m:f>
                <m:fPr>
                  <m:ctrlPr>
                    <w:rPr>
                      <w:rFonts w:ascii="Cambria Math" w:eastAsia="Times New Roman" w:hAnsiTheme="minorHAnsi"/>
                      <w:sz w:val="24"/>
                      <w:szCs w:val="24"/>
                    </w:rPr>
                  </m:ctrlPr>
                </m:fPr>
                <m:num>
                  <m:r>
                    <w:rPr>
                      <w:rFonts w:ascii="Cambria Math" w:eastAsia="Times New Roman" w:hAnsi="Cambria Math"/>
                      <w:sz w:val="24"/>
                      <w:szCs w:val="24"/>
                    </w:rPr>
                    <m:t>A</m:t>
                  </m:r>
                  <m:r>
                    <w:rPr>
                      <w:rFonts w:ascii="Cambria Math" w:eastAsia="Times New Roman" w:hAnsiTheme="minorHAnsi"/>
                      <w:sz w:val="24"/>
                      <w:szCs w:val="24"/>
                    </w:rPr>
                    <m:t xml:space="preserve"> </m:t>
                  </m:r>
                  <m:r>
                    <w:rPr>
                      <w:rFonts w:ascii="Cambria Math" w:eastAsia="Times New Roman" w:hAnsi="Cambria Math"/>
                      <w:sz w:val="24"/>
                      <w:szCs w:val="24"/>
                    </w:rPr>
                    <m:t>sinα</m:t>
                  </m:r>
                </m:num>
                <m:den>
                  <m:r>
                    <w:rPr>
                      <w:rFonts w:ascii="Cambria Math" w:eastAsia="Times New Roman" w:hAnsi="Cambria Math"/>
                      <w:sz w:val="24"/>
                      <w:szCs w:val="24"/>
                    </w:rPr>
                    <m:t>α</m:t>
                  </m:r>
                </m:den>
              </m:f>
            </m:oMath>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(1)</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Where</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 xml:space="preserve">α = </w:t>
            </w:r>
            <m:oMath>
              <m:f>
                <m:fPr>
                  <m:ctrlPr>
                    <w:rPr>
                      <w:rFonts w:ascii="Cambria Math" w:eastAsia="Times New Roman" w:hAnsiTheme="minorHAnsi"/>
                      <w:sz w:val="24"/>
                      <w:szCs w:val="24"/>
                    </w:rPr>
                  </m:ctrlPr>
                </m:fPr>
                <m:num>
                  <m:r>
                    <w:rPr>
                      <w:rFonts w:ascii="Cambria Math" w:eastAsia="Times New Roman" w:hAnsi="Cambria Math"/>
                      <w:sz w:val="24"/>
                      <w:szCs w:val="24"/>
                    </w:rPr>
                    <m:t>π</m:t>
                  </m:r>
                  <m:r>
                    <w:rPr>
                      <w:rFonts w:ascii="Cambria Math" w:eastAsia="Times New Roman" w:hAnsiTheme="minorHAnsi"/>
                      <w:sz w:val="24"/>
                      <w:szCs w:val="24"/>
                    </w:rPr>
                    <m:t xml:space="preserve"> </m:t>
                  </m:r>
                  <m:r>
                    <w:rPr>
                      <w:rFonts w:ascii="Cambria Math" w:eastAsia="Times New Roman" w:hAnsi="Cambria Math"/>
                      <w:sz w:val="24"/>
                      <w:szCs w:val="24"/>
                    </w:rPr>
                    <m:t>e</m:t>
                  </m:r>
                  <m:r>
                    <w:rPr>
                      <w:rFonts w:ascii="Cambria Math" w:eastAsia="Times New Roman" w:hAnsiTheme="minorHAnsi"/>
                      <w:sz w:val="24"/>
                      <w:szCs w:val="24"/>
                    </w:rPr>
                    <m:t xml:space="preserve"> </m:t>
                  </m:r>
                  <m:r>
                    <w:rPr>
                      <w:rFonts w:ascii="Cambria Math" w:eastAsia="Times New Roman" w:hAnsi="Cambria Math"/>
                      <w:sz w:val="24"/>
                      <w:szCs w:val="24"/>
                    </w:rPr>
                    <m:t>sinθ</m:t>
                  </m:r>
                </m:num>
                <m:den>
                  <m:r>
                    <w:rPr>
                      <w:rFonts w:ascii="Cambria Math" w:eastAsia="Times New Roman" w:hAnsi="Cambria Math"/>
                      <w:sz w:val="24"/>
                      <w:szCs w:val="24"/>
                    </w:rPr>
                    <m:t>λ</m:t>
                  </m:r>
                </m:den>
              </m:f>
            </m:oMath>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(2)</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The path difference between any two consecutive waves from two slits (e + d) sin θ. Therefore, the corresponding phase difference will be</w:t>
            </w:r>
            <m:oMath>
              <m:f>
                <m:fPr>
                  <m:ctrlPr>
                    <w:rPr>
                      <w:rFonts w:ascii="Cambria Math" w:eastAsia="Times New Roman" w:hAnsiTheme="minorHAnsi"/>
                      <w:sz w:val="24"/>
                      <w:szCs w:val="24"/>
                    </w:rPr>
                  </m:ctrlPr>
                </m:fPr>
                <m:num>
                  <m:r>
                    <w:rPr>
                      <w:rFonts w:ascii="Cambria Math" w:eastAsia="Times New Roman" w:hAnsiTheme="minorHAnsi"/>
                      <w:sz w:val="24"/>
                      <w:szCs w:val="24"/>
                    </w:rPr>
                    <m:t>2</m:t>
                  </m:r>
                  <m:r>
                    <w:rPr>
                      <w:rFonts w:ascii="Cambria Math" w:eastAsia="Times New Roman" w:hAnsi="Cambria Math"/>
                      <w:sz w:val="24"/>
                      <w:szCs w:val="24"/>
                    </w:rPr>
                    <m:t>π</m:t>
                  </m:r>
                </m:num>
                <m:den>
                  <m:r>
                    <w:rPr>
                      <w:rFonts w:ascii="Cambria Math" w:eastAsia="Times New Roman" w:hAnsi="Cambria Math"/>
                      <w:sz w:val="24"/>
                      <w:szCs w:val="24"/>
                    </w:rPr>
                    <m:t>λ</m:t>
                  </m:r>
                </m:den>
              </m:f>
            </m:oMath>
            <w:r w:rsidRPr="00C3687A">
              <w:rPr>
                <w:rFonts w:asciiTheme="minorHAnsi" w:eastAsia="Times New Roman" w:hAnsiTheme="minorHAnsi"/>
                <w:sz w:val="24"/>
                <w:szCs w:val="24"/>
              </w:rPr>
              <w:t>(e+ d) sin θ. Since the phasedifference is constant between any two consecutive waves it can be taken as</w:t>
            </w:r>
          </w:p>
          <w:p w:rsidR="00C3687A" w:rsidRPr="00C3687A" w:rsidRDefault="00C3687A" w:rsidP="00C3687A">
            <w:pPr>
              <w:rPr>
                <w:rFonts w:asciiTheme="minorHAnsi" w:eastAsia="Times New Roman" w:hAnsiTheme="minorHAnsi"/>
                <w:sz w:val="24"/>
                <w:szCs w:val="24"/>
              </w:rPr>
            </w:pPr>
          </w:p>
          <w:p w:rsidR="00C3687A" w:rsidRPr="00C3687A" w:rsidRDefault="00EC139E" w:rsidP="00C3687A">
            <w:pPr>
              <w:ind w:left="2880"/>
              <w:rPr>
                <w:rFonts w:asciiTheme="minorHAnsi" w:eastAsia="Times New Roman" w:hAnsiTheme="minorHAnsi"/>
                <w:sz w:val="24"/>
                <w:szCs w:val="24"/>
              </w:rPr>
            </w:pPr>
            <m:oMath>
              <m:f>
                <m:fPr>
                  <m:ctrlPr>
                    <w:rPr>
                      <w:rFonts w:ascii="Cambria Math" w:eastAsia="Times New Roman" w:hAnsiTheme="minorHAnsi"/>
                      <w:sz w:val="24"/>
                      <w:szCs w:val="24"/>
                    </w:rPr>
                  </m:ctrlPr>
                </m:fPr>
                <m:num>
                  <m:r>
                    <w:rPr>
                      <w:rFonts w:ascii="Cambria Math" w:eastAsia="Times New Roman" w:hAnsiTheme="minorHAnsi"/>
                      <w:sz w:val="24"/>
                      <w:szCs w:val="24"/>
                    </w:rPr>
                    <m:t>2</m:t>
                  </m:r>
                  <m:r>
                    <w:rPr>
                      <w:rFonts w:ascii="Cambria Math" w:eastAsia="Times New Roman" w:hAnsi="Cambria Math"/>
                      <w:sz w:val="24"/>
                      <w:szCs w:val="24"/>
                    </w:rPr>
                    <m:t>π</m:t>
                  </m:r>
                </m:num>
                <m:den>
                  <m:r>
                    <w:rPr>
                      <w:rFonts w:ascii="Cambria Math" w:eastAsia="Times New Roman" w:hAnsi="Cambria Math"/>
                      <w:sz w:val="24"/>
                      <w:szCs w:val="24"/>
                    </w:rPr>
                    <m:t>λ</m:t>
                  </m:r>
                </m:den>
              </m:f>
            </m:oMath>
            <w:r w:rsidR="00C3687A" w:rsidRPr="00C3687A">
              <w:rPr>
                <w:rFonts w:asciiTheme="minorHAnsi" w:eastAsia="Times New Roman" w:hAnsiTheme="minorHAnsi"/>
                <w:sz w:val="24"/>
                <w:szCs w:val="24"/>
              </w:rPr>
              <w:t>(e+ d) sin θ = 2β</w:t>
            </w:r>
            <w:r w:rsidR="00C3687A" w:rsidRPr="00C3687A">
              <w:rPr>
                <w:rFonts w:asciiTheme="minorHAnsi" w:eastAsia="Times New Roman" w:hAnsiTheme="minorHAnsi"/>
                <w:sz w:val="24"/>
                <w:szCs w:val="24"/>
              </w:rPr>
              <w:tab/>
            </w:r>
            <w:r w:rsidR="00C3687A" w:rsidRPr="00C3687A">
              <w:rPr>
                <w:rFonts w:asciiTheme="minorHAnsi" w:eastAsia="Times New Roman" w:hAnsiTheme="minorHAnsi"/>
                <w:sz w:val="24"/>
                <w:szCs w:val="24"/>
              </w:rPr>
              <w:tab/>
            </w:r>
            <w:r w:rsidR="00C3687A" w:rsidRPr="00C3687A">
              <w:rPr>
                <w:rFonts w:asciiTheme="minorHAnsi" w:eastAsia="Times New Roman" w:hAnsiTheme="minorHAnsi"/>
                <w:sz w:val="24"/>
                <w:szCs w:val="24"/>
              </w:rPr>
              <w:tab/>
            </w:r>
            <w:r w:rsidR="00C3687A" w:rsidRPr="00C3687A">
              <w:rPr>
                <w:rFonts w:asciiTheme="minorHAnsi" w:eastAsia="Times New Roman" w:hAnsiTheme="minorHAnsi"/>
                <w:sz w:val="24"/>
                <w:szCs w:val="24"/>
              </w:rPr>
              <w:tab/>
              <w:t>(3)</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Thus we have to find out the resultant of N vibrations in a direction θ and each vibration is of amplitude</w:t>
            </w:r>
            <m:oMath>
              <m:f>
                <m:fPr>
                  <m:ctrlPr>
                    <w:rPr>
                      <w:rFonts w:ascii="Cambria Math" w:eastAsia="Times New Roman" w:hAnsiTheme="minorHAnsi"/>
                      <w:sz w:val="24"/>
                      <w:szCs w:val="24"/>
                    </w:rPr>
                  </m:ctrlPr>
                </m:fPr>
                <m:num>
                  <m:r>
                    <w:rPr>
                      <w:rFonts w:ascii="Cambria Math" w:eastAsia="Times New Roman" w:hAnsi="Cambria Math"/>
                      <w:sz w:val="24"/>
                      <w:szCs w:val="24"/>
                    </w:rPr>
                    <m:t>A</m:t>
                  </m:r>
                  <m:r>
                    <w:rPr>
                      <w:rFonts w:ascii="Cambria Math" w:eastAsia="Times New Roman" w:hAnsiTheme="minorHAnsi"/>
                      <w:sz w:val="24"/>
                      <w:szCs w:val="24"/>
                    </w:rPr>
                    <m:t xml:space="preserve"> </m:t>
                  </m:r>
                  <m:r>
                    <w:rPr>
                      <w:rFonts w:ascii="Cambria Math" w:eastAsia="Times New Roman" w:hAnsi="Cambria Math"/>
                      <w:sz w:val="24"/>
                      <w:szCs w:val="24"/>
                    </w:rPr>
                    <m:t>sinα</m:t>
                  </m:r>
                </m:num>
                <m:den>
                  <m:r>
                    <w:rPr>
                      <w:rFonts w:ascii="Cambria Math" w:eastAsia="Times New Roman" w:hAnsi="Cambria Math"/>
                      <w:sz w:val="24"/>
                      <w:szCs w:val="24"/>
                    </w:rPr>
                    <m:t>α</m:t>
                  </m:r>
                </m:den>
              </m:f>
            </m:oMath>
            <w:r w:rsidRPr="00C3687A">
              <w:rPr>
                <w:rFonts w:asciiTheme="minorHAnsi" w:eastAsia="Times New Roman" w:hAnsiTheme="minorHAnsi"/>
                <w:sz w:val="24"/>
                <w:szCs w:val="24"/>
              </w:rPr>
              <w:tab/>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Similar to the resultant of n-harmonic waves, the resultant of N slits may be given as,</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ind w:left="1440" w:firstLine="720"/>
              <w:rPr>
                <w:rFonts w:asciiTheme="minorHAnsi" w:eastAsia="Times New Roman" w:hAnsiTheme="minorHAnsi"/>
                <w:sz w:val="24"/>
                <w:szCs w:val="24"/>
              </w:rPr>
            </w:pPr>
            <w:r w:rsidRPr="00C3687A">
              <w:rPr>
                <w:rFonts w:asciiTheme="minorHAnsi" w:eastAsia="Times New Roman" w:hAnsiTheme="minorHAnsi"/>
                <w:sz w:val="24"/>
                <w:szCs w:val="24"/>
              </w:rPr>
              <w:t xml:space="preserve">R’ = </w:t>
            </w:r>
            <m:oMath>
              <m:f>
                <m:fPr>
                  <m:ctrlPr>
                    <w:rPr>
                      <w:rFonts w:ascii="Cambria Math" w:eastAsia="Times New Roman" w:hAnsiTheme="minorHAnsi"/>
                      <w:sz w:val="24"/>
                      <w:szCs w:val="24"/>
                    </w:rPr>
                  </m:ctrlPr>
                </m:fPr>
                <m:num>
                  <m:r>
                    <w:rPr>
                      <w:rFonts w:ascii="Cambria Math" w:eastAsia="Times New Roman" w:hAnsi="Cambria Math"/>
                      <w:sz w:val="24"/>
                      <w:szCs w:val="24"/>
                    </w:rPr>
                    <m:t>R</m:t>
                  </m:r>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f>
                        <m:fPr>
                          <m:ctrlPr>
                            <w:rPr>
                              <w:rFonts w:ascii="Cambria Math" w:eastAsia="Times New Roman" w:hAnsiTheme="minorHAnsi"/>
                              <w:i/>
                              <w:sz w:val="24"/>
                              <w:szCs w:val="24"/>
                            </w:rPr>
                          </m:ctrlPr>
                        </m:fPr>
                        <m:num>
                          <m:r>
                            <w:rPr>
                              <w:rFonts w:ascii="Cambria Math" w:eastAsia="Times New Roman" w:hAnsiTheme="minorHAnsi"/>
                              <w:sz w:val="24"/>
                              <w:szCs w:val="24"/>
                            </w:rPr>
                            <m:t xml:space="preserve">2 </m:t>
                          </m:r>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num>
                        <m:den>
                          <m:r>
                            <w:rPr>
                              <w:rFonts w:ascii="Cambria Math" w:eastAsia="Times New Roman" w:hAnsiTheme="minorHAnsi"/>
                              <w:sz w:val="24"/>
                              <w:szCs w:val="24"/>
                            </w:rPr>
                            <m:t>2</m:t>
                          </m:r>
                        </m:den>
                      </m:f>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f>
                        <m:fPr>
                          <m:ctrlPr>
                            <w:rPr>
                              <w:rFonts w:ascii="Cambria Math" w:eastAsia="Times New Roman" w:hAnsiTheme="minorHAnsi"/>
                              <w:i/>
                              <w:sz w:val="24"/>
                              <w:szCs w:val="24"/>
                            </w:rPr>
                          </m:ctrlPr>
                        </m:fPr>
                        <m:num>
                          <m:r>
                            <w:rPr>
                              <w:rFonts w:ascii="Cambria Math" w:eastAsia="Times New Roman" w:hAnsiTheme="minorHAnsi"/>
                              <w:sz w:val="24"/>
                              <w:szCs w:val="24"/>
                            </w:rPr>
                            <m:t>2</m:t>
                          </m:r>
                          <m:r>
                            <w:rPr>
                              <w:rFonts w:ascii="Cambria Math" w:eastAsia="Times New Roman" w:hAnsi="Cambria Math"/>
                              <w:sz w:val="24"/>
                              <w:szCs w:val="24"/>
                            </w:rPr>
                            <m:t>β</m:t>
                          </m:r>
                        </m:num>
                        <m:den>
                          <m:r>
                            <w:rPr>
                              <w:rFonts w:ascii="Cambria Math" w:eastAsia="Times New Roman" w:hAnsiTheme="minorHAnsi"/>
                              <w:sz w:val="24"/>
                              <w:szCs w:val="24"/>
                            </w:rPr>
                            <m:t>2</m:t>
                          </m:r>
                        </m:den>
                      </m:f>
                    </m:e>
                  </m:func>
                </m:den>
              </m:f>
            </m:oMath>
            <w:r w:rsidRPr="00C3687A">
              <w:rPr>
                <w:rFonts w:asciiTheme="minorHAnsi" w:eastAsia="Times New Roman" w:hAnsiTheme="minorHAnsi"/>
                <w:sz w:val="24"/>
                <w:szCs w:val="24"/>
              </w:rPr>
              <w:t xml:space="preserve"> = </w:t>
            </w:r>
            <m:oMath>
              <m:f>
                <m:fPr>
                  <m:ctrlPr>
                    <w:rPr>
                      <w:rFonts w:ascii="Cambria Math" w:eastAsia="Times New Roman" w:hAnsiTheme="minorHAnsi"/>
                      <w:sz w:val="24"/>
                      <w:szCs w:val="24"/>
                    </w:rPr>
                  </m:ctrlPr>
                </m:fPr>
                <m:num>
                  <m:r>
                    <w:rPr>
                      <w:rFonts w:ascii="Cambria Math" w:eastAsia="Times New Roman" w:hAnsi="Cambria Math"/>
                      <w:sz w:val="24"/>
                      <w:szCs w:val="24"/>
                    </w:rPr>
                    <m:t>R</m:t>
                  </m:r>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β</m:t>
                      </m:r>
                    </m:e>
                  </m:func>
                </m:den>
              </m:f>
            </m:oMath>
            <w:r w:rsidRPr="00C3687A">
              <w:rPr>
                <w:rFonts w:asciiTheme="minorHAnsi" w:eastAsia="Times New Roman" w:hAnsiTheme="minorHAnsi"/>
                <w:sz w:val="24"/>
                <w:szCs w:val="24"/>
              </w:rPr>
              <w:t xml:space="preserve"> =</w:t>
            </w:r>
            <m:oMath>
              <m:f>
                <m:fPr>
                  <m:ctrlPr>
                    <w:rPr>
                      <w:rFonts w:ascii="Cambria Math" w:eastAsia="Times New Roman" w:hAnsiTheme="minorHAnsi"/>
                      <w:sz w:val="24"/>
                      <w:szCs w:val="24"/>
                    </w:rPr>
                  </m:ctrlPr>
                </m:fPr>
                <m:num>
                  <m:r>
                    <w:rPr>
                      <w:rFonts w:ascii="Cambria Math" w:eastAsia="Times New Roman" w:hAnsi="Cambria Math"/>
                      <w:sz w:val="24"/>
                      <w:szCs w:val="24"/>
                    </w:rPr>
                    <m:t>A</m:t>
                  </m:r>
                  <m:r>
                    <w:rPr>
                      <w:rFonts w:ascii="Cambria Math" w:eastAsia="Times New Roman" w:hAnsiTheme="minorHAnsi"/>
                      <w:sz w:val="24"/>
                      <w:szCs w:val="24"/>
                    </w:rPr>
                    <m:t xml:space="preserve"> </m:t>
                  </m:r>
                  <m:r>
                    <w:rPr>
                      <w:rFonts w:ascii="Cambria Math" w:eastAsia="Times New Roman" w:hAnsi="Cambria Math"/>
                      <w:sz w:val="24"/>
                      <w:szCs w:val="24"/>
                    </w:rPr>
                    <m:t>sinα</m:t>
                  </m:r>
                </m:num>
                <m:den>
                  <m:r>
                    <w:rPr>
                      <w:rFonts w:ascii="Cambria Math" w:eastAsia="Times New Roman" w:hAnsi="Cambria Math"/>
                      <w:sz w:val="24"/>
                      <w:szCs w:val="24"/>
                    </w:rPr>
                    <m:t>α</m:t>
                  </m:r>
                </m:den>
              </m:f>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β</m:t>
                      </m:r>
                    </m:e>
                  </m:func>
                </m:den>
              </m:f>
            </m:oMath>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Thus the resultant intensity at P may be given as,</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ind w:left="1440" w:firstLine="720"/>
              <w:rPr>
                <w:rFonts w:asciiTheme="minorHAnsi" w:eastAsia="Times New Roman" w:hAnsiTheme="minorHAnsi"/>
                <w:sz w:val="24"/>
                <w:szCs w:val="24"/>
              </w:rPr>
            </w:pPr>
            <w:r w:rsidRPr="00C3687A">
              <w:rPr>
                <w:rFonts w:asciiTheme="minorHAnsi" w:eastAsia="Times New Roman" w:hAnsiTheme="minorHAnsi"/>
                <w:sz w:val="24"/>
                <w:szCs w:val="24"/>
              </w:rPr>
              <w:t>I = R’</w:t>
            </w:r>
            <w:r w:rsidRPr="00C3687A">
              <w:rPr>
                <w:rFonts w:asciiTheme="minorHAnsi" w:eastAsia="Times New Roman" w:hAnsiTheme="minorHAnsi"/>
                <w:sz w:val="24"/>
                <w:szCs w:val="24"/>
                <w:vertAlign w:val="superscript"/>
              </w:rPr>
              <w:t>2</w:t>
            </w:r>
            <w:r w:rsidRPr="00C3687A">
              <w:rPr>
                <w:rFonts w:asciiTheme="minorHAnsi" w:eastAsia="Times New Roman" w:hAnsiTheme="minorHAnsi"/>
                <w:sz w:val="24"/>
                <w:szCs w:val="24"/>
              </w:rPr>
              <w:t xml:space="preserve">= </w:t>
            </w:r>
            <m:oMath>
              <m:f>
                <m:fPr>
                  <m:ctrlPr>
                    <w:rPr>
                      <w:rFonts w:ascii="Cambria Math" w:eastAsia="Times New Roman" w:hAnsiTheme="minorHAnsi"/>
                      <w:sz w:val="24"/>
                      <w:szCs w:val="24"/>
                    </w:rPr>
                  </m:ctrlPr>
                </m:fPr>
                <m:num>
                  <m:sSup>
                    <m:sSupPr>
                      <m:ctrlPr>
                        <w:rPr>
                          <w:rFonts w:ascii="Cambria Math" w:eastAsia="Times New Roman" w:hAnsiTheme="minorHAnsi"/>
                          <w:i/>
                          <w:sz w:val="24"/>
                          <w:szCs w:val="24"/>
                        </w:rPr>
                      </m:ctrlPr>
                    </m:sSupPr>
                    <m:e>
                      <m:r>
                        <w:rPr>
                          <w:rFonts w:ascii="Cambria Math" w:eastAsia="Times New Roman" w:hAnsi="Cambria Math"/>
                          <w:sz w:val="24"/>
                          <w:szCs w:val="24"/>
                        </w:rPr>
                        <m:t>A</m:t>
                      </m:r>
                    </m:e>
                    <m:sup>
                      <m:r>
                        <w:rPr>
                          <w:rFonts w:ascii="Cambria Math" w:eastAsia="Times New Roman" w:hAnsiTheme="minorHAnsi"/>
                          <w:sz w:val="24"/>
                          <w:szCs w:val="24"/>
                        </w:rPr>
                        <m:t>2</m:t>
                      </m:r>
                    </m:sup>
                  </m:sSup>
                  <m:sSup>
                    <m:sSupPr>
                      <m:ctrlPr>
                        <w:rPr>
                          <w:rFonts w:ascii="Cambria Math" w:eastAsia="Times New Roman" w:hAnsiTheme="minorHAnsi"/>
                          <w: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r>
                    <w:rPr>
                      <w:rFonts w:ascii="Cambria Math" w:eastAsia="Times New Roman" w:hAnsi="Cambria Math"/>
                      <w:sz w:val="24"/>
                      <w:szCs w:val="24"/>
                    </w:rPr>
                    <m:t>α</m:t>
                  </m:r>
                </m:num>
                <m:den>
                  <m:sSup>
                    <m:sSupPr>
                      <m:ctrlPr>
                        <w:rPr>
                          <w:rFonts w:ascii="Cambria Math" w:eastAsia="Times New Roman" w:hAnsiTheme="minorHAnsi"/>
                          <w:i/>
                          <w:sz w:val="24"/>
                          <w:szCs w:val="24"/>
                        </w:rPr>
                      </m:ctrlPr>
                    </m:sSupPr>
                    <m:e>
                      <m:r>
                        <w:rPr>
                          <w:rFonts w:ascii="Cambria Math" w:eastAsia="Times New Roman" w:hAnsi="Cambria Math"/>
                          <w:sz w:val="24"/>
                          <w:szCs w:val="24"/>
                        </w:rPr>
                        <m:t>α</m:t>
                      </m:r>
                    </m:e>
                    <m:sup>
                      <m:r>
                        <w:rPr>
                          <w:rFonts w:ascii="Cambria Math" w:eastAsia="Times New Roman" w:hAnsiTheme="minorHAnsi"/>
                          <w:sz w:val="24"/>
                          <w:szCs w:val="24"/>
                        </w:rPr>
                        <m:t>2</m:t>
                      </m:r>
                    </m:sup>
                  </m:sSup>
                </m:den>
              </m:f>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sSup>
                        <m:sSupPr>
                          <m:ctrlPr>
                            <w:rPr>
                              <w:rFonts w:ascii="Cambria Math" w:eastAsia="Times New Roman" w:hAnsiTheme="minorHAns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sSup>
                        <m:sSupPr>
                          <m:ctrlPr>
                            <w:rPr>
                              <w:rFonts w:ascii="Cambria Math" w:eastAsia="Times New Roman" w:hAnsiTheme="minorHAns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fName>
                    <m:e>
                      <m:r>
                        <w:rPr>
                          <w:rFonts w:ascii="Cambria Math" w:eastAsia="Times New Roman" w:hAnsi="Cambria Math"/>
                          <w:sz w:val="24"/>
                          <w:szCs w:val="24"/>
                        </w:rPr>
                        <m:t>β</m:t>
                      </m:r>
                    </m:e>
                  </m:func>
                </m:den>
              </m:f>
            </m:oMath>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(4)</w:t>
            </w: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 xml:space="preserve">Here the factor </w:t>
            </w:r>
            <m:oMath>
              <m:f>
                <m:fPr>
                  <m:ctrlPr>
                    <w:rPr>
                      <w:rFonts w:ascii="Cambria Math" w:eastAsia="Times New Roman" w:hAnsiTheme="minorHAnsi"/>
                      <w:sz w:val="24"/>
                      <w:szCs w:val="24"/>
                    </w:rPr>
                  </m:ctrlPr>
                </m:fPr>
                <m:num>
                  <m:sSup>
                    <m:sSupPr>
                      <m:ctrlPr>
                        <w:rPr>
                          <w:rFonts w:ascii="Cambria Math" w:eastAsia="Times New Roman" w:hAnsiTheme="minorHAnsi"/>
                          <w:i/>
                          <w:sz w:val="24"/>
                          <w:szCs w:val="24"/>
                        </w:rPr>
                      </m:ctrlPr>
                    </m:sSupPr>
                    <m:e>
                      <m:r>
                        <w:rPr>
                          <w:rFonts w:ascii="Cambria Math" w:eastAsia="Times New Roman" w:hAnsi="Cambria Math"/>
                          <w:sz w:val="24"/>
                          <w:szCs w:val="24"/>
                        </w:rPr>
                        <m:t>A</m:t>
                      </m:r>
                    </m:e>
                    <m:sup>
                      <m:r>
                        <w:rPr>
                          <w:rFonts w:ascii="Cambria Math" w:eastAsia="Times New Roman" w:hAnsiTheme="minorHAnsi"/>
                          <w:sz w:val="24"/>
                          <w:szCs w:val="24"/>
                        </w:rPr>
                        <m:t>2</m:t>
                      </m:r>
                    </m:sup>
                  </m:sSup>
                  <m:sSup>
                    <m:sSupPr>
                      <m:ctrlPr>
                        <w:rPr>
                          <w:rFonts w:ascii="Cambria Math" w:eastAsia="Times New Roman" w:hAnsiTheme="minorHAnsi"/>
                          <w: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r>
                    <w:rPr>
                      <w:rFonts w:ascii="Cambria Math" w:eastAsia="Times New Roman" w:hAnsi="Cambria Math"/>
                      <w:sz w:val="24"/>
                      <w:szCs w:val="24"/>
                    </w:rPr>
                    <m:t>α</m:t>
                  </m:r>
                </m:num>
                <m:den>
                  <m:sSup>
                    <m:sSupPr>
                      <m:ctrlPr>
                        <w:rPr>
                          <w:rFonts w:ascii="Cambria Math" w:eastAsia="Times New Roman" w:hAnsiTheme="minorHAnsi"/>
                          <w:i/>
                          <w:sz w:val="24"/>
                          <w:szCs w:val="24"/>
                        </w:rPr>
                      </m:ctrlPr>
                    </m:sSupPr>
                    <m:e>
                      <m:r>
                        <w:rPr>
                          <w:rFonts w:ascii="Cambria Math" w:eastAsia="Times New Roman" w:hAnsi="Cambria Math"/>
                          <w:sz w:val="24"/>
                          <w:szCs w:val="24"/>
                        </w:rPr>
                        <m:t>α</m:t>
                      </m:r>
                    </m:e>
                    <m:sup>
                      <m:r>
                        <w:rPr>
                          <w:rFonts w:ascii="Cambria Math" w:eastAsia="Times New Roman" w:hAnsiTheme="minorHAnsi"/>
                          <w:sz w:val="24"/>
                          <w:szCs w:val="24"/>
                        </w:rPr>
                        <m:t>2</m:t>
                      </m:r>
                    </m:sup>
                  </m:sSup>
                </m:den>
              </m:f>
            </m:oMath>
            <w:r w:rsidRPr="00C3687A">
              <w:rPr>
                <w:rFonts w:asciiTheme="minorHAnsi" w:eastAsia="Times New Roman" w:hAnsiTheme="minorHAnsi"/>
                <w:sz w:val="24"/>
                <w:szCs w:val="24"/>
              </w:rPr>
              <w:t xml:space="preserve"> is the intensity factor due to a single slit while</w:t>
            </w:r>
            <m:oMath>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sSup>
                        <m:sSupPr>
                          <m:ctrlPr>
                            <w:rPr>
                              <w:rFonts w:ascii="Cambria Math" w:eastAsia="Times New Roman" w:hAnsiTheme="minorHAns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sSup>
                        <m:sSupPr>
                          <m:ctrlPr>
                            <w:rPr>
                              <w:rFonts w:ascii="Cambria Math" w:eastAsia="Times New Roman" w:hAnsiTheme="minorHAns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fName>
                    <m:e>
                      <m:r>
                        <w:rPr>
                          <w:rFonts w:ascii="Cambria Math" w:eastAsia="Times New Roman" w:hAnsi="Cambria Math"/>
                          <w:sz w:val="24"/>
                          <w:szCs w:val="24"/>
                        </w:rPr>
                        <m:t>β</m:t>
                      </m:r>
                    </m:e>
                  </m:func>
                </m:den>
              </m:f>
            </m:oMath>
            <w:r w:rsidRPr="00C3687A">
              <w:rPr>
                <w:rFonts w:asciiTheme="minorHAnsi" w:eastAsia="Times New Roman" w:hAnsiTheme="minorHAnsi"/>
                <w:sz w:val="24"/>
                <w:szCs w:val="24"/>
              </w:rPr>
              <w:t>due to the interference from all the N slits.</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 xml:space="preserve">Principal maxima. </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For maximum intensity, we have,</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ind w:left="1440" w:firstLine="720"/>
              <w:rPr>
                <w:rFonts w:asciiTheme="minorHAnsi" w:eastAsia="Times New Roman" w:hAnsiTheme="minorHAnsi"/>
                <w:sz w:val="24"/>
                <w:szCs w:val="24"/>
              </w:rPr>
            </w:pPr>
            <w:r w:rsidRPr="00C3687A">
              <w:rPr>
                <w:rFonts w:asciiTheme="minorHAnsi" w:eastAsia="Times New Roman" w:hAnsiTheme="minorHAnsi"/>
                <w:sz w:val="24"/>
                <w:szCs w:val="24"/>
              </w:rPr>
              <w:t>sinβ = 0</w:t>
            </w:r>
            <w:r w:rsidRPr="00C3687A">
              <w:rPr>
                <w:rFonts w:asciiTheme="minorHAnsi" w:eastAsia="Times New Roman" w:hAnsiTheme="minorHAnsi"/>
                <w:sz w:val="24"/>
                <w:szCs w:val="24"/>
              </w:rPr>
              <w:tab/>
              <w:t>or</w:t>
            </w:r>
            <w:r w:rsidRPr="00C3687A">
              <w:rPr>
                <w:rFonts w:asciiTheme="minorHAnsi" w:eastAsia="Times New Roman" w:hAnsiTheme="minorHAnsi"/>
                <w:sz w:val="24"/>
                <w:szCs w:val="24"/>
              </w:rPr>
              <w:tab/>
              <w:t>β = +_ nπ,</w:t>
            </w:r>
            <w:r w:rsidRPr="00C3687A">
              <w:rPr>
                <w:rFonts w:asciiTheme="minorHAnsi" w:eastAsia="Times New Roman" w:hAnsiTheme="minorHAnsi"/>
                <w:sz w:val="24"/>
                <w:szCs w:val="24"/>
              </w:rPr>
              <w:tab/>
              <w:t>n = 0,1,2,……</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But in this condition</w:t>
            </w:r>
            <m:oMath>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β</m:t>
                      </m:r>
                    </m:e>
                  </m:func>
                </m:den>
              </m:f>
            </m:oMath>
            <w:r w:rsidRPr="00C3687A">
              <w:rPr>
                <w:rFonts w:asciiTheme="minorHAnsi" w:eastAsia="Times New Roman" w:hAnsiTheme="minorHAnsi"/>
                <w:sz w:val="24"/>
                <w:szCs w:val="24"/>
              </w:rPr>
              <w:t xml:space="preserve">= </w:t>
            </w:r>
            <m:oMath>
              <m:f>
                <m:fPr>
                  <m:ctrlPr>
                    <w:rPr>
                      <w:rFonts w:ascii="Cambria Math" w:eastAsia="Times New Roman" w:hAnsiTheme="minorHAnsi"/>
                      <w:sz w:val="24"/>
                      <w:szCs w:val="24"/>
                    </w:rPr>
                  </m:ctrlPr>
                </m:fPr>
                <m:num>
                  <m:r>
                    <w:rPr>
                      <w:rFonts w:ascii="Cambria Math" w:eastAsia="Times New Roman" w:hAnsiTheme="minorHAnsi"/>
                      <w:sz w:val="24"/>
                      <w:szCs w:val="24"/>
                    </w:rPr>
                    <m:t>0</m:t>
                  </m:r>
                </m:num>
                <m:den>
                  <m:r>
                    <w:rPr>
                      <w:rFonts w:ascii="Cambria Math" w:eastAsia="Times New Roman" w:hAnsiTheme="minorHAnsi"/>
                      <w:sz w:val="24"/>
                      <w:szCs w:val="24"/>
                    </w:rPr>
                    <m:t>0</m:t>
                  </m:r>
                </m:den>
              </m:f>
            </m:oMath>
            <w:r w:rsidRPr="00C3687A">
              <w:rPr>
                <w:rFonts w:asciiTheme="minorHAnsi" w:eastAsia="Times New Roman" w:hAnsiTheme="minorHAnsi"/>
                <w:sz w:val="24"/>
                <w:szCs w:val="24"/>
              </w:rPr>
              <w:t>is in indeterminate form. Thus to find its value we have to adopt the differential calculus procedure, according to which,</w:t>
            </w:r>
          </w:p>
          <w:p w:rsidR="00C3687A" w:rsidRPr="00C3687A" w:rsidRDefault="00C3687A" w:rsidP="00C3687A">
            <w:pPr>
              <w:rPr>
                <w:rFonts w:asciiTheme="minorHAnsi" w:eastAsia="Times New Roman" w:hAnsiTheme="minorHAnsi"/>
                <w:sz w:val="24"/>
                <w:szCs w:val="24"/>
              </w:rPr>
            </w:pPr>
          </w:p>
          <w:p w:rsidR="00C3687A" w:rsidRPr="00C3687A" w:rsidRDefault="00EC139E" w:rsidP="00C3687A">
            <w:pPr>
              <w:ind w:left="1440" w:firstLine="720"/>
              <w:rPr>
                <w:rFonts w:asciiTheme="minorHAnsi" w:eastAsia="Times New Roman" w:hAnsiTheme="minorHAnsi"/>
                <w:sz w:val="24"/>
                <w:szCs w:val="24"/>
              </w:rPr>
            </w:pPr>
            <m:oMath>
              <m:func>
                <m:funcPr>
                  <m:ctrlPr>
                    <w:rPr>
                      <w:rFonts w:ascii="Cambria Math" w:eastAsia="Times New Roman" w:hAnsiTheme="minorHAnsi"/>
                      <w:i/>
                      <w:sz w:val="24"/>
                      <w:szCs w:val="24"/>
                    </w:rPr>
                  </m:ctrlPr>
                </m:funcPr>
                <m:fName>
                  <m:limLow>
                    <m:limLowPr>
                      <m:ctrlPr>
                        <w:rPr>
                          <w:rFonts w:ascii="Cambria Math" w:eastAsia="Times New Roman" w:hAnsiTheme="minorHAnsi"/>
                          <w:i/>
                          <w:sz w:val="24"/>
                          <w:szCs w:val="24"/>
                        </w:rPr>
                      </m:ctrlPr>
                    </m:limLowPr>
                    <m:e>
                      <m:r>
                        <m:rPr>
                          <m:sty m:val="p"/>
                        </m:rPr>
                        <w:rPr>
                          <w:rFonts w:ascii="Cambria Math" w:eastAsia="Times New Roman" w:hAnsiTheme="minorHAnsi"/>
                          <w:sz w:val="24"/>
                          <w:szCs w:val="24"/>
                        </w:rPr>
                        <m:t>lim</m:t>
                      </m:r>
                    </m:e>
                    <m:lim>
                      <m:r>
                        <w:rPr>
                          <w:rFonts w:ascii="Cambria Math" w:eastAsia="Times New Roman" w:hAnsi="Cambria Math"/>
                          <w:sz w:val="24"/>
                          <w:szCs w:val="24"/>
                        </w:rPr>
                        <m:t>β</m:t>
                      </m:r>
                      <m:r>
                        <w:rPr>
                          <w:rFonts w:ascii="Cambria Math" w:eastAsia="Times New Roman" w:hAnsiTheme="minorHAnsi"/>
                          <w:sz w:val="24"/>
                          <w:szCs w:val="24"/>
                        </w:rPr>
                        <m:t>→±</m:t>
                      </m:r>
                      <m:r>
                        <w:rPr>
                          <w:rFonts w:ascii="Cambria Math" w:eastAsia="Times New Roman" w:hAnsi="Cambria Math"/>
                          <w:sz w:val="24"/>
                          <w:szCs w:val="24"/>
                        </w:rPr>
                        <m:t>nπ</m:t>
                      </m:r>
                    </m:lim>
                  </m:limLow>
                </m:fName>
                <m:e>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β</m:t>
                          </m:r>
                        </m:e>
                      </m:func>
                    </m:den>
                  </m:f>
                </m:e>
              </m:func>
            </m:oMath>
            <w:r w:rsidR="00C3687A" w:rsidRPr="00C3687A">
              <w:rPr>
                <w:rFonts w:asciiTheme="minorHAnsi" w:eastAsia="Times New Roman" w:hAnsiTheme="minorHAnsi"/>
                <w:sz w:val="24"/>
                <w:szCs w:val="24"/>
              </w:rPr>
              <w:t xml:space="preserve"> = </w:t>
            </w:r>
            <m:oMath>
              <m:func>
                <m:funcPr>
                  <m:ctrlPr>
                    <w:rPr>
                      <w:rFonts w:ascii="Cambria Math" w:eastAsia="Times New Roman" w:hAnsiTheme="minorHAnsi"/>
                      <w:i/>
                      <w:sz w:val="24"/>
                      <w:szCs w:val="24"/>
                    </w:rPr>
                  </m:ctrlPr>
                </m:funcPr>
                <m:fName>
                  <m:limLow>
                    <m:limLowPr>
                      <m:ctrlPr>
                        <w:rPr>
                          <w:rFonts w:ascii="Cambria Math" w:eastAsia="Times New Roman" w:hAnsiTheme="minorHAnsi"/>
                          <w:i/>
                          <w:sz w:val="24"/>
                          <w:szCs w:val="24"/>
                        </w:rPr>
                      </m:ctrlPr>
                    </m:limLowPr>
                    <m:e>
                      <m:r>
                        <m:rPr>
                          <m:sty m:val="p"/>
                        </m:rPr>
                        <w:rPr>
                          <w:rFonts w:ascii="Cambria Math" w:eastAsia="Times New Roman" w:hAnsiTheme="minorHAnsi"/>
                          <w:sz w:val="24"/>
                          <w:szCs w:val="24"/>
                        </w:rPr>
                        <m:t>lim</m:t>
                      </m:r>
                    </m:e>
                    <m:lim>
                      <m:r>
                        <w:rPr>
                          <w:rFonts w:ascii="Cambria Math" w:eastAsia="Times New Roman" w:hAnsi="Cambria Math"/>
                          <w:sz w:val="24"/>
                          <w:szCs w:val="24"/>
                        </w:rPr>
                        <m:t>β</m:t>
                      </m:r>
                      <m:r>
                        <w:rPr>
                          <w:rFonts w:ascii="Cambria Math" w:eastAsia="Times New Roman" w:hAnsiTheme="minorHAnsi"/>
                          <w:sz w:val="24"/>
                          <w:szCs w:val="24"/>
                        </w:rPr>
                        <m:t>→±</m:t>
                      </m:r>
                      <m:r>
                        <w:rPr>
                          <w:rFonts w:ascii="Cambria Math" w:eastAsia="Times New Roman" w:hAnsi="Cambria Math"/>
                          <w:sz w:val="24"/>
                          <w:szCs w:val="24"/>
                        </w:rPr>
                        <m:t>nπ</m:t>
                      </m:r>
                    </m:lim>
                  </m:limLow>
                </m:fName>
                <m:e>
                  <m:f>
                    <m:fPr>
                      <m:ctrlPr>
                        <w:rPr>
                          <w:rFonts w:ascii="Cambria Math" w:eastAsia="Times New Roman" w:hAnsiTheme="minorHAnsi"/>
                          <w:sz w:val="24"/>
                          <w:szCs w:val="24"/>
                        </w:rPr>
                      </m:ctrlPr>
                    </m:fPr>
                    <m:num>
                      <m:func>
                        <m:funcPr>
                          <m:ctrlPr>
                            <w:rPr>
                              <w:rFonts w:ascii="Cambria Math" w:eastAsia="Times New Roman" w:hAnsiTheme="minorHAnsi"/>
                              <w:i/>
                              <w:sz w:val="24"/>
                              <w:szCs w:val="24"/>
                            </w:rPr>
                          </m:ctrlPr>
                        </m:funcPr>
                        <m:fName>
                          <m:f>
                            <m:fPr>
                              <m:ctrlPr>
                                <w:rPr>
                                  <w:rFonts w:ascii="Cambria Math" w:eastAsia="Times New Roman" w:hAnsiTheme="minorHAnsi"/>
                                  <w:sz w:val="24"/>
                                  <w:szCs w:val="24"/>
                                </w:rPr>
                              </m:ctrlPr>
                            </m:fPr>
                            <m:num>
                              <m:r>
                                <w:rPr>
                                  <w:rFonts w:ascii="Cambria Math" w:eastAsia="Times New Roman" w:hAnsi="Cambria Math"/>
                                  <w:sz w:val="24"/>
                                  <w:szCs w:val="24"/>
                                </w:rPr>
                                <m:t>d</m:t>
                              </m:r>
                            </m:num>
                            <m:den>
                              <m:r>
                                <w:rPr>
                                  <w:rFonts w:ascii="Cambria Math" w:eastAsia="Times New Roman" w:hAnsi="Cambria Math"/>
                                  <w:sz w:val="24"/>
                                  <w:szCs w:val="24"/>
                                </w:rPr>
                                <m:t>dβ</m:t>
                              </m:r>
                            </m:den>
                          </m:f>
                          <m:r>
                            <m:rPr>
                              <m:sty m:val="p"/>
                            </m:rPr>
                            <w:rPr>
                              <w:rFonts w:ascii="Cambria Math" w:eastAsia="Times New Roman" w:hAnsiTheme="minorHAnsi"/>
                              <w:sz w:val="24"/>
                              <w:szCs w:val="24"/>
                            </w:rPr>
                            <m:t>sin</m:t>
                          </m:r>
                        </m:fName>
                        <m:e>
                          <m:r>
                            <w:rPr>
                              <w:rFonts w:ascii="Cambria Math" w:eastAsia="Times New Roman" w:hAnsi="Cambria Math"/>
                              <w:sz w:val="24"/>
                              <w:szCs w:val="24"/>
                            </w:rPr>
                            <m:t>N</m:t>
                          </m:r>
                          <m:r>
                            <w:rPr>
                              <w:rFonts w:ascii="Cambria Math" w:eastAsia="Times New Roman" w:hAnsiTheme="minorHAnsi"/>
                              <w:sz w:val="24"/>
                              <w:szCs w:val="24"/>
                            </w:rPr>
                            <m:t xml:space="preserve"> </m:t>
                          </m:r>
                          <m:r>
                            <w:rPr>
                              <w:rFonts w:ascii="Cambria Math" w:eastAsia="Times New Roman" w:hAnsi="Cambria Math"/>
                              <w:sz w:val="24"/>
                              <w:szCs w:val="24"/>
                            </w:rPr>
                            <m:t>β</m:t>
                          </m:r>
                        </m:e>
                      </m:func>
                    </m:num>
                    <m:den>
                      <m:f>
                        <m:fPr>
                          <m:ctrlPr>
                            <w:rPr>
                              <w:rFonts w:ascii="Cambria Math" w:eastAsia="Times New Roman" w:hAnsiTheme="minorHAnsi"/>
                              <w:sz w:val="24"/>
                              <w:szCs w:val="24"/>
                            </w:rPr>
                          </m:ctrlPr>
                        </m:fPr>
                        <m:num>
                          <m:r>
                            <w:rPr>
                              <w:rFonts w:ascii="Cambria Math" w:eastAsia="Times New Roman" w:hAnsi="Cambria Math"/>
                              <w:sz w:val="24"/>
                              <w:szCs w:val="24"/>
                            </w:rPr>
                            <m:t>d</m:t>
                          </m:r>
                        </m:num>
                        <m:den>
                          <m:r>
                            <w:rPr>
                              <w:rFonts w:ascii="Cambria Math" w:eastAsia="Times New Roman" w:hAnsi="Cambria Math"/>
                              <w:sz w:val="24"/>
                              <w:szCs w:val="24"/>
                            </w:rPr>
                            <m:t>dβ</m:t>
                          </m:r>
                        </m:den>
                      </m:f>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sin</m:t>
                          </m:r>
                        </m:fName>
                        <m:e>
                          <m:r>
                            <w:rPr>
                              <w:rFonts w:ascii="Cambria Math" w:eastAsia="Times New Roman" w:hAnsi="Cambria Math"/>
                              <w:sz w:val="24"/>
                              <w:szCs w:val="24"/>
                            </w:rPr>
                            <m:t>β</m:t>
                          </m:r>
                        </m:e>
                      </m:func>
                    </m:den>
                  </m:f>
                </m:e>
              </m:func>
            </m:oMath>
            <w:r w:rsidR="00C3687A" w:rsidRPr="00C3687A">
              <w:rPr>
                <w:rFonts w:asciiTheme="minorHAnsi" w:eastAsia="Times New Roman" w:hAnsiTheme="minorHAnsi"/>
                <w:sz w:val="24"/>
                <w:szCs w:val="24"/>
              </w:rPr>
              <w:t xml:space="preserve"> = </w:t>
            </w:r>
            <m:oMath>
              <m:limLow>
                <m:limLowPr>
                  <m:ctrlPr>
                    <w:rPr>
                      <w:rFonts w:ascii="Cambria Math" w:eastAsia="Times New Roman" w:hAnsiTheme="minorHAnsi"/>
                      <w:i/>
                      <w:sz w:val="24"/>
                      <w:szCs w:val="24"/>
                    </w:rPr>
                  </m:ctrlPr>
                </m:limLowPr>
                <m:e>
                  <m:r>
                    <m:rPr>
                      <m:sty m:val="p"/>
                    </m:rPr>
                    <w:rPr>
                      <w:rFonts w:ascii="Cambria Math" w:eastAsia="Times New Roman" w:hAnsiTheme="minorHAnsi"/>
                      <w:sz w:val="24"/>
                      <w:szCs w:val="24"/>
                    </w:rPr>
                    <m:t>lim</m:t>
                  </m:r>
                </m:e>
                <m:lim>
                  <m:r>
                    <w:rPr>
                      <w:rFonts w:ascii="Cambria Math" w:eastAsia="Times New Roman" w:hAnsi="Cambria Math"/>
                      <w:sz w:val="24"/>
                      <w:szCs w:val="24"/>
                    </w:rPr>
                    <m:t>β</m:t>
                  </m:r>
                  <m:r>
                    <w:rPr>
                      <w:rFonts w:ascii="Cambria Math" w:eastAsia="Times New Roman" w:hAnsiTheme="minorHAnsi"/>
                      <w:sz w:val="24"/>
                      <w:szCs w:val="24"/>
                    </w:rPr>
                    <m:t>→±</m:t>
                  </m:r>
                  <m:r>
                    <w:rPr>
                      <w:rFonts w:ascii="Cambria Math" w:eastAsia="Times New Roman" w:hAnsi="Cambria Math"/>
                      <w:sz w:val="24"/>
                      <w:szCs w:val="24"/>
                    </w:rPr>
                    <m:t>nπ</m:t>
                  </m:r>
                </m:lim>
              </m:limLow>
              <m:f>
                <m:fPr>
                  <m:ctrlPr>
                    <w:rPr>
                      <w:rFonts w:ascii="Cambria Math" w:eastAsia="Times New Roman" w:hAnsiTheme="minorHAnsi"/>
                      <w:i/>
                      <w:sz w:val="24"/>
                      <w:szCs w:val="24"/>
                    </w:rPr>
                  </m:ctrlPr>
                </m:fPr>
                <m:num>
                  <m:r>
                    <w:rPr>
                      <w:rFonts w:ascii="Cambria Math" w:eastAsia="Times New Roman" w:hAnsi="Cambria Math"/>
                      <w:sz w:val="24"/>
                      <w:szCs w:val="24"/>
                    </w:rPr>
                    <m:t>N</m:t>
                  </m:r>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cos</m:t>
                      </m:r>
                    </m:fName>
                    <m:e>
                      <m:r>
                        <w:rPr>
                          <w:rFonts w:ascii="Cambria Math" w:eastAsia="Times New Roman" w:hAnsi="Cambria Math"/>
                          <w:sz w:val="24"/>
                          <w:szCs w:val="24"/>
                        </w:rPr>
                        <m:t>Nβ</m:t>
                      </m:r>
                    </m:e>
                  </m:func>
                </m:num>
                <m:den>
                  <m:func>
                    <m:funcPr>
                      <m:ctrlPr>
                        <w:rPr>
                          <w:rFonts w:ascii="Cambria Math" w:eastAsia="Times New Roman" w:hAnsiTheme="minorHAnsi"/>
                          <w:i/>
                          <w:sz w:val="24"/>
                          <w:szCs w:val="24"/>
                        </w:rPr>
                      </m:ctrlPr>
                    </m:funcPr>
                    <m:fName>
                      <m:r>
                        <m:rPr>
                          <m:sty m:val="p"/>
                        </m:rPr>
                        <w:rPr>
                          <w:rFonts w:ascii="Cambria Math" w:eastAsia="Times New Roman" w:hAnsiTheme="minorHAnsi"/>
                          <w:sz w:val="24"/>
                          <w:szCs w:val="24"/>
                        </w:rPr>
                        <m:t>cos</m:t>
                      </m:r>
                    </m:fName>
                    <m:e>
                      <m:r>
                        <w:rPr>
                          <w:rFonts w:ascii="Cambria Math" w:eastAsia="Times New Roman" w:hAnsi="Cambria Math"/>
                          <w:sz w:val="24"/>
                          <w:szCs w:val="24"/>
                        </w:rPr>
                        <m:t>β</m:t>
                      </m:r>
                    </m:e>
                  </m:func>
                </m:den>
              </m:f>
            </m:oMath>
            <w:r w:rsidR="00C3687A" w:rsidRPr="00C3687A">
              <w:rPr>
                <w:rFonts w:asciiTheme="minorHAnsi" w:eastAsia="Times New Roman" w:hAnsiTheme="minorHAnsi"/>
                <w:sz w:val="24"/>
                <w:szCs w:val="24"/>
              </w:rPr>
              <w:t xml:space="preserve"> = N</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Thus,</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 xml:space="preserve">I = </w:t>
            </w:r>
            <m:oMath>
              <m:f>
                <m:fPr>
                  <m:ctrlPr>
                    <w:rPr>
                      <w:rFonts w:ascii="Cambria Math" w:eastAsia="Times New Roman" w:hAnsiTheme="minorHAnsi"/>
                      <w:sz w:val="24"/>
                      <w:szCs w:val="24"/>
                    </w:rPr>
                  </m:ctrlPr>
                </m:fPr>
                <m:num>
                  <m:sSup>
                    <m:sSupPr>
                      <m:ctrlPr>
                        <w:rPr>
                          <w:rFonts w:ascii="Cambria Math" w:eastAsia="Times New Roman" w:hAnsiTheme="minorHAnsi"/>
                          <w:i/>
                          <w:sz w:val="24"/>
                          <w:szCs w:val="24"/>
                        </w:rPr>
                      </m:ctrlPr>
                    </m:sSupPr>
                    <m:e>
                      <m:r>
                        <w:rPr>
                          <w:rFonts w:ascii="Cambria Math" w:eastAsia="Times New Roman" w:hAnsi="Cambria Math"/>
                          <w:sz w:val="24"/>
                          <w:szCs w:val="24"/>
                        </w:rPr>
                        <m:t>A</m:t>
                      </m:r>
                    </m:e>
                    <m:sup>
                      <m:r>
                        <w:rPr>
                          <w:rFonts w:ascii="Cambria Math" w:eastAsia="Times New Roman" w:hAnsiTheme="minorHAnsi"/>
                          <w:sz w:val="24"/>
                          <w:szCs w:val="24"/>
                        </w:rPr>
                        <m:t>2</m:t>
                      </m:r>
                    </m:sup>
                  </m:sSup>
                  <m:sSup>
                    <m:sSupPr>
                      <m:ctrlPr>
                        <w:rPr>
                          <w:rFonts w:ascii="Cambria Math" w:eastAsia="Times New Roman" w:hAnsiTheme="minorHAnsi"/>
                          <w:i/>
                          <w:sz w:val="24"/>
                          <w:szCs w:val="24"/>
                        </w:rPr>
                      </m:ctrlPr>
                    </m:sSupPr>
                    <m:e>
                      <m:r>
                        <w:rPr>
                          <w:rFonts w:ascii="Cambria Math" w:eastAsia="Times New Roman" w:hAnsi="Cambria Math"/>
                          <w:sz w:val="24"/>
                          <w:szCs w:val="24"/>
                        </w:rPr>
                        <m:t>sin</m:t>
                      </m:r>
                    </m:e>
                    <m:sup>
                      <m:r>
                        <w:rPr>
                          <w:rFonts w:ascii="Cambria Math" w:eastAsia="Times New Roman" w:hAnsiTheme="minorHAnsi"/>
                          <w:sz w:val="24"/>
                          <w:szCs w:val="24"/>
                        </w:rPr>
                        <m:t>2</m:t>
                      </m:r>
                    </m:sup>
                  </m:sSup>
                  <m:r>
                    <w:rPr>
                      <w:rFonts w:ascii="Cambria Math" w:eastAsia="Times New Roman" w:hAnsi="Cambria Math"/>
                      <w:sz w:val="24"/>
                      <w:szCs w:val="24"/>
                    </w:rPr>
                    <m:t>α</m:t>
                  </m:r>
                </m:num>
                <m:den>
                  <m:sSup>
                    <m:sSupPr>
                      <m:ctrlPr>
                        <w:rPr>
                          <w:rFonts w:ascii="Cambria Math" w:eastAsia="Times New Roman" w:hAnsiTheme="minorHAnsi"/>
                          <w:i/>
                          <w:sz w:val="24"/>
                          <w:szCs w:val="24"/>
                        </w:rPr>
                      </m:ctrlPr>
                    </m:sSupPr>
                    <m:e>
                      <m:r>
                        <w:rPr>
                          <w:rFonts w:ascii="Cambria Math" w:eastAsia="Times New Roman" w:hAnsi="Cambria Math"/>
                          <w:sz w:val="24"/>
                          <w:szCs w:val="24"/>
                        </w:rPr>
                        <m:t>α</m:t>
                      </m:r>
                    </m:e>
                    <m:sup>
                      <m:r>
                        <w:rPr>
                          <w:rFonts w:ascii="Cambria Math" w:eastAsia="Times New Roman" w:hAnsiTheme="minorHAnsi"/>
                          <w:sz w:val="24"/>
                          <w:szCs w:val="24"/>
                        </w:rPr>
                        <m:t>2</m:t>
                      </m:r>
                    </m:sup>
                  </m:sSup>
                </m:den>
              </m:f>
            </m:oMath>
            <w:r w:rsidRPr="00C3687A">
              <w:rPr>
                <w:rFonts w:asciiTheme="minorHAnsi" w:eastAsia="Times New Roman" w:hAnsiTheme="minorHAnsi"/>
                <w:sz w:val="24"/>
                <w:szCs w:val="24"/>
              </w:rPr>
              <w:t xml:space="preserve"> N</w:t>
            </w:r>
            <w:r w:rsidRPr="00C3687A">
              <w:rPr>
                <w:rFonts w:asciiTheme="minorHAnsi" w:eastAsia="Times New Roman" w:hAnsiTheme="minorHAnsi"/>
                <w:sz w:val="24"/>
                <w:szCs w:val="24"/>
                <w:vertAlign w:val="superscript"/>
              </w:rPr>
              <w:t>2</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(5)</w:t>
            </w:r>
            <w:r w:rsidRPr="00C3687A">
              <w:rPr>
                <w:rFonts w:asciiTheme="minorHAnsi" w:eastAsia="Times New Roman" w:hAnsiTheme="minorHAnsi"/>
                <w:sz w:val="24"/>
                <w:szCs w:val="24"/>
              </w:rPr>
              <w:tab/>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ab/>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The intensity at these maxima is maximum and that is why it is principle maxima. Therefore, the condition for principal maxima is</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ind w:left="1440" w:firstLine="720"/>
              <w:rPr>
                <w:rFonts w:asciiTheme="minorHAnsi" w:eastAsia="Times New Roman" w:hAnsiTheme="minorHAnsi"/>
                <w:sz w:val="24"/>
                <w:szCs w:val="24"/>
              </w:rPr>
            </w:pPr>
            <w:r w:rsidRPr="00C3687A">
              <w:rPr>
                <w:rFonts w:asciiTheme="minorHAnsi" w:eastAsia="Times New Roman" w:hAnsiTheme="minorHAnsi"/>
                <w:sz w:val="24"/>
                <w:szCs w:val="24"/>
              </w:rPr>
              <w:t>sin β = 0</w:t>
            </w:r>
            <w:r w:rsidRPr="00C3687A">
              <w:rPr>
                <w:rFonts w:asciiTheme="minorHAnsi" w:eastAsia="Times New Roman" w:hAnsiTheme="minorHAnsi"/>
                <w:sz w:val="24"/>
                <w:szCs w:val="24"/>
              </w:rPr>
              <w:tab/>
              <w:t>or</w:t>
            </w:r>
            <w:r w:rsidRPr="00C3687A">
              <w:rPr>
                <w:rFonts w:asciiTheme="minorHAnsi" w:eastAsia="Times New Roman" w:hAnsiTheme="minorHAnsi"/>
                <w:sz w:val="24"/>
                <w:szCs w:val="24"/>
              </w:rPr>
              <w:tab/>
              <w:t>β = ± nπ</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or</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m:oMath>
              <m:f>
                <m:fPr>
                  <m:ctrlPr>
                    <w:rPr>
                      <w:rFonts w:ascii="Cambria Math" w:eastAsia="Times New Roman" w:hAnsiTheme="minorHAnsi"/>
                      <w:sz w:val="24"/>
                      <w:szCs w:val="24"/>
                    </w:rPr>
                  </m:ctrlPr>
                </m:fPr>
                <m:num>
                  <m:r>
                    <w:rPr>
                      <w:rFonts w:ascii="Cambria Math" w:eastAsia="Times New Roman" w:hAnsi="Cambria Math"/>
                      <w:sz w:val="24"/>
                      <w:szCs w:val="24"/>
                    </w:rPr>
                    <m:t>π</m:t>
                  </m:r>
                </m:num>
                <m:den>
                  <m:r>
                    <w:rPr>
                      <w:rFonts w:ascii="Cambria Math" w:eastAsia="Times New Roman" w:hAnsi="Cambria Math"/>
                      <w:sz w:val="24"/>
                      <w:szCs w:val="24"/>
                    </w:rPr>
                    <m:t>λ</m:t>
                  </m:r>
                </m:den>
              </m:f>
            </m:oMath>
            <w:r w:rsidRPr="00C3687A">
              <w:rPr>
                <w:rFonts w:asciiTheme="minorHAnsi" w:eastAsia="Times New Roman" w:hAnsiTheme="minorHAnsi"/>
                <w:sz w:val="24"/>
                <w:szCs w:val="24"/>
              </w:rPr>
              <w:t>(e+ d) sin θ = ± nπ</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or</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(e+ d) sin θ = ± nλ</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(6)</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For n=0, we get θ = 0, which gives the direction of the zero order principal maximum.</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The values n=1, 2, 3…. correspond to the first, second, third…..order principal maxima. Here the sign shows that the two principal maxima of the same order lie on either side of zero order maximum.</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Minima.</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For sin N β = 0.But sin β ≠ 0</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 xml:space="preserve">We get the minimum intensity. A series of minima, thus, obtained for </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ind w:left="2160" w:firstLine="720"/>
              <w:rPr>
                <w:rFonts w:asciiTheme="minorHAnsi" w:eastAsia="Times New Roman" w:hAnsiTheme="minorHAnsi"/>
                <w:sz w:val="24"/>
                <w:szCs w:val="24"/>
              </w:rPr>
            </w:pPr>
            <w:r w:rsidRPr="00C3687A">
              <w:rPr>
                <w:rFonts w:asciiTheme="minorHAnsi" w:eastAsia="Times New Roman" w:hAnsiTheme="minorHAnsi"/>
                <w:sz w:val="24"/>
                <w:szCs w:val="24"/>
              </w:rPr>
              <w:t>Nβ = ± mπ</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or</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N</w:t>
            </w:r>
            <m:oMath>
              <m:f>
                <m:fPr>
                  <m:ctrlPr>
                    <w:rPr>
                      <w:rFonts w:ascii="Cambria Math" w:eastAsia="Times New Roman" w:hAnsiTheme="minorHAnsi"/>
                      <w:sz w:val="24"/>
                      <w:szCs w:val="24"/>
                    </w:rPr>
                  </m:ctrlPr>
                </m:fPr>
                <m:num>
                  <m:r>
                    <w:rPr>
                      <w:rFonts w:ascii="Cambria Math" w:eastAsia="Times New Roman" w:hAnsi="Cambria Math"/>
                      <w:sz w:val="24"/>
                      <w:szCs w:val="24"/>
                    </w:rPr>
                    <m:t>π</m:t>
                  </m:r>
                </m:num>
                <m:den>
                  <m:r>
                    <w:rPr>
                      <w:rFonts w:ascii="Cambria Math" w:eastAsia="Times New Roman" w:hAnsi="Cambria Math"/>
                      <w:sz w:val="24"/>
                      <w:szCs w:val="24"/>
                    </w:rPr>
                    <m:t>λ</m:t>
                  </m:r>
                </m:den>
              </m:f>
            </m:oMath>
            <w:r w:rsidRPr="00C3687A">
              <w:rPr>
                <w:rFonts w:asciiTheme="minorHAnsi" w:eastAsia="Times New Roman" w:hAnsiTheme="minorHAnsi"/>
                <w:sz w:val="24"/>
                <w:szCs w:val="24"/>
              </w:rPr>
              <w:t>(e+ d) sin θ = ± mπ</w:t>
            </w: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or</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N (e+ d) sin θ = ±mλ</w:t>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r>
            <w:r w:rsidRPr="00C3687A">
              <w:rPr>
                <w:rFonts w:asciiTheme="minorHAnsi" w:eastAsia="Times New Roman" w:hAnsiTheme="minorHAnsi"/>
                <w:sz w:val="24"/>
                <w:szCs w:val="24"/>
              </w:rPr>
              <w:tab/>
              <w:t>(7)</w:t>
            </w:r>
          </w:p>
          <w:p w:rsidR="00C3687A" w:rsidRPr="00C3687A" w:rsidRDefault="00C3687A" w:rsidP="00C3687A">
            <w:pPr>
              <w:rPr>
                <w:rFonts w:asciiTheme="minorHAnsi" w:eastAsia="Times New Roman" w:hAnsiTheme="minorHAnsi"/>
                <w:sz w:val="24"/>
                <w:szCs w:val="24"/>
              </w:rPr>
            </w:pPr>
          </w:p>
          <w:p w:rsidR="00C3687A" w:rsidRPr="00C3687A" w:rsidRDefault="00C3687A" w:rsidP="00C3687A">
            <w:pPr>
              <w:rPr>
                <w:rFonts w:asciiTheme="minorHAnsi" w:eastAsia="Times New Roman" w:hAnsiTheme="minorHAnsi"/>
                <w:sz w:val="24"/>
                <w:szCs w:val="24"/>
              </w:rPr>
            </w:pPr>
            <w:r w:rsidRPr="00C3687A">
              <w:rPr>
                <w:rFonts w:asciiTheme="minorHAnsi" w:eastAsia="Times New Roman" w:hAnsiTheme="minorHAnsi"/>
                <w:sz w:val="24"/>
                <w:szCs w:val="24"/>
              </w:rPr>
              <w:t>Thus for all integral values of m except 0, N, 2N, 3N,…..we get a minima, because for m= O, N, 2N, 3N,…..the value of sin P = 0 and this will give the positions of principal maxima.</w:t>
            </w:r>
          </w:p>
          <w:p w:rsidR="00C3687A" w:rsidRPr="00C3687A" w:rsidRDefault="00C3687A" w:rsidP="00C3687A">
            <w:pPr>
              <w:rPr>
                <w:rFonts w:asciiTheme="minorHAnsi" w:eastAsia="Times New Roman" w:hAnsiTheme="minorHAnsi"/>
                <w:sz w:val="24"/>
                <w:szCs w:val="24"/>
              </w:rPr>
            </w:pPr>
            <w:bookmarkStart w:id="0" w:name="_GoBack"/>
            <w:bookmarkEnd w:id="0"/>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P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Default="003C2FF6" w:rsidP="003C2FF6">
            <w:pPr>
              <w:widowControl/>
              <w:suppressAutoHyphens w:val="0"/>
              <w:autoSpaceDE w:val="0"/>
              <w:autoSpaceDN w:val="0"/>
              <w:adjustRightInd w:val="0"/>
              <w:jc w:val="center"/>
              <w:rPr>
                <w:rFonts w:asciiTheme="minorHAnsi" w:hAnsiTheme="minorHAnsi"/>
                <w:b/>
                <w:bCs/>
                <w:sz w:val="24"/>
                <w:szCs w:val="24"/>
              </w:rPr>
            </w:pPr>
            <w:r>
              <w:rPr>
                <w:rFonts w:asciiTheme="minorHAnsi" w:hAnsiTheme="minorHAnsi"/>
                <w:b/>
                <w:sz w:val="24"/>
                <w:szCs w:val="24"/>
              </w:rPr>
              <w:t>UNIT 2/LECTURE 9</w:t>
            </w:r>
          </w:p>
          <w:p w:rsidR="00C3687A" w:rsidRDefault="00EC139E" w:rsidP="00A90FFC">
            <w:pPr>
              <w:widowControl/>
              <w:suppressAutoHyphens w:val="0"/>
              <w:autoSpaceDE w:val="0"/>
              <w:autoSpaceDN w:val="0"/>
              <w:adjustRightInd w:val="0"/>
              <w:jc w:val="both"/>
              <w:rPr>
                <w:rFonts w:asciiTheme="minorHAnsi" w:hAnsiTheme="minorHAnsi"/>
                <w:b/>
                <w:bCs/>
                <w:sz w:val="24"/>
                <w:szCs w:val="24"/>
              </w:rPr>
            </w:pPr>
            <w:r>
              <w:rPr>
                <w:rFonts w:asciiTheme="minorHAnsi" w:hAnsiTheme="minorHAnsi"/>
                <w:b/>
                <w:bCs/>
                <w:noProof/>
                <w:lang w:val="en-US"/>
              </w:rPr>
              <w:pict>
                <v:shapetype id="_x0000_t32" coordsize="21600,21600" o:spt="32" o:oned="t" path="m,l21600,21600e" filled="f">
                  <v:path arrowok="t" fillok="f" o:connecttype="none"/>
                  <o:lock v:ext="edit" shapetype="t"/>
                </v:shapetype>
                <v:shape id="_x0000_s1089" type="#_x0000_t32" style="position:absolute;left:0;text-align:left;margin-left:-6.7pt;margin-top:3.95pt;width:448pt;height:.9pt;flip:y;z-index:251701248" o:connectortype="straight"/>
              </w:pict>
            </w:r>
          </w:p>
          <w:p w:rsidR="00C3687A" w:rsidRDefault="00C3687A" w:rsidP="00A90FFC">
            <w:pPr>
              <w:widowControl/>
              <w:suppressAutoHyphens w:val="0"/>
              <w:autoSpaceDE w:val="0"/>
              <w:autoSpaceDN w:val="0"/>
              <w:adjustRightInd w:val="0"/>
              <w:jc w:val="both"/>
              <w:rPr>
                <w:rFonts w:asciiTheme="minorHAnsi" w:hAnsiTheme="minorHAnsi"/>
                <w:b/>
                <w:bCs/>
                <w:sz w:val="24"/>
                <w:szCs w:val="24"/>
              </w:rPr>
            </w:pPr>
          </w:p>
          <w:p w:rsidR="00C3687A" w:rsidRDefault="00C3687A" w:rsidP="00A90FFC">
            <w:pPr>
              <w:widowControl/>
              <w:suppressAutoHyphens w:val="0"/>
              <w:autoSpaceDE w:val="0"/>
              <w:autoSpaceDN w:val="0"/>
              <w:adjustRightInd w:val="0"/>
              <w:jc w:val="both"/>
              <w:rPr>
                <w:rFonts w:asciiTheme="minorHAnsi" w:hAnsiTheme="minorHAnsi" w:cs="Times-Bold"/>
                <w:b/>
                <w:bCs/>
                <w:sz w:val="24"/>
                <w:szCs w:val="24"/>
              </w:rPr>
            </w:pPr>
          </w:p>
          <w:p w:rsidR="00A90FFC" w:rsidRDefault="00A8555C" w:rsidP="00A90FFC">
            <w:pPr>
              <w:widowControl/>
              <w:suppressAutoHyphens w:val="0"/>
              <w:autoSpaceDE w:val="0"/>
              <w:autoSpaceDN w:val="0"/>
              <w:adjustRightInd w:val="0"/>
              <w:jc w:val="both"/>
              <w:rPr>
                <w:rFonts w:asciiTheme="minorHAnsi" w:hAnsiTheme="minorHAnsi"/>
                <w:b/>
                <w:bCs/>
                <w:sz w:val="24"/>
                <w:szCs w:val="24"/>
              </w:rPr>
            </w:pPr>
            <w:r w:rsidRPr="00E327FE">
              <w:rPr>
                <w:rFonts w:asciiTheme="minorHAnsi" w:hAnsiTheme="minorHAnsi" w:cs="Times-Bold"/>
                <w:b/>
                <w:bCs/>
                <w:sz w:val="24"/>
                <w:szCs w:val="24"/>
              </w:rPr>
              <w:t>RESOLVING POWER OF PLANE DIFFRACTION GRATING</w:t>
            </w:r>
            <w:r w:rsidR="00A90FFC">
              <w:rPr>
                <w:rFonts w:asciiTheme="minorHAnsi" w:hAnsiTheme="minorHAnsi" w:cs="Times-Bold"/>
                <w:b/>
                <w:bCs/>
                <w:sz w:val="24"/>
                <w:szCs w:val="24"/>
              </w:rPr>
              <w:t xml:space="preserve"> </w:t>
            </w:r>
            <w:r w:rsidR="00A90FFC" w:rsidRPr="00F346D8">
              <w:rPr>
                <w:rFonts w:asciiTheme="minorHAnsi" w:hAnsiTheme="minorHAnsi"/>
                <w:b/>
                <w:bCs/>
                <w:sz w:val="24"/>
                <w:szCs w:val="24"/>
              </w:rPr>
              <w:t>[RGPV/</w:t>
            </w:r>
            <w:r w:rsidR="00A90FFC">
              <w:rPr>
                <w:rFonts w:asciiTheme="minorHAnsi" w:hAnsiTheme="minorHAnsi"/>
                <w:b/>
                <w:bCs/>
                <w:sz w:val="24"/>
                <w:szCs w:val="24"/>
              </w:rPr>
              <w:t xml:space="preserve"> </w:t>
            </w:r>
            <w:r w:rsidR="00A90FFC" w:rsidRPr="00F346D8">
              <w:rPr>
                <w:rFonts w:asciiTheme="minorHAnsi" w:hAnsiTheme="minorHAnsi"/>
                <w:b/>
                <w:bCs/>
                <w:sz w:val="24"/>
                <w:szCs w:val="24"/>
              </w:rPr>
              <w:t>Dec2012 (</w:t>
            </w:r>
            <w:r w:rsidR="00A90FFC">
              <w:rPr>
                <w:rFonts w:asciiTheme="minorHAnsi" w:hAnsiTheme="minorHAnsi"/>
                <w:b/>
                <w:bCs/>
                <w:sz w:val="24"/>
                <w:szCs w:val="24"/>
              </w:rPr>
              <w:t>10</w:t>
            </w:r>
            <w:r w:rsidR="00A90FFC" w:rsidRPr="00F346D8">
              <w:rPr>
                <w:rFonts w:asciiTheme="minorHAnsi" w:hAnsiTheme="minorHAnsi"/>
                <w:b/>
                <w:bCs/>
                <w:sz w:val="24"/>
                <w:szCs w:val="24"/>
              </w:rPr>
              <w:t>)]</w:t>
            </w:r>
          </w:p>
          <w:p w:rsidR="00A8555C" w:rsidRPr="00E327FE" w:rsidRDefault="00A8555C" w:rsidP="00A8555C">
            <w:pPr>
              <w:autoSpaceDE w:val="0"/>
              <w:autoSpaceDN w:val="0"/>
              <w:adjustRightInd w:val="0"/>
              <w:rPr>
                <w:rFonts w:asciiTheme="minorHAnsi" w:hAnsiTheme="minorHAnsi" w:cs="Times-Bold"/>
                <w:b/>
                <w:bCs/>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9232B6">
              <w:rPr>
                <w:rFonts w:asciiTheme="minorHAnsi" w:hAnsiTheme="minorHAnsi" w:cs="Times-Roman"/>
                <w:sz w:val="24"/>
                <w:szCs w:val="24"/>
              </w:rPr>
              <w:t>The resolving power of a grating is defined as the ratio of the wavelength of any spectral</w:t>
            </w:r>
            <w:r w:rsidR="00C3687A">
              <w:rPr>
                <w:rFonts w:asciiTheme="minorHAnsi" w:hAnsiTheme="minorHAnsi" w:cs="Times-Roman"/>
                <w:sz w:val="24"/>
                <w:szCs w:val="24"/>
              </w:rPr>
              <w:t xml:space="preserve"> </w:t>
            </w:r>
            <w:r w:rsidRPr="009232B6">
              <w:rPr>
                <w:rFonts w:asciiTheme="minorHAnsi" w:hAnsiTheme="minorHAnsi" w:cs="Times-Roman"/>
                <w:sz w:val="24"/>
                <w:szCs w:val="24"/>
              </w:rPr>
              <w:t xml:space="preserve">line to the difference in wavelength between this line and a </w:t>
            </w:r>
            <w:r w:rsidR="00C3687A" w:rsidRPr="009232B6">
              <w:rPr>
                <w:rFonts w:asciiTheme="minorHAnsi" w:hAnsiTheme="minorHAnsi" w:cs="Times-Roman"/>
                <w:sz w:val="24"/>
                <w:szCs w:val="24"/>
              </w:rPr>
              <w:t>neighbouring</w:t>
            </w:r>
            <w:r w:rsidRPr="009232B6">
              <w:rPr>
                <w:rFonts w:asciiTheme="minorHAnsi" w:hAnsiTheme="minorHAnsi" w:cs="Times-Roman"/>
                <w:sz w:val="24"/>
                <w:szCs w:val="24"/>
              </w:rPr>
              <w:t xml:space="preserve"> line such that</w:t>
            </w:r>
            <w:r w:rsidR="00C3687A">
              <w:rPr>
                <w:rFonts w:asciiTheme="minorHAnsi" w:hAnsiTheme="minorHAnsi" w:cs="Times-Roman"/>
                <w:sz w:val="24"/>
                <w:szCs w:val="24"/>
              </w:rPr>
              <w:t xml:space="preserve"> </w:t>
            </w:r>
            <w:r w:rsidRPr="009232B6">
              <w:rPr>
                <w:rFonts w:asciiTheme="minorHAnsi" w:hAnsiTheme="minorHAnsi" w:cs="Times-Roman"/>
                <w:sz w:val="24"/>
                <w:szCs w:val="24"/>
              </w:rPr>
              <w:t>two lines appear to be</w:t>
            </w:r>
            <w:r w:rsidRPr="00E327FE">
              <w:rPr>
                <w:rFonts w:asciiTheme="minorHAnsi" w:hAnsiTheme="minorHAnsi" w:cs="Times-Roman"/>
                <w:sz w:val="24"/>
                <w:szCs w:val="24"/>
              </w:rPr>
              <w:t xml:space="preserve"> just resolved.</w:t>
            </w: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noProof/>
                <w:lang w:val="en-US" w:bidi="hi-IN"/>
              </w:rPr>
              <w:drawing>
                <wp:inline distT="0" distB="0" distL="0" distR="0">
                  <wp:extent cx="5410906" cy="2867377"/>
                  <wp:effectExtent l="19050" t="0" r="0" b="0"/>
                  <wp:docPr id="41" name="Picture 9" descr="C:\Documents and Settings\Student\My Documents\My Pictures\gra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Student\My Documents\My Pictures\grating2.jpg"/>
                          <pic:cNvPicPr>
                            <a:picLocks noChangeAspect="1" noChangeArrowheads="1"/>
                          </pic:cNvPicPr>
                        </pic:nvPicPr>
                        <pic:blipFill>
                          <a:blip r:embed="rId50"/>
                          <a:srcRect/>
                          <a:stretch>
                            <a:fillRect/>
                          </a:stretch>
                        </pic:blipFill>
                        <pic:spPr bwMode="auto">
                          <a:xfrm>
                            <a:off x="0" y="0"/>
                            <a:ext cx="5410242" cy="2867025"/>
                          </a:xfrm>
                          <a:prstGeom prst="rect">
                            <a:avLst/>
                          </a:prstGeom>
                          <a:noFill/>
                          <a:ln w="9525">
                            <a:noFill/>
                            <a:miter lim="800000"/>
                            <a:headEnd/>
                            <a:tailEnd/>
                          </a:ln>
                        </pic:spPr>
                      </pic:pic>
                    </a:graphicData>
                  </a:graphic>
                </wp:inline>
              </w:drawing>
            </w: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 xml:space="preserve">In above figure, XY is a grating surface and MN is the field of view of the telescope.P1 is the nth primary maximum of a spectral line of wavelength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at an angle of diffraction </w:t>
            </w:r>
            <w:r w:rsidRPr="00E327FE">
              <w:rPr>
                <w:rFonts w:asciiTheme="minorHAnsi" w:hAnsiTheme="minorHAnsi" w:cs="TTE18B98F0t00"/>
                <w:sz w:val="24"/>
                <w:szCs w:val="24"/>
              </w:rPr>
              <w:t>θ</w:t>
            </w:r>
            <w:r w:rsidRPr="00E327FE">
              <w:rPr>
                <w:rFonts w:asciiTheme="minorHAnsi" w:hAnsiTheme="minorHAnsi" w:cs="Times-Roman"/>
                <w:sz w:val="24"/>
                <w:szCs w:val="24"/>
              </w:rPr>
              <w:t xml:space="preserve">n . P2 is the nth primary maximum of a second spectral line of wavelength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+d</w:t>
            </w:r>
            <w:r w:rsidRPr="00E327FE">
              <w:rPr>
                <w:rFonts w:asciiTheme="minorHAnsi" w:hAnsiTheme="minorHAnsi" w:cs="TTE18B98F0t00"/>
                <w:sz w:val="24"/>
                <w:szCs w:val="24"/>
              </w:rPr>
              <w:t xml:space="preserve">λ </w:t>
            </w:r>
            <w:r w:rsidRPr="00E327FE">
              <w:rPr>
                <w:rFonts w:asciiTheme="minorHAnsi" w:hAnsiTheme="minorHAnsi" w:cs="Times-Roman"/>
                <w:sz w:val="24"/>
                <w:szCs w:val="24"/>
              </w:rPr>
              <w:t xml:space="preserve">at a diffracting angle of </w:t>
            </w:r>
            <w:r w:rsidRPr="00E327FE">
              <w:rPr>
                <w:rFonts w:asciiTheme="minorHAnsi" w:hAnsiTheme="minorHAnsi" w:cs="TTE18B98F0t00"/>
                <w:sz w:val="24"/>
                <w:szCs w:val="24"/>
              </w:rPr>
              <w:t>θ</w:t>
            </w:r>
            <w:r w:rsidRPr="00E327FE">
              <w:rPr>
                <w:rFonts w:asciiTheme="minorHAnsi" w:hAnsiTheme="minorHAnsi" w:cs="Times-Roman"/>
                <w:sz w:val="24"/>
                <w:szCs w:val="24"/>
              </w:rPr>
              <w:t>n+d</w:t>
            </w:r>
            <w:r w:rsidRPr="00E327FE">
              <w:rPr>
                <w:rFonts w:asciiTheme="minorHAnsi" w:hAnsiTheme="minorHAnsi" w:cs="TTE18B98F0t00"/>
                <w:sz w:val="24"/>
                <w:szCs w:val="24"/>
              </w:rPr>
              <w:t>θ</w:t>
            </w:r>
            <w:r w:rsidRPr="00E327FE">
              <w:rPr>
                <w:rFonts w:asciiTheme="minorHAnsi" w:hAnsiTheme="minorHAnsi" w:cs="Times-Roman"/>
                <w:sz w:val="24"/>
                <w:szCs w:val="24"/>
              </w:rPr>
              <w:t>.P1 and P2 are the spectral lines in the nth order.</w:t>
            </w:r>
          </w:p>
          <w:p w:rsidR="00A8555C" w:rsidRPr="00E327FE" w:rsidRDefault="00A8555C" w:rsidP="00A8555C">
            <w:pPr>
              <w:autoSpaceDE w:val="0"/>
              <w:autoSpaceDN w:val="0"/>
              <w:adjustRightInd w:val="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 xml:space="preserve">The direction of nth primary maximum for a wavelength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is given by</w:t>
            </w:r>
          </w:p>
          <w:p w:rsidR="00A8555C" w:rsidRPr="00E327FE" w:rsidRDefault="00A8555C" w:rsidP="00A8555C">
            <w:pPr>
              <w:autoSpaceDE w:val="0"/>
              <w:autoSpaceDN w:val="0"/>
              <w:adjustRightInd w:val="0"/>
              <w:rPr>
                <w:rFonts w:asciiTheme="minorHAnsi" w:hAnsiTheme="minorHAnsi" w:cs="Times-Roman"/>
                <w:sz w:val="24"/>
                <w:szCs w:val="24"/>
              </w:rPr>
            </w:pPr>
          </w:p>
          <w:p w:rsidR="00A8555C" w:rsidRPr="00E327FE" w:rsidRDefault="00A8555C" w:rsidP="00A8555C">
            <w:pPr>
              <w:autoSpaceDE w:val="0"/>
              <w:autoSpaceDN w:val="0"/>
              <w:adjustRightInd w:val="0"/>
              <w:ind w:left="720" w:firstLine="720"/>
              <w:rPr>
                <w:rFonts w:asciiTheme="minorHAnsi" w:hAnsiTheme="minorHAnsi" w:cs="Times-Roman"/>
                <w:sz w:val="24"/>
                <w:szCs w:val="24"/>
              </w:rPr>
            </w:pPr>
            <w:r w:rsidRPr="00E327FE">
              <w:rPr>
                <w:rFonts w:asciiTheme="minorHAnsi" w:hAnsiTheme="minorHAnsi" w:cs="Times-Roman"/>
                <w:sz w:val="24"/>
                <w:szCs w:val="24"/>
              </w:rPr>
              <w:t xml:space="preserve">(a + b) sin </w:t>
            </w:r>
            <w:r w:rsidRPr="00E327FE">
              <w:rPr>
                <w:rFonts w:asciiTheme="minorHAnsi" w:hAnsiTheme="minorHAnsi" w:cs="TTE18B98F0t00"/>
                <w:sz w:val="24"/>
                <w:szCs w:val="24"/>
              </w:rPr>
              <w:t>θ</w:t>
            </w:r>
            <w:r w:rsidRPr="00E327FE">
              <w:rPr>
                <w:rFonts w:asciiTheme="minorHAnsi" w:hAnsiTheme="minorHAnsi" w:cs="Times-Roman"/>
                <w:sz w:val="24"/>
                <w:szCs w:val="24"/>
              </w:rPr>
              <w:t xml:space="preserve">n = n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w:t>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t>(i)</w:t>
            </w:r>
          </w:p>
          <w:p w:rsidR="00A8555C" w:rsidRPr="00E327FE" w:rsidRDefault="00A8555C" w:rsidP="00A8555C">
            <w:pPr>
              <w:autoSpaceDE w:val="0"/>
              <w:autoSpaceDN w:val="0"/>
              <w:adjustRightInd w:val="0"/>
              <w:ind w:left="720" w:firstLine="72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The dir</w:t>
            </w:r>
            <w:r w:rsidR="002965BE" w:rsidRPr="00E327FE">
              <w:rPr>
                <w:rFonts w:asciiTheme="minorHAnsi" w:hAnsiTheme="minorHAnsi" w:cs="Times-Roman"/>
                <w:sz w:val="24"/>
                <w:szCs w:val="24"/>
              </w:rPr>
              <w:t>e</w:t>
            </w:r>
            <w:r w:rsidRPr="00E327FE">
              <w:rPr>
                <w:rFonts w:asciiTheme="minorHAnsi" w:hAnsiTheme="minorHAnsi" w:cs="Times-Roman"/>
                <w:sz w:val="24"/>
                <w:szCs w:val="24"/>
              </w:rPr>
              <w:t>ction of nth primary maximum for a wavelength (</w:t>
            </w:r>
            <w:r w:rsidR="003C0B7D" w:rsidRPr="00E327FE">
              <w:rPr>
                <w:rFonts w:asciiTheme="minorHAnsi" w:hAnsiTheme="minorHAnsi" w:cs="TTE18B98F0t00"/>
                <w:sz w:val="24"/>
                <w:szCs w:val="24"/>
              </w:rPr>
              <w:t>λ</w:t>
            </w:r>
            <w:r w:rsidR="003C0B7D" w:rsidRPr="00E327FE">
              <w:rPr>
                <w:rFonts w:asciiTheme="minorHAnsi" w:hAnsiTheme="minorHAnsi" w:cs="Times-Roman"/>
                <w:sz w:val="24"/>
                <w:szCs w:val="24"/>
              </w:rPr>
              <w:t>+d</w:t>
            </w:r>
            <w:r w:rsidR="003C0B7D" w:rsidRPr="00E327FE">
              <w:rPr>
                <w:rFonts w:asciiTheme="minorHAnsi" w:hAnsiTheme="minorHAnsi" w:cs="TTE18B98F0t00"/>
                <w:sz w:val="24"/>
                <w:szCs w:val="24"/>
              </w:rPr>
              <w:t>λ</w:t>
            </w:r>
            <w:r w:rsidR="003C0B7D" w:rsidRPr="00E327FE">
              <w:rPr>
                <w:rFonts w:asciiTheme="minorHAnsi" w:hAnsiTheme="minorHAnsi" w:cs="Times-Roman"/>
                <w:sz w:val="24"/>
                <w:szCs w:val="24"/>
              </w:rPr>
              <w:t xml:space="preserve">) </w:t>
            </w:r>
            <w:r w:rsidRPr="00E327FE">
              <w:rPr>
                <w:rFonts w:asciiTheme="minorHAnsi" w:hAnsiTheme="minorHAnsi" w:cs="Times-Roman"/>
                <w:sz w:val="24"/>
                <w:szCs w:val="24"/>
              </w:rPr>
              <w:t>is given by</w:t>
            </w:r>
          </w:p>
          <w:p w:rsidR="00A8555C" w:rsidRPr="00E327FE" w:rsidRDefault="00A8555C" w:rsidP="00A8555C">
            <w:pPr>
              <w:autoSpaceDE w:val="0"/>
              <w:autoSpaceDN w:val="0"/>
              <w:adjustRightInd w:val="0"/>
              <w:rPr>
                <w:rFonts w:asciiTheme="minorHAnsi" w:hAnsiTheme="minorHAnsi" w:cs="Times-Roman"/>
                <w:sz w:val="24"/>
                <w:szCs w:val="24"/>
              </w:rPr>
            </w:pPr>
          </w:p>
          <w:p w:rsidR="00A8555C" w:rsidRPr="00E327FE" w:rsidRDefault="00A8555C" w:rsidP="00A8555C">
            <w:pPr>
              <w:autoSpaceDE w:val="0"/>
              <w:autoSpaceDN w:val="0"/>
              <w:adjustRightInd w:val="0"/>
              <w:ind w:left="720" w:firstLine="720"/>
              <w:rPr>
                <w:rFonts w:asciiTheme="minorHAnsi" w:hAnsiTheme="minorHAnsi" w:cs="Times-Roman"/>
                <w:sz w:val="24"/>
                <w:szCs w:val="24"/>
              </w:rPr>
            </w:pPr>
            <w:r w:rsidRPr="00E327FE">
              <w:rPr>
                <w:rFonts w:asciiTheme="minorHAnsi" w:hAnsiTheme="minorHAnsi" w:cs="Times-Roman"/>
                <w:sz w:val="24"/>
                <w:szCs w:val="24"/>
              </w:rPr>
              <w:t>(a + b) sin(</w:t>
            </w:r>
            <w:r w:rsidRPr="00E327FE">
              <w:rPr>
                <w:rFonts w:asciiTheme="minorHAnsi" w:hAnsiTheme="minorHAnsi" w:cs="TTE18B98F0t00"/>
                <w:sz w:val="24"/>
                <w:szCs w:val="24"/>
              </w:rPr>
              <w:t>θ</w:t>
            </w:r>
            <w:r w:rsidRPr="00E327FE">
              <w:rPr>
                <w:rFonts w:asciiTheme="minorHAnsi" w:hAnsiTheme="minorHAnsi" w:cs="Times-Roman"/>
                <w:sz w:val="24"/>
                <w:szCs w:val="24"/>
              </w:rPr>
              <w:t>n+d</w:t>
            </w:r>
            <w:r w:rsidRPr="00E327FE">
              <w:rPr>
                <w:rFonts w:asciiTheme="minorHAnsi" w:hAnsiTheme="minorHAnsi" w:cs="TTE18B98F0t00"/>
                <w:sz w:val="24"/>
                <w:szCs w:val="24"/>
              </w:rPr>
              <w:t>θ</w:t>
            </w:r>
            <w:r w:rsidRPr="00E327FE">
              <w:rPr>
                <w:rFonts w:asciiTheme="minorHAnsi" w:hAnsiTheme="minorHAnsi" w:cs="Times-Roman"/>
                <w:sz w:val="24"/>
                <w:szCs w:val="24"/>
              </w:rPr>
              <w:t>) = n (</w:t>
            </w:r>
            <w:r w:rsidRPr="00E327FE">
              <w:rPr>
                <w:rFonts w:asciiTheme="minorHAnsi" w:hAnsiTheme="minorHAnsi" w:cs="TTE18B98F0t00"/>
                <w:sz w:val="24"/>
                <w:szCs w:val="24"/>
              </w:rPr>
              <w:t>λ</w:t>
            </w:r>
            <w:r w:rsidRPr="00E327FE">
              <w:rPr>
                <w:rFonts w:asciiTheme="minorHAnsi" w:hAnsiTheme="minorHAnsi" w:cs="Times-Roman"/>
                <w:sz w:val="24"/>
                <w:szCs w:val="24"/>
              </w:rPr>
              <w:t>+d</w:t>
            </w:r>
            <w:r w:rsidRPr="00E327FE">
              <w:rPr>
                <w:rFonts w:asciiTheme="minorHAnsi" w:hAnsiTheme="minorHAnsi" w:cs="TTE18B98F0t00"/>
                <w:sz w:val="24"/>
                <w:szCs w:val="24"/>
              </w:rPr>
              <w:t>λ</w:t>
            </w:r>
            <w:r w:rsidRPr="00E327FE">
              <w:rPr>
                <w:rFonts w:asciiTheme="minorHAnsi" w:hAnsiTheme="minorHAnsi" w:cs="Times-Roman"/>
                <w:sz w:val="24"/>
                <w:szCs w:val="24"/>
              </w:rPr>
              <w:t>)</w:t>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t>(ii)</w:t>
            </w:r>
          </w:p>
          <w:p w:rsidR="00A8555C" w:rsidRPr="00E327FE" w:rsidRDefault="00A8555C" w:rsidP="00A8555C">
            <w:pPr>
              <w:autoSpaceDE w:val="0"/>
              <w:autoSpaceDN w:val="0"/>
              <w:adjustRightInd w:val="0"/>
              <w:ind w:left="720" w:firstLine="72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The two lines will appear just resolved if the angle of diffraction (</w:t>
            </w:r>
            <w:r w:rsidRPr="00E327FE">
              <w:rPr>
                <w:rFonts w:asciiTheme="minorHAnsi" w:hAnsiTheme="minorHAnsi" w:cs="TTE18B98F0t00"/>
                <w:sz w:val="24"/>
                <w:szCs w:val="24"/>
              </w:rPr>
              <w:t>θ</w:t>
            </w:r>
            <w:r w:rsidRPr="00E327FE">
              <w:rPr>
                <w:rFonts w:asciiTheme="minorHAnsi" w:hAnsiTheme="minorHAnsi" w:cs="Times-Roman"/>
                <w:sz w:val="24"/>
                <w:szCs w:val="24"/>
              </w:rPr>
              <w:t>n + d</w:t>
            </w:r>
            <w:r w:rsidRPr="00E327FE">
              <w:rPr>
                <w:rFonts w:asciiTheme="minorHAnsi" w:hAnsiTheme="minorHAnsi" w:cs="TTE18B98F0t00"/>
                <w:sz w:val="24"/>
                <w:szCs w:val="24"/>
              </w:rPr>
              <w:t>θ</w:t>
            </w:r>
            <w:r w:rsidRPr="00E327FE">
              <w:rPr>
                <w:rFonts w:asciiTheme="minorHAnsi" w:hAnsiTheme="minorHAnsi" w:cs="Times-Roman"/>
                <w:sz w:val="24"/>
                <w:szCs w:val="24"/>
              </w:rPr>
              <w:t xml:space="preserve">) also corresponds to the direction of the first secondary minimum after the nth primary maximum at P1. This is possible if the extra path difference introduced is </w:t>
            </w:r>
            <w:r w:rsidRPr="00E327FE">
              <w:rPr>
                <w:rFonts w:asciiTheme="minorHAnsi" w:hAnsiTheme="minorHAnsi" w:cs="TTE18B98F0t00"/>
                <w:sz w:val="24"/>
                <w:szCs w:val="24"/>
              </w:rPr>
              <w:t xml:space="preserve">λ </w:t>
            </w:r>
            <w:r w:rsidRPr="00E327FE">
              <w:rPr>
                <w:rFonts w:asciiTheme="minorHAnsi" w:hAnsiTheme="minorHAnsi" w:cs="Times-Roman"/>
                <w:sz w:val="24"/>
                <w:szCs w:val="24"/>
              </w:rPr>
              <w:t>/N where N is the total number of lines of the grating surface.</w:t>
            </w:r>
          </w:p>
          <w:p w:rsidR="00A8555C" w:rsidRPr="00E327FE" w:rsidRDefault="00A8555C" w:rsidP="00A8555C">
            <w:pPr>
              <w:autoSpaceDE w:val="0"/>
              <w:autoSpaceDN w:val="0"/>
              <w:adjustRightInd w:val="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Therefore</w:t>
            </w:r>
          </w:p>
          <w:p w:rsidR="00A8555C" w:rsidRPr="00E327FE" w:rsidRDefault="00A8555C" w:rsidP="00A8555C">
            <w:pPr>
              <w:autoSpaceDE w:val="0"/>
              <w:autoSpaceDN w:val="0"/>
              <w:adjustRightInd w:val="0"/>
              <w:ind w:left="720" w:firstLine="720"/>
              <w:rPr>
                <w:rFonts w:asciiTheme="minorHAnsi" w:hAnsiTheme="minorHAnsi" w:cs="Times-Roman"/>
                <w:sz w:val="24"/>
                <w:szCs w:val="24"/>
              </w:rPr>
            </w:pPr>
            <w:r w:rsidRPr="00E327FE">
              <w:rPr>
                <w:rFonts w:asciiTheme="minorHAnsi" w:hAnsiTheme="minorHAnsi" w:cs="Times-Roman"/>
                <w:sz w:val="24"/>
                <w:szCs w:val="24"/>
              </w:rPr>
              <w:t>(a + b) sin (</w:t>
            </w:r>
            <w:r w:rsidRPr="00E327FE">
              <w:rPr>
                <w:rFonts w:asciiTheme="minorHAnsi" w:hAnsiTheme="minorHAnsi" w:cs="TTE18B98F0t00"/>
                <w:sz w:val="24"/>
                <w:szCs w:val="24"/>
              </w:rPr>
              <w:t>θ</w:t>
            </w:r>
            <w:r w:rsidRPr="00E327FE">
              <w:rPr>
                <w:rFonts w:asciiTheme="minorHAnsi" w:hAnsiTheme="minorHAnsi" w:cs="Times-Roman"/>
                <w:sz w:val="24"/>
                <w:szCs w:val="24"/>
              </w:rPr>
              <w:t>n+d</w:t>
            </w:r>
            <w:r w:rsidRPr="00E327FE">
              <w:rPr>
                <w:rFonts w:asciiTheme="minorHAnsi" w:hAnsiTheme="minorHAnsi" w:cs="TTE18B98F0t00"/>
                <w:sz w:val="24"/>
                <w:szCs w:val="24"/>
              </w:rPr>
              <w:t>θ</w:t>
            </w:r>
            <w:r w:rsidRPr="00E327FE">
              <w:rPr>
                <w:rFonts w:asciiTheme="minorHAnsi" w:hAnsiTheme="minorHAnsi" w:cs="Times-Roman"/>
                <w:sz w:val="24"/>
                <w:szCs w:val="24"/>
              </w:rPr>
              <w:t>) = n</w:t>
            </w:r>
            <w:r w:rsidRPr="00E327FE">
              <w:rPr>
                <w:rFonts w:asciiTheme="minorHAnsi" w:hAnsiTheme="minorHAnsi" w:cs="TTE18B98F0t00"/>
                <w:sz w:val="24"/>
                <w:szCs w:val="24"/>
              </w:rPr>
              <w:t xml:space="preserve"> λ </w:t>
            </w:r>
            <w:r w:rsidRPr="00E327FE">
              <w:rPr>
                <w:rFonts w:asciiTheme="minorHAnsi" w:hAnsiTheme="minorHAnsi" w:cs="Times-Roman"/>
                <w:sz w:val="24"/>
                <w:szCs w:val="24"/>
              </w:rPr>
              <w:t xml:space="preserve">+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/N </w:t>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r>
            <w:r w:rsidRPr="00E327FE">
              <w:rPr>
                <w:rFonts w:asciiTheme="minorHAnsi" w:hAnsiTheme="minorHAnsi" w:cs="Times-Roman"/>
                <w:sz w:val="24"/>
                <w:szCs w:val="24"/>
              </w:rPr>
              <w:tab/>
              <w:t xml:space="preserve"> (iii)</w:t>
            </w:r>
          </w:p>
          <w:p w:rsidR="00A8555C" w:rsidRPr="00E327FE" w:rsidRDefault="00A8555C" w:rsidP="00A8555C">
            <w:pPr>
              <w:autoSpaceDE w:val="0"/>
              <w:autoSpaceDN w:val="0"/>
              <w:adjustRightInd w:val="0"/>
              <w:ind w:left="720" w:firstLine="72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Equating the right hand sides of (ii) and (iii)</w:t>
            </w:r>
          </w:p>
          <w:p w:rsidR="00A8555C" w:rsidRPr="00E327FE" w:rsidRDefault="00A8555C" w:rsidP="00A8555C">
            <w:pPr>
              <w:autoSpaceDE w:val="0"/>
              <w:autoSpaceDN w:val="0"/>
              <w:adjustRightInd w:val="0"/>
              <w:rPr>
                <w:rFonts w:asciiTheme="minorHAnsi" w:hAnsiTheme="minorHAnsi" w:cs="Times-Roman"/>
                <w:sz w:val="24"/>
                <w:szCs w:val="24"/>
              </w:rPr>
            </w:pP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imes-Roman"/>
                <w:sz w:val="24"/>
                <w:szCs w:val="24"/>
              </w:rPr>
              <w:t>n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+d</w:t>
            </w:r>
            <w:r w:rsidRPr="00E327FE">
              <w:rPr>
                <w:rFonts w:asciiTheme="minorHAnsi" w:hAnsiTheme="minorHAnsi" w:cs="TTE18B98F0t00"/>
                <w:sz w:val="24"/>
                <w:szCs w:val="24"/>
              </w:rPr>
              <w:t xml:space="preserve"> λ</w:t>
            </w:r>
            <w:r w:rsidRPr="00E327FE">
              <w:rPr>
                <w:rFonts w:asciiTheme="minorHAnsi" w:hAnsiTheme="minorHAnsi" w:cs="Times-Roman"/>
                <w:sz w:val="24"/>
                <w:szCs w:val="24"/>
              </w:rPr>
              <w:t>) = n</w:t>
            </w:r>
            <w:r w:rsidRPr="00E327FE">
              <w:rPr>
                <w:rFonts w:asciiTheme="minorHAnsi" w:hAnsiTheme="minorHAnsi" w:cs="TTE18B98F0t00"/>
                <w:sz w:val="24"/>
                <w:szCs w:val="24"/>
              </w:rPr>
              <w:t xml:space="preserve"> λ</w:t>
            </w:r>
            <w:r w:rsidRPr="00E327FE">
              <w:rPr>
                <w:rFonts w:asciiTheme="minorHAnsi" w:hAnsiTheme="minorHAnsi" w:cs="Times-Roman"/>
                <w:sz w:val="24"/>
                <w:szCs w:val="24"/>
              </w:rPr>
              <w:t xml:space="preserve"> +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/N</w:t>
            </w:r>
          </w:p>
          <w:p w:rsidR="00A8555C" w:rsidRPr="00E327FE" w:rsidRDefault="00A8555C" w:rsidP="00A8555C">
            <w:pPr>
              <w:autoSpaceDE w:val="0"/>
              <w:autoSpaceDN w:val="0"/>
              <w:adjustRightInd w:val="0"/>
              <w:rPr>
                <w:rFonts w:asciiTheme="minorHAnsi" w:hAnsiTheme="minorHAnsi" w:cs="Times-Roman"/>
                <w:sz w:val="24"/>
                <w:szCs w:val="24"/>
              </w:rPr>
            </w:pPr>
            <w:r w:rsidRPr="00E327FE">
              <w:rPr>
                <w:rFonts w:asciiTheme="minorHAnsi" w:hAnsiTheme="minorHAnsi" w:cs="TTE18B98F0t00"/>
                <w:sz w:val="24"/>
                <w:szCs w:val="24"/>
              </w:rPr>
              <w:lastRenderedPageBreak/>
              <w:t>λ</w:t>
            </w:r>
            <w:r w:rsidRPr="00E327FE">
              <w:rPr>
                <w:rFonts w:asciiTheme="minorHAnsi" w:hAnsiTheme="minorHAnsi" w:cs="Times-Roman"/>
                <w:sz w:val="24"/>
                <w:szCs w:val="24"/>
              </w:rPr>
              <w:t>/d</w:t>
            </w:r>
            <w:r w:rsidRPr="00E327FE">
              <w:rPr>
                <w:rFonts w:asciiTheme="minorHAnsi" w:hAnsiTheme="minorHAnsi" w:cs="TTE18B98F0t00"/>
                <w:sz w:val="24"/>
                <w:szCs w:val="24"/>
              </w:rPr>
              <w:t xml:space="preserve"> λ </w:t>
            </w:r>
            <w:r w:rsidRPr="00E327FE">
              <w:rPr>
                <w:rFonts w:asciiTheme="minorHAnsi" w:hAnsiTheme="minorHAnsi" w:cs="Times-Roman"/>
                <w:sz w:val="24"/>
                <w:szCs w:val="24"/>
              </w:rPr>
              <w:t>=nN</w:t>
            </w:r>
          </w:p>
          <w:p w:rsidR="00A8555C" w:rsidRPr="00E327FE" w:rsidRDefault="00A8555C" w:rsidP="00A8555C">
            <w:pPr>
              <w:rPr>
                <w:rFonts w:asciiTheme="minorHAnsi" w:hAnsiTheme="minorHAnsi" w:cs="Times-Roman"/>
                <w:sz w:val="24"/>
                <w:szCs w:val="24"/>
              </w:rPr>
            </w:pPr>
          </w:p>
          <w:p w:rsidR="00A8555C" w:rsidRPr="00E327FE" w:rsidRDefault="00A8555C" w:rsidP="00A8555C">
            <w:pPr>
              <w:rPr>
                <w:rFonts w:asciiTheme="minorHAnsi" w:hAnsiTheme="minorHAnsi"/>
                <w:sz w:val="24"/>
                <w:szCs w:val="24"/>
              </w:rPr>
            </w:pPr>
            <w:r w:rsidRPr="00E327FE">
              <w:rPr>
                <w:rFonts w:asciiTheme="minorHAnsi" w:hAnsiTheme="minorHAnsi" w:cs="Times-Roman"/>
                <w:sz w:val="24"/>
                <w:szCs w:val="24"/>
              </w:rPr>
              <w:t xml:space="preserve">The quantity </w:t>
            </w:r>
            <w:r w:rsidRPr="00E327FE">
              <w:rPr>
                <w:rFonts w:asciiTheme="minorHAnsi" w:hAnsiTheme="minorHAnsi" w:cs="TTE18B98F0t00"/>
                <w:sz w:val="24"/>
                <w:szCs w:val="24"/>
              </w:rPr>
              <w:t>λ</w:t>
            </w:r>
            <w:r w:rsidRPr="00E327FE">
              <w:rPr>
                <w:rFonts w:asciiTheme="minorHAnsi" w:hAnsiTheme="minorHAnsi" w:cs="Times-Roman"/>
                <w:sz w:val="24"/>
                <w:szCs w:val="24"/>
              </w:rPr>
              <w:t xml:space="preserve"> /d</w:t>
            </w:r>
            <w:r w:rsidRPr="00E327FE">
              <w:rPr>
                <w:rFonts w:asciiTheme="minorHAnsi" w:hAnsiTheme="minorHAnsi" w:cs="TTE18B98F0t00"/>
                <w:sz w:val="24"/>
                <w:szCs w:val="24"/>
              </w:rPr>
              <w:t xml:space="preserve">λ </w:t>
            </w:r>
            <w:r w:rsidRPr="00E327FE">
              <w:rPr>
                <w:rFonts w:asciiTheme="minorHAnsi" w:hAnsiTheme="minorHAnsi" w:cs="Times-Roman"/>
                <w:sz w:val="24"/>
                <w:szCs w:val="24"/>
              </w:rPr>
              <w:t>= nN measures the resolving power of a grating.</w:t>
            </w:r>
          </w:p>
          <w:p w:rsidR="004866E5" w:rsidRPr="00E327FE" w:rsidRDefault="004866E5" w:rsidP="00A46DB1">
            <w:pPr>
              <w:jc w:val="both"/>
              <w:rPr>
                <w:rFonts w:asciiTheme="minorHAnsi" w:hAnsiTheme="minorHAnsi"/>
                <w:sz w:val="24"/>
                <w:szCs w:val="24"/>
              </w:rPr>
            </w:pPr>
          </w:p>
          <w:p w:rsidR="00EC7578" w:rsidRPr="00E327FE" w:rsidRDefault="00EC7578" w:rsidP="00A46DB1">
            <w:pPr>
              <w:tabs>
                <w:tab w:val="left" w:pos="735"/>
              </w:tabs>
              <w:jc w:val="both"/>
              <w:rPr>
                <w:rFonts w:asciiTheme="minorHAnsi" w:hAnsiTheme="minorHAnsi"/>
                <w:sz w:val="24"/>
                <w:szCs w:val="24"/>
              </w:rPr>
            </w:pPr>
            <w:r w:rsidRPr="00E327FE">
              <w:rPr>
                <w:rFonts w:asciiTheme="minorHAnsi" w:hAnsiTheme="minorHAnsi"/>
                <w:sz w:val="24"/>
                <w:szCs w:val="24"/>
              </w:rPr>
              <w:t xml:space="preserve"> </w:t>
            </w:r>
          </w:p>
          <w:tbl>
            <w:tblPr>
              <w:tblStyle w:val="TableGrid"/>
              <w:tblW w:w="0" w:type="auto"/>
              <w:tblLook w:val="04A0"/>
            </w:tblPr>
            <w:tblGrid>
              <w:gridCol w:w="1104"/>
              <w:gridCol w:w="3236"/>
              <w:gridCol w:w="2122"/>
              <w:gridCol w:w="2150"/>
            </w:tblGrid>
            <w:tr w:rsidR="00EC7578" w:rsidRPr="00E327FE" w:rsidTr="00A46DB1">
              <w:tc>
                <w:tcPr>
                  <w:tcW w:w="1165" w:type="dxa"/>
                </w:tcPr>
                <w:p w:rsidR="00EC7578" w:rsidRPr="00E327FE" w:rsidRDefault="00EC7578" w:rsidP="003D27FC">
                  <w:pPr>
                    <w:tabs>
                      <w:tab w:val="left" w:pos="735"/>
                    </w:tabs>
                    <w:jc w:val="center"/>
                    <w:rPr>
                      <w:rFonts w:asciiTheme="minorHAnsi" w:hAnsiTheme="minorHAnsi"/>
                      <w:sz w:val="24"/>
                      <w:szCs w:val="24"/>
                    </w:rPr>
                  </w:pPr>
                  <w:r w:rsidRPr="00E327FE">
                    <w:rPr>
                      <w:rFonts w:asciiTheme="minorHAnsi" w:hAnsiTheme="minorHAnsi"/>
                      <w:sz w:val="24"/>
                      <w:szCs w:val="24"/>
                    </w:rPr>
                    <w:t>S.NO</w:t>
                  </w:r>
                </w:p>
              </w:tc>
              <w:tc>
                <w:tcPr>
                  <w:tcW w:w="3507" w:type="dxa"/>
                </w:tcPr>
                <w:p w:rsidR="00EC7578" w:rsidRPr="00E327FE" w:rsidRDefault="00EC7578" w:rsidP="003D27FC">
                  <w:pPr>
                    <w:tabs>
                      <w:tab w:val="left" w:pos="735"/>
                    </w:tabs>
                    <w:jc w:val="center"/>
                    <w:rPr>
                      <w:rFonts w:asciiTheme="minorHAnsi" w:hAnsiTheme="minorHAnsi"/>
                      <w:sz w:val="24"/>
                      <w:szCs w:val="24"/>
                    </w:rPr>
                  </w:pPr>
                  <w:r w:rsidRPr="00E327FE">
                    <w:rPr>
                      <w:rFonts w:asciiTheme="minorHAnsi" w:hAnsiTheme="minorHAnsi"/>
                      <w:sz w:val="24"/>
                      <w:szCs w:val="24"/>
                    </w:rPr>
                    <w:t>RGPV QUESTION</w:t>
                  </w:r>
                </w:p>
              </w:tc>
              <w:tc>
                <w:tcPr>
                  <w:tcW w:w="2336" w:type="dxa"/>
                </w:tcPr>
                <w:p w:rsidR="00EC7578" w:rsidRPr="00E327FE" w:rsidRDefault="00EC7578" w:rsidP="003D27FC">
                  <w:pPr>
                    <w:tabs>
                      <w:tab w:val="left" w:pos="735"/>
                    </w:tabs>
                    <w:jc w:val="center"/>
                    <w:rPr>
                      <w:rFonts w:asciiTheme="minorHAnsi" w:hAnsiTheme="minorHAnsi"/>
                      <w:sz w:val="24"/>
                      <w:szCs w:val="24"/>
                    </w:rPr>
                  </w:pPr>
                  <w:r w:rsidRPr="00E327FE">
                    <w:rPr>
                      <w:rFonts w:asciiTheme="minorHAnsi" w:hAnsiTheme="minorHAnsi"/>
                      <w:sz w:val="24"/>
                      <w:szCs w:val="24"/>
                    </w:rPr>
                    <w:t>YEAR</w:t>
                  </w:r>
                </w:p>
              </w:tc>
              <w:tc>
                <w:tcPr>
                  <w:tcW w:w="2337" w:type="dxa"/>
                </w:tcPr>
                <w:p w:rsidR="00EC7578" w:rsidRPr="00E327FE" w:rsidRDefault="00EC7578" w:rsidP="003D27FC">
                  <w:pPr>
                    <w:tabs>
                      <w:tab w:val="left" w:pos="735"/>
                    </w:tabs>
                    <w:jc w:val="center"/>
                    <w:rPr>
                      <w:rFonts w:asciiTheme="minorHAnsi" w:hAnsiTheme="minorHAnsi"/>
                      <w:sz w:val="24"/>
                      <w:szCs w:val="24"/>
                    </w:rPr>
                  </w:pPr>
                  <w:r w:rsidRPr="00E327FE">
                    <w:rPr>
                      <w:rFonts w:asciiTheme="minorHAnsi" w:hAnsiTheme="minorHAnsi"/>
                      <w:sz w:val="24"/>
                      <w:szCs w:val="24"/>
                    </w:rPr>
                    <w:t>MARKS</w:t>
                  </w:r>
                </w:p>
              </w:tc>
            </w:tr>
            <w:tr w:rsidR="00EC7578" w:rsidRPr="00E327FE" w:rsidTr="00A46DB1">
              <w:tc>
                <w:tcPr>
                  <w:tcW w:w="1165" w:type="dxa"/>
                </w:tcPr>
                <w:p w:rsidR="00EC7578" w:rsidRPr="00E327FE" w:rsidRDefault="00EC7578" w:rsidP="003D27FC">
                  <w:pPr>
                    <w:tabs>
                      <w:tab w:val="left" w:pos="735"/>
                    </w:tabs>
                    <w:jc w:val="both"/>
                    <w:rPr>
                      <w:rFonts w:asciiTheme="minorHAnsi" w:hAnsiTheme="minorHAnsi"/>
                      <w:sz w:val="24"/>
                      <w:szCs w:val="24"/>
                    </w:rPr>
                  </w:pPr>
                  <w:r w:rsidRPr="00E327FE">
                    <w:rPr>
                      <w:rFonts w:asciiTheme="minorHAnsi" w:hAnsiTheme="minorHAnsi"/>
                      <w:sz w:val="24"/>
                      <w:szCs w:val="24"/>
                    </w:rPr>
                    <w:t>Q.1</w:t>
                  </w:r>
                </w:p>
              </w:tc>
              <w:tc>
                <w:tcPr>
                  <w:tcW w:w="3507" w:type="dxa"/>
                </w:tcPr>
                <w:p w:rsidR="00EC7578" w:rsidRPr="00E327FE" w:rsidRDefault="00670228" w:rsidP="003D27FC">
                  <w:pPr>
                    <w:tabs>
                      <w:tab w:val="left" w:pos="735"/>
                    </w:tabs>
                    <w:jc w:val="both"/>
                    <w:rPr>
                      <w:rFonts w:asciiTheme="minorHAnsi" w:hAnsiTheme="minorHAnsi"/>
                      <w:sz w:val="24"/>
                      <w:szCs w:val="24"/>
                    </w:rPr>
                  </w:pPr>
                  <w:r w:rsidRPr="00E327FE">
                    <w:rPr>
                      <w:rFonts w:asciiTheme="minorHAnsi" w:hAnsiTheme="minorHAnsi"/>
                      <w:sz w:val="24"/>
                      <w:szCs w:val="24"/>
                    </w:rPr>
                    <w:t>Obtain the expression for resolving power of plane transmission grating.</w:t>
                  </w:r>
                </w:p>
              </w:tc>
              <w:tc>
                <w:tcPr>
                  <w:tcW w:w="2336" w:type="dxa"/>
                </w:tcPr>
                <w:p w:rsidR="00EC7578" w:rsidRPr="00E327FE" w:rsidRDefault="00670228" w:rsidP="003D27FC">
                  <w:pPr>
                    <w:jc w:val="center"/>
                    <w:rPr>
                      <w:rFonts w:asciiTheme="minorHAnsi" w:hAnsiTheme="minorHAnsi"/>
                      <w:sz w:val="24"/>
                      <w:szCs w:val="24"/>
                    </w:rPr>
                  </w:pPr>
                  <w:r w:rsidRPr="00E327FE">
                    <w:rPr>
                      <w:rFonts w:asciiTheme="minorHAnsi" w:hAnsiTheme="minorHAnsi"/>
                      <w:sz w:val="24"/>
                      <w:szCs w:val="24"/>
                    </w:rPr>
                    <w:t>Dec 2012</w:t>
                  </w:r>
                </w:p>
              </w:tc>
              <w:tc>
                <w:tcPr>
                  <w:tcW w:w="2337" w:type="dxa"/>
                </w:tcPr>
                <w:p w:rsidR="00EC7578" w:rsidRPr="00E327FE" w:rsidRDefault="00670228" w:rsidP="003D27FC">
                  <w:pPr>
                    <w:tabs>
                      <w:tab w:val="left" w:pos="735"/>
                    </w:tabs>
                    <w:jc w:val="center"/>
                    <w:rPr>
                      <w:rFonts w:asciiTheme="minorHAnsi" w:hAnsiTheme="minorHAnsi"/>
                      <w:sz w:val="24"/>
                      <w:szCs w:val="24"/>
                    </w:rPr>
                  </w:pPr>
                  <w:r w:rsidRPr="00E327FE">
                    <w:rPr>
                      <w:rFonts w:asciiTheme="minorHAnsi" w:hAnsiTheme="minorHAnsi"/>
                      <w:sz w:val="24"/>
                      <w:szCs w:val="24"/>
                    </w:rPr>
                    <w:t>10</w:t>
                  </w:r>
                </w:p>
              </w:tc>
            </w:tr>
          </w:tbl>
          <w:p w:rsidR="00EC7578" w:rsidRPr="00E327FE" w:rsidRDefault="00EC7578" w:rsidP="00A46DB1">
            <w:pPr>
              <w:tabs>
                <w:tab w:val="left" w:pos="735"/>
              </w:tabs>
              <w:jc w:val="both"/>
              <w:rPr>
                <w:rFonts w:asciiTheme="minorHAnsi" w:hAnsiTheme="minorHAnsi"/>
                <w:sz w:val="24"/>
                <w:szCs w:val="24"/>
              </w:rPr>
            </w:pPr>
          </w:p>
          <w:p w:rsidR="00EC7578" w:rsidRPr="00E327FE" w:rsidRDefault="00EC7578" w:rsidP="00A46DB1">
            <w:pPr>
              <w:rPr>
                <w:rFonts w:asciiTheme="minorHAnsi" w:hAnsiTheme="minorHAnsi"/>
                <w:sz w:val="24"/>
                <w:szCs w:val="24"/>
              </w:rPr>
            </w:pPr>
          </w:p>
        </w:tc>
      </w:tr>
    </w:tbl>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tabs>
          <w:tab w:val="left" w:pos="5190"/>
        </w:tabs>
        <w:rPr>
          <w:rFonts w:asciiTheme="minorHAnsi" w:hAnsiTheme="minorHAnsi"/>
        </w:rPr>
      </w:pPr>
      <w:r w:rsidRPr="00E327FE">
        <w:rPr>
          <w:rFonts w:asciiTheme="minorHAnsi" w:hAnsiTheme="minorHAnsi"/>
        </w:rPr>
        <w:tab/>
      </w: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260176" w:rsidRPr="00E327FE" w:rsidRDefault="00260176" w:rsidP="00EC7578">
      <w:pPr>
        <w:rPr>
          <w:rFonts w:asciiTheme="minorHAnsi" w:hAnsiTheme="minorHAnsi"/>
        </w:rPr>
      </w:pPr>
    </w:p>
    <w:p w:rsidR="00EC7578" w:rsidRPr="00E327FE" w:rsidRDefault="00EC7578" w:rsidP="00EC7578">
      <w:pPr>
        <w:rPr>
          <w:rFonts w:asciiTheme="minorHAnsi" w:hAnsiTheme="minorHAnsi"/>
        </w:rPr>
      </w:pPr>
    </w:p>
    <w:p w:rsidR="001D20F9" w:rsidRPr="00E327FE" w:rsidRDefault="001D20F9" w:rsidP="00EC7578">
      <w:pPr>
        <w:rPr>
          <w:rFonts w:asciiTheme="minorHAnsi" w:hAnsiTheme="minorHAnsi"/>
        </w:rPr>
      </w:pPr>
    </w:p>
    <w:p w:rsidR="001D20F9" w:rsidRPr="00E327FE" w:rsidRDefault="001D20F9" w:rsidP="00EC7578">
      <w:pPr>
        <w:rPr>
          <w:rFonts w:asciiTheme="minorHAnsi" w:hAnsiTheme="minorHAnsi"/>
        </w:rPr>
      </w:pPr>
    </w:p>
    <w:p w:rsidR="001D20F9" w:rsidRPr="00E327FE" w:rsidRDefault="001D20F9" w:rsidP="00EC7578">
      <w:pPr>
        <w:rPr>
          <w:rFonts w:asciiTheme="minorHAnsi" w:hAnsiTheme="minorHAnsi"/>
        </w:rPr>
      </w:pPr>
    </w:p>
    <w:p w:rsidR="00670228" w:rsidRPr="00E327FE" w:rsidRDefault="0067022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tbl>
      <w:tblPr>
        <w:tblStyle w:val="TableGrid"/>
        <w:tblW w:w="0" w:type="auto"/>
        <w:tblInd w:w="558" w:type="dxa"/>
        <w:tblLook w:val="04A0"/>
      </w:tblPr>
      <w:tblGrid>
        <w:gridCol w:w="9018"/>
      </w:tblGrid>
      <w:tr w:rsidR="00EC7578" w:rsidRPr="00E327FE" w:rsidTr="006649FB">
        <w:tc>
          <w:tcPr>
            <w:tcW w:w="9018" w:type="dxa"/>
          </w:tcPr>
          <w:p w:rsidR="00866D20" w:rsidRPr="00E327FE" w:rsidRDefault="00866D20" w:rsidP="001D20F9">
            <w:pPr>
              <w:spacing w:before="100" w:beforeAutospacing="1" w:after="100" w:afterAutospacing="1"/>
              <w:outlineLvl w:val="2"/>
              <w:rPr>
                <w:rFonts w:ascii="Times New Roman" w:eastAsia="Times New Roman" w:hAnsi="Times New Roman"/>
                <w:b/>
                <w:bCs/>
                <w:sz w:val="24"/>
                <w:szCs w:val="24"/>
              </w:rPr>
            </w:pPr>
          </w:p>
          <w:p w:rsidR="00866D20" w:rsidRPr="00E327FE" w:rsidRDefault="00EC139E" w:rsidP="009029EB">
            <w:pPr>
              <w:spacing w:before="100" w:beforeAutospacing="1" w:after="100" w:afterAutospacing="1"/>
              <w:jc w:val="center"/>
              <w:outlineLvl w:val="2"/>
              <w:rPr>
                <w:rFonts w:asciiTheme="minorHAnsi" w:eastAsia="Times New Roman" w:hAnsiTheme="minorHAnsi"/>
                <w:b/>
                <w:bCs/>
                <w:sz w:val="24"/>
                <w:szCs w:val="24"/>
              </w:rPr>
            </w:pPr>
            <w:r>
              <w:rPr>
                <w:rFonts w:asciiTheme="minorHAnsi" w:eastAsia="Times New Roman" w:hAnsiTheme="minorHAnsi"/>
                <w:b/>
                <w:bCs/>
                <w:noProof/>
                <w:lang w:val="en-US"/>
              </w:rPr>
              <w:pict>
                <v:shape id="_x0000_s1090" type="#_x0000_t32" style="position:absolute;left:0;text-align:left;margin-left:-5.7pt;margin-top:20.65pt;width:448pt;height:1.8pt;z-index:251702272" o:connectortype="straight"/>
              </w:pict>
            </w:r>
            <w:r w:rsidR="003C2FF6">
              <w:rPr>
                <w:rFonts w:asciiTheme="minorHAnsi" w:eastAsia="Times New Roman" w:hAnsiTheme="minorHAnsi"/>
                <w:b/>
                <w:bCs/>
                <w:sz w:val="24"/>
                <w:szCs w:val="24"/>
              </w:rPr>
              <w:t>UNIT-2/ LECTURE 10</w:t>
            </w:r>
          </w:p>
          <w:p w:rsidR="00866D20" w:rsidRPr="00E327FE" w:rsidRDefault="00866D20" w:rsidP="001D20F9">
            <w:pPr>
              <w:spacing w:before="100" w:beforeAutospacing="1" w:after="100" w:afterAutospacing="1"/>
              <w:outlineLvl w:val="2"/>
              <w:rPr>
                <w:rFonts w:asciiTheme="minorHAnsi" w:eastAsia="Times New Roman" w:hAnsiTheme="minorHAnsi"/>
                <w:b/>
                <w:bCs/>
                <w:sz w:val="24"/>
                <w:szCs w:val="24"/>
              </w:rPr>
            </w:pPr>
          </w:p>
          <w:p w:rsidR="001D20F9" w:rsidRPr="00E327FE" w:rsidRDefault="001D20F9" w:rsidP="001D20F9">
            <w:pPr>
              <w:spacing w:before="100" w:beforeAutospacing="1" w:after="100" w:afterAutospacing="1"/>
              <w:outlineLvl w:val="2"/>
              <w:rPr>
                <w:rFonts w:asciiTheme="minorHAnsi" w:eastAsia="Times New Roman" w:hAnsiTheme="minorHAnsi"/>
                <w:b/>
                <w:bCs/>
                <w:sz w:val="24"/>
                <w:szCs w:val="24"/>
              </w:rPr>
            </w:pPr>
            <w:r w:rsidRPr="00E327FE">
              <w:rPr>
                <w:rFonts w:asciiTheme="minorHAnsi" w:eastAsia="Times New Roman" w:hAnsiTheme="minorHAnsi"/>
                <w:b/>
                <w:bCs/>
                <w:sz w:val="24"/>
                <w:szCs w:val="24"/>
              </w:rPr>
              <w:t>Prism Resolving Power</w:t>
            </w:r>
          </w:p>
          <w:p w:rsidR="001D20F9" w:rsidRPr="00E327FE" w:rsidRDefault="001D20F9" w:rsidP="001D20F9">
            <w:pPr>
              <w:spacing w:before="100" w:beforeAutospacing="1" w:after="240"/>
              <w:rPr>
                <w:rFonts w:asciiTheme="minorHAnsi" w:eastAsia="Times New Roman" w:hAnsiTheme="minorHAnsi"/>
                <w:bCs/>
                <w:color w:val="000000"/>
                <w:sz w:val="24"/>
                <w:szCs w:val="24"/>
              </w:rPr>
            </w:pPr>
            <w:r w:rsidRPr="00E327FE">
              <w:rPr>
                <w:rFonts w:asciiTheme="minorHAnsi" w:eastAsia="Times New Roman" w:hAnsiTheme="minorHAnsi"/>
                <w:color w:val="000000"/>
                <w:sz w:val="24"/>
                <w:szCs w:val="24"/>
              </w:rPr>
              <w:t>The term resolving power is applied to spectrographic devices using a prism or a grating. Resolving power signifies the ability of the instrument to form separate spectral images of two neighbouring wavelengths,</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λ</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 xml:space="preserve">and </w:t>
            </w:r>
            <w:r w:rsidRPr="00E327FE">
              <w:rPr>
                <w:rFonts w:asciiTheme="minorHAnsi" w:eastAsia="Times New Roman" w:hAnsiTheme="minorHAnsi"/>
                <w:bCs/>
                <w:color w:val="000000"/>
                <w:sz w:val="24"/>
                <w:szCs w:val="24"/>
              </w:rPr>
              <w:t>λ + dλ</w:t>
            </w:r>
            <w:r w:rsidRPr="00E327FE">
              <w:rPr>
                <w:rFonts w:asciiTheme="minorHAnsi" w:eastAsia="Times New Roman" w:hAnsiTheme="minorHAnsi"/>
                <w:color w:val="000000"/>
                <w:sz w:val="24"/>
                <w:szCs w:val="24"/>
              </w:rPr>
              <w:t xml:space="preserve"> in the wavelength region </w:t>
            </w:r>
            <w:r w:rsidRPr="00E327FE">
              <w:rPr>
                <w:rFonts w:asciiTheme="minorHAnsi" w:eastAsia="Times New Roman" w:hAnsiTheme="minorHAnsi"/>
                <w:bCs/>
                <w:color w:val="000000"/>
                <w:sz w:val="24"/>
                <w:szCs w:val="24"/>
              </w:rPr>
              <w:t>λ</w:t>
            </w:r>
            <w:r w:rsidRPr="00E327FE">
              <w:rPr>
                <w:rFonts w:asciiTheme="minorHAnsi" w:eastAsia="Times New Roman" w:hAnsiTheme="minorHAnsi"/>
                <w:color w:val="000000"/>
                <w:sz w:val="24"/>
                <w:szCs w:val="24"/>
              </w:rPr>
              <w:t>.</w:t>
            </w:r>
            <w:r w:rsidRPr="00E327FE">
              <w:rPr>
                <w:rFonts w:asciiTheme="minorHAnsi" w:eastAsia="Times New Roman" w:hAnsiTheme="minorHAnsi"/>
                <w:color w:val="000000"/>
                <w:sz w:val="24"/>
                <w:szCs w:val="24"/>
              </w:rPr>
              <w:br/>
            </w:r>
            <w:r w:rsidR="00A8555C" w:rsidRPr="00E327FE">
              <w:rPr>
                <w:rFonts w:asciiTheme="minorHAnsi" w:eastAsia="Times New Roman" w:hAnsiTheme="minorHAnsi"/>
                <w:noProof/>
                <w:color w:val="000000"/>
                <w:lang w:val="en-US" w:bidi="hi-IN"/>
              </w:rPr>
              <w:drawing>
                <wp:inline distT="0" distB="0" distL="0" distR="0">
                  <wp:extent cx="5512505" cy="2652889"/>
                  <wp:effectExtent l="19050" t="0" r="0" b="0"/>
                  <wp:docPr id="42" name="Picture 10" descr="C:\Documents and Settings\Student\My Documents\My Pictures\pr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Student\My Documents\My Pictures\prism.JPG"/>
                          <pic:cNvPicPr>
                            <a:picLocks noChangeAspect="1" noChangeArrowheads="1"/>
                          </pic:cNvPicPr>
                        </pic:nvPicPr>
                        <pic:blipFill>
                          <a:blip r:embed="rId51"/>
                          <a:srcRect/>
                          <a:stretch>
                            <a:fillRect/>
                          </a:stretch>
                        </pic:blipFill>
                        <pic:spPr bwMode="auto">
                          <a:xfrm>
                            <a:off x="0" y="0"/>
                            <a:ext cx="5522034" cy="2657475"/>
                          </a:xfrm>
                          <a:prstGeom prst="rect">
                            <a:avLst/>
                          </a:prstGeom>
                          <a:noFill/>
                          <a:ln w="9525">
                            <a:noFill/>
                            <a:miter lim="800000"/>
                            <a:headEnd/>
                            <a:tailEnd/>
                          </a:ln>
                        </pic:spPr>
                      </pic:pic>
                    </a:graphicData>
                  </a:graphic>
                </wp:inline>
              </w:drawing>
            </w:r>
            <w:r w:rsidRPr="00E327FE">
              <w:rPr>
                <w:rFonts w:asciiTheme="minorHAnsi" w:eastAsia="Times New Roman" w:hAnsiTheme="minorHAnsi"/>
                <w:color w:val="000000"/>
                <w:sz w:val="24"/>
                <w:szCs w:val="24"/>
              </w:rPr>
              <w:br/>
              <w:t xml:space="preserve">In fig. </w:t>
            </w:r>
            <w:r w:rsidRPr="00E327FE">
              <w:rPr>
                <w:rFonts w:asciiTheme="minorHAnsi" w:eastAsia="Times New Roman" w:hAnsiTheme="minorHAnsi"/>
                <w:bCs/>
                <w:color w:val="000000"/>
                <w:sz w:val="24"/>
                <w:szCs w:val="24"/>
              </w:rPr>
              <w:t>S</w:t>
            </w:r>
            <w:r w:rsidRPr="00E327FE">
              <w:rPr>
                <w:rFonts w:asciiTheme="minorHAnsi" w:eastAsia="Times New Roman" w:hAnsiTheme="minorHAnsi"/>
                <w:color w:val="000000"/>
                <w:sz w:val="24"/>
                <w:szCs w:val="24"/>
              </w:rPr>
              <w:t xml:space="preserve"> is a source of light, </w:t>
            </w:r>
            <w:r w:rsidRPr="00E327FE">
              <w:rPr>
                <w:rFonts w:asciiTheme="minorHAnsi" w:eastAsia="Times New Roman" w:hAnsiTheme="minorHAnsi"/>
                <w:b/>
                <w:bCs/>
                <w:color w:val="000000"/>
                <w:sz w:val="24"/>
                <w:szCs w:val="24"/>
              </w:rPr>
              <w:t>L</w:t>
            </w:r>
            <w:r w:rsidRPr="00E327FE">
              <w:rPr>
                <w:rFonts w:asciiTheme="minorHAnsi" w:eastAsia="Times New Roman" w:hAnsiTheme="minorHAnsi"/>
                <w:b/>
                <w:bCs/>
                <w:color w:val="000000"/>
                <w:sz w:val="24"/>
                <w:szCs w:val="24"/>
                <w:vertAlign w:val="subscript"/>
              </w:rPr>
              <w:t>1</w:t>
            </w:r>
            <w:r w:rsidRPr="00E327FE">
              <w:rPr>
                <w:rFonts w:asciiTheme="minorHAnsi" w:eastAsia="Times New Roman" w:hAnsiTheme="minorHAnsi"/>
                <w:color w:val="000000"/>
                <w:sz w:val="24"/>
                <w:szCs w:val="24"/>
              </w:rPr>
              <w:t xml:space="preserve"> is a collimating lens and </w:t>
            </w:r>
            <w:r w:rsidRPr="00E327FE">
              <w:rPr>
                <w:rFonts w:asciiTheme="minorHAnsi" w:eastAsia="Times New Roman" w:hAnsiTheme="minorHAnsi"/>
                <w:bCs/>
                <w:color w:val="000000"/>
                <w:sz w:val="24"/>
                <w:szCs w:val="24"/>
              </w:rPr>
              <w:t>L</w:t>
            </w:r>
            <w:r w:rsidRPr="00E327FE">
              <w:rPr>
                <w:rFonts w:asciiTheme="minorHAnsi" w:eastAsia="Times New Roman" w:hAnsiTheme="minorHAnsi"/>
                <w:bCs/>
                <w:color w:val="000000"/>
                <w:sz w:val="24"/>
                <w:szCs w:val="24"/>
                <w:vertAlign w:val="subscript"/>
              </w:rPr>
              <w:t>2</w:t>
            </w:r>
            <w:r w:rsidRPr="00E327FE">
              <w:rPr>
                <w:rFonts w:asciiTheme="minorHAnsi" w:eastAsia="Times New Roman" w:hAnsiTheme="minorHAnsi"/>
                <w:color w:val="000000"/>
                <w:sz w:val="24"/>
                <w:szCs w:val="24"/>
              </w:rPr>
              <w:t xml:space="preserve"> is the telescope objective. As the two wavelengths </w:t>
            </w:r>
            <w:r w:rsidRPr="00E327FE">
              <w:rPr>
                <w:rFonts w:asciiTheme="minorHAnsi" w:eastAsia="Times New Roman" w:hAnsiTheme="minorHAnsi"/>
                <w:bCs/>
                <w:color w:val="000000"/>
                <w:sz w:val="24"/>
                <w:szCs w:val="24"/>
              </w:rPr>
              <w:t>λ</w:t>
            </w:r>
            <w:r w:rsidRPr="00E327FE">
              <w:rPr>
                <w:rFonts w:asciiTheme="minorHAnsi" w:eastAsia="Times New Roman" w:hAnsiTheme="minorHAnsi"/>
                <w:color w:val="000000"/>
                <w:sz w:val="24"/>
                <w:szCs w:val="24"/>
              </w:rPr>
              <w:t xml:space="preserve"> and </w:t>
            </w:r>
            <w:r w:rsidRPr="00E327FE">
              <w:rPr>
                <w:rFonts w:asciiTheme="minorHAnsi" w:eastAsia="Times New Roman" w:hAnsiTheme="minorHAnsi"/>
                <w:bCs/>
                <w:color w:val="000000"/>
                <w:sz w:val="24"/>
                <w:szCs w:val="24"/>
              </w:rPr>
              <w:t>λ + dλ</w:t>
            </w:r>
            <w:r w:rsidRPr="00E327FE">
              <w:rPr>
                <w:rFonts w:asciiTheme="minorHAnsi" w:eastAsia="Times New Roman" w:hAnsiTheme="minorHAnsi"/>
                <w:color w:val="000000"/>
                <w:sz w:val="24"/>
                <w:szCs w:val="24"/>
              </w:rPr>
              <w:t xml:space="preserve"> are very close, if the prism is set in the minimum deviation position it would hold good for both the wavelengths. The final image</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I</w:t>
            </w:r>
            <w:r w:rsidRPr="00E327FE">
              <w:rPr>
                <w:rFonts w:asciiTheme="minorHAnsi" w:eastAsia="Times New Roman" w:hAnsiTheme="minorHAnsi"/>
                <w:bCs/>
                <w:color w:val="000000"/>
                <w:sz w:val="24"/>
                <w:szCs w:val="24"/>
                <w:vertAlign w:val="subscript"/>
              </w:rPr>
              <w:t>1</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corresponds to the principal maximum for wavelength</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λ</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and image</w:t>
            </w:r>
            <w:r w:rsidRPr="00E327FE">
              <w:rPr>
                <w:rFonts w:asciiTheme="minorHAnsi" w:eastAsia="Times New Roman" w:hAnsiTheme="minorHAnsi"/>
                <w:b/>
                <w:bCs/>
                <w:color w:val="000000"/>
                <w:sz w:val="24"/>
                <w:szCs w:val="24"/>
              </w:rPr>
              <w:t xml:space="preserve"> I</w:t>
            </w:r>
            <w:r w:rsidRPr="00E327FE">
              <w:rPr>
                <w:rFonts w:asciiTheme="minorHAnsi" w:eastAsia="Times New Roman" w:hAnsiTheme="minorHAnsi"/>
                <w:b/>
                <w:bCs/>
                <w:color w:val="000000"/>
                <w:sz w:val="24"/>
                <w:szCs w:val="24"/>
                <w:vertAlign w:val="subscript"/>
              </w:rPr>
              <w:t>2</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 xml:space="preserve">corresponds to the principal maximum for wavelength, </w:t>
            </w:r>
            <w:r w:rsidRPr="00E327FE">
              <w:rPr>
                <w:rFonts w:asciiTheme="minorHAnsi" w:eastAsia="Times New Roman" w:hAnsiTheme="minorHAnsi"/>
                <w:bCs/>
                <w:color w:val="000000"/>
                <w:sz w:val="24"/>
                <w:szCs w:val="24"/>
              </w:rPr>
              <w:t>λ + dλ</w:t>
            </w:r>
            <w:r w:rsidRPr="00E327FE">
              <w:rPr>
                <w:rFonts w:asciiTheme="minorHAnsi" w:eastAsia="Times New Roman" w:hAnsiTheme="minorHAnsi"/>
                <w:color w:val="000000"/>
                <w:sz w:val="24"/>
                <w:szCs w:val="24"/>
              </w:rPr>
              <w:t xml:space="preserve">. </w:t>
            </w:r>
            <w:r w:rsidRPr="00E327FE">
              <w:rPr>
                <w:rFonts w:asciiTheme="minorHAnsi" w:eastAsia="Times New Roman" w:hAnsiTheme="minorHAnsi"/>
                <w:bCs/>
                <w:color w:val="000000"/>
                <w:sz w:val="24"/>
                <w:szCs w:val="24"/>
              </w:rPr>
              <w:t>I</w:t>
            </w:r>
            <w:r w:rsidRPr="00E327FE">
              <w:rPr>
                <w:rFonts w:asciiTheme="minorHAnsi" w:eastAsia="Times New Roman" w:hAnsiTheme="minorHAnsi"/>
                <w:bCs/>
                <w:color w:val="000000"/>
                <w:sz w:val="24"/>
                <w:szCs w:val="24"/>
                <w:vertAlign w:val="subscript"/>
              </w:rPr>
              <w:t>1</w:t>
            </w:r>
            <w:r w:rsidRPr="00E327FE">
              <w:rPr>
                <w:rFonts w:asciiTheme="minorHAnsi" w:eastAsia="Times New Roman" w:hAnsiTheme="minorHAnsi"/>
                <w:color w:val="000000"/>
                <w:sz w:val="24"/>
                <w:szCs w:val="24"/>
              </w:rPr>
              <w:t xml:space="preserve"> and</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I</w:t>
            </w:r>
            <w:r w:rsidRPr="00E327FE">
              <w:rPr>
                <w:rFonts w:asciiTheme="minorHAnsi" w:eastAsia="Times New Roman" w:hAnsiTheme="minorHAnsi"/>
                <w:bCs/>
                <w:color w:val="000000"/>
                <w:sz w:val="24"/>
                <w:szCs w:val="24"/>
                <w:vertAlign w:val="subscript"/>
              </w:rPr>
              <w:t>2</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 xml:space="preserve">are formed at the focal plane of the telescope objective </w:t>
            </w:r>
            <w:r w:rsidRPr="00E327FE">
              <w:rPr>
                <w:rFonts w:asciiTheme="minorHAnsi" w:eastAsia="Times New Roman" w:hAnsiTheme="minorHAnsi"/>
                <w:bCs/>
                <w:color w:val="000000"/>
                <w:sz w:val="24"/>
                <w:szCs w:val="24"/>
              </w:rPr>
              <w:t>L</w:t>
            </w:r>
            <w:r w:rsidRPr="00E327FE">
              <w:rPr>
                <w:rFonts w:asciiTheme="minorHAnsi" w:eastAsia="Times New Roman" w:hAnsiTheme="minorHAnsi"/>
                <w:bCs/>
                <w:color w:val="000000"/>
                <w:sz w:val="24"/>
                <w:szCs w:val="24"/>
                <w:vertAlign w:val="subscript"/>
              </w:rPr>
              <w:t>2</w:t>
            </w:r>
            <w:r w:rsidRPr="00E327FE">
              <w:rPr>
                <w:rFonts w:asciiTheme="minorHAnsi" w:eastAsia="Times New Roman" w:hAnsiTheme="minorHAnsi"/>
                <w:color w:val="000000"/>
                <w:sz w:val="24"/>
                <w:szCs w:val="24"/>
              </w:rPr>
              <w:t>. The face of the prism limits the incident beam to a rectangular section of width a. Hence, the Rayleigh criterion can be applied in the case of a rectangular aperture.</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In the case of diffraction at a rectangular aperture, the position of</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I</w:t>
            </w:r>
            <w:r w:rsidRPr="00E327FE">
              <w:rPr>
                <w:rFonts w:asciiTheme="minorHAnsi" w:eastAsia="Times New Roman" w:hAnsiTheme="minorHAnsi"/>
                <w:bCs/>
                <w:color w:val="000000"/>
                <w:sz w:val="24"/>
                <w:szCs w:val="24"/>
                <w:vertAlign w:val="subscript"/>
              </w:rPr>
              <w:t>2</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 xml:space="preserve">will correspond to the first minimum of the image </w:t>
            </w:r>
            <w:r w:rsidRPr="00E327FE">
              <w:rPr>
                <w:rFonts w:asciiTheme="minorHAnsi" w:eastAsia="Times New Roman" w:hAnsiTheme="minorHAnsi"/>
                <w:bCs/>
                <w:color w:val="000000"/>
                <w:sz w:val="24"/>
                <w:szCs w:val="24"/>
              </w:rPr>
              <w:t>I</w:t>
            </w:r>
            <w:r w:rsidRPr="00E327FE">
              <w:rPr>
                <w:rFonts w:asciiTheme="minorHAnsi" w:eastAsia="Times New Roman" w:hAnsiTheme="minorHAnsi"/>
                <w:bCs/>
                <w:color w:val="000000"/>
                <w:sz w:val="24"/>
                <w:szCs w:val="24"/>
                <w:vertAlign w:val="subscript"/>
              </w:rPr>
              <w:t>1</w:t>
            </w:r>
            <w:r w:rsidRPr="00E327FE">
              <w:rPr>
                <w:rFonts w:asciiTheme="minorHAnsi" w:eastAsia="Times New Roman" w:hAnsiTheme="minorHAnsi"/>
                <w:color w:val="000000"/>
                <w:sz w:val="24"/>
                <w:szCs w:val="24"/>
              </w:rPr>
              <w:t xml:space="preserve"> for wavelength </w:t>
            </w:r>
            <w:r w:rsidRPr="00E327FE">
              <w:rPr>
                <w:rFonts w:asciiTheme="minorHAnsi" w:eastAsia="Times New Roman" w:hAnsiTheme="minorHAnsi"/>
                <w:bCs/>
                <w:color w:val="000000"/>
                <w:sz w:val="24"/>
                <w:szCs w:val="24"/>
              </w:rPr>
              <w:t>λ</w:t>
            </w:r>
            <w:r w:rsidRPr="00E327FE">
              <w:rPr>
                <w:rFonts w:asciiTheme="minorHAnsi" w:eastAsia="Times New Roman" w:hAnsiTheme="minorHAnsi"/>
                <w:bCs/>
                <w:color w:val="000000"/>
                <w:sz w:val="24"/>
                <w:szCs w:val="24"/>
                <w:vertAlign w:val="subscript"/>
              </w:rPr>
              <w:t>1</w:t>
            </w:r>
            <w:r w:rsidRPr="00E327FE">
              <w:rPr>
                <w:rFonts w:asciiTheme="minorHAnsi" w:eastAsia="Times New Roman" w:hAnsiTheme="minorHAnsi"/>
                <w:color w:val="000000"/>
                <w:sz w:val="24"/>
                <w:szCs w:val="24"/>
              </w:rPr>
              <w:t xml:space="preserve"> provided</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r>
            <w:r w:rsidR="00264821"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a.dδ = λ</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 xml:space="preserve">or, </w:t>
            </w:r>
            <w:r w:rsidR="00264821" w:rsidRPr="00E327FE">
              <w:rPr>
                <w:rFonts w:asciiTheme="minorHAnsi" w:eastAsia="Times New Roman" w:hAnsiTheme="minorHAnsi"/>
                <w:color w:val="000000"/>
                <w:sz w:val="24"/>
                <w:szCs w:val="24"/>
              </w:rPr>
              <w:t xml:space="preserve">                                                  </w:t>
            </w:r>
            <w:r w:rsidRPr="00E327FE">
              <w:rPr>
                <w:rFonts w:asciiTheme="minorHAnsi" w:eastAsia="Times New Roman" w:hAnsiTheme="minorHAnsi"/>
                <w:bCs/>
                <w:color w:val="000000"/>
                <w:sz w:val="24"/>
                <w:szCs w:val="24"/>
              </w:rPr>
              <w:t>dδ = λ/a                    (i)</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 xml:space="preserve">Here, </w:t>
            </w:r>
            <w:r w:rsidRPr="00E327FE">
              <w:rPr>
                <w:rFonts w:asciiTheme="minorHAnsi" w:eastAsia="Times New Roman" w:hAnsiTheme="minorHAnsi"/>
                <w:bCs/>
                <w:color w:val="000000"/>
                <w:sz w:val="24"/>
                <w:szCs w:val="24"/>
              </w:rPr>
              <w:t>δ</w:t>
            </w:r>
            <w:r w:rsidRPr="00E327FE">
              <w:rPr>
                <w:rFonts w:asciiTheme="minorHAnsi" w:eastAsia="Times New Roman" w:hAnsiTheme="minorHAnsi"/>
                <w:color w:val="000000"/>
                <w:sz w:val="24"/>
                <w:szCs w:val="24"/>
              </w:rPr>
              <w:t xml:space="preserve"> is the angle of minimum deviation for wavelength </w:t>
            </w:r>
            <w:r w:rsidRPr="00E327FE">
              <w:rPr>
                <w:rFonts w:asciiTheme="minorHAnsi" w:eastAsia="Times New Roman" w:hAnsiTheme="minorHAnsi"/>
                <w:bCs/>
                <w:color w:val="000000"/>
                <w:sz w:val="24"/>
                <w:szCs w:val="24"/>
              </w:rPr>
              <w:t>λ</w:t>
            </w:r>
            <w:r w:rsidRPr="00E327FE">
              <w:rPr>
                <w:rFonts w:asciiTheme="minorHAnsi" w:eastAsia="Times New Roman" w:hAnsiTheme="minorHAnsi"/>
                <w:color w:val="000000"/>
                <w:sz w:val="24"/>
                <w:szCs w:val="24"/>
              </w:rPr>
              <w:t>.</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From the figure,</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r>
            <w:r w:rsidR="00264821"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bCs/>
                <w:color w:val="000000"/>
                <w:sz w:val="24"/>
                <w:szCs w:val="24"/>
              </w:rPr>
              <w:t>α+ A + α + δ = π</w:t>
            </w:r>
          </w:p>
          <w:p w:rsidR="001D20F9" w:rsidRPr="00E327FE" w:rsidRDefault="001D20F9" w:rsidP="001D20F9">
            <w:pPr>
              <w:spacing w:before="100" w:beforeAutospacing="1" w:after="240"/>
              <w:rPr>
                <w:rFonts w:asciiTheme="minorHAnsi" w:eastAsia="Times New Roman" w:hAnsiTheme="minorHAnsi"/>
                <w:b/>
                <w:bCs/>
                <w:color w:val="000000"/>
                <w:sz w:val="24"/>
                <w:szCs w:val="24"/>
              </w:rPr>
            </w:pPr>
          </w:p>
          <w:p w:rsidR="001D20F9" w:rsidRPr="00E327FE" w:rsidRDefault="00264821" w:rsidP="001D20F9">
            <w:pPr>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noProof/>
                <w:color w:val="000000"/>
                <w:sz w:val="24"/>
                <w:szCs w:val="24"/>
                <w:lang w:val="en-US"/>
              </w:rPr>
              <w:t xml:space="preserve">                             </w:t>
            </w:r>
            <w:r w:rsidR="00E472C4" w:rsidRPr="00E327FE">
              <w:rPr>
                <w:rFonts w:asciiTheme="minorHAnsi" w:eastAsia="Times New Roman" w:hAnsiTheme="minorHAnsi"/>
                <w:noProof/>
                <w:color w:val="000000"/>
                <w:lang w:val="en-US" w:bidi="hi-IN"/>
              </w:rPr>
              <w:drawing>
                <wp:inline distT="0" distB="0" distL="0" distR="0">
                  <wp:extent cx="2400300" cy="2466975"/>
                  <wp:effectExtent l="19050" t="0" r="0" b="0"/>
                  <wp:docPr id="18" name="Picture 10"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shansh\Desktop\index.png"/>
                          <pic:cNvPicPr>
                            <a:picLocks noChangeAspect="1" noChangeArrowheads="1"/>
                          </pic:cNvPicPr>
                        </pic:nvPicPr>
                        <pic:blipFill>
                          <a:blip r:embed="rId52"/>
                          <a:srcRect/>
                          <a:stretch>
                            <a:fillRect/>
                          </a:stretch>
                        </pic:blipFill>
                        <pic:spPr bwMode="auto">
                          <a:xfrm>
                            <a:off x="0" y="0"/>
                            <a:ext cx="2400300" cy="2466975"/>
                          </a:xfrm>
                          <a:prstGeom prst="rect">
                            <a:avLst/>
                          </a:prstGeom>
                          <a:noFill/>
                          <a:ln w="9525">
                            <a:noFill/>
                            <a:miter lim="800000"/>
                            <a:headEnd/>
                            <a:tailEnd/>
                          </a:ln>
                        </pic:spPr>
                      </pic:pic>
                    </a:graphicData>
                  </a:graphic>
                </wp:inline>
              </w:drawing>
            </w:r>
            <w:r w:rsidR="001D20F9" w:rsidRPr="00E327FE">
              <w:rPr>
                <w:rFonts w:asciiTheme="minorHAnsi" w:eastAsia="Times New Roman" w:hAnsiTheme="minorHAnsi"/>
                <w:color w:val="000000"/>
                <w:sz w:val="24"/>
                <w:szCs w:val="24"/>
              </w:rPr>
              <w:br/>
            </w:r>
          </w:p>
          <w:p w:rsidR="001D20F9" w:rsidRPr="00E327FE" w:rsidRDefault="001D20F9" w:rsidP="001D20F9">
            <w:pPr>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noProof/>
                <w:color w:val="000000"/>
                <w:lang w:val="en-US" w:bidi="hi-IN"/>
              </w:rPr>
              <w:drawing>
                <wp:anchor distT="0" distB="0" distL="114300" distR="114300" simplePos="0" relativeHeight="251698176" behindDoc="1" locked="0" layoutInCell="1" allowOverlap="1">
                  <wp:simplePos x="0" y="0"/>
                  <wp:positionH relativeFrom="column">
                    <wp:posOffset>49195</wp:posOffset>
                  </wp:positionH>
                  <wp:positionV relativeFrom="paragraph">
                    <wp:posOffset>305121</wp:posOffset>
                  </wp:positionV>
                  <wp:extent cx="2462893" cy="1065125"/>
                  <wp:effectExtent l="19050" t="0" r="0" b="0"/>
                  <wp:wrapNone/>
                  <wp:docPr id="19" name="Picture 11"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shansh\Desktop\index.png"/>
                          <pic:cNvPicPr>
                            <a:picLocks noChangeAspect="1" noChangeArrowheads="1"/>
                          </pic:cNvPicPr>
                        </pic:nvPicPr>
                        <pic:blipFill>
                          <a:blip r:embed="rId53"/>
                          <a:srcRect/>
                          <a:stretch>
                            <a:fillRect/>
                          </a:stretch>
                        </pic:blipFill>
                        <pic:spPr bwMode="auto">
                          <a:xfrm>
                            <a:off x="0" y="0"/>
                            <a:ext cx="2462893" cy="1065125"/>
                          </a:xfrm>
                          <a:prstGeom prst="rect">
                            <a:avLst/>
                          </a:prstGeom>
                          <a:noFill/>
                          <a:ln w="9525">
                            <a:noFill/>
                            <a:miter lim="800000"/>
                            <a:headEnd/>
                            <a:tailEnd/>
                          </a:ln>
                        </pic:spPr>
                      </pic:pic>
                    </a:graphicData>
                  </a:graphic>
                </wp:anchor>
              </w:drawing>
            </w:r>
            <w:r w:rsidRPr="00E327FE">
              <w:rPr>
                <w:rFonts w:asciiTheme="minorHAnsi" w:eastAsia="Times New Roman" w:hAnsiTheme="minorHAnsi"/>
                <w:color w:val="000000"/>
                <w:sz w:val="24"/>
                <w:szCs w:val="24"/>
              </w:rPr>
              <w:t>In the case of a prism</w:t>
            </w:r>
          </w:p>
          <w:p w:rsidR="001D20F9" w:rsidRPr="00E327FE" w:rsidRDefault="00264821" w:rsidP="001D20F9">
            <w:pPr>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color w:val="000000"/>
                <w:sz w:val="24"/>
                <w:szCs w:val="24"/>
              </w:rPr>
              <w:t xml:space="preserve">                   </w:t>
            </w:r>
          </w:p>
          <w:p w:rsidR="001D20F9" w:rsidRPr="00E327FE" w:rsidRDefault="001D20F9" w:rsidP="001D20F9">
            <w:pPr>
              <w:spacing w:before="100" w:beforeAutospacing="1" w:after="240"/>
              <w:rPr>
                <w:rFonts w:asciiTheme="minorHAnsi" w:eastAsia="Times New Roman" w:hAnsiTheme="minorHAnsi"/>
                <w:color w:val="000000"/>
                <w:sz w:val="24"/>
                <w:szCs w:val="24"/>
              </w:rPr>
            </w:pPr>
          </w:p>
          <w:p w:rsidR="001D20F9" w:rsidRPr="00E327FE" w:rsidRDefault="001D20F9" w:rsidP="001D20F9">
            <w:pPr>
              <w:tabs>
                <w:tab w:val="left" w:pos="1395"/>
              </w:tabs>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color w:val="000000"/>
                <w:sz w:val="24"/>
                <w:szCs w:val="24"/>
              </w:rPr>
              <w:tab/>
            </w:r>
          </w:p>
          <w:p w:rsidR="001D20F9" w:rsidRPr="00E327FE" w:rsidRDefault="001D20F9" w:rsidP="001D20F9">
            <w:pPr>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 xml:space="preserve">Here and </w:t>
            </w:r>
            <w:r w:rsidRPr="00E327FE">
              <w:rPr>
                <w:rFonts w:asciiTheme="minorHAnsi" w:eastAsia="Times New Roman" w:hAnsiTheme="minorHAnsi"/>
                <w:bCs/>
                <w:color w:val="000000"/>
                <w:sz w:val="24"/>
                <w:szCs w:val="24"/>
              </w:rPr>
              <w:t>δ</w:t>
            </w:r>
            <w:r w:rsidRPr="00E327FE">
              <w:rPr>
                <w:rFonts w:asciiTheme="minorHAnsi" w:eastAsia="Times New Roman" w:hAnsiTheme="minorHAnsi"/>
                <w:color w:val="000000"/>
                <w:sz w:val="24"/>
                <w:szCs w:val="24"/>
              </w:rPr>
              <w:t xml:space="preserve"> are dependent on wavelength of light </w:t>
            </w:r>
            <w:r w:rsidRPr="00E327FE">
              <w:rPr>
                <w:rFonts w:asciiTheme="minorHAnsi" w:eastAsia="Times New Roman" w:hAnsiTheme="minorHAnsi"/>
                <w:bCs/>
                <w:color w:val="000000"/>
                <w:sz w:val="24"/>
                <w:szCs w:val="24"/>
              </w:rPr>
              <w:t>λ</w:t>
            </w:r>
            <w:r w:rsidRPr="00E327FE">
              <w:rPr>
                <w:rFonts w:asciiTheme="minorHAnsi" w:eastAsia="Times New Roman" w:hAnsiTheme="minorHAnsi"/>
                <w:color w:val="000000"/>
                <w:sz w:val="24"/>
                <w:szCs w:val="24"/>
              </w:rPr>
              <w:t>.</w:t>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 xml:space="preserve">Differentiating </w:t>
            </w:r>
            <w:r w:rsidRPr="00E327FE">
              <w:rPr>
                <w:rFonts w:asciiTheme="minorHAnsi" w:eastAsia="Times New Roman" w:hAnsiTheme="minorHAnsi"/>
                <w:bCs/>
                <w:color w:val="000000"/>
                <w:sz w:val="24"/>
                <w:szCs w:val="24"/>
              </w:rPr>
              <w:t>equation (iv)</w:t>
            </w:r>
            <w:r w:rsidRPr="00E327FE">
              <w:rPr>
                <w:rFonts w:asciiTheme="minorHAnsi" w:eastAsia="Times New Roman" w:hAnsiTheme="minorHAnsi"/>
                <w:b/>
                <w:bCs/>
                <w:color w:val="000000"/>
                <w:sz w:val="24"/>
                <w:szCs w:val="24"/>
              </w:rPr>
              <w:t xml:space="preserve"> </w:t>
            </w:r>
            <w:r w:rsidRPr="00E327FE">
              <w:rPr>
                <w:rFonts w:asciiTheme="minorHAnsi" w:eastAsia="Times New Roman" w:hAnsiTheme="minorHAnsi"/>
                <w:color w:val="000000"/>
                <w:sz w:val="24"/>
                <w:szCs w:val="24"/>
              </w:rPr>
              <w:t>with respect to</w:t>
            </w:r>
            <w:r w:rsidRPr="00E327FE">
              <w:rPr>
                <w:rFonts w:asciiTheme="minorHAnsi" w:eastAsia="Times New Roman" w:hAnsiTheme="minorHAnsi"/>
                <w:color w:val="000000"/>
                <w:sz w:val="24"/>
                <w:szCs w:val="24"/>
              </w:rPr>
              <w:br/>
            </w:r>
          </w:p>
          <w:p w:rsidR="001D20F9" w:rsidRPr="00E327FE" w:rsidRDefault="00264821" w:rsidP="001D20F9">
            <w:pPr>
              <w:spacing w:before="100" w:beforeAutospacing="1" w:after="240"/>
              <w:rPr>
                <w:rFonts w:asciiTheme="minorHAnsi" w:eastAsia="Times New Roman" w:hAnsiTheme="minorHAnsi"/>
                <w:color w:val="000000"/>
                <w:sz w:val="24"/>
                <w:szCs w:val="24"/>
              </w:rPr>
            </w:pPr>
            <w:r w:rsidRPr="00E327FE">
              <w:rPr>
                <w:rFonts w:asciiTheme="minorHAnsi" w:eastAsia="Times New Roman" w:hAnsiTheme="minorHAnsi"/>
                <w:noProof/>
                <w:color w:val="000000"/>
                <w:sz w:val="24"/>
                <w:szCs w:val="24"/>
              </w:rPr>
              <w:t xml:space="preserve">                </w:t>
            </w:r>
            <w:r w:rsidR="001D20F9" w:rsidRPr="00E327FE">
              <w:rPr>
                <w:rFonts w:asciiTheme="minorHAnsi" w:eastAsia="Times New Roman" w:hAnsiTheme="minorHAnsi"/>
                <w:noProof/>
                <w:color w:val="000000"/>
                <w:lang w:val="en-US" w:bidi="hi-IN"/>
              </w:rPr>
              <w:drawing>
                <wp:inline distT="0" distB="0" distL="0" distR="0">
                  <wp:extent cx="3004185" cy="412115"/>
                  <wp:effectExtent l="19050" t="0" r="5715" b="0"/>
                  <wp:docPr id="20" name="Picture 12"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shansh\Desktop\index.png"/>
                          <pic:cNvPicPr>
                            <a:picLocks noChangeAspect="1" noChangeArrowheads="1"/>
                          </pic:cNvPicPr>
                        </pic:nvPicPr>
                        <pic:blipFill>
                          <a:blip r:embed="rId54"/>
                          <a:srcRect/>
                          <a:stretch>
                            <a:fillRect/>
                          </a:stretch>
                        </pic:blipFill>
                        <pic:spPr bwMode="auto">
                          <a:xfrm>
                            <a:off x="0" y="0"/>
                            <a:ext cx="3004185" cy="412115"/>
                          </a:xfrm>
                          <a:prstGeom prst="rect">
                            <a:avLst/>
                          </a:prstGeom>
                          <a:noFill/>
                          <a:ln w="9525">
                            <a:noFill/>
                            <a:miter lim="800000"/>
                            <a:headEnd/>
                            <a:tailEnd/>
                          </a:ln>
                        </pic:spPr>
                      </pic:pic>
                    </a:graphicData>
                  </a:graphic>
                </wp:inline>
              </w:drawing>
            </w:r>
            <w:r w:rsidR="001D20F9" w:rsidRPr="00E327FE">
              <w:rPr>
                <w:rFonts w:asciiTheme="minorHAnsi" w:eastAsia="Times New Roman" w:hAnsiTheme="minorHAnsi"/>
                <w:color w:val="000000"/>
                <w:sz w:val="24"/>
                <w:szCs w:val="24"/>
              </w:rPr>
              <w:br/>
            </w:r>
            <w:r w:rsidR="001D20F9" w:rsidRPr="00E327FE">
              <w:rPr>
                <w:rFonts w:asciiTheme="minorHAnsi" w:eastAsia="Times New Roman" w:hAnsiTheme="minorHAnsi"/>
                <w:color w:val="000000"/>
                <w:sz w:val="24"/>
                <w:szCs w:val="24"/>
              </w:rPr>
              <w:br/>
            </w:r>
            <w:r w:rsidR="001D20F9" w:rsidRPr="00E327FE">
              <w:rPr>
                <w:rFonts w:asciiTheme="minorHAnsi" w:eastAsia="Times New Roman" w:hAnsiTheme="minorHAnsi"/>
                <w:color w:val="000000"/>
                <w:sz w:val="24"/>
                <w:szCs w:val="24"/>
              </w:rPr>
              <w:br/>
              <w:t xml:space="preserve">Substituting the values from </w:t>
            </w:r>
            <w:r w:rsidR="001D20F9" w:rsidRPr="00E327FE">
              <w:rPr>
                <w:rFonts w:asciiTheme="minorHAnsi" w:eastAsia="Times New Roman" w:hAnsiTheme="minorHAnsi"/>
                <w:bCs/>
                <w:color w:val="000000"/>
                <w:sz w:val="24"/>
                <w:szCs w:val="24"/>
              </w:rPr>
              <w:t>equations (ii)</w:t>
            </w:r>
            <w:r w:rsidR="001D20F9" w:rsidRPr="00E327FE">
              <w:rPr>
                <w:rFonts w:asciiTheme="minorHAnsi" w:eastAsia="Times New Roman" w:hAnsiTheme="minorHAnsi"/>
                <w:color w:val="000000"/>
                <w:sz w:val="24"/>
                <w:szCs w:val="24"/>
              </w:rPr>
              <w:t xml:space="preserve"> and </w:t>
            </w:r>
            <w:r w:rsidR="001D20F9" w:rsidRPr="00E327FE">
              <w:rPr>
                <w:rFonts w:asciiTheme="minorHAnsi" w:eastAsia="Times New Roman" w:hAnsiTheme="minorHAnsi"/>
                <w:bCs/>
                <w:color w:val="000000"/>
                <w:sz w:val="24"/>
                <w:szCs w:val="24"/>
              </w:rPr>
              <w:t>(iii)</w:t>
            </w:r>
            <w:r w:rsidR="001D20F9" w:rsidRPr="00E327FE">
              <w:rPr>
                <w:rFonts w:asciiTheme="minorHAnsi" w:eastAsia="Times New Roman" w:hAnsiTheme="minorHAnsi"/>
                <w:color w:val="000000"/>
                <w:sz w:val="24"/>
                <w:szCs w:val="24"/>
              </w:rPr>
              <w:t>,</w:t>
            </w:r>
          </w:p>
          <w:p w:rsidR="001D20F9" w:rsidRPr="00E327FE" w:rsidRDefault="00264821" w:rsidP="001D20F9">
            <w:pPr>
              <w:spacing w:before="100" w:beforeAutospacing="1" w:after="100" w:afterAutospacing="1"/>
              <w:rPr>
                <w:rFonts w:asciiTheme="minorHAnsi" w:eastAsia="Times New Roman" w:hAnsiTheme="minorHAnsi"/>
                <w:color w:val="000000"/>
                <w:sz w:val="24"/>
                <w:szCs w:val="24"/>
              </w:rPr>
            </w:pPr>
            <w:r w:rsidRPr="00E327FE">
              <w:rPr>
                <w:rFonts w:asciiTheme="minorHAnsi" w:eastAsia="Times New Roman" w:hAnsiTheme="minorHAnsi"/>
                <w:noProof/>
                <w:color w:val="000000"/>
                <w:sz w:val="24"/>
                <w:szCs w:val="24"/>
              </w:rPr>
              <w:t xml:space="preserve">                          </w:t>
            </w:r>
            <w:r w:rsidR="001D20F9" w:rsidRPr="00E327FE">
              <w:rPr>
                <w:rFonts w:asciiTheme="minorHAnsi" w:eastAsia="Times New Roman" w:hAnsiTheme="minorHAnsi"/>
                <w:noProof/>
                <w:color w:val="000000"/>
                <w:lang w:val="en-US" w:bidi="hi-IN"/>
              </w:rPr>
              <w:drawing>
                <wp:inline distT="0" distB="0" distL="0" distR="0">
                  <wp:extent cx="2491740" cy="944245"/>
                  <wp:effectExtent l="19050" t="0" r="3810" b="0"/>
                  <wp:docPr id="21" name="Picture 13"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shansh\Desktop\index.png"/>
                          <pic:cNvPicPr>
                            <a:picLocks noChangeAspect="1" noChangeArrowheads="1"/>
                          </pic:cNvPicPr>
                        </pic:nvPicPr>
                        <pic:blipFill>
                          <a:blip r:embed="rId55"/>
                          <a:srcRect/>
                          <a:stretch>
                            <a:fillRect/>
                          </a:stretch>
                        </pic:blipFill>
                        <pic:spPr bwMode="auto">
                          <a:xfrm>
                            <a:off x="0" y="0"/>
                            <a:ext cx="2491740" cy="944245"/>
                          </a:xfrm>
                          <a:prstGeom prst="rect">
                            <a:avLst/>
                          </a:prstGeom>
                          <a:noFill/>
                          <a:ln w="9525">
                            <a:noFill/>
                            <a:miter lim="800000"/>
                            <a:headEnd/>
                            <a:tailEnd/>
                          </a:ln>
                        </pic:spPr>
                      </pic:pic>
                    </a:graphicData>
                  </a:graphic>
                </wp:inline>
              </w:drawing>
            </w:r>
          </w:p>
          <w:p w:rsidR="001D20F9" w:rsidRPr="00E327FE" w:rsidRDefault="001D20F9" w:rsidP="001D20F9">
            <w:pPr>
              <w:spacing w:before="100" w:beforeAutospacing="1" w:after="100" w:afterAutospacing="1"/>
              <w:rPr>
                <w:rFonts w:asciiTheme="minorHAnsi" w:eastAsia="Times New Roman" w:hAnsiTheme="minorHAnsi"/>
                <w:color w:val="000000"/>
                <w:sz w:val="24"/>
                <w:szCs w:val="24"/>
              </w:rPr>
            </w:pPr>
            <w:r w:rsidRPr="00E327FE">
              <w:rPr>
                <w:rFonts w:asciiTheme="minorHAnsi" w:eastAsia="Times New Roman" w:hAnsiTheme="minorHAnsi"/>
                <w:color w:val="000000"/>
                <w:sz w:val="24"/>
                <w:szCs w:val="24"/>
              </w:rPr>
              <w:t xml:space="preserve">Substituting the value of </w:t>
            </w:r>
            <w:r w:rsidRPr="00E327FE">
              <w:rPr>
                <w:rFonts w:asciiTheme="minorHAnsi" w:eastAsia="Times New Roman" w:hAnsiTheme="minorHAnsi"/>
                <w:bCs/>
                <w:color w:val="000000"/>
                <w:sz w:val="24"/>
                <w:szCs w:val="24"/>
              </w:rPr>
              <w:t>dδ</w:t>
            </w:r>
            <w:r w:rsidRPr="00E327FE">
              <w:rPr>
                <w:rFonts w:asciiTheme="minorHAnsi" w:eastAsia="Times New Roman" w:hAnsiTheme="minorHAnsi"/>
                <w:color w:val="000000"/>
                <w:sz w:val="24"/>
                <w:szCs w:val="24"/>
              </w:rPr>
              <w:t xml:space="preserve"> from </w:t>
            </w:r>
            <w:r w:rsidRPr="00E327FE">
              <w:rPr>
                <w:rFonts w:asciiTheme="minorHAnsi" w:eastAsia="Times New Roman" w:hAnsiTheme="minorHAnsi"/>
                <w:bCs/>
                <w:color w:val="000000"/>
                <w:sz w:val="24"/>
                <w:szCs w:val="24"/>
              </w:rPr>
              <w:t>equation (i)</w:t>
            </w:r>
            <w:r w:rsidRPr="00E327FE">
              <w:rPr>
                <w:rFonts w:asciiTheme="minorHAnsi" w:eastAsia="Times New Roman" w:hAnsiTheme="minorHAnsi"/>
                <w:color w:val="000000"/>
                <w:sz w:val="24"/>
                <w:szCs w:val="24"/>
              </w:rPr>
              <w:t>,</w:t>
            </w:r>
          </w:p>
          <w:p w:rsidR="001D20F9" w:rsidRPr="00E327FE" w:rsidRDefault="001D20F9" w:rsidP="001D20F9">
            <w:pPr>
              <w:spacing w:before="100" w:beforeAutospacing="1" w:after="100" w:afterAutospacing="1"/>
              <w:rPr>
                <w:rFonts w:asciiTheme="minorHAnsi" w:eastAsia="Times New Roman" w:hAnsiTheme="minorHAnsi"/>
                <w:color w:val="000000"/>
                <w:sz w:val="24"/>
                <w:szCs w:val="24"/>
              </w:rPr>
            </w:pPr>
            <w:r w:rsidRPr="00E327FE">
              <w:rPr>
                <w:rFonts w:asciiTheme="minorHAnsi" w:eastAsia="Times New Roman" w:hAnsiTheme="minorHAnsi"/>
                <w:color w:val="000000"/>
                <w:sz w:val="24"/>
                <w:szCs w:val="24"/>
              </w:rPr>
              <w:br/>
            </w:r>
            <w:r w:rsidR="00264821" w:rsidRPr="00E327FE">
              <w:rPr>
                <w:rFonts w:asciiTheme="minorHAnsi" w:eastAsia="Times New Roman" w:hAnsiTheme="minorHAnsi"/>
                <w:noProof/>
                <w:color w:val="000000"/>
                <w:sz w:val="24"/>
                <w:szCs w:val="24"/>
              </w:rPr>
              <w:lastRenderedPageBreak/>
              <w:t xml:space="preserve">                       </w:t>
            </w:r>
            <w:r w:rsidRPr="00E327FE">
              <w:rPr>
                <w:rFonts w:asciiTheme="minorHAnsi" w:eastAsia="Times New Roman" w:hAnsiTheme="minorHAnsi"/>
                <w:noProof/>
                <w:color w:val="000000"/>
                <w:lang w:val="en-US" w:bidi="hi-IN"/>
              </w:rPr>
              <w:drawing>
                <wp:inline distT="0" distB="0" distL="0" distR="0">
                  <wp:extent cx="2592705" cy="371475"/>
                  <wp:effectExtent l="19050" t="0" r="0" b="0"/>
                  <wp:docPr id="22" name="Picture 15"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shansh\Desktop\index.png"/>
                          <pic:cNvPicPr>
                            <a:picLocks noChangeAspect="1" noChangeArrowheads="1"/>
                          </pic:cNvPicPr>
                        </pic:nvPicPr>
                        <pic:blipFill>
                          <a:blip r:embed="rId56"/>
                          <a:srcRect/>
                          <a:stretch>
                            <a:fillRect/>
                          </a:stretch>
                        </pic:blipFill>
                        <pic:spPr bwMode="auto">
                          <a:xfrm>
                            <a:off x="0" y="0"/>
                            <a:ext cx="2592705" cy="371475"/>
                          </a:xfrm>
                          <a:prstGeom prst="rect">
                            <a:avLst/>
                          </a:prstGeom>
                          <a:noFill/>
                          <a:ln w="9525">
                            <a:noFill/>
                            <a:miter lim="800000"/>
                            <a:headEnd/>
                            <a:tailEnd/>
                          </a:ln>
                        </pic:spPr>
                      </pic:pic>
                    </a:graphicData>
                  </a:graphic>
                </wp:inline>
              </w:drawing>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r>
            <w:r w:rsidRPr="00E327FE">
              <w:rPr>
                <w:rFonts w:asciiTheme="minorHAnsi" w:eastAsia="Times New Roman" w:hAnsiTheme="minorHAnsi"/>
                <w:color w:val="000000"/>
                <w:sz w:val="24"/>
                <w:szCs w:val="24"/>
              </w:rPr>
              <w:br/>
              <w:t xml:space="preserve">The expression </w:t>
            </w:r>
            <w:r w:rsidRPr="00E327FE">
              <w:rPr>
                <w:rFonts w:asciiTheme="minorHAnsi" w:eastAsia="Times New Roman" w:hAnsiTheme="minorHAnsi"/>
                <w:bCs/>
                <w:color w:val="000000"/>
                <w:sz w:val="24"/>
                <w:szCs w:val="24"/>
              </w:rPr>
              <w:t>λ/dλ</w:t>
            </w:r>
            <w:r w:rsidRPr="00E327FE">
              <w:rPr>
                <w:rFonts w:asciiTheme="minorHAnsi" w:eastAsia="Times New Roman" w:hAnsiTheme="minorHAnsi"/>
                <w:color w:val="000000"/>
                <w:sz w:val="24"/>
                <w:szCs w:val="24"/>
              </w:rPr>
              <w:t xml:space="preserve"> measures the resolving power of the prism. It is defined as the ratio of the wavelength of a spectral line to the difference in wavelength between the line and a neighbouring line such that the two lines appear just resolved, according to Rayleigh’s criterion.</w:t>
            </w:r>
            <w:r w:rsidRPr="00E327FE">
              <w:rPr>
                <w:rFonts w:asciiTheme="minorHAnsi" w:eastAsia="Times New Roman" w:hAnsiTheme="minorHAnsi"/>
                <w:color w:val="000000"/>
                <w:sz w:val="24"/>
                <w:szCs w:val="24"/>
              </w:rPr>
              <w:br/>
            </w:r>
          </w:p>
          <w:p w:rsidR="001D20F9" w:rsidRPr="00E327FE" w:rsidRDefault="00264821" w:rsidP="001D20F9">
            <w:pPr>
              <w:spacing w:before="100" w:beforeAutospacing="1" w:after="100" w:afterAutospacing="1"/>
              <w:rPr>
                <w:rFonts w:asciiTheme="minorHAnsi" w:eastAsia="Times New Roman" w:hAnsiTheme="minorHAnsi"/>
                <w:color w:val="000000"/>
                <w:sz w:val="24"/>
                <w:szCs w:val="24"/>
              </w:rPr>
            </w:pPr>
            <w:r w:rsidRPr="00E327FE">
              <w:rPr>
                <w:rFonts w:asciiTheme="minorHAnsi" w:eastAsia="Times New Roman" w:hAnsiTheme="minorHAnsi"/>
                <w:noProof/>
                <w:color w:val="000000"/>
                <w:sz w:val="24"/>
                <w:szCs w:val="24"/>
              </w:rPr>
              <w:t xml:space="preserve">       </w:t>
            </w:r>
            <w:r w:rsidR="001D20F9" w:rsidRPr="00E327FE">
              <w:rPr>
                <w:rFonts w:asciiTheme="minorHAnsi" w:eastAsia="Times New Roman" w:hAnsiTheme="minorHAnsi"/>
                <w:noProof/>
                <w:color w:val="000000"/>
                <w:lang w:val="en-US" w:bidi="hi-IN"/>
              </w:rPr>
              <w:drawing>
                <wp:inline distT="0" distB="0" distL="0" distR="0">
                  <wp:extent cx="2341245" cy="361950"/>
                  <wp:effectExtent l="19050" t="0" r="1905" b="0"/>
                  <wp:docPr id="23" name="Picture 16" descr="C:\Users\Dishansh\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shansh\Desktop\index.png"/>
                          <pic:cNvPicPr>
                            <a:picLocks noChangeAspect="1" noChangeArrowheads="1"/>
                          </pic:cNvPicPr>
                        </pic:nvPicPr>
                        <pic:blipFill>
                          <a:blip r:embed="rId57"/>
                          <a:srcRect/>
                          <a:stretch>
                            <a:fillRect/>
                          </a:stretch>
                        </pic:blipFill>
                        <pic:spPr bwMode="auto">
                          <a:xfrm>
                            <a:off x="0" y="0"/>
                            <a:ext cx="2341245" cy="361950"/>
                          </a:xfrm>
                          <a:prstGeom prst="rect">
                            <a:avLst/>
                          </a:prstGeom>
                          <a:noFill/>
                          <a:ln w="9525">
                            <a:noFill/>
                            <a:miter lim="800000"/>
                            <a:headEnd/>
                            <a:tailEnd/>
                          </a:ln>
                        </pic:spPr>
                      </pic:pic>
                    </a:graphicData>
                  </a:graphic>
                </wp:inline>
              </w:drawing>
            </w:r>
          </w:p>
          <w:p w:rsidR="001D20F9" w:rsidRPr="00E327FE" w:rsidRDefault="00F34063" w:rsidP="001D20F9">
            <w:pPr>
              <w:spacing w:before="100" w:beforeAutospacing="1" w:after="100" w:afterAutospacing="1"/>
              <w:rPr>
                <w:rFonts w:asciiTheme="minorHAnsi" w:eastAsia="Times New Roman" w:hAnsiTheme="minorHAnsi"/>
                <w:sz w:val="24"/>
                <w:szCs w:val="24"/>
              </w:rPr>
            </w:pPr>
            <w:r w:rsidRPr="00E327FE">
              <w:rPr>
                <w:rFonts w:asciiTheme="minorHAnsi" w:eastAsia="Times New Roman" w:hAnsiTheme="minorHAnsi"/>
                <w:color w:val="000000"/>
                <w:sz w:val="24"/>
                <w:szCs w:val="24"/>
              </w:rPr>
              <w:br/>
            </w:r>
            <w:r w:rsidR="001D20F9" w:rsidRPr="00E327FE">
              <w:rPr>
                <w:rFonts w:asciiTheme="minorHAnsi" w:eastAsia="Times New Roman" w:hAnsiTheme="minorHAnsi"/>
                <w:color w:val="000000"/>
                <w:sz w:val="24"/>
                <w:szCs w:val="24"/>
              </w:rPr>
              <w:t>Thus, the resolving power of a prism is</w:t>
            </w:r>
            <w:r w:rsidR="001D20F9" w:rsidRPr="00E327FE">
              <w:rPr>
                <w:rFonts w:asciiTheme="minorHAnsi" w:eastAsia="Times New Roman" w:hAnsiTheme="minorHAnsi"/>
                <w:b/>
                <w:bCs/>
                <w:color w:val="000000"/>
                <w:sz w:val="24"/>
                <w:szCs w:val="24"/>
              </w:rPr>
              <w:t xml:space="preserve"> </w:t>
            </w:r>
            <w:r w:rsidR="001D20F9" w:rsidRPr="00E327FE">
              <w:rPr>
                <w:rFonts w:asciiTheme="minorHAnsi" w:eastAsia="Times New Roman" w:hAnsiTheme="minorHAnsi"/>
                <w:bCs/>
                <w:color w:val="000000"/>
                <w:sz w:val="24"/>
                <w:szCs w:val="24"/>
              </w:rPr>
              <w:t>(i)</w:t>
            </w:r>
            <w:r w:rsidR="001D20F9" w:rsidRPr="00E327FE">
              <w:rPr>
                <w:rFonts w:asciiTheme="minorHAnsi" w:eastAsia="Times New Roman" w:hAnsiTheme="minorHAnsi"/>
                <w:color w:val="000000"/>
                <w:sz w:val="24"/>
                <w:szCs w:val="24"/>
              </w:rPr>
              <w:t xml:space="preserve"> directly proportional to the length of the base and </w:t>
            </w:r>
            <w:r w:rsidR="001D20F9" w:rsidRPr="00E327FE">
              <w:rPr>
                <w:rFonts w:asciiTheme="minorHAnsi" w:eastAsia="Times New Roman" w:hAnsiTheme="minorHAnsi"/>
                <w:bCs/>
                <w:color w:val="000000"/>
                <w:sz w:val="24"/>
                <w:szCs w:val="24"/>
              </w:rPr>
              <w:t>(ii)</w:t>
            </w:r>
            <w:r w:rsidR="001D20F9" w:rsidRPr="00E327FE">
              <w:rPr>
                <w:rFonts w:asciiTheme="minorHAnsi" w:eastAsia="Times New Roman" w:hAnsiTheme="minorHAnsi"/>
                <w:color w:val="000000"/>
                <w:sz w:val="24"/>
                <w:szCs w:val="24"/>
              </w:rPr>
              <w:t xml:space="preserve"> rate of change of refractive index with respect to wavelength for that particular material.</w:t>
            </w:r>
          </w:p>
          <w:p w:rsidR="00EC7578" w:rsidRPr="00E327FE" w:rsidRDefault="00EC7578" w:rsidP="00A46DB1">
            <w:pPr>
              <w:jc w:val="center"/>
              <w:rPr>
                <w:rFonts w:asciiTheme="minorHAnsi" w:hAnsiTheme="minorHAnsi"/>
                <w:b/>
                <w:sz w:val="24"/>
                <w:szCs w:val="24"/>
              </w:rPr>
            </w:pPr>
          </w:p>
        </w:tc>
      </w:tr>
    </w:tbl>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7E1845" w:rsidRPr="00E327FE" w:rsidRDefault="007E1845" w:rsidP="00EC7578">
      <w:pPr>
        <w:rPr>
          <w:rFonts w:asciiTheme="minorHAnsi" w:hAnsiTheme="minorHAnsi"/>
        </w:rPr>
      </w:pPr>
    </w:p>
    <w:p w:rsidR="00EC7578" w:rsidRPr="00E327FE" w:rsidRDefault="00EC7578" w:rsidP="00EC7578">
      <w:pPr>
        <w:rPr>
          <w:rFonts w:asciiTheme="minorHAnsi" w:hAnsiTheme="minorHAnsi"/>
        </w:rPr>
      </w:pPr>
    </w:p>
    <w:p w:rsidR="00EC7578" w:rsidRPr="00E327FE" w:rsidRDefault="00EC7578" w:rsidP="00EC7578">
      <w:pPr>
        <w:rPr>
          <w:rFonts w:asciiTheme="minorHAnsi" w:hAnsiTheme="minorHAnsi"/>
        </w:rPr>
      </w:pPr>
    </w:p>
    <w:tbl>
      <w:tblPr>
        <w:tblStyle w:val="TableGrid"/>
        <w:tblW w:w="0" w:type="auto"/>
        <w:tblLook w:val="04A0"/>
      </w:tblPr>
      <w:tblGrid>
        <w:gridCol w:w="9576"/>
      </w:tblGrid>
      <w:tr w:rsidR="00EC7578" w:rsidRPr="00E327FE" w:rsidTr="004A14AB">
        <w:trPr>
          <w:trHeight w:val="809"/>
        </w:trPr>
        <w:tc>
          <w:tcPr>
            <w:tcW w:w="9576" w:type="dxa"/>
          </w:tcPr>
          <w:p w:rsidR="00EC7578" w:rsidRPr="00E327FE" w:rsidRDefault="00EC7578" w:rsidP="00A46DB1">
            <w:pPr>
              <w:jc w:val="center"/>
              <w:rPr>
                <w:rFonts w:asciiTheme="minorHAnsi" w:hAnsiTheme="minorHAnsi"/>
                <w:b/>
                <w:sz w:val="24"/>
                <w:szCs w:val="24"/>
              </w:rPr>
            </w:pPr>
            <w:r w:rsidRPr="00E327FE">
              <w:rPr>
                <w:rFonts w:asciiTheme="minorHAnsi" w:hAnsiTheme="minorHAnsi"/>
                <w:b/>
                <w:sz w:val="24"/>
                <w:szCs w:val="24"/>
              </w:rPr>
              <w:t>UNI</w:t>
            </w:r>
            <w:r w:rsidR="007E1845" w:rsidRPr="00E327FE">
              <w:rPr>
                <w:rFonts w:asciiTheme="minorHAnsi" w:hAnsiTheme="minorHAnsi"/>
                <w:b/>
                <w:sz w:val="24"/>
                <w:szCs w:val="24"/>
              </w:rPr>
              <w:t>T 2/LECTURE 1</w:t>
            </w:r>
            <w:r w:rsidR="003C2FF6">
              <w:rPr>
                <w:rFonts w:asciiTheme="minorHAnsi" w:hAnsiTheme="minorHAnsi"/>
                <w:b/>
                <w:sz w:val="24"/>
                <w:szCs w:val="24"/>
              </w:rPr>
              <w:t>1</w:t>
            </w:r>
          </w:p>
        </w:tc>
      </w:tr>
      <w:tr w:rsidR="007E1845" w:rsidRPr="00E327FE" w:rsidTr="00A46DB1">
        <w:tc>
          <w:tcPr>
            <w:tcW w:w="9576" w:type="dxa"/>
          </w:tcPr>
          <w:p w:rsidR="007E1845" w:rsidRPr="00E327FE" w:rsidRDefault="007E1845" w:rsidP="0058679C">
            <w:pPr>
              <w:jc w:val="both"/>
              <w:rPr>
                <w:rFonts w:asciiTheme="minorHAnsi" w:hAnsiTheme="minorHAnsi"/>
                <w:b/>
                <w:bCs/>
                <w:sz w:val="24"/>
                <w:szCs w:val="24"/>
              </w:rPr>
            </w:pPr>
            <w:r w:rsidRPr="00E327FE">
              <w:rPr>
                <w:rFonts w:asciiTheme="minorHAnsi" w:hAnsiTheme="minorHAnsi"/>
                <w:b/>
                <w:sz w:val="24"/>
                <w:szCs w:val="24"/>
                <w:u w:val="single"/>
              </w:rPr>
              <w:t xml:space="preserve">Concept of polarized light: </w:t>
            </w:r>
            <w:r w:rsidRPr="00E327FE">
              <w:rPr>
                <w:rStyle w:val="Strong"/>
                <w:rFonts w:asciiTheme="minorHAnsi" w:hAnsiTheme="minorHAnsi"/>
                <w:color w:val="000000"/>
                <w:sz w:val="24"/>
                <w:szCs w:val="24"/>
              </w:rPr>
              <w:t>[</w:t>
            </w:r>
            <w:r w:rsidRPr="00E327FE">
              <w:rPr>
                <w:rFonts w:asciiTheme="minorHAnsi" w:hAnsiTheme="minorHAnsi"/>
                <w:b/>
                <w:bCs/>
                <w:sz w:val="24"/>
                <w:szCs w:val="24"/>
              </w:rPr>
              <w:t xml:space="preserve">RGPV/Dec2011/(4)] </w:t>
            </w:r>
          </w:p>
          <w:p w:rsidR="007E1845" w:rsidRPr="00E327FE" w:rsidRDefault="007E1845" w:rsidP="0058679C">
            <w:pPr>
              <w:rPr>
                <w:rFonts w:asciiTheme="minorHAnsi" w:hAnsiTheme="minorHAnsi"/>
                <w:b/>
                <w:sz w:val="24"/>
                <w:szCs w:val="24"/>
              </w:rPr>
            </w:pPr>
          </w:p>
          <w:p w:rsidR="007E1845" w:rsidRPr="00E327FE" w:rsidRDefault="007E1845" w:rsidP="0058679C">
            <w:pPr>
              <w:rPr>
                <w:rFonts w:asciiTheme="minorHAnsi" w:hAnsiTheme="minorHAnsi"/>
                <w:b/>
                <w:sz w:val="24"/>
                <w:szCs w:val="24"/>
                <w:u w:val="single"/>
              </w:rPr>
            </w:pPr>
          </w:p>
          <w:p w:rsidR="007E1845" w:rsidRPr="00E327FE" w:rsidRDefault="007E1845" w:rsidP="0058679C">
            <w:pPr>
              <w:rPr>
                <w:rFonts w:asciiTheme="minorHAnsi" w:hAnsiTheme="minorHAnsi"/>
                <w:sz w:val="24"/>
                <w:szCs w:val="24"/>
              </w:rPr>
            </w:pPr>
            <w:r w:rsidRPr="00E327FE">
              <w:rPr>
                <w:rFonts w:asciiTheme="minorHAnsi" w:hAnsiTheme="minorHAnsi"/>
                <w:b/>
                <w:sz w:val="24"/>
                <w:szCs w:val="24"/>
                <w:u w:val="single"/>
              </w:rPr>
              <w:t>Unpolarized light:</w:t>
            </w:r>
            <w:r w:rsidRPr="00E327FE">
              <w:rPr>
                <w:rFonts w:asciiTheme="minorHAnsi" w:hAnsiTheme="minorHAnsi"/>
                <w:sz w:val="24"/>
                <w:szCs w:val="24"/>
              </w:rPr>
              <w:t xml:space="preserve"> The ordinary light is also called unpolarized light, consist of very large number of vibrations in all planes with equal probability at right angles to the direction of propagation. </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noProof/>
                <w:sz w:val="24"/>
                <w:szCs w:val="24"/>
                <w:lang w:val="en-US"/>
              </w:rPr>
              <w:t xml:space="preserve">                                              </w:t>
            </w:r>
            <w:r w:rsidRPr="00E327FE">
              <w:rPr>
                <w:rFonts w:asciiTheme="minorHAnsi" w:hAnsiTheme="minorHAnsi"/>
                <w:noProof/>
                <w:lang w:val="en-US" w:bidi="hi-IN"/>
              </w:rPr>
              <w:drawing>
                <wp:inline distT="0" distB="0" distL="0" distR="0">
                  <wp:extent cx="1428750" cy="2847975"/>
                  <wp:effectExtent l="19050" t="0" r="0" b="0"/>
                  <wp:docPr id="1" name="Picture 2" descr="http://www.physicsclassroom.com/Class/light/u12l1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ysicsclassroom.com/Class/light/u12l1e1.gif"/>
                          <pic:cNvPicPr>
                            <a:picLocks noChangeAspect="1" noChangeArrowheads="1"/>
                          </pic:cNvPicPr>
                        </pic:nvPicPr>
                        <pic:blipFill>
                          <a:blip r:embed="rId58"/>
                          <a:srcRect/>
                          <a:stretch>
                            <a:fillRect/>
                          </a:stretch>
                        </pic:blipFill>
                        <pic:spPr bwMode="auto">
                          <a:xfrm>
                            <a:off x="0" y="0"/>
                            <a:ext cx="1428750" cy="2847975"/>
                          </a:xfrm>
                          <a:prstGeom prst="rect">
                            <a:avLst/>
                          </a:prstGeom>
                          <a:noFill/>
                          <a:ln w="9525">
                            <a:noFill/>
                            <a:miter lim="800000"/>
                            <a:headEnd/>
                            <a:tailEnd/>
                          </a:ln>
                        </pic:spPr>
                      </pic:pic>
                    </a:graphicData>
                  </a:graphic>
                </wp:inline>
              </w:drawing>
            </w:r>
          </w:p>
          <w:p w:rsidR="007E1845" w:rsidRPr="00E327FE" w:rsidRDefault="007E1845" w:rsidP="0058679C">
            <w:pPr>
              <w:rPr>
                <w:rFonts w:asciiTheme="minorHAnsi" w:hAnsiTheme="minorHAnsi"/>
                <w:b/>
                <w:sz w:val="24"/>
                <w:szCs w:val="24"/>
                <w:u w:val="single"/>
              </w:rPr>
            </w:pPr>
            <w:r w:rsidRPr="00E327FE">
              <w:rPr>
                <w:rFonts w:asciiTheme="minorHAnsi" w:hAnsiTheme="minorHAnsi"/>
                <w:b/>
                <w:sz w:val="24"/>
                <w:szCs w:val="24"/>
                <w:u w:val="single"/>
              </w:rPr>
              <w:t>Linearly (Plane), circularly and elliptically polarized light</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The light which has acquired the property of one sidedness is called polarized light. When the vibrations are confined along a single direction at right angle to the direction of propagation of light, then the light is called plane polarized light.</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noProof/>
                <w:lang w:val="en-US" w:bidi="hi-IN"/>
              </w:rPr>
              <w:drawing>
                <wp:inline distT="0" distB="0" distL="0" distR="0">
                  <wp:extent cx="3924300" cy="1343025"/>
                  <wp:effectExtent l="19050" t="0" r="0" b="0"/>
                  <wp:docPr id="3" name="Picture 19" descr="http://www.physicsclassroom.com/Class/light/u12l1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physicsclassroom.com/Class/light/u12l1e2.gif"/>
                          <pic:cNvPicPr>
                            <a:picLocks noChangeAspect="1" noChangeArrowheads="1"/>
                          </pic:cNvPicPr>
                        </pic:nvPicPr>
                        <pic:blipFill>
                          <a:blip r:embed="rId59"/>
                          <a:srcRect/>
                          <a:stretch>
                            <a:fillRect/>
                          </a:stretch>
                        </pic:blipFill>
                        <pic:spPr bwMode="auto">
                          <a:xfrm>
                            <a:off x="0" y="0"/>
                            <a:ext cx="3924300" cy="1343025"/>
                          </a:xfrm>
                          <a:prstGeom prst="rect">
                            <a:avLst/>
                          </a:prstGeom>
                          <a:noFill/>
                          <a:ln w="9525">
                            <a:noFill/>
                            <a:miter lim="800000"/>
                            <a:headEnd/>
                            <a:tailEnd/>
                          </a:ln>
                        </pic:spPr>
                      </pic:pic>
                    </a:graphicData>
                  </a:graphic>
                </wp:inline>
              </w:drawing>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Light is an electromagnetic that vibrates at very high speed back and forth as it moves. Individual light waves have their own wavelength as well as angle of vibration, which can range through a full of 360°. The angle of vibration of a light wave is defined by its electric and magnetic components (vectors) that are perpendicular to each other and to the direction of the wave propagation. Ordinary visible light is unpolarized, i.e. it is composed of many different waves vibrating in all directions. A plane electromagnetic wave is said to be </w:t>
            </w:r>
            <w:r w:rsidRPr="00E327FE">
              <w:rPr>
                <w:rFonts w:asciiTheme="minorHAnsi" w:hAnsiTheme="minorHAnsi"/>
                <w:b/>
                <w:sz w:val="24"/>
                <w:szCs w:val="24"/>
              </w:rPr>
              <w:t>linearly polarized</w:t>
            </w:r>
            <w:r w:rsidRPr="00E327FE">
              <w:rPr>
                <w:rFonts w:asciiTheme="minorHAnsi" w:hAnsiTheme="minorHAnsi"/>
                <w:sz w:val="24"/>
                <w:szCs w:val="24"/>
              </w:rPr>
              <w:t xml:space="preserve">. </w:t>
            </w:r>
          </w:p>
          <w:p w:rsidR="007E1845" w:rsidRPr="00E327FE" w:rsidRDefault="007E1845" w:rsidP="0058679C">
            <w:pPr>
              <w:rPr>
                <w:rFonts w:asciiTheme="minorHAnsi" w:hAnsiTheme="minorHAnsi"/>
                <w:sz w:val="24"/>
                <w:szCs w:val="24"/>
              </w:rPr>
            </w:pPr>
            <w:r w:rsidRPr="00E327FE">
              <w:rPr>
                <w:rFonts w:asciiTheme="minorHAnsi" w:hAnsiTheme="minorHAnsi"/>
                <w:b/>
                <w:sz w:val="24"/>
                <w:szCs w:val="24"/>
              </w:rPr>
              <w:t>Circularly polarized</w:t>
            </w:r>
            <w:r w:rsidRPr="00E327FE">
              <w:rPr>
                <w:rFonts w:asciiTheme="minorHAnsi" w:hAnsiTheme="minorHAnsi"/>
                <w:sz w:val="24"/>
                <w:szCs w:val="24"/>
              </w:rPr>
              <w:t xml:space="preserve"> light consists of two perpendicular electromagnetic plane waves of equal </w:t>
            </w:r>
            <w:r w:rsidRPr="00E327FE">
              <w:rPr>
                <w:rFonts w:asciiTheme="minorHAnsi" w:hAnsiTheme="minorHAnsi"/>
                <w:sz w:val="24"/>
                <w:szCs w:val="24"/>
              </w:rPr>
              <w:lastRenderedPageBreak/>
              <w:t>amplitude and 90° difference in phase.</w:t>
            </w:r>
            <w:hyperlink r:id="rId60" w:history="1"/>
          </w:p>
          <w:p w:rsidR="007E1845" w:rsidRPr="00E327FE" w:rsidRDefault="007E1845" w:rsidP="0058679C">
            <w:pPr>
              <w:spacing w:line="360" w:lineRule="auto"/>
              <w:rPr>
                <w:rFonts w:asciiTheme="minorHAnsi" w:hAnsiTheme="minorHAnsi"/>
                <w:b/>
                <w:bCs/>
                <w:sz w:val="24"/>
                <w:szCs w:val="24"/>
              </w:rPr>
            </w:pPr>
            <w:r w:rsidRPr="00E327FE">
              <w:rPr>
                <w:rFonts w:asciiTheme="minorHAnsi" w:hAnsiTheme="minorHAnsi"/>
                <w:b/>
                <w:bCs/>
                <w:sz w:val="24"/>
                <w:szCs w:val="24"/>
              </w:rPr>
              <w:t xml:space="preserve">                                      </w:t>
            </w:r>
            <w:r w:rsidRPr="00E327FE">
              <w:rPr>
                <w:rFonts w:asciiTheme="minorHAnsi" w:hAnsiTheme="minorHAnsi"/>
                <w:b/>
                <w:bCs/>
                <w:noProof/>
                <w:lang w:val="en-US" w:bidi="hi-IN"/>
              </w:rPr>
              <w:drawing>
                <wp:inline distT="0" distB="0" distL="0" distR="0">
                  <wp:extent cx="1885949" cy="2867025"/>
                  <wp:effectExtent l="19050" t="0" r="0" b="0"/>
                  <wp:docPr id="4" name="Picture 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61"/>
                          <a:srcRect/>
                          <a:stretch>
                            <a:fillRect/>
                          </a:stretch>
                        </pic:blipFill>
                        <pic:spPr bwMode="auto">
                          <a:xfrm>
                            <a:off x="0" y="0"/>
                            <a:ext cx="1889128" cy="2871858"/>
                          </a:xfrm>
                          <a:prstGeom prst="rect">
                            <a:avLst/>
                          </a:prstGeom>
                          <a:noFill/>
                          <a:ln w="9525">
                            <a:noFill/>
                            <a:miter lim="800000"/>
                            <a:headEnd/>
                            <a:tailEnd/>
                          </a:ln>
                        </pic:spPr>
                      </pic:pic>
                    </a:graphicData>
                  </a:graphic>
                </wp:inline>
              </w:drawing>
            </w:r>
            <w:r w:rsidRPr="00E327FE">
              <w:rPr>
                <w:rFonts w:asciiTheme="minorHAnsi" w:hAnsiTheme="minorHAnsi"/>
                <w:b/>
                <w:bCs/>
                <w:sz w:val="24"/>
                <w:szCs w:val="24"/>
              </w:rPr>
              <w:t>Circularly polarized light</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Elliptically polarized light consists of two perpendicular waves of unequal amplitude which differ in phase by 90°</w:t>
            </w:r>
          </w:p>
          <w:p w:rsidR="007E1845" w:rsidRPr="00E327FE" w:rsidRDefault="007E1845" w:rsidP="0058679C">
            <w:pPr>
              <w:rPr>
                <w:rFonts w:asciiTheme="minorHAnsi" w:hAnsiTheme="minorHAnsi"/>
                <w:b/>
                <w:sz w:val="24"/>
                <w:szCs w:val="24"/>
                <w:u w:val="single"/>
              </w:rPr>
            </w:pPr>
            <w:r w:rsidRPr="00E327FE">
              <w:rPr>
                <w:rFonts w:asciiTheme="minorHAnsi" w:hAnsiTheme="minorHAnsi"/>
                <w:sz w:val="24"/>
                <w:szCs w:val="24"/>
              </w:rPr>
              <w:t xml:space="preserve">           </w:t>
            </w:r>
          </w:p>
          <w:p w:rsidR="007E1845" w:rsidRPr="00E327FE" w:rsidRDefault="007E1845" w:rsidP="0058679C">
            <w:pPr>
              <w:rPr>
                <w:rFonts w:asciiTheme="minorHAnsi" w:hAnsiTheme="minorHAnsi"/>
                <w:b/>
                <w:bCs/>
                <w:sz w:val="24"/>
                <w:szCs w:val="24"/>
              </w:rPr>
            </w:pPr>
            <w:r w:rsidRPr="00E327FE">
              <w:rPr>
                <w:rFonts w:asciiTheme="minorHAnsi" w:hAnsiTheme="minorHAnsi"/>
                <w:b/>
                <w:bCs/>
                <w:sz w:val="24"/>
                <w:szCs w:val="24"/>
              </w:rPr>
              <w:t xml:space="preserve">                       </w:t>
            </w:r>
            <w:r w:rsidRPr="00E327FE">
              <w:rPr>
                <w:rFonts w:asciiTheme="minorHAnsi" w:hAnsiTheme="minorHAnsi"/>
                <w:b/>
                <w:bCs/>
                <w:noProof/>
                <w:lang w:val="en-US" w:bidi="hi-IN"/>
              </w:rPr>
              <w:drawing>
                <wp:inline distT="0" distB="0" distL="0" distR="0">
                  <wp:extent cx="2714625" cy="2733675"/>
                  <wp:effectExtent l="19050" t="0" r="0" b="0"/>
                  <wp:docPr id="8" name="Picture 10"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
                          <pic:cNvPicPr>
                            <a:picLocks noChangeAspect="1" noChangeArrowheads="1"/>
                          </pic:cNvPicPr>
                        </pic:nvPicPr>
                        <pic:blipFill>
                          <a:blip r:embed="rId62"/>
                          <a:srcRect/>
                          <a:stretch>
                            <a:fillRect/>
                          </a:stretch>
                        </pic:blipFill>
                        <pic:spPr bwMode="auto">
                          <a:xfrm>
                            <a:off x="0" y="0"/>
                            <a:ext cx="2714625" cy="2733675"/>
                          </a:xfrm>
                          <a:prstGeom prst="rect">
                            <a:avLst/>
                          </a:prstGeom>
                          <a:noFill/>
                          <a:ln w="9525">
                            <a:noFill/>
                            <a:miter lim="800000"/>
                            <a:headEnd/>
                            <a:tailEnd/>
                          </a:ln>
                        </pic:spPr>
                      </pic:pic>
                    </a:graphicData>
                  </a:graphic>
                </wp:inline>
              </w:drawing>
            </w:r>
          </w:p>
          <w:p w:rsidR="007E1845" w:rsidRPr="00E327FE" w:rsidRDefault="007E1845" w:rsidP="0058679C">
            <w:pPr>
              <w:rPr>
                <w:rFonts w:asciiTheme="minorHAnsi" w:hAnsiTheme="minorHAnsi"/>
                <w:b/>
                <w:sz w:val="24"/>
                <w:szCs w:val="24"/>
              </w:rPr>
            </w:pPr>
            <w:r w:rsidRPr="00E327FE">
              <w:rPr>
                <w:rFonts w:asciiTheme="minorHAnsi" w:hAnsiTheme="minorHAnsi"/>
                <w:b/>
                <w:bCs/>
                <w:sz w:val="24"/>
                <w:szCs w:val="24"/>
              </w:rPr>
              <w:t xml:space="preserve">                               </w:t>
            </w:r>
            <w:r w:rsidRPr="00E327FE">
              <w:rPr>
                <w:rFonts w:asciiTheme="minorHAnsi" w:hAnsiTheme="minorHAnsi"/>
                <w:b/>
                <w:sz w:val="24"/>
                <w:szCs w:val="24"/>
              </w:rPr>
              <w:t>Elliptically Polarized light</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b/>
                <w:sz w:val="24"/>
                <w:szCs w:val="24"/>
              </w:rPr>
            </w:pPr>
          </w:p>
          <w:p w:rsidR="007E1845" w:rsidRPr="00E327FE" w:rsidRDefault="007E1845" w:rsidP="0058679C">
            <w:pPr>
              <w:rPr>
                <w:rFonts w:asciiTheme="minorHAnsi" w:hAnsiTheme="minorHAnsi"/>
                <w:b/>
                <w:sz w:val="24"/>
                <w:szCs w:val="24"/>
              </w:rPr>
            </w:pPr>
          </w:p>
          <w:p w:rsidR="007E1845" w:rsidRPr="00E327FE" w:rsidRDefault="007E1845" w:rsidP="0058679C">
            <w:pPr>
              <w:rPr>
                <w:rFonts w:asciiTheme="minorHAnsi" w:hAnsiTheme="minorHAnsi"/>
                <w:b/>
                <w:sz w:val="24"/>
                <w:szCs w:val="24"/>
              </w:rPr>
            </w:pPr>
          </w:p>
          <w:p w:rsidR="007E1845" w:rsidRPr="00E327FE" w:rsidRDefault="007E1845" w:rsidP="0058679C">
            <w:pPr>
              <w:rPr>
                <w:rFonts w:asciiTheme="minorHAnsi" w:hAnsiTheme="minorHAnsi"/>
                <w:b/>
                <w:sz w:val="24"/>
                <w:szCs w:val="24"/>
              </w:rPr>
            </w:pPr>
          </w:p>
          <w:p w:rsidR="007E1845" w:rsidRPr="00E327FE" w:rsidRDefault="007E1845" w:rsidP="0058679C">
            <w:pPr>
              <w:rPr>
                <w:rFonts w:asciiTheme="minorHAnsi" w:hAnsiTheme="minorHAnsi"/>
                <w:b/>
                <w:sz w:val="24"/>
                <w:szCs w:val="24"/>
              </w:rPr>
            </w:pPr>
          </w:p>
          <w:p w:rsidR="007E1845" w:rsidRPr="00E327FE" w:rsidRDefault="007E1845" w:rsidP="0058679C">
            <w:pPr>
              <w:jc w:val="both"/>
              <w:rPr>
                <w:rFonts w:asciiTheme="minorHAnsi" w:hAnsiTheme="minorHAnsi"/>
                <w:b/>
                <w:sz w:val="24"/>
                <w:szCs w:val="24"/>
              </w:rPr>
            </w:pPr>
          </w:p>
          <w:p w:rsidR="007E1845" w:rsidRPr="00E327FE" w:rsidRDefault="007E1845" w:rsidP="0058679C">
            <w:pPr>
              <w:jc w:val="both"/>
              <w:rPr>
                <w:rFonts w:asciiTheme="minorHAnsi" w:hAnsiTheme="minorHAnsi"/>
                <w:b/>
                <w:bCs/>
                <w:sz w:val="24"/>
                <w:szCs w:val="24"/>
              </w:rPr>
            </w:pPr>
            <w:r w:rsidRPr="00E327FE">
              <w:rPr>
                <w:rFonts w:asciiTheme="minorHAnsi" w:hAnsiTheme="minorHAnsi"/>
                <w:b/>
                <w:sz w:val="24"/>
                <w:szCs w:val="24"/>
              </w:rPr>
              <w:t xml:space="preserve">Brewsters Law : </w:t>
            </w:r>
            <w:r w:rsidRPr="00E327FE">
              <w:rPr>
                <w:rStyle w:val="Strong"/>
                <w:rFonts w:asciiTheme="minorHAnsi" w:hAnsiTheme="minorHAnsi"/>
                <w:color w:val="000000"/>
                <w:sz w:val="24"/>
                <w:szCs w:val="24"/>
              </w:rPr>
              <w:t>[</w:t>
            </w:r>
            <w:r w:rsidRPr="00E327FE">
              <w:rPr>
                <w:rFonts w:asciiTheme="minorHAnsi" w:hAnsiTheme="minorHAnsi"/>
                <w:b/>
                <w:bCs/>
                <w:sz w:val="24"/>
                <w:szCs w:val="24"/>
              </w:rPr>
              <w:t xml:space="preserve">RGPV/JUNE2013 (4)] </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When ordinary light is reflected from the surface of transparent medium like glass or water it becomes partly polarized. The degree of polarization changes with the angle of incidence. At a particular angle of incidence the reflected light has the greatest percentage of polarized light .The angle at which the reflected light is completely plane polarized, is known as angle of polarization.</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noProof/>
                <w:lang w:val="en-US" w:bidi="hi-IN"/>
              </w:rPr>
              <w:drawing>
                <wp:anchor distT="0" distB="0" distL="114300" distR="114300" simplePos="0" relativeHeight="251700224" behindDoc="0" locked="0" layoutInCell="1" allowOverlap="1">
                  <wp:simplePos x="0" y="0"/>
                  <wp:positionH relativeFrom="column">
                    <wp:posOffset>645795</wp:posOffset>
                  </wp:positionH>
                  <wp:positionV relativeFrom="paragraph">
                    <wp:posOffset>-2821305</wp:posOffset>
                  </wp:positionV>
                  <wp:extent cx="3019425" cy="2647950"/>
                  <wp:effectExtent l="0" t="0" r="0" b="0"/>
                  <wp:wrapSquare wrapText="bothSides"/>
                  <wp:docPr id="6" name="Picture 1" descr="http://upload.wikimedia.org/wikipedia/commons/thumb/6/65/Brewsters-angle.svg/250px-Brewsters-ang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5/Brewsters-angle.svg/250px-Brewsters-angle.svg.png"/>
                          <pic:cNvPicPr>
                            <a:picLocks noChangeAspect="1" noChangeArrowheads="1"/>
                          </pic:cNvPicPr>
                        </pic:nvPicPr>
                        <pic:blipFill>
                          <a:blip r:embed="rId63"/>
                          <a:srcRect/>
                          <a:stretch>
                            <a:fillRect/>
                          </a:stretch>
                        </pic:blipFill>
                        <pic:spPr bwMode="auto">
                          <a:xfrm>
                            <a:off x="0" y="0"/>
                            <a:ext cx="3019425" cy="2647950"/>
                          </a:xfrm>
                          <a:prstGeom prst="rect">
                            <a:avLst/>
                          </a:prstGeom>
                          <a:noFill/>
                          <a:ln w="9525">
                            <a:noFill/>
                            <a:miter lim="800000"/>
                            <a:headEnd/>
                            <a:tailEnd/>
                          </a:ln>
                        </pic:spPr>
                      </pic:pic>
                    </a:graphicData>
                  </a:graphic>
                </wp:anchor>
              </w:drawing>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According to Brewster’s law “tangent of angle of polarization Θ</w:t>
            </w:r>
            <w:r w:rsidRPr="00E327FE">
              <w:rPr>
                <w:rFonts w:asciiTheme="minorHAnsi" w:hAnsiTheme="minorHAnsi"/>
                <w:sz w:val="24"/>
                <w:szCs w:val="24"/>
                <w:vertAlign w:val="subscript"/>
              </w:rPr>
              <w:t xml:space="preserve">i </w:t>
            </w:r>
            <w:r w:rsidRPr="00E327FE">
              <w:rPr>
                <w:rFonts w:asciiTheme="minorHAnsi" w:hAnsiTheme="minorHAnsi"/>
                <w:sz w:val="24"/>
                <w:szCs w:val="24"/>
              </w:rPr>
              <w:t>is numerically equal to the refractive index µ of the medium”.</w:t>
            </w:r>
          </w:p>
          <w:p w:rsidR="007E1845" w:rsidRPr="00E327FE" w:rsidRDefault="007E1845" w:rsidP="0058679C">
            <w:pPr>
              <w:jc w:val="center"/>
              <w:rPr>
                <w:rFonts w:asciiTheme="minorHAnsi" w:hAnsiTheme="minorHAnsi"/>
                <w:sz w:val="24"/>
                <w:szCs w:val="24"/>
                <w:vertAlign w:val="subscript"/>
              </w:rPr>
            </w:pPr>
            <w:r w:rsidRPr="00E327FE">
              <w:rPr>
                <w:rFonts w:asciiTheme="minorHAnsi" w:hAnsiTheme="minorHAnsi"/>
                <w:sz w:val="24"/>
                <w:szCs w:val="24"/>
              </w:rPr>
              <w:t>µ= tan Θ</w:t>
            </w:r>
            <w:r w:rsidRPr="00E327FE">
              <w:rPr>
                <w:rFonts w:asciiTheme="minorHAnsi" w:hAnsiTheme="minorHAnsi"/>
                <w:sz w:val="24"/>
                <w:szCs w:val="24"/>
                <w:vertAlign w:val="subscript"/>
              </w:rPr>
              <w:t>i</w:t>
            </w: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b/>
                <w:bCs/>
                <w:sz w:val="24"/>
                <w:szCs w:val="24"/>
              </w:rPr>
              <w:t xml:space="preserve">           </w:t>
            </w:r>
            <w:r w:rsidRPr="00E327FE">
              <w:rPr>
                <w:rFonts w:asciiTheme="minorHAnsi" w:hAnsiTheme="minorHAnsi"/>
                <w:sz w:val="24"/>
                <w:szCs w:val="24"/>
              </w:rPr>
              <w:t xml:space="preserve">From Brewster’s law </w:t>
            </w:r>
          </w:p>
          <w:p w:rsidR="007E1845" w:rsidRPr="00E327FE" w:rsidRDefault="007E1845" w:rsidP="0058679C">
            <w:pPr>
              <w:jc w:val="center"/>
              <w:rPr>
                <w:rFonts w:asciiTheme="minorHAnsi" w:hAnsiTheme="minorHAnsi"/>
                <w:sz w:val="24"/>
                <w:szCs w:val="24"/>
              </w:rPr>
            </w:pPr>
            <w:r w:rsidRPr="00E327FE">
              <w:rPr>
                <w:rFonts w:asciiTheme="minorHAnsi" w:hAnsiTheme="minorHAnsi"/>
                <w:sz w:val="24"/>
                <w:szCs w:val="24"/>
              </w:rPr>
              <w:t>µ= tan Θ</w:t>
            </w:r>
            <w:r w:rsidRPr="00E327FE">
              <w:rPr>
                <w:rFonts w:asciiTheme="minorHAnsi" w:hAnsiTheme="minorHAnsi"/>
                <w:sz w:val="24"/>
                <w:szCs w:val="24"/>
                <w:vertAlign w:val="subscript"/>
              </w:rPr>
              <w:t>i</w:t>
            </w:r>
            <w:r w:rsidRPr="00E327FE">
              <w:rPr>
                <w:rFonts w:asciiTheme="minorHAnsi" w:hAnsiTheme="minorHAnsi"/>
                <w:sz w:val="24"/>
                <w:szCs w:val="24"/>
              </w:rPr>
              <w:t>------(i)</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From Snell’s law </w:t>
            </w:r>
          </w:p>
          <w:p w:rsidR="007E1845" w:rsidRPr="00E327FE" w:rsidRDefault="007E1845" w:rsidP="0058679C">
            <w:pPr>
              <w:jc w:val="center"/>
              <w:rPr>
                <w:rFonts w:asciiTheme="minorHAnsi" w:hAnsiTheme="minorHAnsi"/>
                <w:sz w:val="24"/>
                <w:szCs w:val="24"/>
              </w:rPr>
            </w:pPr>
            <w:r w:rsidRPr="00E327FE">
              <w:rPr>
                <w:rFonts w:asciiTheme="minorHAnsi" w:hAnsiTheme="minorHAnsi"/>
                <w:sz w:val="24"/>
                <w:szCs w:val="24"/>
              </w:rPr>
              <w:t>µ=sin Θ</w:t>
            </w:r>
            <w:r w:rsidRPr="00E327FE">
              <w:rPr>
                <w:rFonts w:asciiTheme="minorHAnsi" w:hAnsiTheme="minorHAnsi"/>
                <w:sz w:val="24"/>
                <w:szCs w:val="24"/>
                <w:vertAlign w:val="subscript"/>
              </w:rPr>
              <w:t>i</w:t>
            </w:r>
            <w:r w:rsidRPr="00E327FE">
              <w:rPr>
                <w:rFonts w:asciiTheme="minorHAnsi" w:hAnsiTheme="minorHAnsi"/>
                <w:sz w:val="24"/>
                <w:szCs w:val="24"/>
              </w:rPr>
              <w:t>/ sin r---------(ii)     (where r is angle of refraction)</w:t>
            </w:r>
          </w:p>
          <w:p w:rsidR="007E1845" w:rsidRPr="00E327FE" w:rsidRDefault="007E1845" w:rsidP="0058679C">
            <w:pPr>
              <w:jc w:val="center"/>
              <w:rPr>
                <w:rFonts w:asciiTheme="minorHAnsi" w:hAnsiTheme="minorHAnsi"/>
                <w:sz w:val="24"/>
                <w:szCs w:val="24"/>
              </w:rPr>
            </w:pPr>
          </w:p>
          <w:p w:rsidR="007E1845" w:rsidRPr="00E327FE" w:rsidRDefault="007E1845" w:rsidP="0058679C">
            <w:pPr>
              <w:jc w:val="center"/>
              <w:rPr>
                <w:rFonts w:asciiTheme="minorHAnsi" w:hAnsiTheme="minorHAnsi"/>
                <w:sz w:val="24"/>
                <w:szCs w:val="24"/>
              </w:rPr>
            </w:pPr>
            <w:r w:rsidRPr="00E327FE">
              <w:rPr>
                <w:rFonts w:asciiTheme="minorHAnsi" w:hAnsiTheme="minorHAnsi"/>
                <w:sz w:val="24"/>
                <w:szCs w:val="24"/>
              </w:rPr>
              <w:t>tan Θ</w:t>
            </w:r>
            <w:r w:rsidRPr="00E327FE">
              <w:rPr>
                <w:rFonts w:asciiTheme="minorHAnsi" w:hAnsiTheme="minorHAnsi"/>
                <w:sz w:val="24"/>
                <w:szCs w:val="24"/>
                <w:vertAlign w:val="subscript"/>
              </w:rPr>
              <w:t>i</w:t>
            </w:r>
            <w:r w:rsidRPr="00E327FE">
              <w:rPr>
                <w:rFonts w:asciiTheme="minorHAnsi" w:hAnsiTheme="minorHAnsi"/>
                <w:sz w:val="24"/>
                <w:szCs w:val="24"/>
              </w:rPr>
              <w:t>= sin Θ</w:t>
            </w:r>
            <w:r w:rsidRPr="00E327FE">
              <w:rPr>
                <w:rFonts w:asciiTheme="minorHAnsi" w:hAnsiTheme="minorHAnsi"/>
                <w:sz w:val="24"/>
                <w:szCs w:val="24"/>
                <w:vertAlign w:val="subscript"/>
              </w:rPr>
              <w:t>i</w:t>
            </w:r>
            <w:r w:rsidRPr="00E327FE">
              <w:rPr>
                <w:rFonts w:asciiTheme="minorHAnsi" w:hAnsiTheme="minorHAnsi"/>
                <w:sz w:val="24"/>
                <w:szCs w:val="24"/>
              </w:rPr>
              <w:t>/ sin r</w:t>
            </w:r>
          </w:p>
          <w:p w:rsidR="007E1845" w:rsidRPr="00E327FE" w:rsidRDefault="007E1845" w:rsidP="0058679C">
            <w:pPr>
              <w:jc w:val="center"/>
              <w:rPr>
                <w:rFonts w:asciiTheme="minorHAnsi" w:hAnsiTheme="minorHAnsi"/>
                <w:sz w:val="24"/>
                <w:szCs w:val="24"/>
              </w:rPr>
            </w:pPr>
            <w:r w:rsidRPr="00E327FE">
              <w:rPr>
                <w:rFonts w:asciiTheme="minorHAnsi" w:hAnsiTheme="minorHAnsi"/>
                <w:sz w:val="24"/>
                <w:szCs w:val="24"/>
              </w:rPr>
              <w:t>sinr= cos Θ</w:t>
            </w:r>
            <w:r w:rsidRPr="00E327FE">
              <w:rPr>
                <w:rFonts w:asciiTheme="minorHAnsi" w:hAnsiTheme="minorHAnsi"/>
                <w:sz w:val="24"/>
                <w:szCs w:val="24"/>
                <w:vertAlign w:val="subscript"/>
              </w:rPr>
              <w:t>i</w:t>
            </w:r>
            <w:r w:rsidRPr="00E327FE">
              <w:rPr>
                <w:rFonts w:asciiTheme="minorHAnsi" w:hAnsiTheme="minorHAnsi"/>
                <w:sz w:val="24"/>
                <w:szCs w:val="24"/>
              </w:rPr>
              <w:t>----------------(iii)</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From fig. </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r+ Θ</w:t>
            </w:r>
            <w:r w:rsidRPr="00E327FE">
              <w:rPr>
                <w:rFonts w:asciiTheme="minorHAnsi" w:hAnsiTheme="minorHAnsi"/>
                <w:sz w:val="24"/>
                <w:szCs w:val="24"/>
                <w:vertAlign w:val="subscript"/>
              </w:rPr>
              <w:t>i</w:t>
            </w:r>
            <w:r w:rsidRPr="00E327FE">
              <w:rPr>
                <w:rFonts w:asciiTheme="minorHAnsi" w:hAnsiTheme="minorHAnsi"/>
                <w:sz w:val="24"/>
                <w:szCs w:val="24"/>
              </w:rPr>
              <w:t>+Θ= 180 -------(iv)  (where Θ is angle between reflected ray and refracted ray)</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                From equation (iii)               </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                        sin r=sin(90-Θ</w:t>
            </w:r>
            <w:r w:rsidRPr="00E327FE">
              <w:rPr>
                <w:rFonts w:asciiTheme="minorHAnsi" w:hAnsiTheme="minorHAnsi"/>
                <w:sz w:val="24"/>
                <w:szCs w:val="24"/>
                <w:vertAlign w:val="subscript"/>
              </w:rPr>
              <w:t>i</w:t>
            </w:r>
            <w:r w:rsidRPr="00E327FE">
              <w:rPr>
                <w:rFonts w:asciiTheme="minorHAnsi" w:hAnsiTheme="minorHAnsi"/>
                <w:sz w:val="24"/>
                <w:szCs w:val="24"/>
              </w:rPr>
              <w:t>)</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sin r=sin(90-Θ</w:t>
            </w:r>
            <w:r w:rsidRPr="00E327FE">
              <w:rPr>
                <w:rFonts w:asciiTheme="minorHAnsi" w:hAnsiTheme="minorHAnsi"/>
                <w:sz w:val="24"/>
                <w:szCs w:val="24"/>
                <w:vertAlign w:val="subscript"/>
              </w:rPr>
              <w:t>i</w:t>
            </w:r>
            <w:r w:rsidRPr="00E327FE">
              <w:rPr>
                <w:rFonts w:asciiTheme="minorHAnsi" w:hAnsiTheme="minorHAnsi"/>
                <w:sz w:val="24"/>
                <w:szCs w:val="24"/>
              </w:rPr>
              <w:t>)</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                     r= 90-Θ</w:t>
            </w:r>
            <w:r w:rsidRPr="00E327FE">
              <w:rPr>
                <w:rFonts w:asciiTheme="minorHAnsi" w:hAnsiTheme="minorHAnsi"/>
                <w:sz w:val="24"/>
                <w:szCs w:val="24"/>
                <w:vertAlign w:val="subscript"/>
              </w:rPr>
              <w:t>i</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                      r+ Θ</w:t>
            </w:r>
            <w:r w:rsidRPr="00E327FE">
              <w:rPr>
                <w:rFonts w:asciiTheme="minorHAnsi" w:hAnsiTheme="minorHAnsi"/>
                <w:sz w:val="24"/>
                <w:szCs w:val="24"/>
                <w:vertAlign w:val="subscript"/>
              </w:rPr>
              <w:t>i</w:t>
            </w:r>
            <w:r w:rsidRPr="00E327FE">
              <w:rPr>
                <w:rFonts w:asciiTheme="minorHAnsi" w:hAnsiTheme="minorHAnsi"/>
                <w:sz w:val="24"/>
                <w:szCs w:val="24"/>
              </w:rPr>
              <w:t>=90----------(v)</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From equation (iv) and equation (v)</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                      Θ=90°</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Therefore we can say that reflected ray and refracted ray are at right angle to each other.</w:t>
            </w:r>
          </w:p>
          <w:p w:rsidR="007E1845" w:rsidRDefault="007E1845" w:rsidP="0058679C">
            <w:pPr>
              <w:spacing w:before="240"/>
              <w:rPr>
                <w:rFonts w:asciiTheme="minorHAnsi" w:hAnsiTheme="minorHAnsi"/>
                <w:sz w:val="24"/>
                <w:szCs w:val="24"/>
              </w:rPr>
            </w:pPr>
          </w:p>
          <w:p w:rsidR="00AA2A90" w:rsidRDefault="00AA2A90" w:rsidP="0058679C">
            <w:pPr>
              <w:spacing w:before="240"/>
              <w:rPr>
                <w:rFonts w:asciiTheme="minorHAnsi" w:hAnsiTheme="minorHAnsi"/>
                <w:sz w:val="24"/>
                <w:szCs w:val="24"/>
              </w:rPr>
            </w:pPr>
          </w:p>
          <w:p w:rsidR="00AA2A90" w:rsidRPr="00E327FE" w:rsidRDefault="00AA2A90" w:rsidP="0058679C">
            <w:pPr>
              <w:spacing w:before="240"/>
              <w:rPr>
                <w:rFonts w:asciiTheme="minorHAnsi" w:hAnsiTheme="minorHAnsi"/>
                <w:sz w:val="24"/>
                <w:szCs w:val="24"/>
              </w:rPr>
            </w:pPr>
          </w:p>
          <w:p w:rsidR="007E1845" w:rsidRPr="00E327FE" w:rsidRDefault="007E1845" w:rsidP="0058679C">
            <w:pPr>
              <w:rPr>
                <w:rFonts w:asciiTheme="minorHAnsi" w:hAnsiTheme="minorHAnsi"/>
                <w:b/>
                <w:sz w:val="24"/>
                <w:szCs w:val="24"/>
                <w:u w:val="single"/>
              </w:rPr>
            </w:pPr>
            <w:r w:rsidRPr="00E327FE">
              <w:rPr>
                <w:rFonts w:asciiTheme="minorHAnsi" w:hAnsiTheme="minorHAnsi"/>
                <w:b/>
                <w:sz w:val="24"/>
                <w:szCs w:val="24"/>
                <w:u w:val="single"/>
              </w:rPr>
              <w:t>Plane of vibration and plane of Polarization</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The plane which contains the direction of vibration of electric vector in plane polarized light is called plane of vibration.</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The plane perpendicular to the plane of vibration and passing through the direction of light is called plane of polarization.</w:t>
            </w:r>
          </w:p>
          <w:p w:rsidR="007E1845" w:rsidRPr="00E327FE" w:rsidRDefault="007E1845" w:rsidP="0058679C">
            <w:pPr>
              <w:spacing w:before="240"/>
              <w:rPr>
                <w:rFonts w:asciiTheme="minorHAnsi" w:hAnsiTheme="minorHAnsi"/>
                <w:sz w:val="24"/>
                <w:szCs w:val="24"/>
              </w:rPr>
            </w:pPr>
          </w:p>
          <w:p w:rsidR="007E1845" w:rsidRPr="00E327FE" w:rsidRDefault="007E1845" w:rsidP="0058679C">
            <w:pPr>
              <w:rPr>
                <w:rFonts w:asciiTheme="minorHAnsi" w:hAnsiTheme="minorHAnsi"/>
                <w:b/>
                <w:sz w:val="24"/>
                <w:szCs w:val="24"/>
                <w:u w:val="single"/>
              </w:rPr>
            </w:pPr>
            <w:r w:rsidRPr="00E327FE">
              <w:rPr>
                <w:rFonts w:asciiTheme="minorHAnsi" w:hAnsiTheme="minorHAnsi"/>
                <w:b/>
                <w:bCs/>
                <w:sz w:val="24"/>
                <w:szCs w:val="24"/>
              </w:rPr>
              <w:t xml:space="preserve">    </w:t>
            </w:r>
            <w:r w:rsidRPr="00E327FE">
              <w:rPr>
                <w:rFonts w:asciiTheme="minorHAnsi" w:hAnsiTheme="minorHAnsi"/>
                <w:b/>
                <w:sz w:val="24"/>
                <w:szCs w:val="24"/>
                <w:u w:val="single"/>
              </w:rPr>
              <w:t>Double refraction and doubly refracting crystal</w:t>
            </w:r>
          </w:p>
          <w:p w:rsidR="007E1845" w:rsidRPr="00E327FE" w:rsidRDefault="007E1845" w:rsidP="0058679C">
            <w:pPr>
              <w:rPr>
                <w:rFonts w:asciiTheme="minorHAnsi" w:hAnsiTheme="minorHAnsi"/>
                <w:sz w:val="24"/>
                <w:szCs w:val="24"/>
              </w:rPr>
            </w:pPr>
            <w:r w:rsidRPr="00E327FE">
              <w:rPr>
                <w:rFonts w:asciiTheme="minorHAnsi" w:hAnsiTheme="minorHAnsi"/>
                <w:sz w:val="24"/>
                <w:szCs w:val="24"/>
              </w:rPr>
              <w:t xml:space="preserve">When a beam of light is allowed to pass through certain crystal, it splits in two refracting rays instead of one, such crystals are called doubly refracting crystals and this phenomenon is known as double refraction. </w:t>
            </w:r>
          </w:p>
          <w:p w:rsidR="007E1845" w:rsidRPr="00E327FE" w:rsidRDefault="007E1845" w:rsidP="0058679C">
            <w:pPr>
              <w:rPr>
                <w:rFonts w:asciiTheme="minorHAnsi" w:hAnsiTheme="minorHAnsi"/>
                <w:sz w:val="24"/>
                <w:szCs w:val="24"/>
              </w:rPr>
            </w:pPr>
          </w:p>
          <w:p w:rsidR="007E1845" w:rsidRPr="00E327FE" w:rsidRDefault="007E1845" w:rsidP="0058679C">
            <w:pPr>
              <w:rPr>
                <w:rFonts w:asciiTheme="minorHAnsi" w:hAnsiTheme="minorHAnsi"/>
                <w:sz w:val="24"/>
                <w:szCs w:val="24"/>
              </w:rPr>
            </w:pPr>
            <w:r w:rsidRPr="00E327FE">
              <w:rPr>
                <w:rFonts w:asciiTheme="minorHAnsi" w:hAnsiTheme="minorHAnsi"/>
                <w:b/>
                <w:bCs/>
                <w:sz w:val="24"/>
                <w:szCs w:val="24"/>
              </w:rPr>
              <w:t xml:space="preserve">      </w:t>
            </w:r>
            <w:r w:rsidRPr="00E327FE">
              <w:rPr>
                <w:rFonts w:asciiTheme="minorHAnsi" w:hAnsiTheme="minorHAnsi"/>
                <w:sz w:val="24"/>
                <w:szCs w:val="24"/>
              </w:rPr>
              <w:t>When unpolarized light enters in doubly refracting crystals it splits in two refracting rays:</w:t>
            </w:r>
          </w:p>
          <w:p w:rsidR="007E1845" w:rsidRPr="00E327FE" w:rsidRDefault="007E1845" w:rsidP="007E1845">
            <w:pPr>
              <w:pStyle w:val="ListParagraph"/>
              <w:widowControl/>
              <w:numPr>
                <w:ilvl w:val="0"/>
                <w:numId w:val="12"/>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 xml:space="preserve"> Out of these two rays one ray obey the law obey the law of refraction (</w:t>
            </w:r>
            <m:oMath>
              <m:r>
                <w:rPr>
                  <w:rFonts w:ascii="Cambria Math" w:hAnsiTheme="minorHAnsi"/>
                  <w:sz w:val="24"/>
                  <w:szCs w:val="24"/>
                </w:rPr>
                <m:t>µ</m:t>
              </m:r>
              <m:r>
                <w:rPr>
                  <w:rFonts w:ascii="Cambria Math" w:hAnsiTheme="minorHAnsi"/>
                  <w:sz w:val="24"/>
                  <w:szCs w:val="24"/>
                </w:rPr>
                <m:t>=</m:t>
              </m:r>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i</m:t>
                  </m:r>
                  <m:r>
                    <w:rPr>
                      <w:rFonts w:ascii="Cambria Math" w:hAnsiTheme="minorHAnsi"/>
                      <w:sz w:val="24"/>
                      <w:szCs w:val="24"/>
                    </w:rPr>
                    <m:t xml:space="preserve"> /</m:t>
                  </m:r>
                  <m:func>
                    <m:funcPr>
                      <m:ctrlPr>
                        <w:rPr>
                          <w:rFonts w:ascii="Cambria Math" w:hAnsiTheme="minorHAnsi"/>
                          <w:i/>
                          <w:sz w:val="24"/>
                          <w:szCs w:val="24"/>
                        </w:rPr>
                      </m:ctrlPr>
                    </m:funcPr>
                    <m:fName>
                      <m:r>
                        <m:rPr>
                          <m:sty m:val="p"/>
                        </m:rPr>
                        <w:rPr>
                          <w:rFonts w:ascii="Cambria Math" w:hAnsiTheme="minorHAnsi"/>
                          <w:sz w:val="24"/>
                          <w:szCs w:val="24"/>
                        </w:rPr>
                        <m:t>sin</m:t>
                      </m:r>
                    </m:fName>
                    <m:e>
                      <m:r>
                        <w:rPr>
                          <w:rFonts w:ascii="Cambria Math" w:hAnsi="Cambria Math"/>
                          <w:sz w:val="24"/>
                          <w:szCs w:val="24"/>
                        </w:rPr>
                        <m:t>r</m:t>
                      </m:r>
                    </m:e>
                  </m:func>
                </m:e>
              </m:func>
            </m:oMath>
            <w:r w:rsidRPr="00E327FE">
              <w:rPr>
                <w:rFonts w:asciiTheme="minorHAnsi" w:hAnsiTheme="minorHAnsi"/>
                <w:sz w:val="24"/>
                <w:szCs w:val="24"/>
              </w:rPr>
              <w:t>), is called ordinary ray, on the other hand other refracted ray does not obey law of refraction is called extraordinary ray.</w:t>
            </w:r>
          </w:p>
          <w:p w:rsidR="007E1845" w:rsidRPr="00E327FE" w:rsidRDefault="007E1845" w:rsidP="007E1845">
            <w:pPr>
              <w:pStyle w:val="ListParagraph"/>
              <w:widowControl/>
              <w:numPr>
                <w:ilvl w:val="0"/>
                <w:numId w:val="12"/>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Inside the crystal the speed of both ordinary and extraordinary ray is same along the optic axes and hence the refractive index of the crystal is also same along the optic axes for both the rays (i.e. along optic axes v</w:t>
            </w:r>
            <w:r w:rsidRPr="00E327FE">
              <w:rPr>
                <w:rFonts w:asciiTheme="minorHAnsi" w:hAnsiTheme="minorHAnsi"/>
                <w:sz w:val="24"/>
                <w:szCs w:val="24"/>
                <w:vertAlign w:val="subscript"/>
              </w:rPr>
              <w:t>o</w:t>
            </w:r>
            <w:r w:rsidRPr="00E327FE">
              <w:rPr>
                <w:rFonts w:asciiTheme="minorHAnsi" w:hAnsiTheme="minorHAnsi"/>
                <w:sz w:val="24"/>
                <w:szCs w:val="24"/>
              </w:rPr>
              <w:t>=v</w:t>
            </w:r>
            <w:r w:rsidRPr="00E327FE">
              <w:rPr>
                <w:rFonts w:asciiTheme="minorHAnsi" w:hAnsiTheme="minorHAnsi"/>
                <w:sz w:val="24"/>
                <w:szCs w:val="24"/>
                <w:vertAlign w:val="subscript"/>
              </w:rPr>
              <w:t>e</w:t>
            </w:r>
            <w:r w:rsidRPr="00E327FE">
              <w:rPr>
                <w:rFonts w:asciiTheme="minorHAnsi" w:hAnsiTheme="minorHAnsi"/>
                <w:sz w:val="24"/>
                <w:szCs w:val="24"/>
              </w:rPr>
              <w:t xml:space="preserve"> and µ</w:t>
            </w:r>
            <w:r w:rsidRPr="00E327FE">
              <w:rPr>
                <w:rFonts w:asciiTheme="minorHAnsi" w:hAnsiTheme="minorHAnsi"/>
                <w:sz w:val="24"/>
                <w:szCs w:val="24"/>
                <w:vertAlign w:val="subscript"/>
              </w:rPr>
              <w:t>o</w:t>
            </w:r>
            <w:r w:rsidRPr="00E327FE">
              <w:rPr>
                <w:rFonts w:asciiTheme="minorHAnsi" w:hAnsiTheme="minorHAnsi"/>
                <w:sz w:val="24"/>
                <w:szCs w:val="24"/>
              </w:rPr>
              <w:t>=µ</w:t>
            </w:r>
            <w:r w:rsidRPr="00E327FE">
              <w:rPr>
                <w:rFonts w:asciiTheme="minorHAnsi" w:hAnsiTheme="minorHAnsi"/>
                <w:sz w:val="24"/>
                <w:szCs w:val="24"/>
                <w:vertAlign w:val="subscript"/>
              </w:rPr>
              <w:t>e</w:t>
            </w:r>
            <w:r w:rsidRPr="00E327FE">
              <w:rPr>
                <w:rFonts w:asciiTheme="minorHAnsi" w:hAnsiTheme="minorHAnsi"/>
                <w:sz w:val="24"/>
                <w:szCs w:val="24"/>
              </w:rPr>
              <w:t>). Obviously if the light ray enter in the crystal along optic axes there will no double refraction.</w:t>
            </w:r>
          </w:p>
          <w:p w:rsidR="007E1845" w:rsidRPr="00E327FE" w:rsidRDefault="007E1845" w:rsidP="0058679C">
            <w:pPr>
              <w:spacing w:before="240"/>
              <w:rPr>
                <w:rFonts w:asciiTheme="minorHAnsi" w:hAnsiTheme="minorHAnsi"/>
                <w:b/>
                <w:sz w:val="24"/>
                <w:szCs w:val="24"/>
                <w:u w:val="single"/>
              </w:rPr>
            </w:pPr>
            <w:r w:rsidRPr="00E327FE">
              <w:rPr>
                <w:rFonts w:asciiTheme="minorHAnsi" w:hAnsiTheme="minorHAnsi"/>
                <w:b/>
                <w:bCs/>
                <w:sz w:val="24"/>
                <w:szCs w:val="24"/>
              </w:rPr>
              <w:t xml:space="preserve">           </w:t>
            </w:r>
            <w:r w:rsidRPr="00E327FE">
              <w:rPr>
                <w:rFonts w:asciiTheme="minorHAnsi" w:hAnsiTheme="minorHAnsi"/>
                <w:b/>
                <w:sz w:val="24"/>
                <w:szCs w:val="24"/>
                <w:u w:val="single"/>
              </w:rPr>
              <w:t>Types of doubly refracting crystals</w:t>
            </w:r>
          </w:p>
          <w:p w:rsidR="007E1845" w:rsidRPr="00E327FE" w:rsidRDefault="007E1845" w:rsidP="0058679C">
            <w:pPr>
              <w:pStyle w:val="ListParagraph"/>
              <w:widowControl/>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On the basis of optic axes doubly refracting crystals are divided in following two categories:-</w:t>
            </w:r>
          </w:p>
          <w:p w:rsidR="007E1845" w:rsidRPr="00E327FE" w:rsidRDefault="007E1845" w:rsidP="0058679C">
            <w:pPr>
              <w:pStyle w:val="ListParagraph"/>
              <w:widowControl/>
              <w:suppressAutoHyphens w:val="0"/>
              <w:spacing w:before="240" w:after="200" w:line="276" w:lineRule="auto"/>
              <w:rPr>
                <w:rFonts w:asciiTheme="minorHAnsi" w:hAnsiTheme="minorHAnsi"/>
                <w:sz w:val="24"/>
                <w:szCs w:val="24"/>
              </w:rPr>
            </w:pPr>
          </w:p>
          <w:p w:rsidR="007E1845" w:rsidRPr="00E327FE" w:rsidRDefault="007E1845" w:rsidP="0058679C">
            <w:pPr>
              <w:pStyle w:val="ListParagraph"/>
              <w:widowControl/>
              <w:suppressAutoHyphens w:val="0"/>
              <w:spacing w:before="240" w:after="200" w:line="276" w:lineRule="auto"/>
              <w:rPr>
                <w:rFonts w:asciiTheme="minorHAnsi" w:hAnsiTheme="minorHAnsi"/>
                <w:sz w:val="24"/>
                <w:szCs w:val="24"/>
              </w:rPr>
            </w:pPr>
            <w:r w:rsidRPr="00E327FE">
              <w:rPr>
                <w:rFonts w:asciiTheme="minorHAnsi" w:hAnsiTheme="minorHAnsi"/>
                <w:b/>
                <w:bCs/>
                <w:sz w:val="24"/>
                <w:szCs w:val="24"/>
              </w:rPr>
              <w:t xml:space="preserve">    </w:t>
            </w:r>
          </w:p>
          <w:p w:rsidR="007E1845" w:rsidRPr="00E327FE" w:rsidRDefault="007E1845" w:rsidP="007E1845">
            <w:pPr>
              <w:pStyle w:val="ListParagraph"/>
              <w:widowControl/>
              <w:numPr>
                <w:ilvl w:val="0"/>
                <w:numId w:val="13"/>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Uniaxial Cryatals:- There is only one direction called optic axes along which refracted beam travel with same velocity, such as Calcite, Tourmaline crystals.</w:t>
            </w:r>
          </w:p>
          <w:p w:rsidR="007E1845" w:rsidRPr="00E327FE" w:rsidRDefault="007E1845" w:rsidP="007E1845">
            <w:pPr>
              <w:pStyle w:val="ListParagraph"/>
              <w:widowControl/>
              <w:numPr>
                <w:ilvl w:val="0"/>
                <w:numId w:val="13"/>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 xml:space="preserve"> Biaxial Crystals: - There are two directions along which the velocities of refracted beams are same, such as Topaz, Argonite, and Mica.</w:t>
            </w:r>
          </w:p>
          <w:p w:rsidR="007E1845" w:rsidRPr="00E327FE" w:rsidRDefault="007E1845" w:rsidP="007E1845">
            <w:pPr>
              <w:widowControl/>
              <w:suppressAutoHyphens w:val="0"/>
              <w:spacing w:before="240" w:after="200" w:line="276" w:lineRule="auto"/>
              <w:ind w:left="360"/>
              <w:rPr>
                <w:rFonts w:asciiTheme="minorHAnsi" w:hAnsiTheme="minorHAnsi"/>
                <w:sz w:val="24"/>
                <w:szCs w:val="24"/>
              </w:rPr>
            </w:pPr>
          </w:p>
          <w:p w:rsidR="007E1845" w:rsidRPr="00E327FE" w:rsidRDefault="007E1845" w:rsidP="007E1845">
            <w:pPr>
              <w:widowControl/>
              <w:suppressAutoHyphens w:val="0"/>
              <w:spacing w:before="240" w:after="200" w:line="276" w:lineRule="auto"/>
              <w:ind w:left="360"/>
              <w:rPr>
                <w:rFonts w:asciiTheme="minorHAnsi" w:hAnsiTheme="minorHAnsi"/>
                <w:sz w:val="24"/>
                <w:szCs w:val="24"/>
              </w:rPr>
            </w:pPr>
            <w:r w:rsidRPr="00E327FE">
              <w:rPr>
                <w:noProof/>
                <w:lang w:val="en-US" w:bidi="hi-IN"/>
              </w:rPr>
              <w:lastRenderedPageBreak/>
              <w:drawing>
                <wp:inline distT="0" distB="0" distL="0" distR="0">
                  <wp:extent cx="5005705" cy="2855595"/>
                  <wp:effectExtent l="19050" t="0" r="4445" b="0"/>
                  <wp:docPr id="9" name="Picture 2" descr="http://www.physicsclassroom.com/Class/light/u12l1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ysicsclassroom.com/Class/light/u12l1e6.gif"/>
                          <pic:cNvPicPr>
                            <a:picLocks noChangeAspect="1" noChangeArrowheads="1"/>
                          </pic:cNvPicPr>
                        </pic:nvPicPr>
                        <pic:blipFill>
                          <a:blip r:embed="rId64"/>
                          <a:srcRect/>
                          <a:stretch>
                            <a:fillRect/>
                          </a:stretch>
                        </pic:blipFill>
                        <pic:spPr bwMode="auto">
                          <a:xfrm>
                            <a:off x="0" y="0"/>
                            <a:ext cx="5005705" cy="2855595"/>
                          </a:xfrm>
                          <a:prstGeom prst="rect">
                            <a:avLst/>
                          </a:prstGeom>
                          <a:noFill/>
                          <a:ln w="9525">
                            <a:noFill/>
                            <a:miter lim="800000"/>
                            <a:headEnd/>
                            <a:tailEnd/>
                          </a:ln>
                        </pic:spPr>
                      </pic:pic>
                    </a:graphicData>
                  </a:graphic>
                </wp:inline>
              </w:drawing>
            </w:r>
            <w:r w:rsidRPr="00E327FE">
              <w:rPr>
                <w:rFonts w:asciiTheme="minorHAnsi" w:hAnsiTheme="minorHAnsi"/>
                <w:sz w:val="24"/>
                <w:szCs w:val="24"/>
              </w:rPr>
              <w:t xml:space="preserve"> </w:t>
            </w:r>
          </w:p>
          <w:p w:rsidR="007E1845" w:rsidRPr="00E327FE" w:rsidRDefault="007E1845" w:rsidP="007E1845">
            <w:pPr>
              <w:widowControl/>
              <w:suppressAutoHyphens w:val="0"/>
              <w:spacing w:before="240" w:after="200" w:line="276" w:lineRule="auto"/>
              <w:rPr>
                <w:rFonts w:asciiTheme="minorHAnsi" w:hAnsiTheme="minorHAnsi"/>
                <w:sz w:val="24"/>
                <w:szCs w:val="24"/>
              </w:rPr>
            </w:pPr>
            <w:r w:rsidRPr="00E327FE">
              <w:rPr>
                <w:rFonts w:asciiTheme="minorHAnsi" w:hAnsiTheme="minorHAnsi"/>
                <w:b/>
                <w:sz w:val="24"/>
                <w:szCs w:val="24"/>
                <w:u w:val="single"/>
              </w:rPr>
              <w:t xml:space="preserve">Calcite Crystal: - </w:t>
            </w:r>
            <w:r w:rsidRPr="00E327FE">
              <w:rPr>
                <w:rFonts w:asciiTheme="minorHAnsi" w:hAnsiTheme="minorHAnsi"/>
                <w:sz w:val="24"/>
                <w:szCs w:val="24"/>
              </w:rPr>
              <w:t xml:space="preserve">It is hydrated calcium carbonate. It is colourless crystal which is transparent for visible and ultraviolet light. In nature it is generally found in rhombohedral shape. </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Its each face is a parallelogram with angle 102° and 78°. At the two diametrically opposite corner three obtuse angle meet. These corners are called blunt corners. At the six remaining corners of the crystal one obtuse and two acute angle meet. The optic axes of the crystal is along that line passing through the blunt corners, which makes an equal angle with three faces.</w:t>
            </w:r>
          </w:p>
          <w:p w:rsidR="007E1845" w:rsidRPr="00E327FE" w:rsidRDefault="007E1845" w:rsidP="0058679C">
            <w:pPr>
              <w:spacing w:line="360" w:lineRule="auto"/>
              <w:rPr>
                <w:rFonts w:asciiTheme="minorHAnsi" w:hAnsiTheme="minorHAnsi"/>
                <w:b/>
                <w:bCs/>
                <w:sz w:val="24"/>
                <w:szCs w:val="24"/>
              </w:rPr>
            </w:pPr>
          </w:p>
          <w:tbl>
            <w:tblPr>
              <w:tblStyle w:val="TableGrid"/>
              <w:tblW w:w="0" w:type="auto"/>
              <w:tblLook w:val="04A0"/>
            </w:tblPr>
            <w:tblGrid>
              <w:gridCol w:w="877"/>
              <w:gridCol w:w="5310"/>
              <w:gridCol w:w="1620"/>
              <w:gridCol w:w="924"/>
            </w:tblGrid>
            <w:tr w:rsidR="007E1845" w:rsidRPr="00E327FE" w:rsidTr="0058679C">
              <w:tc>
                <w:tcPr>
                  <w:tcW w:w="877"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S.NO.</w:t>
                  </w:r>
                </w:p>
              </w:tc>
              <w:tc>
                <w:tcPr>
                  <w:tcW w:w="531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RGPV QUESTION</w:t>
                  </w:r>
                </w:p>
              </w:tc>
              <w:tc>
                <w:tcPr>
                  <w:tcW w:w="162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YEAR</w:t>
                  </w:r>
                </w:p>
              </w:tc>
              <w:tc>
                <w:tcPr>
                  <w:tcW w:w="89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MARKS</w:t>
                  </w:r>
                </w:p>
              </w:tc>
            </w:tr>
            <w:tr w:rsidR="007E1845" w:rsidRPr="00E327FE" w:rsidTr="0058679C">
              <w:tc>
                <w:tcPr>
                  <w:tcW w:w="877"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1</w:t>
                  </w:r>
                </w:p>
              </w:tc>
              <w:tc>
                <w:tcPr>
                  <w:tcW w:w="531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For a glass to air the critical angle of refraction is 40°. Calculate the angle of polarization for glass.</w:t>
                  </w:r>
                </w:p>
              </w:tc>
              <w:tc>
                <w:tcPr>
                  <w:tcW w:w="162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June2013</w:t>
                  </w:r>
                </w:p>
              </w:tc>
              <w:tc>
                <w:tcPr>
                  <w:tcW w:w="89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4</w:t>
                  </w:r>
                </w:p>
              </w:tc>
            </w:tr>
            <w:tr w:rsidR="007E1845" w:rsidRPr="00E327FE" w:rsidTr="0058679C">
              <w:tc>
                <w:tcPr>
                  <w:tcW w:w="877"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2</w:t>
                  </w:r>
                </w:p>
              </w:tc>
              <w:tc>
                <w:tcPr>
                  <w:tcW w:w="531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 xml:space="preserve">What is polarization of light? Distinguish between </w:t>
                  </w:r>
                  <w:r w:rsidR="003C2FF6">
                    <w:rPr>
                      <w:rFonts w:asciiTheme="minorHAnsi" w:hAnsiTheme="minorHAnsi"/>
                      <w:bCs/>
                      <w:sz w:val="24"/>
                      <w:szCs w:val="24"/>
                    </w:rPr>
                    <w:t>plane</w:t>
                  </w:r>
                  <w:r w:rsidRPr="00E327FE">
                    <w:rPr>
                      <w:rFonts w:asciiTheme="minorHAnsi" w:hAnsiTheme="minorHAnsi"/>
                      <w:bCs/>
                      <w:sz w:val="24"/>
                      <w:szCs w:val="24"/>
                    </w:rPr>
                    <w:t>, circularly and elliptically polarized light. Explain the terms plane of polarization and plane of vibration.</w:t>
                  </w:r>
                </w:p>
              </w:tc>
              <w:tc>
                <w:tcPr>
                  <w:tcW w:w="162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Dec 2011</w:t>
                  </w:r>
                </w:p>
              </w:tc>
              <w:tc>
                <w:tcPr>
                  <w:tcW w:w="890" w:type="dxa"/>
                </w:tcPr>
                <w:p w:rsidR="007E1845" w:rsidRPr="00E327FE" w:rsidRDefault="007E1845" w:rsidP="0058679C">
                  <w:pPr>
                    <w:spacing w:line="360" w:lineRule="auto"/>
                    <w:rPr>
                      <w:rFonts w:asciiTheme="minorHAnsi" w:hAnsiTheme="minorHAnsi"/>
                      <w:bCs/>
                      <w:sz w:val="24"/>
                      <w:szCs w:val="24"/>
                    </w:rPr>
                  </w:pPr>
                  <w:r w:rsidRPr="00E327FE">
                    <w:rPr>
                      <w:rFonts w:asciiTheme="minorHAnsi" w:hAnsiTheme="minorHAnsi"/>
                      <w:bCs/>
                      <w:sz w:val="24"/>
                      <w:szCs w:val="24"/>
                    </w:rPr>
                    <w:t>14</w:t>
                  </w:r>
                </w:p>
              </w:tc>
            </w:tr>
          </w:tbl>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rPr>
                <w:rFonts w:asciiTheme="minorHAnsi" w:hAnsiTheme="minorHAnsi"/>
                <w:b/>
                <w:bCs/>
                <w:sz w:val="24"/>
                <w:szCs w:val="24"/>
              </w:rPr>
            </w:pPr>
          </w:p>
          <w:p w:rsidR="007E1845" w:rsidRPr="00E327FE" w:rsidRDefault="007E1845" w:rsidP="0058679C">
            <w:pPr>
              <w:spacing w:line="360" w:lineRule="auto"/>
              <w:jc w:val="center"/>
              <w:rPr>
                <w:rFonts w:asciiTheme="minorHAnsi" w:hAnsiTheme="minorHAnsi"/>
                <w:b/>
                <w:bCs/>
                <w:sz w:val="24"/>
                <w:szCs w:val="24"/>
              </w:rPr>
            </w:pPr>
          </w:p>
          <w:p w:rsidR="007E1845" w:rsidRPr="00E327FE" w:rsidRDefault="007E1845" w:rsidP="0058679C">
            <w:pPr>
              <w:spacing w:line="360" w:lineRule="auto"/>
              <w:jc w:val="center"/>
              <w:rPr>
                <w:rFonts w:asciiTheme="minorHAnsi" w:hAnsiTheme="minorHAnsi"/>
                <w:b/>
                <w:bCs/>
                <w:sz w:val="24"/>
                <w:szCs w:val="24"/>
              </w:rPr>
            </w:pPr>
          </w:p>
          <w:p w:rsidR="00AD4149" w:rsidRPr="00E327FE" w:rsidRDefault="00AD4149" w:rsidP="0058679C">
            <w:pPr>
              <w:spacing w:line="360" w:lineRule="auto"/>
              <w:jc w:val="center"/>
              <w:rPr>
                <w:rFonts w:asciiTheme="minorHAnsi" w:hAnsiTheme="minorHAnsi"/>
                <w:b/>
                <w:bCs/>
                <w:sz w:val="24"/>
                <w:szCs w:val="24"/>
              </w:rPr>
            </w:pPr>
          </w:p>
          <w:p w:rsidR="007E1845" w:rsidRPr="00E327FE" w:rsidRDefault="007E1845" w:rsidP="0058679C">
            <w:pPr>
              <w:spacing w:line="360" w:lineRule="auto"/>
              <w:jc w:val="center"/>
              <w:rPr>
                <w:rFonts w:asciiTheme="minorHAnsi" w:hAnsiTheme="minorHAnsi"/>
                <w:b/>
                <w:bCs/>
                <w:sz w:val="24"/>
                <w:szCs w:val="24"/>
              </w:rPr>
            </w:pPr>
            <w:r w:rsidRPr="00E327FE">
              <w:rPr>
                <w:rFonts w:asciiTheme="minorHAnsi" w:hAnsiTheme="minorHAnsi"/>
                <w:b/>
                <w:bCs/>
                <w:sz w:val="24"/>
                <w:szCs w:val="24"/>
              </w:rPr>
              <w:lastRenderedPageBreak/>
              <w:t>Unit-02/Lecture-</w:t>
            </w:r>
            <w:r w:rsidR="003C2FF6">
              <w:rPr>
                <w:rFonts w:asciiTheme="minorHAnsi" w:hAnsiTheme="minorHAnsi"/>
                <w:b/>
                <w:bCs/>
                <w:sz w:val="24"/>
                <w:szCs w:val="24"/>
              </w:rPr>
              <w:t>12</w:t>
            </w:r>
          </w:p>
          <w:p w:rsidR="007E1845" w:rsidRPr="00E327FE" w:rsidRDefault="007E1845" w:rsidP="0058679C">
            <w:pPr>
              <w:rPr>
                <w:rFonts w:asciiTheme="minorHAnsi" w:hAnsiTheme="minorHAnsi"/>
                <w:sz w:val="24"/>
                <w:szCs w:val="24"/>
              </w:rPr>
            </w:pPr>
          </w:p>
        </w:tc>
      </w:tr>
      <w:tr w:rsidR="007E1845" w:rsidRPr="00E327FE" w:rsidTr="00A46DB1">
        <w:tc>
          <w:tcPr>
            <w:tcW w:w="9576" w:type="dxa"/>
          </w:tcPr>
          <w:p w:rsidR="007E1845" w:rsidRPr="00E327FE" w:rsidRDefault="007E1845" w:rsidP="0058679C">
            <w:pPr>
              <w:jc w:val="both"/>
              <w:rPr>
                <w:rFonts w:asciiTheme="minorHAnsi" w:hAnsiTheme="minorHAnsi"/>
                <w:b/>
                <w:bCs/>
                <w:sz w:val="24"/>
                <w:szCs w:val="24"/>
              </w:rPr>
            </w:pPr>
            <w:r w:rsidRPr="00E327FE">
              <w:rPr>
                <w:rFonts w:asciiTheme="minorHAnsi" w:hAnsiTheme="minorHAnsi"/>
                <w:b/>
                <w:sz w:val="24"/>
                <w:szCs w:val="24"/>
                <w:u w:val="single"/>
              </w:rPr>
              <w:lastRenderedPageBreak/>
              <w:t xml:space="preserve">NICOL PRISM:-  </w:t>
            </w:r>
            <w:r w:rsidRPr="00E327FE">
              <w:rPr>
                <w:rStyle w:val="Strong"/>
                <w:rFonts w:asciiTheme="minorHAnsi" w:hAnsiTheme="minorHAnsi"/>
                <w:color w:val="000000"/>
                <w:sz w:val="24"/>
                <w:szCs w:val="24"/>
              </w:rPr>
              <w:t>[</w:t>
            </w:r>
            <w:r w:rsidRPr="00E327FE">
              <w:rPr>
                <w:rFonts w:asciiTheme="minorHAnsi" w:hAnsiTheme="minorHAnsi"/>
                <w:b/>
                <w:bCs/>
                <w:sz w:val="24"/>
                <w:szCs w:val="24"/>
              </w:rPr>
              <w:t xml:space="preserve">RGPV/Dec2012(4),Dec2013(4)] </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It is a special kind of prism made up of natural calcite crystal which is used to obtain plane polarized light from unpolarized light and also used for the analysis of given light. </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Nicol prism is constructed from a calcite crystal whose length is nearly 3 times of its width. The end faces of crystal are cut down to reduce the angle in principle section to more acute angle of 68° instead of 78°. The crystal is then cut along the diagonal and two cut surfaces are after polishing, are cemented back together with special cement called Canada Balsam, which is a transparent substance. It is optically denser than Calcite for the extraordinary ray and less dense for ordinary rays.</w:t>
            </w:r>
          </w:p>
          <w:p w:rsidR="007E1845" w:rsidRPr="00E327FE" w:rsidRDefault="007E1845" w:rsidP="0058679C">
            <w:pPr>
              <w:spacing w:before="240"/>
              <w:rPr>
                <w:rFonts w:asciiTheme="minorHAnsi" w:hAnsiTheme="minorHAnsi"/>
                <w:sz w:val="24"/>
                <w:szCs w:val="24"/>
              </w:rPr>
            </w:pPr>
            <w:r w:rsidRPr="00E327FE">
              <w:rPr>
                <w:rFonts w:asciiTheme="minorHAnsi" w:hAnsiTheme="minorHAnsi"/>
                <w:b/>
                <w:sz w:val="24"/>
                <w:szCs w:val="24"/>
                <w:u w:val="single"/>
              </w:rPr>
              <w:t xml:space="preserve">Working:  </w:t>
            </w:r>
            <w:r w:rsidRPr="00E327FE">
              <w:rPr>
                <w:rFonts w:asciiTheme="minorHAnsi" w:hAnsiTheme="minorHAnsi"/>
                <w:sz w:val="24"/>
                <w:szCs w:val="24"/>
              </w:rPr>
              <w:t xml:space="preserve">  A ray of light is incident on the surface of the Nicol prism splits into E-ray and O-ray whose vibrations are respectively perpendicular and parallel to the principle section of Nicol prism. The O-ray suffers total internal reflection at the Canada Balsam, surface for nearly normal incidence because Canada Balsam is optically less dense for O-ray, while E- ray suffers refraction at Canada Balsam surface as Canada Balsam is denser than calcite for E- ray.</w:t>
            </w:r>
          </w:p>
          <w:p w:rsidR="007E1845" w:rsidRPr="00E327FE" w:rsidRDefault="007E1845" w:rsidP="0058679C">
            <w:pPr>
              <w:spacing w:line="360" w:lineRule="auto"/>
              <w:jc w:val="both"/>
              <w:rPr>
                <w:rStyle w:val="Strong"/>
                <w:rFonts w:asciiTheme="minorHAnsi" w:hAnsiTheme="minorHAnsi"/>
                <w:color w:val="000000"/>
                <w:sz w:val="24"/>
                <w:szCs w:val="24"/>
              </w:rPr>
            </w:pPr>
            <w:r w:rsidRPr="00E327FE">
              <w:rPr>
                <w:rStyle w:val="Strong"/>
                <w:rFonts w:asciiTheme="minorHAnsi" w:hAnsiTheme="minorHAnsi"/>
                <w:noProof/>
                <w:color w:val="000000"/>
                <w:lang w:val="en-US" w:bidi="hi-IN"/>
              </w:rPr>
              <w:drawing>
                <wp:inline distT="0" distB="0" distL="0" distR="0">
                  <wp:extent cx="4619625" cy="3009900"/>
                  <wp:effectExtent l="19050" t="0" r="9525" b="0"/>
                  <wp:docPr id="13" name="Picture 4" descr="http://upload.wikimedia.org/wikipedia/commons/thumb/a/ac/Nicol-prism.png/360px-Nicol-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a/ac/Nicol-prism.png/360px-Nicol-prism.png"/>
                          <pic:cNvPicPr>
                            <a:picLocks noChangeAspect="1" noChangeArrowheads="1"/>
                          </pic:cNvPicPr>
                        </pic:nvPicPr>
                        <pic:blipFill>
                          <a:blip r:embed="rId65">
                            <a:lum bright="5000" contrast="3000"/>
                          </a:blip>
                          <a:stretch>
                            <a:fillRect/>
                          </a:stretch>
                        </pic:blipFill>
                        <pic:spPr bwMode="auto">
                          <a:xfrm>
                            <a:off x="0" y="0"/>
                            <a:ext cx="4619625" cy="3009900"/>
                          </a:xfrm>
                          <a:prstGeom prst="rect">
                            <a:avLst/>
                          </a:prstGeom>
                          <a:noFill/>
                          <a:ln>
                            <a:noFill/>
                          </a:ln>
                        </pic:spPr>
                      </pic:pic>
                    </a:graphicData>
                  </a:graphic>
                </wp:inline>
              </w:drawing>
            </w:r>
          </w:p>
          <w:p w:rsidR="007E1845" w:rsidRPr="00E327FE" w:rsidRDefault="007E1845" w:rsidP="00E327FE">
            <w:pPr>
              <w:spacing w:before="240"/>
              <w:rPr>
                <w:rFonts w:asciiTheme="minorHAnsi" w:hAnsiTheme="minorHAnsi"/>
                <w:b/>
                <w:sz w:val="24"/>
                <w:szCs w:val="24"/>
                <w:u w:val="single"/>
              </w:rPr>
            </w:pPr>
            <w:r w:rsidRPr="00E327FE">
              <w:rPr>
                <w:rFonts w:asciiTheme="minorHAnsi" w:hAnsiTheme="minorHAnsi"/>
                <w:b/>
                <w:sz w:val="24"/>
                <w:szCs w:val="24"/>
                <w:u w:val="single"/>
              </w:rPr>
              <w:t>Use of Nicol Prism as Polarizer and Analyzer</w:t>
            </w:r>
          </w:p>
          <w:p w:rsidR="007E1845" w:rsidRPr="00E327FE" w:rsidRDefault="007E1845" w:rsidP="00E327FE">
            <w:pPr>
              <w:spacing w:before="240"/>
              <w:rPr>
                <w:rFonts w:asciiTheme="minorHAnsi" w:hAnsiTheme="minorHAnsi"/>
                <w:sz w:val="24"/>
                <w:szCs w:val="24"/>
              </w:rPr>
            </w:pPr>
            <w:r w:rsidRPr="00E327FE">
              <w:rPr>
                <w:rFonts w:asciiTheme="minorHAnsi" w:hAnsiTheme="minorHAnsi"/>
                <w:sz w:val="24"/>
                <w:szCs w:val="24"/>
              </w:rPr>
              <w:t xml:space="preserve">When two Nicol Prisms are arranged coaxially than the first Nicole Prism which produces plane polarized light is known as Polarizer while the second which analyses the polarized light is known as analyzer. When the two Nicol prisms are placed with their principle sections parallel to each other, then the extraordinary ray transmitted by one is freely transmitted by the other. If the second prism is gradually rotated, then the intensity of extraordinary ray gradually decreases and when the two Nicol prisms are at right angle to each other i.e they are in crossed position, no light comes from second prism. This is due to the fact that when the polarized extraordinary ray enters the second Nicole prism, it acts as ordinary ray and totally internally reflected. Therefore, the first Nicol prism produces plane polarized light and the second Nicol prism analyses the light. </w:t>
            </w:r>
          </w:p>
          <w:p w:rsidR="007E1845" w:rsidRPr="00E327FE" w:rsidRDefault="007E1845" w:rsidP="00E327FE">
            <w:pPr>
              <w:spacing w:before="240"/>
              <w:rPr>
                <w:rFonts w:asciiTheme="minorHAnsi" w:hAnsiTheme="minorHAnsi"/>
                <w:sz w:val="24"/>
                <w:szCs w:val="24"/>
              </w:rPr>
            </w:pPr>
            <w:r w:rsidRPr="00E327FE">
              <w:rPr>
                <w:rFonts w:asciiTheme="minorHAnsi" w:hAnsiTheme="minorHAnsi"/>
                <w:sz w:val="24"/>
                <w:szCs w:val="24"/>
              </w:rPr>
              <w:lastRenderedPageBreak/>
              <w:t>If a given light is examined through rotating Nicol prism and it shows a variation in intensity with minimum intensity zero, the given light is plane polarized, and if intensity does not fall to zero than the light is unpolarized light.</w:t>
            </w:r>
          </w:p>
          <w:p w:rsidR="007E1845" w:rsidRPr="00E327FE" w:rsidRDefault="007E1845" w:rsidP="0058679C">
            <w:pPr>
              <w:pStyle w:val="ListParagraph"/>
              <w:spacing w:before="240"/>
              <w:rPr>
                <w:rStyle w:val="Strong"/>
                <w:rFonts w:asciiTheme="minorHAnsi" w:hAnsiTheme="minorHAnsi"/>
                <w:b w:val="0"/>
                <w:bCs w:val="0"/>
                <w:sz w:val="24"/>
                <w:szCs w:val="24"/>
              </w:rPr>
            </w:pPr>
          </w:p>
          <w:p w:rsidR="007E1845" w:rsidRPr="00E327FE" w:rsidRDefault="007E1845" w:rsidP="00E327FE">
            <w:pPr>
              <w:spacing w:before="240"/>
              <w:rPr>
                <w:rFonts w:asciiTheme="minorHAnsi" w:hAnsiTheme="minorHAnsi"/>
                <w:b/>
                <w:sz w:val="24"/>
                <w:szCs w:val="24"/>
                <w:u w:val="single"/>
              </w:rPr>
            </w:pPr>
            <w:r w:rsidRPr="00E327FE">
              <w:rPr>
                <w:rFonts w:asciiTheme="minorHAnsi" w:hAnsiTheme="minorHAnsi"/>
                <w:b/>
                <w:sz w:val="24"/>
                <w:szCs w:val="24"/>
                <w:u w:val="single"/>
              </w:rPr>
              <w:t xml:space="preserve">Retardation Plates </w:t>
            </w:r>
          </w:p>
          <w:p w:rsidR="007E1845" w:rsidRPr="00E327FE" w:rsidRDefault="007E1845" w:rsidP="0058679C">
            <w:pPr>
              <w:pStyle w:val="ListParagraph"/>
              <w:spacing w:before="240"/>
              <w:rPr>
                <w:rFonts w:asciiTheme="minorHAnsi" w:hAnsiTheme="minorHAnsi"/>
                <w:b/>
                <w:sz w:val="24"/>
                <w:szCs w:val="24"/>
                <w:u w:val="single"/>
              </w:rPr>
            </w:pPr>
          </w:p>
          <w:p w:rsidR="007E1845" w:rsidRPr="00E327FE" w:rsidRDefault="007E1845" w:rsidP="00E327FE">
            <w:pPr>
              <w:spacing w:before="240"/>
              <w:rPr>
                <w:rFonts w:asciiTheme="minorHAnsi" w:hAnsiTheme="minorHAnsi"/>
                <w:sz w:val="24"/>
                <w:szCs w:val="24"/>
              </w:rPr>
            </w:pPr>
            <w:r w:rsidRPr="00E327FE">
              <w:rPr>
                <w:rFonts w:asciiTheme="minorHAnsi" w:hAnsiTheme="minorHAnsi"/>
                <w:sz w:val="24"/>
                <w:szCs w:val="24"/>
              </w:rPr>
              <w:t xml:space="preserve">The crystal plates of doubly refracting crystal that retards the motion of one of the refracted beams (O-ray and E-ray) are known as retardation plates. </w:t>
            </w:r>
          </w:p>
          <w:p w:rsidR="007E1845" w:rsidRPr="00E327FE" w:rsidRDefault="007E1845" w:rsidP="00E327FE">
            <w:pPr>
              <w:spacing w:before="240"/>
              <w:rPr>
                <w:rFonts w:asciiTheme="minorHAnsi" w:hAnsiTheme="minorHAnsi"/>
                <w:sz w:val="24"/>
                <w:szCs w:val="24"/>
              </w:rPr>
            </w:pPr>
            <w:r w:rsidRPr="00E327FE">
              <w:rPr>
                <w:rFonts w:asciiTheme="minorHAnsi" w:hAnsiTheme="minorHAnsi"/>
                <w:sz w:val="24"/>
                <w:szCs w:val="24"/>
              </w:rPr>
              <w:t>These are of two types:</w:t>
            </w:r>
          </w:p>
          <w:p w:rsidR="007E1845" w:rsidRPr="00E327FE" w:rsidRDefault="007E1845" w:rsidP="0058679C">
            <w:pPr>
              <w:jc w:val="both"/>
              <w:rPr>
                <w:rStyle w:val="Strong"/>
                <w:rFonts w:asciiTheme="minorHAnsi" w:hAnsiTheme="minorHAnsi"/>
                <w:color w:val="000000"/>
                <w:sz w:val="24"/>
                <w:szCs w:val="24"/>
              </w:rPr>
            </w:pPr>
          </w:p>
          <w:p w:rsidR="007E1845" w:rsidRPr="00E327FE" w:rsidRDefault="007E1845" w:rsidP="0058679C">
            <w:pPr>
              <w:jc w:val="both"/>
              <w:rPr>
                <w:rStyle w:val="Strong"/>
                <w:rFonts w:asciiTheme="minorHAnsi" w:hAnsiTheme="minorHAnsi"/>
                <w:color w:val="000000"/>
                <w:sz w:val="24"/>
                <w:szCs w:val="24"/>
              </w:rPr>
            </w:pPr>
          </w:p>
          <w:p w:rsidR="007E1845" w:rsidRPr="00E327FE" w:rsidRDefault="007E1845" w:rsidP="007E1845">
            <w:pPr>
              <w:pStyle w:val="ListParagraph"/>
              <w:widowControl/>
              <w:numPr>
                <w:ilvl w:val="0"/>
                <w:numId w:val="14"/>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 xml:space="preserve">Half wave Plate </w:t>
            </w:r>
          </w:p>
          <w:p w:rsidR="007E1845" w:rsidRPr="00E327FE" w:rsidRDefault="007E1845" w:rsidP="007E1845">
            <w:pPr>
              <w:pStyle w:val="ListParagraph"/>
              <w:widowControl/>
              <w:numPr>
                <w:ilvl w:val="0"/>
                <w:numId w:val="14"/>
              </w:numPr>
              <w:suppressAutoHyphens w:val="0"/>
              <w:spacing w:before="240" w:after="200" w:line="276" w:lineRule="auto"/>
              <w:rPr>
                <w:rFonts w:asciiTheme="minorHAnsi" w:hAnsiTheme="minorHAnsi"/>
                <w:sz w:val="24"/>
                <w:szCs w:val="24"/>
              </w:rPr>
            </w:pPr>
            <w:r w:rsidRPr="00E327FE">
              <w:rPr>
                <w:rFonts w:asciiTheme="minorHAnsi" w:hAnsiTheme="minorHAnsi"/>
                <w:sz w:val="24"/>
                <w:szCs w:val="24"/>
              </w:rPr>
              <w:t>Quarter wave Plate</w:t>
            </w:r>
          </w:p>
          <w:p w:rsidR="007E1845" w:rsidRPr="00E327FE" w:rsidRDefault="007E1845" w:rsidP="0058679C">
            <w:pPr>
              <w:pStyle w:val="ListParagraph"/>
              <w:spacing w:before="240"/>
              <w:ind w:left="1080"/>
              <w:rPr>
                <w:rFonts w:asciiTheme="minorHAnsi" w:hAnsiTheme="minorHAnsi"/>
                <w:sz w:val="24"/>
                <w:szCs w:val="24"/>
              </w:rPr>
            </w:pPr>
          </w:p>
          <w:p w:rsidR="007E1845" w:rsidRPr="00E327FE" w:rsidRDefault="007E1845" w:rsidP="00E327FE">
            <w:pPr>
              <w:spacing w:before="240"/>
              <w:rPr>
                <w:rFonts w:asciiTheme="minorHAnsi" w:hAnsiTheme="minorHAnsi"/>
                <w:sz w:val="24"/>
                <w:szCs w:val="24"/>
              </w:rPr>
            </w:pPr>
            <w:r w:rsidRPr="00E327FE">
              <w:rPr>
                <w:rFonts w:asciiTheme="minorHAnsi" w:hAnsiTheme="minorHAnsi"/>
                <w:b/>
                <w:sz w:val="24"/>
                <w:szCs w:val="24"/>
                <w:u w:val="single"/>
              </w:rPr>
              <w:t xml:space="preserve">Half wave Plate : </w:t>
            </w:r>
            <w:r w:rsidRPr="00E327FE">
              <w:rPr>
                <w:rFonts w:asciiTheme="minorHAnsi" w:hAnsiTheme="minorHAnsi"/>
                <w:sz w:val="24"/>
                <w:szCs w:val="24"/>
              </w:rPr>
              <w:t xml:space="preserve"> It is a crystal of plate of doubly refracting material whose thickness is such that it introduces a phase difference of π or path difference of λ/2 between the ordinary ray and extraordinary ray  than it is called half wave plate. </w:t>
            </w:r>
          </w:p>
          <w:p w:rsidR="007E1845" w:rsidRPr="003C2FF6" w:rsidRDefault="007E1845" w:rsidP="0058679C">
            <w:pPr>
              <w:pStyle w:val="ListParagraph"/>
              <w:spacing w:before="240"/>
              <w:rPr>
                <w:rFonts w:asciiTheme="minorHAnsi" w:hAnsiTheme="minorHAnsi"/>
                <w:sz w:val="28"/>
                <w:szCs w:val="28"/>
              </w:rPr>
            </w:pPr>
            <w:r w:rsidRPr="00E327FE">
              <w:rPr>
                <w:rFonts w:asciiTheme="minorHAnsi" w:hAnsiTheme="minorHAnsi"/>
                <w:sz w:val="24"/>
                <w:szCs w:val="24"/>
              </w:rPr>
              <w:t xml:space="preserve">                                    </w:t>
            </w:r>
            <m:oMath>
              <m:r>
                <w:rPr>
                  <w:rFonts w:ascii="Cambria Math" w:hAnsi="Cambria Math"/>
                  <w:sz w:val="28"/>
                  <w:szCs w:val="28"/>
                </w:rPr>
                <m:t>t</m:t>
              </m:r>
              <m:r>
                <w:rPr>
                  <w:rFonts w:ascii="Cambria Math" w:hAnsiTheme="minorHAnsi"/>
                  <w:sz w:val="28"/>
                  <w:szCs w:val="28"/>
                </w:rPr>
                <m:t>=</m:t>
              </m:r>
              <m:f>
                <m:fPr>
                  <m:ctrlPr>
                    <w:rPr>
                      <w:rFonts w:ascii="Cambria Math" w:hAnsiTheme="minorHAnsi"/>
                      <w:i/>
                      <w:sz w:val="28"/>
                      <w:szCs w:val="28"/>
                    </w:rPr>
                  </m:ctrlPr>
                </m:fPr>
                <m:num>
                  <m:r>
                    <w:rPr>
                      <w:rFonts w:ascii="Cambria Math" w:hAnsi="Cambria Math"/>
                      <w:sz w:val="28"/>
                      <w:szCs w:val="28"/>
                    </w:rPr>
                    <m:t>λ</m:t>
                  </m:r>
                </m:num>
                <m:den>
                  <m:r>
                    <w:rPr>
                      <w:rFonts w:ascii="Cambria Math" w:hAnsiTheme="minorHAnsi"/>
                      <w:sz w:val="28"/>
                      <w:szCs w:val="28"/>
                    </w:rPr>
                    <m:t>2 (</m:t>
                  </m:r>
                  <m:r>
                    <w:rPr>
                      <w:rFonts w:ascii="Cambria Math" w:hAnsi="Cambria Math"/>
                      <w:sz w:val="28"/>
                      <w:szCs w:val="28"/>
                    </w:rPr>
                    <m:t>△</m:t>
                  </m:r>
                  <m:r>
                    <w:rPr>
                      <w:rFonts w:ascii="Cambria Math" w:hAnsiTheme="minorHAnsi"/>
                      <w:sz w:val="28"/>
                      <w:szCs w:val="28"/>
                    </w:rPr>
                    <m:t>µ</m:t>
                  </m:r>
                  <m:r>
                    <w:rPr>
                      <w:rFonts w:ascii="Cambria Math" w:hAnsiTheme="minorHAnsi"/>
                      <w:sz w:val="28"/>
                      <w:szCs w:val="28"/>
                    </w:rPr>
                    <m:t>)</m:t>
                  </m:r>
                </m:den>
              </m:f>
            </m:oMath>
            <w:r w:rsidRPr="003C2FF6">
              <w:rPr>
                <w:rFonts w:asciiTheme="minorHAnsi" w:hAnsiTheme="minorHAnsi"/>
                <w:sz w:val="28"/>
                <w:szCs w:val="28"/>
              </w:rPr>
              <w:t xml:space="preserve"> </w:t>
            </w:r>
          </w:p>
          <w:p w:rsidR="007E1845" w:rsidRPr="00E327FE" w:rsidRDefault="007E1845" w:rsidP="0058679C">
            <w:pPr>
              <w:spacing w:before="240"/>
              <w:rPr>
                <w:rFonts w:asciiTheme="minorHAnsi" w:hAnsiTheme="minorHAnsi"/>
                <w:sz w:val="24"/>
                <w:szCs w:val="24"/>
              </w:rPr>
            </w:pPr>
            <w:r w:rsidRPr="00E327FE">
              <w:rPr>
                <w:rFonts w:asciiTheme="minorHAnsi" w:hAnsiTheme="minorHAnsi"/>
                <w:sz w:val="24"/>
                <w:szCs w:val="24"/>
              </w:rPr>
              <w:t xml:space="preserve">Where t is thickness of plate,  </w:t>
            </w:r>
            <w:r w:rsidRPr="00E327FE">
              <w:rPr>
                <w:rFonts w:ascii="Cambria Math" w:hAnsi="Cambria Math"/>
                <w:sz w:val="24"/>
                <w:szCs w:val="24"/>
              </w:rPr>
              <w:t>△</w:t>
            </w:r>
            <w:r w:rsidRPr="00E327FE">
              <w:rPr>
                <w:rFonts w:asciiTheme="minorHAnsi" w:hAnsiTheme="minorHAnsi"/>
                <w:sz w:val="24"/>
                <w:szCs w:val="24"/>
              </w:rPr>
              <w:t>= µ</w:t>
            </w:r>
            <w:r w:rsidRPr="00E327FE">
              <w:rPr>
                <w:rFonts w:asciiTheme="minorHAnsi" w:hAnsiTheme="minorHAnsi"/>
                <w:sz w:val="24"/>
                <w:szCs w:val="24"/>
                <w:vertAlign w:val="subscript"/>
              </w:rPr>
              <w:t>e</w:t>
            </w:r>
            <w:r w:rsidRPr="00E327FE">
              <w:rPr>
                <w:rFonts w:asciiTheme="minorHAnsi" w:hAnsiTheme="minorHAnsi"/>
                <w:sz w:val="24"/>
                <w:szCs w:val="24"/>
              </w:rPr>
              <w:t>-µ</w:t>
            </w:r>
            <w:r w:rsidRPr="00E327FE">
              <w:rPr>
                <w:rFonts w:asciiTheme="minorHAnsi" w:hAnsiTheme="minorHAnsi"/>
                <w:sz w:val="24"/>
                <w:szCs w:val="24"/>
                <w:vertAlign w:val="subscript"/>
              </w:rPr>
              <w:t xml:space="preserve">o </w:t>
            </w:r>
            <w:r w:rsidRPr="00E327FE">
              <w:rPr>
                <w:rFonts w:asciiTheme="minorHAnsi" w:hAnsiTheme="minorHAnsi"/>
                <w:sz w:val="24"/>
                <w:szCs w:val="24"/>
              </w:rPr>
              <w:t xml:space="preserve">or </w:t>
            </w:r>
            <w:r w:rsidRPr="00E327FE">
              <w:rPr>
                <w:rFonts w:ascii="Cambria Math" w:hAnsi="Cambria Math"/>
                <w:sz w:val="24"/>
                <w:szCs w:val="24"/>
              </w:rPr>
              <w:t>△</w:t>
            </w:r>
            <w:r w:rsidRPr="00E327FE">
              <w:rPr>
                <w:rFonts w:asciiTheme="minorHAnsi" w:hAnsiTheme="minorHAnsi"/>
                <w:sz w:val="24"/>
                <w:szCs w:val="24"/>
              </w:rPr>
              <w:t>= µ</w:t>
            </w:r>
            <w:r w:rsidRPr="00E327FE">
              <w:rPr>
                <w:rFonts w:asciiTheme="minorHAnsi" w:hAnsiTheme="minorHAnsi"/>
                <w:sz w:val="24"/>
                <w:szCs w:val="24"/>
                <w:vertAlign w:val="subscript"/>
              </w:rPr>
              <w:t>o</w:t>
            </w:r>
            <w:r w:rsidRPr="00E327FE">
              <w:rPr>
                <w:rFonts w:asciiTheme="minorHAnsi" w:hAnsiTheme="minorHAnsi"/>
                <w:sz w:val="24"/>
                <w:szCs w:val="24"/>
              </w:rPr>
              <w:t>-µ</w:t>
            </w:r>
            <w:r w:rsidRPr="00E327FE">
              <w:rPr>
                <w:rFonts w:asciiTheme="minorHAnsi" w:hAnsiTheme="minorHAnsi"/>
                <w:sz w:val="24"/>
                <w:szCs w:val="24"/>
                <w:vertAlign w:val="subscript"/>
              </w:rPr>
              <w:t>e</w:t>
            </w:r>
          </w:p>
          <w:p w:rsidR="007E1845" w:rsidRPr="00E327FE" w:rsidRDefault="007E1845" w:rsidP="0058679C">
            <w:pPr>
              <w:pStyle w:val="ListParagraph"/>
              <w:spacing w:before="240"/>
              <w:rPr>
                <w:rFonts w:asciiTheme="minorHAnsi" w:hAnsiTheme="minorHAnsi"/>
                <w:sz w:val="24"/>
                <w:szCs w:val="24"/>
              </w:rPr>
            </w:pPr>
          </w:p>
          <w:p w:rsidR="007E1845" w:rsidRPr="00E327FE" w:rsidRDefault="007E1845" w:rsidP="00E327FE">
            <w:pPr>
              <w:spacing w:before="240"/>
              <w:rPr>
                <w:rFonts w:asciiTheme="minorHAnsi" w:hAnsiTheme="minorHAnsi"/>
                <w:sz w:val="24"/>
                <w:szCs w:val="24"/>
              </w:rPr>
            </w:pPr>
            <w:r w:rsidRPr="00E327FE">
              <w:rPr>
                <w:rFonts w:asciiTheme="minorHAnsi" w:hAnsiTheme="minorHAnsi"/>
                <w:b/>
                <w:sz w:val="24"/>
                <w:szCs w:val="24"/>
                <w:u w:val="single"/>
              </w:rPr>
              <w:t xml:space="preserve">Quarter wave Plate : </w:t>
            </w:r>
            <w:r w:rsidRPr="00E327FE">
              <w:rPr>
                <w:rFonts w:asciiTheme="minorHAnsi" w:hAnsiTheme="minorHAnsi"/>
                <w:sz w:val="24"/>
                <w:szCs w:val="24"/>
              </w:rPr>
              <w:t xml:space="preserve"> It is a crystal of plate of doubly refracting material whose thickness is such that it introduces a phase difference of π /2or path difference of λ/4between the ordinary ray and extraordinary ray  than it is called half wave plate. </w:t>
            </w:r>
          </w:p>
          <w:p w:rsidR="007E1845" w:rsidRPr="00E327FE" w:rsidRDefault="007E1845" w:rsidP="0058679C">
            <w:pPr>
              <w:pStyle w:val="ListParagraph"/>
              <w:spacing w:before="240"/>
              <w:rPr>
                <w:rFonts w:asciiTheme="minorHAnsi" w:hAnsiTheme="minorHAnsi"/>
                <w:b/>
                <w:sz w:val="24"/>
                <w:szCs w:val="24"/>
                <w:u w:val="single"/>
              </w:rPr>
            </w:pPr>
          </w:p>
          <w:p w:rsidR="007E1845" w:rsidRPr="00E327FE" w:rsidRDefault="007E1845" w:rsidP="0058679C">
            <w:pPr>
              <w:pStyle w:val="ListParagraph"/>
              <w:spacing w:before="240"/>
              <w:rPr>
                <w:rFonts w:asciiTheme="minorHAnsi" w:hAnsiTheme="minorHAnsi"/>
                <w:b/>
                <w:sz w:val="24"/>
                <w:szCs w:val="24"/>
                <w:u w:val="single"/>
              </w:rPr>
            </w:pPr>
          </w:p>
          <w:p w:rsidR="007E1845" w:rsidRPr="00E327FE" w:rsidRDefault="007E1845" w:rsidP="0058679C">
            <w:pPr>
              <w:pStyle w:val="ListParagraph"/>
              <w:spacing w:before="240"/>
              <w:rPr>
                <w:rFonts w:asciiTheme="minorHAnsi" w:hAnsiTheme="minorHAnsi"/>
                <w:sz w:val="24"/>
                <w:szCs w:val="24"/>
              </w:rPr>
            </w:pPr>
            <w:r w:rsidRPr="00E327FE">
              <w:rPr>
                <w:rStyle w:val="Strong"/>
                <w:rFonts w:asciiTheme="minorHAnsi" w:hAnsiTheme="minorHAnsi"/>
                <w:color w:val="000000"/>
                <w:sz w:val="24"/>
                <w:szCs w:val="24"/>
              </w:rPr>
              <w:t xml:space="preserve">                                                  </w:t>
            </w:r>
            <w:r w:rsidRPr="00E327FE">
              <w:rPr>
                <w:rFonts w:asciiTheme="minorHAnsi" w:hAnsiTheme="minorHAnsi"/>
                <w:sz w:val="24"/>
                <w:szCs w:val="24"/>
              </w:rPr>
              <w:t xml:space="preserve">        </w:t>
            </w:r>
            <m:oMath>
              <m:r>
                <w:rPr>
                  <w:rFonts w:ascii="Cambria Math" w:hAnsiTheme="minorHAnsi"/>
                  <w:sz w:val="24"/>
                  <w:szCs w:val="24"/>
                </w:rPr>
                <m:t xml:space="preserve"> </m:t>
              </m:r>
              <m:r>
                <w:rPr>
                  <w:rFonts w:ascii="Cambria Math" w:hAnsi="Cambria Math"/>
                  <w:sz w:val="24"/>
                  <w:szCs w:val="24"/>
                </w:rPr>
                <m:t>t</m:t>
              </m:r>
              <m:r>
                <w:rPr>
                  <w:rFonts w:ascii="Cambria Math" w:hAnsiTheme="minorHAnsi"/>
                  <w:sz w:val="24"/>
                  <w:szCs w:val="24"/>
                </w:rPr>
                <m:t>=</m:t>
              </m:r>
              <m:f>
                <m:fPr>
                  <m:ctrlPr>
                    <w:rPr>
                      <w:rFonts w:ascii="Cambria Math" w:hAnsiTheme="minorHAnsi"/>
                      <w:i/>
                      <w:sz w:val="24"/>
                      <w:szCs w:val="24"/>
                    </w:rPr>
                  </m:ctrlPr>
                </m:fPr>
                <m:num>
                  <m:r>
                    <w:rPr>
                      <w:rFonts w:ascii="Cambria Math" w:hAnsi="Cambria Math"/>
                      <w:sz w:val="24"/>
                      <w:szCs w:val="24"/>
                    </w:rPr>
                    <m:t>λ</m:t>
                  </m:r>
                </m:num>
                <m:den>
                  <m:r>
                    <w:rPr>
                      <w:rFonts w:ascii="Cambria Math" w:hAnsiTheme="minorHAnsi"/>
                      <w:sz w:val="24"/>
                      <w:szCs w:val="24"/>
                    </w:rPr>
                    <m:t>4(</m:t>
                  </m:r>
                  <m:r>
                    <w:rPr>
                      <w:rFonts w:ascii="Cambria Math" w:hAnsi="Cambria Math"/>
                      <w:sz w:val="24"/>
                      <w:szCs w:val="24"/>
                    </w:rPr>
                    <m:t>△</m:t>
                  </m:r>
                  <m:r>
                    <w:rPr>
                      <w:rFonts w:ascii="Cambria Math" w:hAnsiTheme="minorHAnsi"/>
                      <w:sz w:val="24"/>
                      <w:szCs w:val="24"/>
                    </w:rPr>
                    <m:t>µ</m:t>
                  </m:r>
                  <m:r>
                    <w:rPr>
                      <w:rFonts w:ascii="Cambria Math" w:hAnsiTheme="minorHAnsi"/>
                      <w:sz w:val="24"/>
                      <w:szCs w:val="24"/>
                    </w:rPr>
                    <m:t>)</m:t>
                  </m:r>
                </m:den>
              </m:f>
            </m:oMath>
            <w:r w:rsidRPr="00E327FE">
              <w:rPr>
                <w:rFonts w:asciiTheme="minorHAnsi" w:hAnsiTheme="minorHAnsi"/>
                <w:sz w:val="24"/>
                <w:szCs w:val="24"/>
              </w:rPr>
              <w:t xml:space="preserve"> </w:t>
            </w:r>
          </w:p>
          <w:p w:rsidR="007E1845" w:rsidRPr="00E327FE" w:rsidRDefault="007E1845" w:rsidP="00E327FE">
            <w:pPr>
              <w:spacing w:before="240"/>
              <w:rPr>
                <w:rFonts w:asciiTheme="minorHAnsi" w:hAnsiTheme="minorHAnsi"/>
                <w:sz w:val="24"/>
                <w:szCs w:val="24"/>
              </w:rPr>
            </w:pPr>
            <w:r w:rsidRPr="00E327FE">
              <w:rPr>
                <w:rFonts w:asciiTheme="minorHAnsi" w:hAnsiTheme="minorHAnsi"/>
                <w:sz w:val="24"/>
                <w:szCs w:val="24"/>
              </w:rPr>
              <w:t>Where t is thickness of plate,</w:t>
            </w:r>
            <w:r w:rsidRPr="00E327FE">
              <w:rPr>
                <w:sz w:val="24"/>
                <w:szCs w:val="24"/>
              </w:rPr>
              <w:t xml:space="preserve">  </w:t>
            </w:r>
            <w:r w:rsidRPr="00E327FE">
              <w:rPr>
                <w:rFonts w:ascii="Cambria Math" w:hAnsi="Cambria Math"/>
                <w:sz w:val="24"/>
                <w:szCs w:val="24"/>
              </w:rPr>
              <w:t>△</w:t>
            </w:r>
            <w:r w:rsidRPr="00E327FE">
              <w:rPr>
                <w:sz w:val="24"/>
                <w:szCs w:val="24"/>
              </w:rPr>
              <w:t xml:space="preserve">= </w:t>
            </w:r>
            <w:r w:rsidRPr="00E327FE">
              <w:rPr>
                <w:rFonts w:asciiTheme="minorHAnsi" w:hAnsiTheme="minorHAnsi"/>
                <w:sz w:val="24"/>
                <w:szCs w:val="24"/>
              </w:rPr>
              <w:t>µ</w:t>
            </w:r>
            <w:r w:rsidRPr="00E327FE">
              <w:rPr>
                <w:rFonts w:asciiTheme="minorHAnsi" w:hAnsiTheme="minorHAnsi"/>
                <w:sz w:val="24"/>
                <w:szCs w:val="24"/>
                <w:vertAlign w:val="subscript"/>
              </w:rPr>
              <w:t>e</w:t>
            </w:r>
            <w:r w:rsidRPr="00E327FE">
              <w:rPr>
                <w:rFonts w:asciiTheme="minorHAnsi" w:hAnsiTheme="minorHAnsi"/>
                <w:sz w:val="24"/>
                <w:szCs w:val="24"/>
              </w:rPr>
              <w:t>-µ</w:t>
            </w:r>
            <w:r w:rsidRPr="00E327FE">
              <w:rPr>
                <w:rFonts w:asciiTheme="minorHAnsi" w:hAnsiTheme="minorHAnsi"/>
                <w:sz w:val="24"/>
                <w:szCs w:val="24"/>
                <w:vertAlign w:val="subscript"/>
              </w:rPr>
              <w:t xml:space="preserve">o </w:t>
            </w:r>
            <w:r w:rsidRPr="00E327FE">
              <w:rPr>
                <w:rFonts w:asciiTheme="minorHAnsi" w:hAnsiTheme="minorHAnsi"/>
                <w:sz w:val="24"/>
                <w:szCs w:val="24"/>
              </w:rPr>
              <w:t xml:space="preserve">or </w:t>
            </w:r>
            <w:r w:rsidRPr="00E327FE">
              <w:rPr>
                <w:rFonts w:ascii="Cambria Math" w:hAnsi="Cambria Math"/>
                <w:sz w:val="24"/>
                <w:szCs w:val="24"/>
              </w:rPr>
              <w:t>△</w:t>
            </w:r>
            <w:r w:rsidRPr="00E327FE">
              <w:rPr>
                <w:rFonts w:asciiTheme="minorHAnsi" w:hAnsiTheme="minorHAnsi"/>
                <w:sz w:val="24"/>
                <w:szCs w:val="24"/>
              </w:rPr>
              <w:t>= µ</w:t>
            </w:r>
            <w:r w:rsidRPr="00E327FE">
              <w:rPr>
                <w:rFonts w:asciiTheme="minorHAnsi" w:hAnsiTheme="minorHAnsi"/>
                <w:sz w:val="24"/>
                <w:szCs w:val="24"/>
                <w:vertAlign w:val="subscript"/>
              </w:rPr>
              <w:t>o</w:t>
            </w:r>
            <w:r w:rsidRPr="00E327FE">
              <w:rPr>
                <w:rFonts w:asciiTheme="minorHAnsi" w:hAnsiTheme="minorHAnsi"/>
                <w:sz w:val="24"/>
                <w:szCs w:val="24"/>
              </w:rPr>
              <w:t>-µ</w:t>
            </w:r>
            <w:r w:rsidRPr="00E327FE">
              <w:rPr>
                <w:rFonts w:asciiTheme="minorHAnsi" w:hAnsiTheme="minorHAnsi"/>
                <w:sz w:val="24"/>
                <w:szCs w:val="24"/>
                <w:vertAlign w:val="subscript"/>
              </w:rPr>
              <w:t>e</w:t>
            </w:r>
          </w:p>
          <w:p w:rsidR="007E1845" w:rsidRPr="00E327FE" w:rsidRDefault="007E1845" w:rsidP="0058679C">
            <w:pPr>
              <w:pStyle w:val="ListParagraph"/>
              <w:spacing w:before="240"/>
              <w:rPr>
                <w:rFonts w:asciiTheme="minorHAnsi" w:hAnsiTheme="minorHAnsi"/>
                <w:sz w:val="24"/>
                <w:szCs w:val="24"/>
              </w:rPr>
            </w:pPr>
          </w:p>
          <w:tbl>
            <w:tblPr>
              <w:tblStyle w:val="TableGrid"/>
              <w:tblW w:w="0" w:type="auto"/>
              <w:tblInd w:w="720" w:type="dxa"/>
              <w:tblLook w:val="04A0"/>
            </w:tblPr>
            <w:tblGrid>
              <w:gridCol w:w="729"/>
              <w:gridCol w:w="5368"/>
              <w:gridCol w:w="1170"/>
              <w:gridCol w:w="821"/>
            </w:tblGrid>
            <w:tr w:rsidR="007E1845" w:rsidRPr="00E327FE" w:rsidTr="0058679C">
              <w:trPr>
                <w:trHeight w:val="143"/>
              </w:trPr>
              <w:tc>
                <w:tcPr>
                  <w:tcW w:w="729"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S.No.</w:t>
                  </w:r>
                </w:p>
              </w:tc>
              <w:tc>
                <w:tcPr>
                  <w:tcW w:w="5368" w:type="dxa"/>
                </w:tcPr>
                <w:p w:rsidR="007E1845" w:rsidRPr="00E327FE" w:rsidRDefault="007E1845" w:rsidP="0058679C">
                  <w:pPr>
                    <w:pStyle w:val="ListParagraph"/>
                    <w:spacing w:before="240"/>
                    <w:ind w:left="0"/>
                    <w:jc w:val="center"/>
                    <w:rPr>
                      <w:rFonts w:asciiTheme="minorHAnsi" w:hAnsiTheme="minorHAnsi"/>
                      <w:sz w:val="24"/>
                      <w:szCs w:val="24"/>
                    </w:rPr>
                  </w:pPr>
                  <w:r w:rsidRPr="00E327FE">
                    <w:rPr>
                      <w:rFonts w:asciiTheme="minorHAnsi" w:hAnsiTheme="minorHAnsi"/>
                      <w:sz w:val="24"/>
                      <w:szCs w:val="24"/>
                    </w:rPr>
                    <w:t>Question</w:t>
                  </w:r>
                </w:p>
              </w:tc>
              <w:tc>
                <w:tcPr>
                  <w:tcW w:w="1170"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year</w:t>
                  </w:r>
                </w:p>
              </w:tc>
              <w:tc>
                <w:tcPr>
                  <w:tcW w:w="715"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Marks</w:t>
                  </w:r>
                </w:p>
              </w:tc>
            </w:tr>
            <w:tr w:rsidR="007E1845" w:rsidRPr="00E327FE" w:rsidTr="0058679C">
              <w:tc>
                <w:tcPr>
                  <w:tcW w:w="729"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1</w:t>
                  </w:r>
                </w:p>
              </w:tc>
              <w:tc>
                <w:tcPr>
                  <w:tcW w:w="5368"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Discuss working of Nicol prism as Polarizer and Analyzer.</w:t>
                  </w:r>
                </w:p>
              </w:tc>
              <w:tc>
                <w:tcPr>
                  <w:tcW w:w="1170"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Dec 2013</w:t>
                  </w:r>
                </w:p>
              </w:tc>
              <w:tc>
                <w:tcPr>
                  <w:tcW w:w="715"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7</w:t>
                  </w:r>
                </w:p>
              </w:tc>
            </w:tr>
            <w:tr w:rsidR="007E1845" w:rsidRPr="00E327FE" w:rsidTr="0058679C">
              <w:tc>
                <w:tcPr>
                  <w:tcW w:w="729"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2</w:t>
                  </w:r>
                </w:p>
              </w:tc>
              <w:tc>
                <w:tcPr>
                  <w:tcW w:w="5368"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 xml:space="preserve">For a calcite, </w:t>
                  </w:r>
                  <w:r w:rsidRPr="00E327FE">
                    <w:rPr>
                      <w:rFonts w:ascii="Calibri" w:hAnsi="Calibri"/>
                      <w:sz w:val="24"/>
                      <w:szCs w:val="24"/>
                    </w:rPr>
                    <w:t>µ</w:t>
                  </w:r>
                  <w:r w:rsidRPr="00E327FE">
                    <w:rPr>
                      <w:rFonts w:asciiTheme="minorHAnsi" w:hAnsiTheme="minorHAnsi"/>
                      <w:sz w:val="24"/>
                      <w:szCs w:val="24"/>
                      <w:vertAlign w:val="subscript"/>
                    </w:rPr>
                    <w:t>o</w:t>
                  </w:r>
                  <w:r w:rsidRPr="00E327FE">
                    <w:rPr>
                      <w:rFonts w:asciiTheme="minorHAnsi" w:hAnsiTheme="minorHAnsi"/>
                      <w:sz w:val="24"/>
                      <w:szCs w:val="24"/>
                    </w:rPr>
                    <w:t xml:space="preserve">=1.658and </w:t>
                  </w:r>
                  <w:r w:rsidRPr="00E327FE">
                    <w:rPr>
                      <w:rFonts w:ascii="Calibri" w:hAnsi="Calibri"/>
                      <w:sz w:val="24"/>
                      <w:szCs w:val="24"/>
                    </w:rPr>
                    <w:t>µ</w:t>
                  </w:r>
                  <w:r w:rsidRPr="00E327FE">
                    <w:rPr>
                      <w:rFonts w:asciiTheme="minorHAnsi" w:hAnsiTheme="minorHAnsi"/>
                      <w:sz w:val="24"/>
                      <w:szCs w:val="24"/>
                      <w:vertAlign w:val="subscript"/>
                    </w:rPr>
                    <w:t>e</w:t>
                  </w:r>
                  <w:r w:rsidRPr="00E327FE">
                    <w:rPr>
                      <w:rFonts w:asciiTheme="minorHAnsi" w:hAnsiTheme="minorHAnsi"/>
                      <w:sz w:val="24"/>
                      <w:szCs w:val="24"/>
                    </w:rPr>
                    <w:t>=1.486 for sodium light</w:t>
                  </w:r>
                </w:p>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 xml:space="preserve">Of </w:t>
                  </w:r>
                  <w:r w:rsidRPr="00E327FE">
                    <w:rPr>
                      <w:rFonts w:ascii="Calibri" w:hAnsi="Calibri"/>
                      <w:sz w:val="24"/>
                      <w:szCs w:val="24"/>
                    </w:rPr>
                    <w:t>λ=5893A°. Calculate the minimum thickness of quarter wave plate for calcite.</w:t>
                  </w:r>
                  <w:r w:rsidRPr="00E327FE">
                    <w:rPr>
                      <w:rFonts w:asciiTheme="minorHAnsi" w:hAnsiTheme="minorHAnsi"/>
                      <w:sz w:val="24"/>
                      <w:szCs w:val="24"/>
                    </w:rPr>
                    <w:t xml:space="preserve"> </w:t>
                  </w:r>
                </w:p>
              </w:tc>
              <w:tc>
                <w:tcPr>
                  <w:tcW w:w="1170"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Dec 2012</w:t>
                  </w:r>
                </w:p>
              </w:tc>
              <w:tc>
                <w:tcPr>
                  <w:tcW w:w="715" w:type="dxa"/>
                </w:tcPr>
                <w:p w:rsidR="007E1845" w:rsidRPr="00E327FE" w:rsidRDefault="007E1845" w:rsidP="0058679C">
                  <w:pPr>
                    <w:pStyle w:val="ListParagraph"/>
                    <w:spacing w:before="240"/>
                    <w:ind w:left="0"/>
                    <w:rPr>
                      <w:rFonts w:asciiTheme="minorHAnsi" w:hAnsiTheme="minorHAnsi"/>
                      <w:sz w:val="24"/>
                      <w:szCs w:val="24"/>
                    </w:rPr>
                  </w:pPr>
                  <w:r w:rsidRPr="00E327FE">
                    <w:rPr>
                      <w:rFonts w:asciiTheme="minorHAnsi" w:hAnsiTheme="minorHAnsi"/>
                      <w:sz w:val="24"/>
                      <w:szCs w:val="24"/>
                    </w:rPr>
                    <w:t>4</w:t>
                  </w:r>
                </w:p>
              </w:tc>
            </w:tr>
          </w:tbl>
          <w:p w:rsidR="007E1845" w:rsidRPr="00E327FE" w:rsidRDefault="007E1845" w:rsidP="0058679C">
            <w:pPr>
              <w:ind w:left="255" w:hanging="360"/>
              <w:jc w:val="both"/>
              <w:rPr>
                <w:rStyle w:val="Strong"/>
                <w:rFonts w:asciiTheme="minorHAnsi" w:hAnsiTheme="minorHAnsi" w:cs="DejaVu Sans"/>
                <w:b w:val="0"/>
                <w:bCs w:val="0"/>
                <w:color w:val="000000"/>
                <w:sz w:val="24"/>
                <w:szCs w:val="24"/>
              </w:rPr>
            </w:pPr>
            <w:r w:rsidRPr="00E327FE">
              <w:rPr>
                <w:rStyle w:val="Strong"/>
                <w:rFonts w:asciiTheme="minorHAnsi" w:hAnsiTheme="minorHAnsi"/>
                <w:color w:val="000000"/>
                <w:sz w:val="24"/>
                <w:szCs w:val="24"/>
              </w:rPr>
              <w:t xml:space="preserve">   </w:t>
            </w:r>
          </w:p>
          <w:p w:rsidR="007E1845" w:rsidRDefault="007E1845" w:rsidP="0058679C">
            <w:pPr>
              <w:ind w:left="-105"/>
              <w:jc w:val="both"/>
              <w:rPr>
                <w:rStyle w:val="Strong"/>
                <w:rFonts w:asciiTheme="minorHAnsi" w:hAnsiTheme="minorHAnsi" w:cs="DejaVu Sans"/>
                <w:b w:val="0"/>
                <w:bCs w:val="0"/>
                <w:color w:val="000000"/>
                <w:sz w:val="24"/>
                <w:szCs w:val="24"/>
              </w:rPr>
            </w:pPr>
            <w:r w:rsidRPr="00E327FE">
              <w:rPr>
                <w:rStyle w:val="Strong"/>
                <w:rFonts w:asciiTheme="minorHAnsi" w:hAnsiTheme="minorHAnsi" w:cs="DejaVu Sans"/>
                <w:b w:val="0"/>
                <w:bCs w:val="0"/>
                <w:color w:val="000000"/>
                <w:sz w:val="24"/>
                <w:szCs w:val="24"/>
              </w:rPr>
              <w:lastRenderedPageBreak/>
              <w:t xml:space="preserve">                     </w:t>
            </w:r>
          </w:p>
          <w:p w:rsidR="004A14AB" w:rsidRDefault="004A14AB" w:rsidP="004A14AB">
            <w:pPr>
              <w:jc w:val="right"/>
              <w:rPr>
                <w:rFonts w:asciiTheme="minorHAnsi" w:hAnsiTheme="minorHAnsi"/>
                <w:sz w:val="24"/>
                <w:szCs w:val="24"/>
              </w:rPr>
            </w:pPr>
          </w:p>
          <w:p w:rsidR="004A14AB" w:rsidRPr="00E327FE" w:rsidRDefault="003C2FF6" w:rsidP="004A14AB">
            <w:pPr>
              <w:spacing w:line="360" w:lineRule="auto"/>
              <w:jc w:val="center"/>
              <w:rPr>
                <w:rFonts w:asciiTheme="minorHAnsi" w:hAnsiTheme="minorHAnsi"/>
                <w:b/>
                <w:bCs/>
                <w:sz w:val="24"/>
                <w:szCs w:val="24"/>
              </w:rPr>
            </w:pPr>
            <w:r>
              <w:rPr>
                <w:rFonts w:asciiTheme="minorHAnsi" w:hAnsiTheme="minorHAnsi"/>
                <w:b/>
                <w:bCs/>
                <w:sz w:val="24"/>
                <w:szCs w:val="24"/>
              </w:rPr>
              <w:t>Unit-02/Lecture-13</w:t>
            </w:r>
          </w:p>
          <w:p w:rsidR="004A14AB" w:rsidRPr="00E327FE" w:rsidRDefault="004A14AB" w:rsidP="004A14AB">
            <w:pPr>
              <w:rPr>
                <w:rFonts w:asciiTheme="minorHAnsi" w:hAnsiTheme="minorHAnsi"/>
                <w:sz w:val="24"/>
                <w:szCs w:val="24"/>
              </w:rPr>
            </w:pPr>
          </w:p>
        </w:tc>
      </w:tr>
      <w:tr w:rsidR="004A14AB" w:rsidRPr="00E327FE" w:rsidTr="00A46DB1">
        <w:tc>
          <w:tcPr>
            <w:tcW w:w="9576" w:type="dxa"/>
          </w:tcPr>
          <w:p w:rsidR="004A14AB" w:rsidRDefault="004A14AB" w:rsidP="0058679C">
            <w:pPr>
              <w:jc w:val="both"/>
              <w:rPr>
                <w:rFonts w:asciiTheme="minorHAnsi" w:hAnsiTheme="minorHAnsi"/>
                <w:b/>
                <w:u w:val="single"/>
              </w:rPr>
            </w:pPr>
          </w:p>
          <w:p w:rsidR="004A14AB" w:rsidRDefault="004A14AB" w:rsidP="0058679C">
            <w:pPr>
              <w:jc w:val="both"/>
              <w:rPr>
                <w:rFonts w:asciiTheme="minorHAnsi" w:hAnsiTheme="minorHAnsi"/>
                <w:b/>
                <w:u w:val="single"/>
              </w:rPr>
            </w:pP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cstheme="minorHAnsi"/>
                <w:sz w:val="24"/>
                <w:szCs w:val="24"/>
              </w:rPr>
            </w:pPr>
            <w:r w:rsidRPr="004A14AB">
              <w:rPr>
                <w:rFonts w:asciiTheme="minorHAnsi" w:hAnsiTheme="minorHAnsi"/>
                <w:sz w:val="24"/>
                <w:szCs w:val="24"/>
              </w:rPr>
              <w:t>The distance between the slit and biprism and between biprism and screen are 50 cm each. The angle of biprism is 179</w:t>
            </w:r>
            <w:r w:rsidRPr="004A14AB">
              <w:rPr>
                <w:rFonts w:asciiTheme="minorHAnsi" w:hAnsiTheme="minorHAnsi" w:cstheme="minorHAnsi"/>
                <w:sz w:val="24"/>
                <w:szCs w:val="24"/>
              </w:rPr>
              <w:t>°and its refractive index is 1.5. If the distance between successive fringes is 0.0135cm, calculate the wavelength of light.</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cstheme="minorHAnsi"/>
                <w:sz w:val="24"/>
                <w:szCs w:val="24"/>
              </w:rPr>
            </w:pPr>
            <w:r w:rsidRPr="004A14AB">
              <w:rPr>
                <w:rFonts w:asciiTheme="minorHAnsi" w:hAnsiTheme="minorHAnsi" w:cstheme="minorHAnsi"/>
                <w:sz w:val="24"/>
                <w:szCs w:val="24"/>
              </w:rPr>
              <w:t>In a biprism experiment the distance between slit and screen is 160cm.The biprism is 40 cm away from the slit and its refractive index is 1.52. When a source of wavelength 5893A is used the fringe width is found to be 0.01 cm. Find the angle of prism.</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cstheme="minorHAnsi"/>
                <w:sz w:val="24"/>
                <w:szCs w:val="24"/>
              </w:rPr>
            </w:pPr>
            <w:r w:rsidRPr="004A14AB">
              <w:rPr>
                <w:rFonts w:asciiTheme="minorHAnsi" w:hAnsiTheme="minorHAnsi" w:cstheme="minorHAnsi"/>
                <w:sz w:val="24"/>
                <w:szCs w:val="24"/>
              </w:rPr>
              <w:t>A parallel beam of light λ= 5890A is incident on a thin glass plate µ=1.5 such that the angle of refraction into the plate is 60°. Calculate the smallest thickness of the glass plate which will appear dark by reflection.</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cstheme="minorHAnsi"/>
                <w:sz w:val="24"/>
                <w:szCs w:val="24"/>
              </w:rPr>
            </w:pPr>
            <w:r w:rsidRPr="004A14AB">
              <w:rPr>
                <w:rFonts w:asciiTheme="minorHAnsi" w:hAnsiTheme="minorHAnsi" w:cstheme="minorHAnsi"/>
                <w:sz w:val="24"/>
                <w:szCs w:val="24"/>
              </w:rPr>
              <w:t>In Newton’s rings experiment the diameter of the 10</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dark ring is 0.433cm. Find the wavelength of incident light, if the radius of curvature of the lens is 70cm.</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cstheme="minorHAnsi"/>
                <w:sz w:val="24"/>
                <w:szCs w:val="24"/>
              </w:rPr>
              <w:t>A Newton’s rings arrangement is used with a source emitting two wavelengths λ1=6000A and λ2=4500A and it is found that n</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dark ring due to λ1 coincides with the (n+1)th dark ring of λ2. If radius of curvature of curved surface is 90cm , find the diameter of nth dark ring for λ1. </w:t>
            </w:r>
            <w:r w:rsidRPr="004A14AB">
              <w:rPr>
                <w:rFonts w:asciiTheme="minorHAnsi" w:hAnsiTheme="minorHAnsi" w:cstheme="minorHAnsi"/>
                <w:sz w:val="24"/>
                <w:szCs w:val="24"/>
                <w:vertAlign w:val="superscript"/>
              </w:rPr>
              <w:t xml:space="preserve"> </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cstheme="minorHAnsi"/>
                <w:sz w:val="24"/>
                <w:szCs w:val="24"/>
              </w:rPr>
              <w:t>Newton’s rings are observed by keeping a spherical surface of 100cm radius on a plane glass plate. If the diameter of the 16</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bright ring is0.590cm what is the wavelength if light used.</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cstheme="minorHAnsi"/>
                <w:sz w:val="24"/>
                <w:szCs w:val="24"/>
              </w:rPr>
              <w:t xml:space="preserve"> In Newton’s rings experiment, the diameter of the 4</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and 12</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dark rings is 0.400cm and 0.700cm respectively. Find the diameter of 20</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dark ring.</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cstheme="minorHAnsi"/>
                <w:sz w:val="24"/>
                <w:szCs w:val="24"/>
              </w:rPr>
              <w:t>Newton’s rings are formed in reflected light of wavelength 6000a with a liquid between the plane and curved surfaces. If the diameter of 6</w:t>
            </w:r>
            <w:r w:rsidRPr="004A14AB">
              <w:rPr>
                <w:rFonts w:asciiTheme="minorHAnsi" w:hAnsiTheme="minorHAnsi" w:cstheme="minorHAnsi"/>
                <w:sz w:val="24"/>
                <w:szCs w:val="24"/>
                <w:vertAlign w:val="superscript"/>
              </w:rPr>
              <w:t>th</w:t>
            </w:r>
            <w:r w:rsidRPr="004A14AB">
              <w:rPr>
                <w:rFonts w:asciiTheme="minorHAnsi" w:hAnsiTheme="minorHAnsi" w:cstheme="minorHAnsi"/>
                <w:sz w:val="24"/>
                <w:szCs w:val="24"/>
              </w:rPr>
              <w:t xml:space="preserve"> bright ring is 3.1mm and radius of curvature of the curved surface is 100cm calculate the refractive index of the liquid.</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In a Newton’s ring experiment the diameter of 10</w:t>
            </w:r>
            <w:r w:rsidRPr="004A14AB">
              <w:rPr>
                <w:rFonts w:asciiTheme="minorHAnsi" w:hAnsiTheme="minorHAnsi"/>
                <w:sz w:val="24"/>
                <w:szCs w:val="24"/>
                <w:vertAlign w:val="superscript"/>
              </w:rPr>
              <w:t>th</w:t>
            </w:r>
            <w:r w:rsidRPr="004A14AB">
              <w:rPr>
                <w:rFonts w:asciiTheme="minorHAnsi" w:hAnsiTheme="minorHAnsi"/>
                <w:sz w:val="24"/>
                <w:szCs w:val="24"/>
              </w:rPr>
              <w:t xml:space="preserve"> ring changes from 1.40cm to 1.27cm when a liquid is introduced between the lens and plate. Calculate the refractive index of the liquid.</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The movable mirror of Michelson’s interferometer is moved through a distance of 0.02603mm. Find the number of fringes shifted across the cross-wire of the eyepiece of the telescope. If the wavelength of 5206Ais used.</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Calculate the distance between two successive positions of a movable mirror of a Michelson’s interferometer giving best fringes in the case of sodium having lines of wavelength 5890A and 5896A.</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Light of wavelength 5500A falls normally on a slit of width 22</w:t>
            </w:r>
            <w:r w:rsidRPr="004A14AB">
              <w:rPr>
                <w:rFonts w:asciiTheme="minorHAnsi" w:hAnsiTheme="minorHAnsi" w:cstheme="minorHAnsi"/>
                <w:sz w:val="24"/>
                <w:szCs w:val="24"/>
              </w:rPr>
              <w:t>000A. Calculate the angular position of first two minima on either side of central maxima.</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 xml:space="preserve">In a double slit diffraction pattern the screen is placed 170cm away from slit. The </w:t>
            </w:r>
            <w:r w:rsidRPr="004A14AB">
              <w:rPr>
                <w:rFonts w:asciiTheme="minorHAnsi" w:hAnsiTheme="minorHAnsi"/>
                <w:sz w:val="24"/>
                <w:szCs w:val="24"/>
              </w:rPr>
              <w:lastRenderedPageBreak/>
              <w:t xml:space="preserve">width of the slits is 0.08mm and they are 0.4mm apart. Calculate the wavelength of light if the fringe width is 0.25cm. Also find the missing order. </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How many lines are there on a grating if the angle of diffraction is 20</w:t>
            </w:r>
            <w:r w:rsidRPr="004A14AB">
              <w:rPr>
                <w:rFonts w:asciiTheme="minorHAnsi" w:hAnsiTheme="minorHAnsi" w:cstheme="minorHAnsi"/>
                <w:sz w:val="24"/>
                <w:szCs w:val="24"/>
              </w:rPr>
              <w:t>°</w:t>
            </w:r>
            <w:r w:rsidRPr="004A14AB">
              <w:rPr>
                <w:rFonts w:asciiTheme="minorHAnsi" w:hAnsiTheme="minorHAnsi"/>
                <w:sz w:val="24"/>
                <w:szCs w:val="24"/>
              </w:rPr>
              <w:t xml:space="preserve"> for the first order, when light of wavelength 600nm is incident on the grating normally.</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How many orders will be visible if the wavelength of the incident radiation is 5000A and the number of lines on the grating is 2620in one inch?</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In a fraunhoffer diffraction pattern of a n slit , it is found that the forth secondary maxima is missing. What is the ratio of the slit width to the slit separation?</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If two spectral lines of wavelength 5890A and 5896A are to be seen just separated in the first order spectrum of the grating, find the number of lines in the grating.</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A grating has 15cm of the surface ruled with 6000 lines per cm what is the resolving power of grating in the first order.</w:t>
            </w:r>
          </w:p>
          <w:p w:rsidR="004A14AB" w:rsidRPr="004A14AB" w:rsidRDefault="004A14AB" w:rsidP="004A14AB">
            <w:pPr>
              <w:pStyle w:val="ListParagraph"/>
              <w:widowControl/>
              <w:numPr>
                <w:ilvl w:val="0"/>
                <w:numId w:val="15"/>
              </w:numPr>
              <w:suppressAutoHyphens w:val="0"/>
              <w:spacing w:after="200" w:line="276" w:lineRule="auto"/>
              <w:rPr>
                <w:rFonts w:asciiTheme="minorHAnsi" w:hAnsiTheme="minorHAnsi"/>
                <w:sz w:val="24"/>
                <w:szCs w:val="24"/>
              </w:rPr>
            </w:pPr>
            <w:r w:rsidRPr="004A14AB">
              <w:rPr>
                <w:rFonts w:asciiTheme="minorHAnsi" w:hAnsiTheme="minorHAnsi"/>
                <w:sz w:val="24"/>
                <w:szCs w:val="24"/>
              </w:rPr>
              <w:t>What must be minimum number of lines per cm in a half inch width grating to resolve the D1 and D2 lines of sodium.</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In relation to a plane transmission grating with 5000 lines per cm answer the following:</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   For wavelength 6000A what is the highest order of spectrum which may be observed. </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 If opaque spaces are exactly two times transparent spaces, which order of spectra will be absent? </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21 Calculate the Brewster’s angles for the following liquids Ethyl alcohols for which µ=1.361 and Carbon tetrachloride for which µ=1.461.</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22 A glass plate is to be used as a polarizer. Find the angle of polarization for it . Also find angle of refraction. Give µ for glass 1.54.</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23 Calculate the thickness of a quarter wave plate made of quartz to be used with sodium light λ=6000A µo=1.544 and µe=1.533.</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24 Determine the thickness of a crystal plate of calcite which can produce circular polarized light. For calcite µe= 1.486 and µo=1.658 and λ=5893A.</w:t>
            </w:r>
          </w:p>
          <w:p w:rsidR="004A14AB" w:rsidRPr="004A14AB" w:rsidRDefault="004A14AB" w:rsidP="004A14AB">
            <w:pPr>
              <w:pStyle w:val="ListParagraph"/>
              <w:widowControl/>
              <w:numPr>
                <w:ilvl w:val="0"/>
                <w:numId w:val="15"/>
              </w:numPr>
              <w:suppressAutoHyphens w:val="0"/>
              <w:rPr>
                <w:rFonts w:asciiTheme="minorHAnsi" w:eastAsia="Times New Roman" w:hAnsiTheme="minorHAnsi"/>
                <w:sz w:val="24"/>
                <w:szCs w:val="24"/>
                <w:lang w:val="en-US"/>
              </w:rPr>
            </w:pPr>
            <w:r w:rsidRPr="004A14AB">
              <w:rPr>
                <w:rFonts w:asciiTheme="minorHAnsi" w:eastAsia="Times New Roman" w:hAnsiTheme="minorHAnsi"/>
                <w:sz w:val="24"/>
                <w:szCs w:val="24"/>
                <w:lang w:val="en-US"/>
              </w:rPr>
              <w:t>25 Calculate the minimum thickness of a plate if the ordinary and extra ordinary rays coming out mix up from plane polarized light given λ=6000A µo=1.562 and µe=1.552.</w:t>
            </w:r>
          </w:p>
          <w:p w:rsidR="004A14AB" w:rsidRDefault="004A14AB" w:rsidP="0058679C">
            <w:pPr>
              <w:jc w:val="both"/>
              <w:rPr>
                <w:rFonts w:asciiTheme="minorHAnsi" w:hAnsiTheme="minorHAnsi"/>
                <w:b/>
                <w:u w:val="single"/>
              </w:rPr>
            </w:pPr>
          </w:p>
          <w:p w:rsidR="004A14AB" w:rsidRDefault="004A14AB" w:rsidP="0058679C">
            <w:pPr>
              <w:jc w:val="both"/>
              <w:rPr>
                <w:rFonts w:asciiTheme="minorHAnsi" w:hAnsiTheme="minorHAnsi"/>
                <w:b/>
                <w:u w:val="single"/>
              </w:rPr>
            </w:pPr>
          </w:p>
          <w:p w:rsidR="004A14AB" w:rsidRPr="00E327FE" w:rsidRDefault="004A14AB" w:rsidP="0058679C">
            <w:pPr>
              <w:jc w:val="both"/>
              <w:rPr>
                <w:rFonts w:asciiTheme="minorHAnsi" w:hAnsiTheme="minorHAnsi"/>
                <w:b/>
                <w:u w:val="single"/>
              </w:rPr>
            </w:pPr>
          </w:p>
        </w:tc>
      </w:tr>
    </w:tbl>
    <w:p w:rsidR="00EC7578" w:rsidRDefault="00EC7578" w:rsidP="00EC7578">
      <w:pPr>
        <w:pStyle w:val="NormalWeb"/>
        <w:rPr>
          <w:rFonts w:asciiTheme="minorHAnsi" w:hAnsiTheme="minorHAnsi"/>
        </w:rPr>
      </w:pPr>
    </w:p>
    <w:p w:rsidR="004A14AB" w:rsidRDefault="004A14AB" w:rsidP="00EC7578">
      <w:pPr>
        <w:pStyle w:val="NormalWeb"/>
        <w:rPr>
          <w:rFonts w:asciiTheme="minorHAnsi" w:hAnsiTheme="minorHAnsi"/>
        </w:rPr>
      </w:pPr>
    </w:p>
    <w:p w:rsidR="004A14AB" w:rsidRPr="00E327FE" w:rsidRDefault="004A14AB" w:rsidP="00EC7578">
      <w:pPr>
        <w:pStyle w:val="NormalWeb"/>
        <w:rPr>
          <w:rFonts w:asciiTheme="minorHAnsi" w:hAnsiTheme="minorHAnsi"/>
        </w:rPr>
      </w:pPr>
    </w:p>
    <w:sectPr w:rsidR="004A14AB" w:rsidRPr="00E327FE" w:rsidSect="00BE1408">
      <w:headerReference w:type="default" r:id="rId66"/>
      <w:pgSz w:w="12240" w:h="15840" w:code="1"/>
      <w:pgMar w:top="90" w:right="1440" w:bottom="5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02B2" w:rsidRDefault="000502B2" w:rsidP="00E96E6D">
      <w:r>
        <w:separator/>
      </w:r>
    </w:p>
  </w:endnote>
  <w:endnote w:type="continuationSeparator" w:id="1">
    <w:p w:rsidR="000502B2" w:rsidRDefault="000502B2" w:rsidP="00E96E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erif">
    <w:altName w:val="MS Mincho"/>
    <w:charset w:val="80"/>
    <w:family w:val="roman"/>
    <w:pitch w:val="variable"/>
    <w:sig w:usb0="00000000" w:usb1="00000000" w:usb2="00000000" w:usb3="00000000" w:csb0="00000000" w:csb1="00000000"/>
  </w:font>
  <w:font w:name="DejaVu Sans">
    <w:altName w:val="Arial"/>
    <w:charset w:val="00"/>
    <w:family w:val="swiss"/>
    <w:pitch w:val="variable"/>
    <w:sig w:usb0="00000000" w:usb1="5200FDFF" w:usb2="0A04202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TTE18B98F0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02B2" w:rsidRDefault="000502B2" w:rsidP="00E96E6D">
      <w:r>
        <w:separator/>
      </w:r>
    </w:p>
  </w:footnote>
  <w:footnote w:type="continuationSeparator" w:id="1">
    <w:p w:rsidR="000502B2" w:rsidRDefault="000502B2" w:rsidP="00E96E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5423"/>
      <w:docPartObj>
        <w:docPartGallery w:val="Page Numbers (Top of Page)"/>
        <w:docPartUnique/>
      </w:docPartObj>
    </w:sdtPr>
    <w:sdtContent>
      <w:p w:rsidR="00EA0003" w:rsidRDefault="00EC139E">
        <w:pPr>
          <w:pStyle w:val="Header"/>
          <w:jc w:val="center"/>
        </w:pPr>
        <w:fldSimple w:instr=" PAGE   \* MERGEFORMAT ">
          <w:r w:rsidR="00D07A7A">
            <w:rPr>
              <w:noProof/>
            </w:rPr>
            <w:t>2</w:t>
          </w:r>
        </w:fldSimple>
      </w:p>
    </w:sdtContent>
  </w:sdt>
  <w:p w:rsidR="00EA0003" w:rsidRDefault="00EA00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name w:val="WW8Num4"/>
    <w:lvl w:ilvl="0">
      <w:start w:val="1"/>
      <w:numFmt w:val="decimal"/>
      <w:lvlText w:val="%1."/>
      <w:lvlJc w:val="left"/>
      <w:pPr>
        <w:tabs>
          <w:tab w:val="num" w:pos="720"/>
        </w:tabs>
        <w:ind w:left="720" w:hanging="360"/>
      </w:pPr>
    </w:lvl>
    <w:lvl w:ilvl="1">
      <w:start w:val="100"/>
      <w:numFmt w:val="lowerRoman"/>
      <w:lvlText w:val="(%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name w:val="WW8Num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9245D63"/>
    <w:multiLevelType w:val="hybridMultilevel"/>
    <w:tmpl w:val="B11E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C04604"/>
    <w:multiLevelType w:val="hybridMultilevel"/>
    <w:tmpl w:val="13CE179C"/>
    <w:lvl w:ilvl="0" w:tplc="CE9262D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20E116E0"/>
    <w:multiLevelType w:val="hybridMultilevel"/>
    <w:tmpl w:val="BCA6AA54"/>
    <w:lvl w:ilvl="0" w:tplc="C7C0AF9E">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
    <w:nsid w:val="30F15390"/>
    <w:multiLevelType w:val="hybridMultilevel"/>
    <w:tmpl w:val="097AF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814439"/>
    <w:multiLevelType w:val="hybridMultilevel"/>
    <w:tmpl w:val="E20A1430"/>
    <w:lvl w:ilvl="0" w:tplc="428C490C">
      <w:start w:val="1"/>
      <w:numFmt w:val="decimal"/>
      <w:lvlText w:val="%1."/>
      <w:lvlJc w:val="left"/>
      <w:pPr>
        <w:ind w:left="108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9133AC"/>
    <w:multiLevelType w:val="hybridMultilevel"/>
    <w:tmpl w:val="5BA4F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D84282"/>
    <w:multiLevelType w:val="multilevel"/>
    <w:tmpl w:val="00000005"/>
    <w:lvl w:ilvl="0">
      <w:start w:val="1"/>
      <w:numFmt w:val="lowerRoman"/>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606D7C87"/>
    <w:multiLevelType w:val="hybridMultilevel"/>
    <w:tmpl w:val="EAA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E43DF4"/>
    <w:multiLevelType w:val="hybridMultilevel"/>
    <w:tmpl w:val="5BA4F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693F3B"/>
    <w:multiLevelType w:val="hybridMultilevel"/>
    <w:tmpl w:val="EAAE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DF332D"/>
    <w:multiLevelType w:val="hybridMultilevel"/>
    <w:tmpl w:val="59D82B1E"/>
    <w:lvl w:ilvl="0" w:tplc="9B7C77B8">
      <w:start w:val="1"/>
      <w:numFmt w:val="upperLetter"/>
      <w:lvlText w:val="(%1)"/>
      <w:lvlJc w:val="left"/>
      <w:pPr>
        <w:ind w:left="570" w:hanging="390"/>
      </w:pPr>
      <w:rPr>
        <w:rFonts w:hint="default"/>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15"/>
  </w:num>
  <w:num w:numId="8">
    <w:abstractNumId w:val="11"/>
  </w:num>
  <w:num w:numId="9">
    <w:abstractNumId w:val="10"/>
  </w:num>
  <w:num w:numId="10">
    <w:abstractNumId w:val="14"/>
  </w:num>
  <w:num w:numId="11">
    <w:abstractNumId w:val="13"/>
  </w:num>
  <w:num w:numId="12">
    <w:abstractNumId w:val="5"/>
  </w:num>
  <w:num w:numId="13">
    <w:abstractNumId w:val="8"/>
  </w:num>
  <w:num w:numId="14">
    <w:abstractNumId w:val="6"/>
  </w:num>
  <w:num w:numId="15">
    <w:abstractNumId w:val="9"/>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5548CA"/>
    <w:rsid w:val="00003F9D"/>
    <w:rsid w:val="0000680B"/>
    <w:rsid w:val="00006910"/>
    <w:rsid w:val="0003097C"/>
    <w:rsid w:val="000502B2"/>
    <w:rsid w:val="0007665F"/>
    <w:rsid w:val="00077307"/>
    <w:rsid w:val="00094A7B"/>
    <w:rsid w:val="00095846"/>
    <w:rsid w:val="000A077F"/>
    <w:rsid w:val="000A4F90"/>
    <w:rsid w:val="000B53F0"/>
    <w:rsid w:val="000C4D91"/>
    <w:rsid w:val="000C6AC2"/>
    <w:rsid w:val="000D2AA6"/>
    <w:rsid w:val="000E1EA5"/>
    <w:rsid w:val="000E2A5C"/>
    <w:rsid w:val="000F3B35"/>
    <w:rsid w:val="00100225"/>
    <w:rsid w:val="001036D8"/>
    <w:rsid w:val="00106BDB"/>
    <w:rsid w:val="00116549"/>
    <w:rsid w:val="00134ABE"/>
    <w:rsid w:val="00135990"/>
    <w:rsid w:val="001376C6"/>
    <w:rsid w:val="00144AA7"/>
    <w:rsid w:val="001451E9"/>
    <w:rsid w:val="0015712D"/>
    <w:rsid w:val="00157739"/>
    <w:rsid w:val="00161E2E"/>
    <w:rsid w:val="0017186D"/>
    <w:rsid w:val="00171EA5"/>
    <w:rsid w:val="00172F56"/>
    <w:rsid w:val="00176974"/>
    <w:rsid w:val="001A1F1F"/>
    <w:rsid w:val="001D20F9"/>
    <w:rsid w:val="001E2BB7"/>
    <w:rsid w:val="001E3B2F"/>
    <w:rsid w:val="001F76E5"/>
    <w:rsid w:val="001F7935"/>
    <w:rsid w:val="00222798"/>
    <w:rsid w:val="0023521D"/>
    <w:rsid w:val="00260176"/>
    <w:rsid w:val="00264821"/>
    <w:rsid w:val="002752D3"/>
    <w:rsid w:val="00283401"/>
    <w:rsid w:val="002965BE"/>
    <w:rsid w:val="002B1612"/>
    <w:rsid w:val="002B5BC7"/>
    <w:rsid w:val="002D192D"/>
    <w:rsid w:val="002D204B"/>
    <w:rsid w:val="002D2349"/>
    <w:rsid w:val="002E0210"/>
    <w:rsid w:val="003101DE"/>
    <w:rsid w:val="003120AB"/>
    <w:rsid w:val="0032402E"/>
    <w:rsid w:val="00347931"/>
    <w:rsid w:val="00352962"/>
    <w:rsid w:val="0036266E"/>
    <w:rsid w:val="00363B60"/>
    <w:rsid w:val="00371D67"/>
    <w:rsid w:val="0037611C"/>
    <w:rsid w:val="00385EC8"/>
    <w:rsid w:val="003924E3"/>
    <w:rsid w:val="003A6093"/>
    <w:rsid w:val="003B015E"/>
    <w:rsid w:val="003B20DA"/>
    <w:rsid w:val="003B2A25"/>
    <w:rsid w:val="003B3446"/>
    <w:rsid w:val="003C0B7D"/>
    <w:rsid w:val="003C2FF6"/>
    <w:rsid w:val="003C4BCA"/>
    <w:rsid w:val="003D27FC"/>
    <w:rsid w:val="003F5E8C"/>
    <w:rsid w:val="00402234"/>
    <w:rsid w:val="004039EE"/>
    <w:rsid w:val="004072F1"/>
    <w:rsid w:val="0041330C"/>
    <w:rsid w:val="00420564"/>
    <w:rsid w:val="00442FBA"/>
    <w:rsid w:val="00453721"/>
    <w:rsid w:val="004669F7"/>
    <w:rsid w:val="00467764"/>
    <w:rsid w:val="004759ED"/>
    <w:rsid w:val="004866E5"/>
    <w:rsid w:val="004A14AB"/>
    <w:rsid w:val="004A328D"/>
    <w:rsid w:val="004B32B2"/>
    <w:rsid w:val="004B4BE4"/>
    <w:rsid w:val="004B52C2"/>
    <w:rsid w:val="004E5813"/>
    <w:rsid w:val="004E6B38"/>
    <w:rsid w:val="004E6D00"/>
    <w:rsid w:val="004F2DBE"/>
    <w:rsid w:val="004F5882"/>
    <w:rsid w:val="00527F0A"/>
    <w:rsid w:val="00532395"/>
    <w:rsid w:val="0053537C"/>
    <w:rsid w:val="005444C2"/>
    <w:rsid w:val="005548CA"/>
    <w:rsid w:val="005616FE"/>
    <w:rsid w:val="00565673"/>
    <w:rsid w:val="00573E3E"/>
    <w:rsid w:val="005837D2"/>
    <w:rsid w:val="0058679C"/>
    <w:rsid w:val="00597B4D"/>
    <w:rsid w:val="005A045A"/>
    <w:rsid w:val="005A746D"/>
    <w:rsid w:val="005B000E"/>
    <w:rsid w:val="005C557E"/>
    <w:rsid w:val="005C76D7"/>
    <w:rsid w:val="005D3767"/>
    <w:rsid w:val="005E2EF5"/>
    <w:rsid w:val="005E4B80"/>
    <w:rsid w:val="00600522"/>
    <w:rsid w:val="00610218"/>
    <w:rsid w:val="00615DC0"/>
    <w:rsid w:val="0061619F"/>
    <w:rsid w:val="00622201"/>
    <w:rsid w:val="00624DC4"/>
    <w:rsid w:val="00627A1D"/>
    <w:rsid w:val="00652A9C"/>
    <w:rsid w:val="006649FB"/>
    <w:rsid w:val="00670228"/>
    <w:rsid w:val="00681A35"/>
    <w:rsid w:val="00686317"/>
    <w:rsid w:val="00687A58"/>
    <w:rsid w:val="006D298B"/>
    <w:rsid w:val="006E0741"/>
    <w:rsid w:val="006E32FC"/>
    <w:rsid w:val="006F0506"/>
    <w:rsid w:val="006F08FB"/>
    <w:rsid w:val="006F33EC"/>
    <w:rsid w:val="00701330"/>
    <w:rsid w:val="00703F65"/>
    <w:rsid w:val="0071226D"/>
    <w:rsid w:val="00715566"/>
    <w:rsid w:val="0072522E"/>
    <w:rsid w:val="00725BF0"/>
    <w:rsid w:val="00745C3A"/>
    <w:rsid w:val="00747120"/>
    <w:rsid w:val="00754702"/>
    <w:rsid w:val="007562CF"/>
    <w:rsid w:val="0076199A"/>
    <w:rsid w:val="007678FC"/>
    <w:rsid w:val="007713F2"/>
    <w:rsid w:val="007725DC"/>
    <w:rsid w:val="007736B3"/>
    <w:rsid w:val="00773ACD"/>
    <w:rsid w:val="00781DB5"/>
    <w:rsid w:val="007B1D49"/>
    <w:rsid w:val="007C1B1D"/>
    <w:rsid w:val="007C5980"/>
    <w:rsid w:val="007E1845"/>
    <w:rsid w:val="007E3386"/>
    <w:rsid w:val="007F3591"/>
    <w:rsid w:val="008049FD"/>
    <w:rsid w:val="00806390"/>
    <w:rsid w:val="00816263"/>
    <w:rsid w:val="0082302B"/>
    <w:rsid w:val="00844D95"/>
    <w:rsid w:val="00852F8B"/>
    <w:rsid w:val="00866D20"/>
    <w:rsid w:val="00873311"/>
    <w:rsid w:val="008817D9"/>
    <w:rsid w:val="008A1F06"/>
    <w:rsid w:val="008C0F54"/>
    <w:rsid w:val="009029EB"/>
    <w:rsid w:val="00904C0C"/>
    <w:rsid w:val="00921CCD"/>
    <w:rsid w:val="009232B6"/>
    <w:rsid w:val="009252EF"/>
    <w:rsid w:val="00942282"/>
    <w:rsid w:val="0095179B"/>
    <w:rsid w:val="00962A00"/>
    <w:rsid w:val="00974084"/>
    <w:rsid w:val="009741C1"/>
    <w:rsid w:val="00997BBF"/>
    <w:rsid w:val="009D1999"/>
    <w:rsid w:val="009D730C"/>
    <w:rsid w:val="009E39D5"/>
    <w:rsid w:val="009E76AC"/>
    <w:rsid w:val="009F19C3"/>
    <w:rsid w:val="00A00D96"/>
    <w:rsid w:val="00A11EBB"/>
    <w:rsid w:val="00A166EF"/>
    <w:rsid w:val="00A30B46"/>
    <w:rsid w:val="00A46DB1"/>
    <w:rsid w:val="00A535B4"/>
    <w:rsid w:val="00A60E26"/>
    <w:rsid w:val="00A65BDE"/>
    <w:rsid w:val="00A66382"/>
    <w:rsid w:val="00A74266"/>
    <w:rsid w:val="00A758BC"/>
    <w:rsid w:val="00A80E23"/>
    <w:rsid w:val="00A8555C"/>
    <w:rsid w:val="00A87EBC"/>
    <w:rsid w:val="00A90FFC"/>
    <w:rsid w:val="00A9539A"/>
    <w:rsid w:val="00AA2A90"/>
    <w:rsid w:val="00AA49BC"/>
    <w:rsid w:val="00AB2475"/>
    <w:rsid w:val="00AB54C0"/>
    <w:rsid w:val="00AB7BC9"/>
    <w:rsid w:val="00AC15DF"/>
    <w:rsid w:val="00AC37D3"/>
    <w:rsid w:val="00AC5E3D"/>
    <w:rsid w:val="00AD0914"/>
    <w:rsid w:val="00AD4149"/>
    <w:rsid w:val="00B0130F"/>
    <w:rsid w:val="00B17666"/>
    <w:rsid w:val="00B52E75"/>
    <w:rsid w:val="00B52FE3"/>
    <w:rsid w:val="00B75619"/>
    <w:rsid w:val="00B82C5C"/>
    <w:rsid w:val="00B91AAC"/>
    <w:rsid w:val="00BA3045"/>
    <w:rsid w:val="00BB4956"/>
    <w:rsid w:val="00BE1408"/>
    <w:rsid w:val="00BE3D78"/>
    <w:rsid w:val="00BE5D2B"/>
    <w:rsid w:val="00BF4642"/>
    <w:rsid w:val="00C013C4"/>
    <w:rsid w:val="00C07E80"/>
    <w:rsid w:val="00C3411B"/>
    <w:rsid w:val="00C3687A"/>
    <w:rsid w:val="00C3735A"/>
    <w:rsid w:val="00C739B2"/>
    <w:rsid w:val="00CC48A1"/>
    <w:rsid w:val="00CE0D92"/>
    <w:rsid w:val="00D07A7A"/>
    <w:rsid w:val="00D141AE"/>
    <w:rsid w:val="00D171A7"/>
    <w:rsid w:val="00D238B7"/>
    <w:rsid w:val="00D23A71"/>
    <w:rsid w:val="00D356C3"/>
    <w:rsid w:val="00D3608A"/>
    <w:rsid w:val="00D43222"/>
    <w:rsid w:val="00D5062A"/>
    <w:rsid w:val="00D614D1"/>
    <w:rsid w:val="00D6417A"/>
    <w:rsid w:val="00D66480"/>
    <w:rsid w:val="00D67A76"/>
    <w:rsid w:val="00D90AD6"/>
    <w:rsid w:val="00DB4DD8"/>
    <w:rsid w:val="00DB5466"/>
    <w:rsid w:val="00DC0525"/>
    <w:rsid w:val="00DD03B7"/>
    <w:rsid w:val="00DD5676"/>
    <w:rsid w:val="00DE1582"/>
    <w:rsid w:val="00DE16FA"/>
    <w:rsid w:val="00DE1E74"/>
    <w:rsid w:val="00DE2135"/>
    <w:rsid w:val="00E025FF"/>
    <w:rsid w:val="00E050A2"/>
    <w:rsid w:val="00E07D60"/>
    <w:rsid w:val="00E327FE"/>
    <w:rsid w:val="00E37E6E"/>
    <w:rsid w:val="00E472C4"/>
    <w:rsid w:val="00E51A1F"/>
    <w:rsid w:val="00E63C84"/>
    <w:rsid w:val="00E66968"/>
    <w:rsid w:val="00E96E6D"/>
    <w:rsid w:val="00EA0003"/>
    <w:rsid w:val="00EA281D"/>
    <w:rsid w:val="00EB1DC2"/>
    <w:rsid w:val="00EB7F3F"/>
    <w:rsid w:val="00EC139E"/>
    <w:rsid w:val="00EC7578"/>
    <w:rsid w:val="00EF6038"/>
    <w:rsid w:val="00F3362E"/>
    <w:rsid w:val="00F34063"/>
    <w:rsid w:val="00F404CE"/>
    <w:rsid w:val="00F52EC0"/>
    <w:rsid w:val="00F848C9"/>
    <w:rsid w:val="00FA05A2"/>
    <w:rsid w:val="00FA765E"/>
    <w:rsid w:val="00FB39DD"/>
    <w:rsid w:val="00FC2D70"/>
    <w:rsid w:val="00FC5616"/>
    <w:rsid w:val="00FC6FD3"/>
    <w:rsid w:val="00FD2EB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rules v:ext="edit">
        <o:r id="V:Rule3" type="connector" idref="#_x0000_s1089"/>
        <o:r id="V:Rule4"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8CA"/>
    <w:pPr>
      <w:widowControl w:val="0"/>
      <w:suppressAutoHyphens/>
      <w:spacing w:after="0" w:line="240" w:lineRule="auto"/>
    </w:pPr>
    <w:rPr>
      <w:rFonts w:ascii="Liberation Serif" w:eastAsia="DejaVu Sans" w:hAnsi="Liberation Serif" w:cs="Times New Roman"/>
      <w:kern w:val="1"/>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48C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qFormat/>
    <w:rsid w:val="009F19C3"/>
    <w:rPr>
      <w:b/>
      <w:bCs/>
    </w:rPr>
  </w:style>
  <w:style w:type="paragraph" w:styleId="Header">
    <w:name w:val="header"/>
    <w:basedOn w:val="Normal"/>
    <w:link w:val="HeaderChar"/>
    <w:uiPriority w:val="99"/>
    <w:unhideWhenUsed/>
    <w:rsid w:val="00E96E6D"/>
    <w:pPr>
      <w:tabs>
        <w:tab w:val="center" w:pos="4680"/>
        <w:tab w:val="right" w:pos="9360"/>
      </w:tabs>
    </w:pPr>
  </w:style>
  <w:style w:type="character" w:customStyle="1" w:styleId="HeaderChar">
    <w:name w:val="Header Char"/>
    <w:basedOn w:val="DefaultParagraphFont"/>
    <w:link w:val="Header"/>
    <w:uiPriority w:val="99"/>
    <w:rsid w:val="00E96E6D"/>
    <w:rPr>
      <w:rFonts w:ascii="Liberation Serif" w:eastAsia="DejaVu Sans" w:hAnsi="Liberation Serif" w:cs="Times New Roman"/>
      <w:kern w:val="1"/>
      <w:sz w:val="24"/>
      <w:szCs w:val="24"/>
      <w:lang w:val="en-IN"/>
    </w:rPr>
  </w:style>
  <w:style w:type="paragraph" w:styleId="Footer">
    <w:name w:val="footer"/>
    <w:basedOn w:val="Normal"/>
    <w:link w:val="FooterChar"/>
    <w:uiPriority w:val="99"/>
    <w:unhideWhenUsed/>
    <w:rsid w:val="00E96E6D"/>
    <w:pPr>
      <w:tabs>
        <w:tab w:val="center" w:pos="4680"/>
        <w:tab w:val="right" w:pos="9360"/>
      </w:tabs>
    </w:pPr>
  </w:style>
  <w:style w:type="character" w:customStyle="1" w:styleId="FooterChar">
    <w:name w:val="Footer Char"/>
    <w:basedOn w:val="DefaultParagraphFont"/>
    <w:link w:val="Footer"/>
    <w:uiPriority w:val="99"/>
    <w:rsid w:val="00E96E6D"/>
    <w:rPr>
      <w:rFonts w:ascii="Liberation Serif" w:eastAsia="DejaVu Sans" w:hAnsi="Liberation Serif" w:cs="Times New Roman"/>
      <w:kern w:val="1"/>
      <w:sz w:val="24"/>
      <w:szCs w:val="24"/>
      <w:lang w:val="en-IN"/>
    </w:rPr>
  </w:style>
  <w:style w:type="paragraph" w:styleId="ListParagraph">
    <w:name w:val="List Paragraph"/>
    <w:basedOn w:val="Normal"/>
    <w:uiPriority w:val="34"/>
    <w:qFormat/>
    <w:rsid w:val="00997BBF"/>
    <w:pPr>
      <w:ind w:left="720"/>
      <w:contextualSpacing/>
    </w:pPr>
  </w:style>
  <w:style w:type="paragraph" w:styleId="BalloonText">
    <w:name w:val="Balloon Text"/>
    <w:basedOn w:val="Normal"/>
    <w:link w:val="BalloonTextChar"/>
    <w:uiPriority w:val="99"/>
    <w:semiHidden/>
    <w:unhideWhenUsed/>
    <w:rsid w:val="00D67A76"/>
    <w:rPr>
      <w:rFonts w:ascii="Tahoma" w:hAnsi="Tahoma" w:cs="Tahoma"/>
      <w:sz w:val="16"/>
      <w:szCs w:val="16"/>
    </w:rPr>
  </w:style>
  <w:style w:type="character" w:customStyle="1" w:styleId="BalloonTextChar">
    <w:name w:val="Balloon Text Char"/>
    <w:basedOn w:val="DefaultParagraphFont"/>
    <w:link w:val="BalloonText"/>
    <w:uiPriority w:val="99"/>
    <w:semiHidden/>
    <w:rsid w:val="00D67A76"/>
    <w:rPr>
      <w:rFonts w:ascii="Tahoma" w:eastAsia="DejaVu Sans" w:hAnsi="Tahoma" w:cs="Tahoma"/>
      <w:kern w:val="1"/>
      <w:sz w:val="16"/>
      <w:szCs w:val="16"/>
      <w:lang w:val="en-IN"/>
    </w:rPr>
  </w:style>
  <w:style w:type="character" w:styleId="Hyperlink">
    <w:name w:val="Hyperlink"/>
    <w:basedOn w:val="DefaultParagraphFont"/>
    <w:uiPriority w:val="99"/>
    <w:semiHidden/>
    <w:unhideWhenUsed/>
    <w:rsid w:val="00B52FE3"/>
    <w:rPr>
      <w:color w:val="0000FF"/>
      <w:u w:val="single"/>
    </w:rPr>
  </w:style>
  <w:style w:type="paragraph" w:styleId="NormalWeb">
    <w:name w:val="Normal (Web)"/>
    <w:basedOn w:val="Normal"/>
    <w:uiPriority w:val="99"/>
    <w:unhideWhenUsed/>
    <w:rsid w:val="00B52FE3"/>
    <w:pPr>
      <w:widowControl/>
      <w:suppressAutoHyphens w:val="0"/>
      <w:spacing w:before="100" w:beforeAutospacing="1" w:after="100" w:afterAutospacing="1"/>
    </w:pPr>
    <w:rPr>
      <w:rFonts w:ascii="Times New Roman" w:eastAsia="Times New Roman" w:hAnsi="Times New Roman"/>
      <w:kern w:val="0"/>
      <w:lang w:val="en-US"/>
    </w:rPr>
  </w:style>
  <w:style w:type="character" w:customStyle="1" w:styleId="apple-converted-space">
    <w:name w:val="apple-converted-space"/>
    <w:basedOn w:val="DefaultParagraphFont"/>
    <w:rsid w:val="00A46DB1"/>
  </w:style>
  <w:style w:type="paragraph" w:styleId="HTMLPreformatted">
    <w:name w:val="HTML Preformatted"/>
    <w:basedOn w:val="Normal"/>
    <w:link w:val="HTMLPreformattedChar"/>
    <w:uiPriority w:val="99"/>
    <w:semiHidden/>
    <w:unhideWhenUsed/>
    <w:rsid w:val="003120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3120AB"/>
    <w:rPr>
      <w:rFonts w:ascii="Courier New" w:eastAsia="Times New Roman" w:hAnsi="Courier New" w:cs="Courier New"/>
      <w:sz w:val="20"/>
      <w:szCs w:val="20"/>
    </w:rPr>
  </w:style>
  <w:style w:type="character" w:styleId="Emphasis">
    <w:name w:val="Emphasis"/>
    <w:basedOn w:val="DefaultParagraphFont"/>
    <w:uiPriority w:val="20"/>
    <w:qFormat/>
    <w:rsid w:val="00EA0003"/>
    <w:rPr>
      <w:i/>
      <w:iCs/>
    </w:rPr>
  </w:style>
</w:styles>
</file>

<file path=word/webSettings.xml><?xml version="1.0" encoding="utf-8"?>
<w:webSettings xmlns:r="http://schemas.openxmlformats.org/officeDocument/2006/relationships" xmlns:w="http://schemas.openxmlformats.org/wordprocessingml/2006/main">
  <w:divs>
    <w:div w:id="34887791">
      <w:bodyDiv w:val="1"/>
      <w:marLeft w:val="0"/>
      <w:marRight w:val="0"/>
      <w:marTop w:val="0"/>
      <w:marBottom w:val="0"/>
      <w:divBdr>
        <w:top w:val="none" w:sz="0" w:space="0" w:color="auto"/>
        <w:left w:val="none" w:sz="0" w:space="0" w:color="auto"/>
        <w:bottom w:val="none" w:sz="0" w:space="0" w:color="auto"/>
        <w:right w:val="none" w:sz="0" w:space="0" w:color="auto"/>
      </w:divBdr>
    </w:div>
    <w:div w:id="377969384">
      <w:bodyDiv w:val="1"/>
      <w:marLeft w:val="0"/>
      <w:marRight w:val="0"/>
      <w:marTop w:val="0"/>
      <w:marBottom w:val="0"/>
      <w:divBdr>
        <w:top w:val="none" w:sz="0" w:space="0" w:color="auto"/>
        <w:left w:val="none" w:sz="0" w:space="0" w:color="auto"/>
        <w:bottom w:val="none" w:sz="0" w:space="0" w:color="auto"/>
        <w:right w:val="none" w:sz="0" w:space="0" w:color="auto"/>
      </w:divBdr>
    </w:div>
    <w:div w:id="874150827">
      <w:bodyDiv w:val="1"/>
      <w:marLeft w:val="0"/>
      <w:marRight w:val="0"/>
      <w:marTop w:val="0"/>
      <w:marBottom w:val="0"/>
      <w:divBdr>
        <w:top w:val="none" w:sz="0" w:space="0" w:color="auto"/>
        <w:left w:val="none" w:sz="0" w:space="0" w:color="auto"/>
        <w:bottom w:val="none" w:sz="0" w:space="0" w:color="auto"/>
        <w:right w:val="none" w:sz="0" w:space="0" w:color="auto"/>
      </w:divBdr>
    </w:div>
    <w:div w:id="1164275082">
      <w:bodyDiv w:val="1"/>
      <w:marLeft w:val="0"/>
      <w:marRight w:val="0"/>
      <w:marTop w:val="0"/>
      <w:marBottom w:val="0"/>
      <w:divBdr>
        <w:top w:val="none" w:sz="0" w:space="0" w:color="auto"/>
        <w:left w:val="none" w:sz="0" w:space="0" w:color="auto"/>
        <w:bottom w:val="none" w:sz="0" w:space="0" w:color="auto"/>
        <w:right w:val="none" w:sz="0" w:space="0" w:color="auto"/>
      </w:divBdr>
    </w:div>
    <w:div w:id="1347051627">
      <w:bodyDiv w:val="1"/>
      <w:marLeft w:val="0"/>
      <w:marRight w:val="0"/>
      <w:marTop w:val="0"/>
      <w:marBottom w:val="0"/>
      <w:divBdr>
        <w:top w:val="none" w:sz="0" w:space="0" w:color="auto"/>
        <w:left w:val="none" w:sz="0" w:space="0" w:color="auto"/>
        <w:bottom w:val="none" w:sz="0" w:space="0" w:color="auto"/>
        <w:right w:val="none" w:sz="0" w:space="0" w:color="auto"/>
      </w:divBdr>
    </w:div>
    <w:div w:id="1702248198">
      <w:bodyDiv w:val="1"/>
      <w:marLeft w:val="0"/>
      <w:marRight w:val="0"/>
      <w:marTop w:val="0"/>
      <w:marBottom w:val="0"/>
      <w:divBdr>
        <w:top w:val="none" w:sz="0" w:space="0" w:color="auto"/>
        <w:left w:val="none" w:sz="0" w:space="0" w:color="auto"/>
        <w:bottom w:val="none" w:sz="0" w:space="0" w:color="auto"/>
        <w:right w:val="none" w:sz="0" w:space="0" w:color="auto"/>
      </w:divBdr>
      <w:divsChild>
        <w:div w:id="185675809">
          <w:marLeft w:val="0"/>
          <w:marRight w:val="0"/>
          <w:marTop w:val="0"/>
          <w:marBottom w:val="0"/>
          <w:divBdr>
            <w:top w:val="none" w:sz="0" w:space="0" w:color="auto"/>
            <w:left w:val="none" w:sz="0" w:space="0" w:color="auto"/>
            <w:bottom w:val="none" w:sz="0" w:space="0" w:color="auto"/>
            <w:right w:val="none" w:sz="0" w:space="0" w:color="auto"/>
          </w:divBdr>
          <w:divsChild>
            <w:div w:id="1358583277">
              <w:marLeft w:val="0"/>
              <w:marRight w:val="0"/>
              <w:marTop w:val="0"/>
              <w:marBottom w:val="0"/>
              <w:divBdr>
                <w:top w:val="none" w:sz="0" w:space="0" w:color="auto"/>
                <w:left w:val="none" w:sz="0" w:space="0" w:color="auto"/>
                <w:bottom w:val="none" w:sz="0" w:space="0" w:color="auto"/>
                <w:right w:val="none" w:sz="0" w:space="0" w:color="auto"/>
              </w:divBdr>
              <w:divsChild>
                <w:div w:id="4396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wmf"/><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oleObject" Target="embeddings/oleObject4.bin"/><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Interference_%28wave_propagation%29"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en.wikipedia.org/wiki/Snells_law" TargetMode="Externa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oleObject" Target="embeddings/oleObject3.bin"/><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media/image39.gif"/><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en.wikipedia.org/wiki/Thin_fil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image" Target="media/image41.gif"/><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oleObject" Target="embeddings/oleObject5.bin"/><Relationship Id="rId52" Type="http://schemas.openxmlformats.org/officeDocument/2006/relationships/image" Target="media/image33.png"/><Relationship Id="rId60" Type="http://schemas.openxmlformats.org/officeDocument/2006/relationships/hyperlink" Target="javascript:void(0);"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en.wikipedia.org/wiki/Light_wav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6.wmf"/><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4.gif"/><Relationship Id="rId8" Type="http://schemas.openxmlformats.org/officeDocument/2006/relationships/hyperlink" Target="https://www.rgpvonline.com/" TargetMode="Externa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en.wikipedia.org/wiki/Refractive_index"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oleObject" Target="embeddings/oleObject6.bin"/><Relationship Id="rId59" Type="http://schemas.openxmlformats.org/officeDocument/2006/relationships/image" Target="media/image40.gif"/><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5.wmf"/><Relationship Id="rId54" Type="http://schemas.openxmlformats.org/officeDocument/2006/relationships/image" Target="media/image35.png"/><Relationship Id="rId62" Type="http://schemas.openxmlformats.org/officeDocument/2006/relationships/image" Target="media/image4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D6C5D-01F1-43C3-A700-6532DE96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35</Pages>
  <Words>6825</Words>
  <Characters>38904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Oriental Group of Institutes</Company>
  <LinksUpToDate>false</LinksUpToDate>
  <CharactersWithSpaces>45638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OIST(BPL)</dc:creator>
  <cp:keywords/>
  <dc:description/>
  <cp:lastModifiedBy>rgpvonline.com</cp:lastModifiedBy>
  <cp:revision>126</cp:revision>
  <dcterms:created xsi:type="dcterms:W3CDTF">2014-05-17T05:56:00Z</dcterms:created>
  <dcterms:modified xsi:type="dcterms:W3CDTF">2018-08-20T02:57:00Z</dcterms:modified>
</cp:coreProperties>
</file>