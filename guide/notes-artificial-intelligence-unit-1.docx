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18" w:type="dxa"/>
        <w:tblLook w:val="04A0"/>
      </w:tblPr>
      <w:tblGrid>
        <w:gridCol w:w="9198"/>
      </w:tblGrid>
      <w:tr w:rsidR="005548CA" w:rsidRPr="00FB26C8" w:rsidTr="00060849">
        <w:trPr>
          <w:trHeight w:val="440"/>
        </w:trPr>
        <w:tc>
          <w:tcPr>
            <w:tcW w:w="9558" w:type="dxa"/>
          </w:tcPr>
          <w:p w:rsidR="009F19C3" w:rsidRPr="002C72CF" w:rsidRDefault="005548CA" w:rsidP="00DD0B76">
            <w:pPr>
              <w:tabs>
                <w:tab w:val="left" w:pos="3615"/>
                <w:tab w:val="center" w:pos="4332"/>
              </w:tabs>
              <w:spacing w:line="360" w:lineRule="auto"/>
              <w:jc w:val="center"/>
              <w:rPr>
                <w:rFonts w:asciiTheme="minorHAnsi" w:hAnsiTheme="minorHAnsi"/>
                <w:b/>
                <w:bCs/>
                <w:sz w:val="28"/>
                <w:szCs w:val="28"/>
              </w:rPr>
            </w:pPr>
            <w:r w:rsidRPr="002C72CF">
              <w:rPr>
                <w:rFonts w:asciiTheme="minorHAnsi" w:hAnsiTheme="minorHAnsi"/>
                <w:b/>
                <w:bCs/>
                <w:sz w:val="28"/>
                <w:szCs w:val="28"/>
              </w:rPr>
              <w:t xml:space="preserve">UNIT – </w:t>
            </w:r>
            <w:r w:rsidR="00474DDE">
              <w:rPr>
                <w:rFonts w:asciiTheme="minorHAnsi" w:hAnsiTheme="minorHAnsi"/>
                <w:b/>
                <w:bCs/>
                <w:sz w:val="28"/>
                <w:szCs w:val="28"/>
              </w:rPr>
              <w:t>0</w:t>
            </w:r>
            <w:r w:rsidR="003C48A4" w:rsidRPr="002C72CF">
              <w:rPr>
                <w:rFonts w:asciiTheme="minorHAnsi" w:hAnsiTheme="minorHAnsi"/>
                <w:b/>
                <w:bCs/>
                <w:sz w:val="28"/>
                <w:szCs w:val="28"/>
              </w:rPr>
              <w:t>1</w:t>
            </w:r>
          </w:p>
        </w:tc>
      </w:tr>
      <w:tr w:rsidR="005548CA" w:rsidRPr="00FB26C8" w:rsidTr="00236ECC">
        <w:trPr>
          <w:trHeight w:val="368"/>
        </w:trPr>
        <w:tc>
          <w:tcPr>
            <w:tcW w:w="9558" w:type="dxa"/>
          </w:tcPr>
          <w:p w:rsidR="005548CA" w:rsidRPr="002C72CF" w:rsidRDefault="00206DC2" w:rsidP="00DD0B76">
            <w:pPr>
              <w:spacing w:line="360" w:lineRule="auto"/>
              <w:jc w:val="center"/>
              <w:rPr>
                <w:rFonts w:asciiTheme="minorHAnsi" w:hAnsiTheme="minorHAnsi"/>
                <w:b/>
                <w:bCs/>
                <w:sz w:val="28"/>
                <w:szCs w:val="28"/>
              </w:rPr>
            </w:pPr>
            <w:r w:rsidRPr="00206DC2">
              <w:rPr>
                <w:rFonts w:asciiTheme="minorHAnsi" w:hAnsiTheme="minorHAnsi"/>
                <w:b/>
                <w:bCs/>
                <w:sz w:val="28"/>
                <w:szCs w:val="28"/>
              </w:rPr>
              <w:t>Meaning and definition of artificial intelligence</w:t>
            </w:r>
          </w:p>
        </w:tc>
      </w:tr>
      <w:tr w:rsidR="005548CA" w:rsidRPr="00FB26C8" w:rsidTr="00060849">
        <w:trPr>
          <w:trHeight w:val="413"/>
        </w:trPr>
        <w:tc>
          <w:tcPr>
            <w:tcW w:w="9558" w:type="dxa"/>
          </w:tcPr>
          <w:p w:rsidR="009F19C3" w:rsidRPr="002C72CF" w:rsidRDefault="003C48A4" w:rsidP="00DD0B76">
            <w:pPr>
              <w:spacing w:line="360" w:lineRule="auto"/>
              <w:jc w:val="center"/>
              <w:rPr>
                <w:rFonts w:asciiTheme="minorHAnsi" w:hAnsiTheme="minorHAnsi"/>
                <w:b/>
                <w:bCs/>
                <w:sz w:val="28"/>
                <w:szCs w:val="28"/>
              </w:rPr>
            </w:pPr>
            <w:r w:rsidRPr="002C72CF">
              <w:rPr>
                <w:rFonts w:asciiTheme="minorHAnsi" w:hAnsiTheme="minorHAnsi"/>
                <w:b/>
                <w:bCs/>
                <w:sz w:val="28"/>
                <w:szCs w:val="28"/>
              </w:rPr>
              <w:t>Unit-01</w:t>
            </w:r>
            <w:r w:rsidR="005548CA" w:rsidRPr="002C72CF">
              <w:rPr>
                <w:rFonts w:asciiTheme="minorHAnsi" w:hAnsiTheme="minorHAnsi"/>
                <w:b/>
                <w:bCs/>
                <w:sz w:val="28"/>
                <w:szCs w:val="28"/>
              </w:rPr>
              <w:t>/Lecture-01</w:t>
            </w:r>
          </w:p>
        </w:tc>
      </w:tr>
      <w:tr w:rsidR="009F19C3" w:rsidRPr="00FB26C8" w:rsidTr="00060849">
        <w:trPr>
          <w:trHeight w:val="3770"/>
        </w:trPr>
        <w:tc>
          <w:tcPr>
            <w:tcW w:w="9558" w:type="dxa"/>
          </w:tcPr>
          <w:p w:rsidR="006C15CA" w:rsidRDefault="006C15CA" w:rsidP="00FB26C8">
            <w:pPr>
              <w:autoSpaceDE w:val="0"/>
              <w:autoSpaceDN w:val="0"/>
              <w:adjustRightInd w:val="0"/>
              <w:spacing w:line="360" w:lineRule="auto"/>
              <w:jc w:val="both"/>
              <w:rPr>
                <w:rFonts w:asciiTheme="minorHAnsi" w:hAnsiTheme="minorHAnsi"/>
                <w:b/>
                <w:sz w:val="24"/>
                <w:szCs w:val="24"/>
              </w:rPr>
            </w:pPr>
          </w:p>
          <w:p w:rsidR="006C15CA" w:rsidRDefault="006C15CA" w:rsidP="00FB26C8">
            <w:pPr>
              <w:autoSpaceDE w:val="0"/>
              <w:autoSpaceDN w:val="0"/>
              <w:adjustRightInd w:val="0"/>
              <w:spacing w:line="360" w:lineRule="auto"/>
              <w:jc w:val="both"/>
              <w:rPr>
                <w:rFonts w:asciiTheme="minorHAnsi" w:hAnsiTheme="minorHAnsi"/>
                <w:b/>
                <w:sz w:val="24"/>
                <w:szCs w:val="24"/>
              </w:rPr>
            </w:pPr>
            <w:r w:rsidRPr="006C15CA">
              <w:rPr>
                <w:rFonts w:asciiTheme="minorHAnsi" w:hAnsiTheme="minorHAnsi"/>
                <w:b/>
                <w:sz w:val="24"/>
                <w:szCs w:val="24"/>
              </w:rPr>
              <w:t>Introduction to AI</w:t>
            </w:r>
          </w:p>
          <w:p w:rsidR="00F85FB9" w:rsidRPr="00F85FB9" w:rsidRDefault="00F85FB9" w:rsidP="00F85FB9">
            <w:pPr>
              <w:autoSpaceDE w:val="0"/>
              <w:autoSpaceDN w:val="0"/>
              <w:adjustRightInd w:val="0"/>
              <w:spacing w:line="360" w:lineRule="auto"/>
              <w:jc w:val="both"/>
              <w:rPr>
                <w:rFonts w:asciiTheme="minorHAnsi" w:hAnsiTheme="minorHAnsi"/>
                <w:b/>
                <w:sz w:val="24"/>
                <w:szCs w:val="24"/>
              </w:rPr>
            </w:pPr>
            <w:r w:rsidRPr="00F85FB9">
              <w:rPr>
                <w:rFonts w:asciiTheme="minorHAnsi" w:hAnsiTheme="minorHAnsi"/>
                <w:b/>
                <w:sz w:val="24"/>
                <w:szCs w:val="24"/>
              </w:rPr>
              <w:t>What is artificial intelligence?</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Artificial Intelligence is the branch of computer science concerned with making computers behave like humans.</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 xml:space="preserve">Major AI textbooks define artificial intelligence as "the study and design of intelligent agents," where an intelligent agent is a system that perceives its environment and takes actions which maximize its chances of success. John McCarthy, who coined the term in 1956, defines it as "the science and engineering of making intelligent </w:t>
            </w:r>
            <w:r w:rsidR="00CF144E" w:rsidRPr="00F85FB9">
              <w:rPr>
                <w:rFonts w:asciiTheme="minorHAnsi" w:hAnsiTheme="minorHAnsi"/>
                <w:sz w:val="24"/>
                <w:szCs w:val="24"/>
              </w:rPr>
              <w:t>machines, especially</w:t>
            </w:r>
            <w:r w:rsidRPr="00F85FB9">
              <w:rPr>
                <w:rFonts w:asciiTheme="minorHAnsi" w:hAnsiTheme="minorHAnsi"/>
                <w:sz w:val="24"/>
                <w:szCs w:val="24"/>
              </w:rPr>
              <w:t xml:space="preserve"> intelligent computer programs."</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The definitions of AI according to some text books are categorized into four approaches and are summarized in the table below :</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Systems that think like humans</w:t>
            </w:r>
          </w:p>
          <w:p w:rsidR="00F85FB9" w:rsidRPr="00F85FB9" w:rsidRDefault="00F85FB9" w:rsidP="00F85FB9">
            <w:pPr>
              <w:autoSpaceDE w:val="0"/>
              <w:autoSpaceDN w:val="0"/>
              <w:adjustRightInd w:val="0"/>
              <w:spacing w:line="360" w:lineRule="auto"/>
              <w:jc w:val="both"/>
              <w:rPr>
                <w:rFonts w:asciiTheme="minorHAnsi" w:eastAsia="MS Mincho" w:hAnsiTheme="minorHAnsi" w:cs="MS Mincho"/>
                <w:sz w:val="24"/>
                <w:szCs w:val="24"/>
              </w:rPr>
            </w:pPr>
            <w:r w:rsidRPr="00F85FB9">
              <w:rPr>
                <w:rFonts w:asciiTheme="minorHAnsi" w:hAnsiTheme="minorHAnsi"/>
                <w:sz w:val="24"/>
                <w:szCs w:val="24"/>
              </w:rPr>
              <w:t>―The exciting new effort to make computers think … machines with minds,in the full and literal sense.</w:t>
            </w:r>
            <w:r w:rsidRPr="00F85FB9">
              <w:rPr>
                <w:rFonts w:ascii="Cambria Math" w:hAnsi="Cambria Math" w:cs="Cambria Math"/>
                <w:sz w:val="24"/>
                <w:szCs w:val="24"/>
              </w:rPr>
              <w:t>‖</w:t>
            </w:r>
            <w:r w:rsidRPr="00F85FB9">
              <w:rPr>
                <w:rFonts w:asciiTheme="minorHAnsi" w:eastAsia="MS Mincho" w:hAnsiTheme="minorHAnsi" w:cs="MS Mincho"/>
                <w:sz w:val="24"/>
                <w:szCs w:val="24"/>
              </w:rPr>
              <w:t>(Haugeland,1985)</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ab/>
              <w:t>Systems that think rationally</w:t>
            </w:r>
          </w:p>
          <w:p w:rsidR="00F85FB9" w:rsidRPr="00F85FB9" w:rsidRDefault="00F85FB9" w:rsidP="00F85FB9">
            <w:pPr>
              <w:autoSpaceDE w:val="0"/>
              <w:autoSpaceDN w:val="0"/>
              <w:adjustRightInd w:val="0"/>
              <w:spacing w:line="360" w:lineRule="auto"/>
              <w:jc w:val="both"/>
              <w:rPr>
                <w:rFonts w:asciiTheme="minorHAnsi" w:eastAsia="MS Mincho" w:hAnsiTheme="minorHAnsi" w:cs="MS Mincho"/>
                <w:sz w:val="24"/>
                <w:szCs w:val="24"/>
              </w:rPr>
            </w:pPr>
            <w:r w:rsidRPr="00F85FB9">
              <w:rPr>
                <w:rFonts w:asciiTheme="minorHAnsi" w:hAnsiTheme="minorHAnsi"/>
                <w:sz w:val="24"/>
                <w:szCs w:val="24"/>
              </w:rPr>
              <w:t>―The study of mental faculties through the use of computer models.</w:t>
            </w:r>
            <w:r w:rsidRPr="00F85FB9">
              <w:rPr>
                <w:rFonts w:ascii="Cambria Math" w:hAnsi="Cambria Math" w:cs="Cambria Math"/>
                <w:sz w:val="24"/>
                <w:szCs w:val="24"/>
              </w:rPr>
              <w:t>‖</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(Charniak and McDermont,1985)</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Systems that act like humans</w:t>
            </w:r>
          </w:p>
          <w:p w:rsidR="00F85FB9" w:rsidRPr="00F85FB9" w:rsidRDefault="00F85FB9" w:rsidP="00F85FB9">
            <w:pPr>
              <w:autoSpaceDE w:val="0"/>
              <w:autoSpaceDN w:val="0"/>
              <w:adjustRightInd w:val="0"/>
              <w:spacing w:line="360" w:lineRule="auto"/>
              <w:jc w:val="both"/>
              <w:rPr>
                <w:rFonts w:asciiTheme="minorHAnsi" w:eastAsia="MS Mincho" w:hAnsiTheme="minorHAnsi" w:cs="MS Mincho"/>
                <w:sz w:val="24"/>
                <w:szCs w:val="24"/>
              </w:rPr>
            </w:pPr>
            <w:r w:rsidRPr="00F85FB9">
              <w:rPr>
                <w:rFonts w:asciiTheme="minorHAnsi" w:hAnsiTheme="minorHAnsi"/>
                <w:sz w:val="24"/>
                <w:szCs w:val="24"/>
              </w:rPr>
              <w:t>The art of creating machines that perform functions that require intelligence when performed by people.</w:t>
            </w:r>
            <w:r w:rsidRPr="00F85FB9">
              <w:rPr>
                <w:rFonts w:ascii="Cambria Math" w:hAnsi="Cambria Math" w:cs="Cambria Math"/>
                <w:sz w:val="24"/>
                <w:szCs w:val="24"/>
              </w:rPr>
              <w:t>‖</w:t>
            </w:r>
            <w:r w:rsidRPr="00F85FB9">
              <w:rPr>
                <w:rFonts w:asciiTheme="minorHAnsi" w:eastAsia="MS Mincho" w:hAnsiTheme="minorHAnsi" w:cs="MS Mincho"/>
                <w:sz w:val="24"/>
                <w:szCs w:val="24"/>
              </w:rPr>
              <w:t>(Kurzweil,1990)</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Systems that act rationally</w:t>
            </w:r>
          </w:p>
          <w:p w:rsidR="00F85FB9" w:rsidRPr="00F85FB9" w:rsidRDefault="00F85FB9" w:rsidP="00F85FB9">
            <w:pPr>
              <w:autoSpaceDE w:val="0"/>
              <w:autoSpaceDN w:val="0"/>
              <w:adjustRightInd w:val="0"/>
              <w:spacing w:line="360" w:lineRule="auto"/>
              <w:jc w:val="both"/>
              <w:rPr>
                <w:rFonts w:asciiTheme="minorHAnsi" w:eastAsia="MS Mincho" w:hAnsiTheme="minorHAnsi" w:cs="MS Mincho"/>
                <w:sz w:val="24"/>
                <w:szCs w:val="24"/>
              </w:rPr>
            </w:pPr>
            <w:r w:rsidRPr="00F85FB9">
              <w:rPr>
                <w:rFonts w:asciiTheme="minorHAnsi" w:hAnsiTheme="minorHAnsi"/>
                <w:sz w:val="24"/>
                <w:szCs w:val="24"/>
              </w:rPr>
              <w:t>“Computational intelligence is the study of the design of intelligent agents.</w:t>
            </w:r>
            <w:r w:rsidRPr="00F85FB9">
              <w:rPr>
                <w:rFonts w:ascii="Cambria Math" w:hAnsi="Cambria Math" w:cs="Cambria Math"/>
                <w:sz w:val="24"/>
                <w:szCs w:val="24"/>
              </w:rPr>
              <w:t>‖</w:t>
            </w:r>
            <w:r w:rsidRPr="00F85FB9">
              <w:rPr>
                <w:rFonts w:asciiTheme="minorHAnsi" w:eastAsia="MS Mincho" w:hAnsiTheme="minorHAnsi" w:cs="MS Mincho"/>
                <w:sz w:val="24"/>
                <w:szCs w:val="24"/>
              </w:rPr>
              <w:t>(Poole et al.,1998)</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The four approaches in more detail are as follows :</w:t>
            </w:r>
          </w:p>
          <w:p w:rsidR="00423D74"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lastRenderedPageBreak/>
              <w:t xml:space="preserve">(a)Acting humanly : The Turing Test approach </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o Test proposed by Alan Turing in 1950</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o The computer is asked questions by a human interrogator.</w:t>
            </w:r>
          </w:p>
          <w:p w:rsidR="00F85FB9" w:rsidRPr="00F85FB9" w:rsidRDefault="00F85FB9" w:rsidP="00F85FB9">
            <w:pPr>
              <w:autoSpaceDE w:val="0"/>
              <w:autoSpaceDN w:val="0"/>
              <w:adjustRightInd w:val="0"/>
              <w:spacing w:line="360" w:lineRule="auto"/>
              <w:jc w:val="both"/>
              <w:rPr>
                <w:rFonts w:asciiTheme="minorHAnsi" w:hAnsiTheme="minorHAnsi"/>
                <w:sz w:val="24"/>
                <w:szCs w:val="24"/>
              </w:rPr>
            </w:pPr>
            <w:r w:rsidRPr="00F85FB9">
              <w:rPr>
                <w:rFonts w:asciiTheme="minorHAnsi" w:hAnsiTheme="minorHAnsi"/>
                <w:sz w:val="24"/>
                <w:szCs w:val="24"/>
              </w:rPr>
              <w:t xml:space="preserve">The computer passes the test if a human </w:t>
            </w:r>
            <w:r w:rsidR="00443D53" w:rsidRPr="00F85FB9">
              <w:rPr>
                <w:rFonts w:asciiTheme="minorHAnsi" w:hAnsiTheme="minorHAnsi"/>
                <w:sz w:val="24"/>
                <w:szCs w:val="24"/>
              </w:rPr>
              <w:t>interrogator, after</w:t>
            </w:r>
            <w:r w:rsidRPr="00F85FB9">
              <w:rPr>
                <w:rFonts w:asciiTheme="minorHAnsi" w:hAnsiTheme="minorHAnsi"/>
                <w:sz w:val="24"/>
                <w:szCs w:val="24"/>
              </w:rPr>
              <w:t xml:space="preserve"> posing some written </w:t>
            </w:r>
            <w:r w:rsidR="00B800E2" w:rsidRPr="00F85FB9">
              <w:rPr>
                <w:rFonts w:asciiTheme="minorHAnsi" w:hAnsiTheme="minorHAnsi"/>
                <w:sz w:val="24"/>
                <w:szCs w:val="24"/>
              </w:rPr>
              <w:t>questions, cannot</w:t>
            </w:r>
            <w:r w:rsidRPr="00F85FB9">
              <w:rPr>
                <w:rFonts w:asciiTheme="minorHAnsi" w:hAnsiTheme="minorHAnsi"/>
                <w:sz w:val="24"/>
                <w:szCs w:val="24"/>
              </w:rPr>
              <w:t xml:space="preserve"> tell whether the written responses come from a person or not. Programming a computer to pass ,the computer need to possess the following capabilities :</w:t>
            </w:r>
          </w:p>
          <w:p w:rsidR="00F85FB9" w:rsidRPr="00F85FB9" w:rsidRDefault="00F85FB9" w:rsidP="00F85FB9">
            <w:pPr>
              <w:autoSpaceDE w:val="0"/>
              <w:autoSpaceDN w:val="0"/>
              <w:adjustRightInd w:val="0"/>
              <w:spacing w:line="360" w:lineRule="auto"/>
              <w:jc w:val="both"/>
              <w:rPr>
                <w:rFonts w:asciiTheme="minorHAnsi" w:eastAsia="MS Mincho" w:hAnsiTheme="minorHAnsi" w:cs="MS Mincho"/>
                <w:sz w:val="24"/>
                <w:szCs w:val="24"/>
              </w:rPr>
            </w:pPr>
            <w:r w:rsidRPr="00F85FB9">
              <w:rPr>
                <w:rFonts w:asciiTheme="minorHAnsi" w:eastAsia="MS Mincho" w:hAnsiTheme="minorHAnsi" w:cs="MS Mincho"/>
                <w:sz w:val="24"/>
                <w:szCs w:val="24"/>
              </w:rPr>
              <w:t>Natural la</w:t>
            </w:r>
            <w:r w:rsidRPr="00F85FB9">
              <w:rPr>
                <w:rFonts w:asciiTheme="minorHAnsi" w:hAnsiTheme="minorHAnsi"/>
                <w:sz w:val="24"/>
                <w:szCs w:val="24"/>
              </w:rPr>
              <w:t xml:space="preserve">nguage processing to enable it to communicate successfully in English. </w:t>
            </w:r>
            <w:r w:rsidRPr="00F85FB9">
              <w:rPr>
                <w:rFonts w:asciiTheme="minorHAnsi" w:eastAsia="MS Mincho" w:hAnsiTheme="minorHAnsi" w:cs="MS Mincho"/>
                <w:sz w:val="24"/>
                <w:szCs w:val="24"/>
              </w:rPr>
              <w:t>Knowledge representation to store what it knows or hears</w:t>
            </w:r>
          </w:p>
          <w:p w:rsidR="00F85FB9" w:rsidRPr="00F85FB9" w:rsidRDefault="00F85FB9" w:rsidP="00F85FB9">
            <w:pPr>
              <w:autoSpaceDE w:val="0"/>
              <w:autoSpaceDN w:val="0"/>
              <w:adjustRightInd w:val="0"/>
              <w:spacing w:line="360" w:lineRule="auto"/>
              <w:jc w:val="both"/>
              <w:rPr>
                <w:rFonts w:asciiTheme="minorHAnsi" w:eastAsia="MS Mincho" w:hAnsiTheme="minorHAnsi" w:cs="MS Mincho"/>
                <w:sz w:val="24"/>
                <w:szCs w:val="24"/>
              </w:rPr>
            </w:pPr>
            <w:r w:rsidRPr="00F85FB9">
              <w:rPr>
                <w:rFonts w:asciiTheme="minorHAnsi" w:eastAsia="MS Mincho" w:hAnsiTheme="minorHAnsi" w:cs="MS Mincho"/>
                <w:sz w:val="24"/>
                <w:szCs w:val="24"/>
              </w:rPr>
              <w:t>Automated reasoning to use the stored information to answer questions and to draw new conclusions.</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cs="DejaVu Sans"/>
                <w:sz w:val="24"/>
                <w:szCs w:val="24"/>
              </w:rPr>
              <w:t></w:t>
            </w:r>
            <w:r w:rsidRPr="00594B9F">
              <w:rPr>
                <w:rFonts w:asciiTheme="minorHAnsi" w:hAnsiTheme="minorHAnsi"/>
                <w:sz w:val="24"/>
                <w:szCs w:val="24"/>
              </w:rPr>
              <w:t>Machine learning to adapt to new circumstances and to detect and extrapolate patterns</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To pass the complete Turing </w:t>
            </w:r>
            <w:r w:rsidR="00CF144E" w:rsidRPr="00594B9F">
              <w:rPr>
                <w:rFonts w:asciiTheme="minorHAnsi" w:hAnsiTheme="minorHAnsi"/>
                <w:sz w:val="24"/>
                <w:szCs w:val="24"/>
              </w:rPr>
              <w:t>Test, the</w:t>
            </w:r>
            <w:r w:rsidRPr="00594B9F">
              <w:rPr>
                <w:rFonts w:asciiTheme="minorHAnsi" w:hAnsiTheme="minorHAnsi"/>
                <w:sz w:val="24"/>
                <w:szCs w:val="24"/>
              </w:rPr>
              <w:t xml:space="preserve"> computer will need</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cs="DejaVu Sans"/>
                <w:sz w:val="24"/>
                <w:szCs w:val="24"/>
              </w:rPr>
              <w:t></w:t>
            </w:r>
            <w:r w:rsidRPr="00594B9F">
              <w:rPr>
                <w:rFonts w:asciiTheme="minorHAnsi" w:hAnsiTheme="minorHAnsi"/>
                <w:sz w:val="24"/>
                <w:szCs w:val="24"/>
              </w:rPr>
              <w:t xml:space="preserve">Computer vision to perceive the </w:t>
            </w:r>
            <w:r w:rsidR="00CF144E" w:rsidRPr="00594B9F">
              <w:rPr>
                <w:rFonts w:asciiTheme="minorHAnsi" w:hAnsiTheme="minorHAnsi"/>
                <w:sz w:val="24"/>
                <w:szCs w:val="24"/>
              </w:rPr>
              <w:t>objects, and</w:t>
            </w:r>
            <w:r w:rsidRPr="00594B9F">
              <w:rPr>
                <w:rFonts w:asciiTheme="minorHAnsi" w:hAnsiTheme="minorHAnsi"/>
                <w:sz w:val="24"/>
                <w:szCs w:val="24"/>
              </w:rPr>
              <w:t xml:space="preserve"> Robotics to manipulate objects and move about.</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(b)Thinking humanly : The cognitive </w:t>
            </w:r>
            <w:r w:rsidR="00CF144E" w:rsidRPr="00594B9F">
              <w:rPr>
                <w:rFonts w:asciiTheme="minorHAnsi" w:hAnsiTheme="minorHAnsi"/>
                <w:sz w:val="24"/>
                <w:szCs w:val="24"/>
              </w:rPr>
              <w:t>modelling</w:t>
            </w:r>
            <w:r w:rsidRPr="00594B9F">
              <w:rPr>
                <w:rFonts w:asciiTheme="minorHAnsi" w:hAnsiTheme="minorHAnsi"/>
                <w:sz w:val="24"/>
                <w:szCs w:val="24"/>
              </w:rPr>
              <w:t xml:space="preserve"> approach We need to get inside actual working of the human mind :</w:t>
            </w:r>
          </w:p>
          <w:p w:rsid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(a) through introspection – trying to capture our own thoughts as they go by; </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(b) through psychological experiments</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Allen Newell and Herbert Simon,</w:t>
            </w:r>
            <w:r w:rsidR="00CF144E">
              <w:rPr>
                <w:rFonts w:asciiTheme="minorHAnsi" w:hAnsiTheme="minorHAnsi"/>
                <w:sz w:val="24"/>
                <w:szCs w:val="24"/>
              </w:rPr>
              <w:t xml:space="preserve"> </w:t>
            </w:r>
            <w:r w:rsidRPr="00594B9F">
              <w:rPr>
                <w:rFonts w:asciiTheme="minorHAnsi" w:hAnsiTheme="minorHAnsi"/>
                <w:sz w:val="24"/>
                <w:szCs w:val="24"/>
              </w:rPr>
              <w:t>who developed GPS,</w:t>
            </w:r>
            <w:r w:rsidR="00CF144E">
              <w:rPr>
                <w:rFonts w:asciiTheme="minorHAnsi" w:hAnsiTheme="minorHAnsi"/>
                <w:sz w:val="24"/>
                <w:szCs w:val="24"/>
              </w:rPr>
              <w:t xml:space="preserve"> the - </w:t>
            </w:r>
            <w:r w:rsidRPr="00594B9F">
              <w:rPr>
                <w:rFonts w:asciiTheme="minorHAnsi" w:hAnsiTheme="minorHAnsi"/>
                <w:sz w:val="24"/>
                <w:szCs w:val="24"/>
              </w:rPr>
              <w:t>General Problem Solver</w:t>
            </w:r>
            <w:r w:rsidRPr="00594B9F">
              <w:rPr>
                <w:rFonts w:ascii="Cambria Math" w:hAnsi="Cambria Math" w:cs="Cambria Math"/>
                <w:sz w:val="24"/>
                <w:szCs w:val="24"/>
              </w:rPr>
              <w:t>‖</w:t>
            </w:r>
            <w:r w:rsidRPr="00594B9F">
              <w:rPr>
                <w:rFonts w:asciiTheme="minorHAnsi" w:hAnsiTheme="minorHAnsi"/>
                <w:sz w:val="24"/>
                <w:szCs w:val="24"/>
              </w:rPr>
              <w:t xml:space="preserve"> tried to trace the reasoning steps to traces of human subjects solving the same problems. The interdisciplinary field of cognitive science brings together computer models from AI and experimental techniques from psychology to try to construct precise and testable theories of the workings of the human mind</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(c)Thinking rationally : The “laws of thought approach”</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The Greek philosopher Aristotle was one of the first to attempt to codify ―right thinkin</w:t>
            </w:r>
            <w:r w:rsidR="00CF144E">
              <w:rPr>
                <w:rFonts w:asciiTheme="minorHAnsi" w:hAnsiTheme="minorHAnsi"/>
                <w:sz w:val="24"/>
                <w:szCs w:val="24"/>
              </w:rPr>
              <w:t xml:space="preserve"> </w:t>
            </w:r>
            <w:r w:rsidRPr="00594B9F">
              <w:rPr>
                <w:rFonts w:asciiTheme="minorHAnsi" w:hAnsiTheme="minorHAnsi"/>
                <w:sz w:val="24"/>
                <w:szCs w:val="24"/>
              </w:rPr>
              <w:t xml:space="preserve">,that is </w:t>
            </w:r>
            <w:r w:rsidR="00CF144E" w:rsidRPr="00594B9F">
              <w:rPr>
                <w:rFonts w:asciiTheme="minorHAnsi" w:hAnsiTheme="minorHAnsi"/>
                <w:sz w:val="24"/>
                <w:szCs w:val="24"/>
              </w:rPr>
              <w:t>irrefutable</w:t>
            </w:r>
            <w:r w:rsidRPr="00594B9F">
              <w:rPr>
                <w:rFonts w:asciiTheme="minorHAnsi" w:hAnsiTheme="minorHAnsi"/>
                <w:sz w:val="24"/>
                <w:szCs w:val="24"/>
              </w:rPr>
              <w:t xml:space="preserve"> reasoning processes. His syllogism provided patterns for argument structures that always yielded correct conclusions when given correct premises—for </w:t>
            </w:r>
            <w:r w:rsidR="00CF144E" w:rsidRPr="00594B9F">
              <w:rPr>
                <w:rFonts w:asciiTheme="minorHAnsi" w:hAnsiTheme="minorHAnsi"/>
                <w:sz w:val="24"/>
                <w:szCs w:val="24"/>
              </w:rPr>
              <w:t>example,</w:t>
            </w:r>
            <w:r w:rsidR="00CF144E" w:rsidRPr="00594B9F">
              <w:rPr>
                <w:rFonts w:ascii="Cambria Math" w:hAnsi="Cambria Math" w:cs="Cambria Math"/>
                <w:sz w:val="24"/>
                <w:szCs w:val="24"/>
              </w:rPr>
              <w:t xml:space="preserve"> </w:t>
            </w:r>
            <w:r w:rsidR="00CF144E" w:rsidRPr="00594B9F">
              <w:rPr>
                <w:rFonts w:asciiTheme="minorHAnsi" w:hAnsiTheme="minorHAnsi"/>
                <w:sz w:val="24"/>
                <w:szCs w:val="24"/>
              </w:rPr>
              <w:t>Socrates</w:t>
            </w:r>
            <w:r w:rsidRPr="00594B9F">
              <w:rPr>
                <w:rFonts w:asciiTheme="minorHAnsi" w:hAnsiTheme="minorHAnsi"/>
                <w:sz w:val="24"/>
                <w:szCs w:val="24"/>
              </w:rPr>
              <w:t xml:space="preserve"> is a </w:t>
            </w:r>
            <w:r w:rsidR="00CF144E" w:rsidRPr="00594B9F">
              <w:rPr>
                <w:rFonts w:asciiTheme="minorHAnsi" w:hAnsiTheme="minorHAnsi"/>
                <w:sz w:val="24"/>
                <w:szCs w:val="24"/>
              </w:rPr>
              <w:t>man; all</w:t>
            </w:r>
            <w:r w:rsidRPr="00594B9F">
              <w:rPr>
                <w:rFonts w:asciiTheme="minorHAnsi" w:hAnsiTheme="minorHAnsi"/>
                <w:sz w:val="24"/>
                <w:szCs w:val="24"/>
              </w:rPr>
              <w:t xml:space="preserve"> men are </w:t>
            </w:r>
            <w:r w:rsidR="00CF144E" w:rsidRPr="00594B9F">
              <w:rPr>
                <w:rFonts w:asciiTheme="minorHAnsi" w:hAnsiTheme="minorHAnsi"/>
                <w:sz w:val="24"/>
                <w:szCs w:val="24"/>
              </w:rPr>
              <w:t>mortal; therefore</w:t>
            </w:r>
            <w:r w:rsidRPr="00594B9F">
              <w:rPr>
                <w:rFonts w:asciiTheme="minorHAnsi" w:hAnsiTheme="minorHAnsi"/>
                <w:sz w:val="24"/>
                <w:szCs w:val="24"/>
              </w:rPr>
              <w:t xml:space="preserve"> Socrates is mortal.</w:t>
            </w:r>
            <w:r w:rsidRPr="00594B9F">
              <w:rPr>
                <w:rFonts w:ascii="Cambria Math" w:hAnsi="Cambria Math" w:cs="Cambria Math"/>
                <w:sz w:val="24"/>
                <w:szCs w:val="24"/>
              </w:rPr>
              <w:t>‖</w:t>
            </w:r>
            <w:r w:rsidRPr="00594B9F">
              <w:rPr>
                <w:rFonts w:asciiTheme="minorHAnsi" w:hAnsiTheme="minorHAnsi"/>
                <w:sz w:val="24"/>
                <w:szCs w:val="24"/>
              </w:rPr>
              <w:t>.</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These laws of thought were supposed to govern the operation of the </w:t>
            </w:r>
            <w:r w:rsidR="00CF144E" w:rsidRPr="00594B9F">
              <w:rPr>
                <w:rFonts w:asciiTheme="minorHAnsi" w:hAnsiTheme="minorHAnsi"/>
                <w:sz w:val="24"/>
                <w:szCs w:val="24"/>
              </w:rPr>
              <w:t>mind; their</w:t>
            </w:r>
            <w:r w:rsidRPr="00594B9F">
              <w:rPr>
                <w:rFonts w:asciiTheme="minorHAnsi" w:hAnsiTheme="minorHAnsi"/>
                <w:sz w:val="24"/>
                <w:szCs w:val="24"/>
              </w:rPr>
              <w:t xml:space="preserve"> study </w:t>
            </w:r>
            <w:r w:rsidRPr="00594B9F">
              <w:rPr>
                <w:rFonts w:asciiTheme="minorHAnsi" w:hAnsiTheme="minorHAnsi"/>
                <w:sz w:val="24"/>
                <w:szCs w:val="24"/>
              </w:rPr>
              <w:lastRenderedPageBreak/>
              <w:t>initiated a field called logic.</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(d)Acting rationally : The rational agent approach</w:t>
            </w:r>
          </w:p>
          <w:p w:rsid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An agent is something that acts. Computer agents are not mere programs ,but they are expected to have the following attributes also : </w:t>
            </w:r>
          </w:p>
          <w:p w:rsid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(a) operating under autonomous control, </w:t>
            </w:r>
          </w:p>
          <w:p w:rsid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(b) perceiving their environment, </w:t>
            </w:r>
          </w:p>
          <w:p w:rsid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 xml:space="preserve">(c) persisting over a prolonged time period, </w:t>
            </w:r>
          </w:p>
          <w:p w:rsidR="00594B9F"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(e) adapting to change.</w:t>
            </w:r>
          </w:p>
          <w:p w:rsidR="006C15CA" w:rsidRPr="00594B9F" w:rsidRDefault="00594B9F" w:rsidP="00594B9F">
            <w:pPr>
              <w:autoSpaceDE w:val="0"/>
              <w:autoSpaceDN w:val="0"/>
              <w:adjustRightInd w:val="0"/>
              <w:spacing w:line="360" w:lineRule="auto"/>
              <w:jc w:val="both"/>
              <w:rPr>
                <w:rFonts w:asciiTheme="minorHAnsi" w:hAnsiTheme="minorHAnsi"/>
                <w:sz w:val="24"/>
                <w:szCs w:val="24"/>
              </w:rPr>
            </w:pPr>
            <w:r w:rsidRPr="00594B9F">
              <w:rPr>
                <w:rFonts w:asciiTheme="minorHAnsi" w:hAnsiTheme="minorHAnsi"/>
                <w:sz w:val="24"/>
                <w:szCs w:val="24"/>
              </w:rPr>
              <w:t>A rational agent is one that acts so as to achieve the best outcome.</w:t>
            </w:r>
          </w:p>
          <w:p w:rsidR="001B0A85" w:rsidRDefault="001B0A85" w:rsidP="001B0A85">
            <w:pPr>
              <w:autoSpaceDE w:val="0"/>
              <w:autoSpaceDN w:val="0"/>
              <w:adjustRightInd w:val="0"/>
              <w:spacing w:line="360" w:lineRule="auto"/>
              <w:jc w:val="both"/>
              <w:rPr>
                <w:rFonts w:asciiTheme="minorHAnsi" w:hAnsiTheme="minorHAnsi"/>
                <w:b/>
                <w:sz w:val="24"/>
                <w:szCs w:val="24"/>
              </w:rPr>
            </w:pPr>
          </w:p>
          <w:p w:rsidR="001B0A85" w:rsidRDefault="001B0A85" w:rsidP="001B0A85">
            <w:pPr>
              <w:autoSpaceDE w:val="0"/>
              <w:autoSpaceDN w:val="0"/>
              <w:adjustRightInd w:val="0"/>
              <w:spacing w:line="360" w:lineRule="auto"/>
              <w:jc w:val="both"/>
              <w:rPr>
                <w:rFonts w:asciiTheme="minorHAnsi" w:hAnsiTheme="minorHAnsi"/>
                <w:b/>
                <w:sz w:val="24"/>
                <w:szCs w:val="24"/>
              </w:rPr>
            </w:pPr>
            <w:r w:rsidRPr="001B0A85">
              <w:rPr>
                <w:rFonts w:asciiTheme="minorHAnsi" w:hAnsiTheme="minorHAnsi"/>
                <w:b/>
                <w:sz w:val="24"/>
                <w:szCs w:val="24"/>
              </w:rPr>
              <w:t xml:space="preserve">The History of Artificial Intelligence </w:t>
            </w:r>
          </w:p>
          <w:p w:rsidR="001B0A85"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The gestation of artificial intelligence (1943-1955)</w:t>
            </w:r>
          </w:p>
          <w:p w:rsidR="001B0A85"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There were a number of early examples of work that can be characterized as AI, but it</w:t>
            </w:r>
          </w:p>
          <w:p w:rsidR="001B0A85" w:rsidRPr="001B0A85" w:rsidRDefault="00846060"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W</w:t>
            </w:r>
            <w:r w:rsidR="001B0A85" w:rsidRPr="001B0A85">
              <w:rPr>
                <w:rFonts w:asciiTheme="minorHAnsi" w:hAnsiTheme="minorHAnsi"/>
                <w:sz w:val="24"/>
                <w:szCs w:val="24"/>
              </w:rPr>
              <w:t>as Alan Turing who first articulated a complete vision of A1 in his 1950 article "</w:t>
            </w:r>
            <w:r w:rsidR="00CF144E" w:rsidRPr="001B0A85">
              <w:rPr>
                <w:rFonts w:asciiTheme="minorHAnsi" w:hAnsiTheme="minorHAnsi"/>
                <w:sz w:val="24"/>
                <w:szCs w:val="24"/>
              </w:rPr>
              <w:t>Computing</w:t>
            </w:r>
            <w:r w:rsidR="001B0A85" w:rsidRPr="001B0A85">
              <w:rPr>
                <w:rFonts w:asciiTheme="minorHAnsi" w:hAnsiTheme="minorHAnsi"/>
                <w:sz w:val="24"/>
                <w:szCs w:val="24"/>
              </w:rPr>
              <w:t xml:space="preserve"> Machinery and Intelligence." Therein, he introduced the Turing test, machine learning, genetic algorithms, and reinforcement learning.</w:t>
            </w:r>
          </w:p>
          <w:p w:rsidR="001B0A85"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The birth of artificial intelligence (1956)</w:t>
            </w:r>
          </w:p>
          <w:p w:rsidR="001B0A85"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McCarthy convinced Minsky, Claude Shannon, and Nathaniel Rochester to help him bring together U.S. researchers interested in automata theory, neural nets, and the study of intelligence. They organized a two-month workshop at Dartmouth in the summer of 1956.</w:t>
            </w:r>
          </w:p>
          <w:p w:rsidR="001B0A85"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Perhaps the longest-lasting thing to come out of the workshop was an agreement to adopt McCarthy's new name for the field: artificial intelligence.</w:t>
            </w:r>
          </w:p>
          <w:p w:rsidR="001B0A85"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Early enthusiasm, great expectations (1952-1969) The early years of A1 were full of successes-in a limited way.</w:t>
            </w:r>
          </w:p>
          <w:p w:rsidR="006C15CA" w:rsidRPr="001B0A85" w:rsidRDefault="001B0A85" w:rsidP="002001B5">
            <w:pPr>
              <w:autoSpaceDE w:val="0"/>
              <w:autoSpaceDN w:val="0"/>
              <w:adjustRightInd w:val="0"/>
              <w:spacing w:line="360" w:lineRule="auto"/>
              <w:jc w:val="both"/>
              <w:rPr>
                <w:rFonts w:asciiTheme="minorHAnsi" w:hAnsiTheme="minorHAnsi"/>
                <w:sz w:val="24"/>
                <w:szCs w:val="24"/>
              </w:rPr>
            </w:pPr>
            <w:r w:rsidRPr="001B0A85">
              <w:rPr>
                <w:rFonts w:asciiTheme="minorHAnsi" w:hAnsiTheme="minorHAnsi"/>
                <w:sz w:val="24"/>
                <w:szCs w:val="24"/>
              </w:rPr>
              <w:t xml:space="preserve">General Problem Solver (GPS) was a computer program created in 1957 by Herbert Simon and Allen Newell to build a universal problem solver machine. The order in which the program considered subgoals and possible actions was similar to that in which humans approached the same problems. Thus, GPS was probably the first program to embody the </w:t>
            </w:r>
            <w:r w:rsidRPr="001B0A85">
              <w:rPr>
                <w:rFonts w:asciiTheme="minorHAnsi" w:hAnsiTheme="minorHAnsi"/>
                <w:sz w:val="24"/>
                <w:szCs w:val="24"/>
              </w:rPr>
              <w:lastRenderedPageBreak/>
              <w:t>"thinking humanly" approach.</w:t>
            </w:r>
          </w:p>
          <w:p w:rsidR="00846060" w:rsidRPr="00846060" w:rsidRDefault="00846060" w:rsidP="00846060">
            <w:pPr>
              <w:spacing w:line="360" w:lineRule="auto"/>
              <w:jc w:val="both"/>
              <w:rPr>
                <w:rFonts w:asciiTheme="minorHAnsi" w:hAnsiTheme="minorHAnsi"/>
                <w:b/>
                <w:bCs/>
                <w:sz w:val="24"/>
                <w:szCs w:val="24"/>
              </w:rPr>
            </w:pPr>
            <w:r w:rsidRPr="00846060">
              <w:rPr>
                <w:rFonts w:asciiTheme="minorHAnsi" w:hAnsiTheme="minorHAnsi"/>
                <w:b/>
                <w:bCs/>
                <w:sz w:val="24"/>
                <w:szCs w:val="24"/>
              </w:rPr>
              <w:t>A dose of reality (1966-1973)</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From the beginning, AI researchers were not shy about making predictions of their coming successes. The following statement by Herbert Simon in 1957 is often quoted:</w:t>
            </w:r>
          </w:p>
          <w:p w:rsidR="00846060" w:rsidRPr="00846060" w:rsidRDefault="00CF144E" w:rsidP="00846060">
            <w:pPr>
              <w:spacing w:line="360" w:lineRule="auto"/>
              <w:jc w:val="both"/>
              <w:rPr>
                <w:rFonts w:asciiTheme="minorHAnsi" w:hAnsiTheme="minorHAnsi"/>
                <w:bCs/>
                <w:sz w:val="24"/>
                <w:szCs w:val="24"/>
              </w:rPr>
            </w:pPr>
            <w:r>
              <w:rPr>
                <w:rFonts w:asciiTheme="minorHAnsi" w:hAnsiTheme="minorHAnsi"/>
                <w:bCs/>
                <w:sz w:val="24"/>
                <w:szCs w:val="24"/>
              </w:rPr>
              <w:t>-</w:t>
            </w:r>
            <w:r w:rsidR="00846060" w:rsidRPr="00846060">
              <w:rPr>
                <w:rFonts w:asciiTheme="minorHAnsi" w:hAnsiTheme="minorHAnsi"/>
                <w:bCs/>
                <w:sz w:val="24"/>
                <w:szCs w:val="24"/>
              </w:rPr>
              <w:t>It is not my aim to surprise or shock you-but the simplest way I can summarize is to say that there are now in the world machines that think, that learn and that create. Moreover, their ability to do these things is going to increase rapidly until-in a visible future-the range of problems they can handle will be coextensive with the range to which the human mind has been applied.</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Knowledge-based systems: The key to power? (1969-1979)</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Dendral was an influential pioneer project in artificial intelligence (AI) of the 1960s, and the computer software expert system that it produced. Its primary aim was to help organic chemists in identifying unknown organic molecules, by analyzing their mass spectra and using knowledge of chemistry. It was done at Stanford University by Edward Feigenbaum, Bruce Buchanan, Joshua Lederberg, and Carl Djerassi.</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A1 becomes an industry (1980-present)</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In 1981, the Japanese announced the "Fifth Generation" project, a 10-year plan to build</w:t>
            </w:r>
          </w:p>
          <w:p w:rsidR="00060849"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intelligent computers running Prolog. Overall, the A1 industry boomed from a few million dollars in 1980 to billions of dollars in 1988.</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The return of neural networks (1986-present)</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Psychologists including David Rumelhart and Geoff Hinton continued the study of neural-net models of memory.</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A1 becomes a science (1987-present)</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In recent years, approaches based on hidden Markov models (HMMs) have come to dominate the area. Speech technology and the related field of handwritten character recognition are already making the transition to widespread industrial and consumer applications.</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The Bayesian network formalism was invented to allow efficient representation of, and rigorous reasoning with, uncertain knowledge.</w:t>
            </w:r>
          </w:p>
          <w:p w:rsidR="00846060" w:rsidRP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lastRenderedPageBreak/>
              <w:t>The emergence of intelligent agents (1995-present)</w:t>
            </w:r>
          </w:p>
          <w:p w:rsidR="00846060" w:rsidRDefault="00846060" w:rsidP="00846060">
            <w:pPr>
              <w:spacing w:line="360" w:lineRule="auto"/>
              <w:jc w:val="both"/>
              <w:rPr>
                <w:rFonts w:asciiTheme="minorHAnsi" w:hAnsiTheme="minorHAnsi"/>
                <w:bCs/>
                <w:sz w:val="24"/>
                <w:szCs w:val="24"/>
              </w:rPr>
            </w:pPr>
            <w:r w:rsidRPr="00846060">
              <w:rPr>
                <w:rFonts w:asciiTheme="minorHAnsi" w:hAnsiTheme="minorHAnsi"/>
                <w:bCs/>
                <w:sz w:val="24"/>
                <w:szCs w:val="24"/>
              </w:rPr>
              <w:t>One of the most important environments for intelligent agents is the Internet.</w:t>
            </w:r>
          </w:p>
          <w:p w:rsidR="00C1344A" w:rsidRDefault="00C1344A" w:rsidP="00C1344A">
            <w:pPr>
              <w:spacing w:line="360" w:lineRule="auto"/>
              <w:jc w:val="both"/>
              <w:rPr>
                <w:rFonts w:asciiTheme="minorHAnsi" w:hAnsiTheme="minorHAnsi"/>
                <w:bCs/>
                <w:sz w:val="24"/>
                <w:szCs w:val="24"/>
              </w:rPr>
            </w:pPr>
          </w:p>
          <w:p w:rsidR="00C1344A" w:rsidRPr="00C1344A" w:rsidRDefault="00C1344A" w:rsidP="00C1344A">
            <w:pPr>
              <w:spacing w:line="360" w:lineRule="auto"/>
              <w:jc w:val="both"/>
              <w:rPr>
                <w:rFonts w:asciiTheme="minorHAnsi" w:hAnsiTheme="minorHAnsi"/>
                <w:b/>
                <w:bCs/>
                <w:sz w:val="24"/>
                <w:szCs w:val="24"/>
              </w:rPr>
            </w:pPr>
            <w:r>
              <w:rPr>
                <w:rFonts w:asciiTheme="minorHAnsi" w:hAnsiTheme="minorHAnsi"/>
                <w:b/>
                <w:bCs/>
                <w:sz w:val="24"/>
                <w:szCs w:val="24"/>
              </w:rPr>
              <w:t>The state of art:</w:t>
            </w:r>
          </w:p>
          <w:p w:rsidR="00C1344A" w:rsidRPr="00C1344A" w:rsidRDefault="00237421" w:rsidP="00C1344A">
            <w:pPr>
              <w:spacing w:line="360" w:lineRule="auto"/>
              <w:jc w:val="both"/>
              <w:rPr>
                <w:rFonts w:asciiTheme="minorHAnsi" w:hAnsiTheme="minorHAnsi"/>
                <w:bCs/>
                <w:sz w:val="24"/>
                <w:szCs w:val="24"/>
              </w:rPr>
            </w:pPr>
            <w:r>
              <w:rPr>
                <w:rFonts w:asciiTheme="minorHAnsi" w:hAnsiTheme="minorHAnsi"/>
                <w:bCs/>
                <w:sz w:val="24"/>
                <w:szCs w:val="24"/>
              </w:rPr>
              <w:t>What can AI</w:t>
            </w:r>
            <w:r w:rsidR="00C1344A" w:rsidRPr="00C1344A">
              <w:rPr>
                <w:rFonts w:asciiTheme="minorHAnsi" w:hAnsiTheme="minorHAnsi"/>
                <w:bCs/>
                <w:sz w:val="24"/>
                <w:szCs w:val="24"/>
              </w:rPr>
              <w:t xml:space="preserve"> do today?</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Autonomous planning and scheduling: A hundred million miles from Earth, NASA's Remote Agent program became the first on-board autonomous planning program to control the scheduling of operations for a spacecraft (Jonsson et al., 2000). Remote Agent generated plans from high-level goals specified from the ground, and it monitored the operation of the spacecraft as the plans were executed-detecting, diagnosing, and recovering from problems as they occurred.</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Game playing: IBM's Deep Blue became the first computer program to defeat the</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world champion in a chess match when it bested Garry Kasparov by a score of 3.5 to 2.5 in an exhibition match (Goodman and Keene, 1997).</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Autonomous control: The ALVINN computer vision system was trained to steer a car</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to keep it following a lane. It was placed in CMU's NAVLAB computer-controlled minivan and used to navigate across the United States-for 2850 miles it was in control of steering the vehicle 98% of the time.</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Diagnosis: Medical diagnosis programs based on probabilistic analysis have been able to perform at the level of an expert physician in several areas of medicine.</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Logistics Planning: During the Persian Gulf crisis of 1991, U.S. forces deployed a Dynamic Analysis and Replanning Tool, DART (Cross and Walker, 1994), to do automated logistics planning and scheduling for transportation. This involved up to 50,000 vehicles, cargo, and people at a time, and had to account for starting points, destinations, routes, and conflict resolution among all parameters. The AI planning techniques allowed a plan to be generated in hours that would have taken weeks with older methods. The Defense Advanced Research Project Agency (DARPA) stated that this single application more than paid back DARPA's 30-year investment in AI.</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Robotics: Many surgeons now use robot assistants in microsurgery. HipNav (DiGioia</w:t>
            </w:r>
          </w:p>
          <w:p w:rsidR="00C1344A" w:rsidRP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lastRenderedPageBreak/>
              <w:t>et al., 1996) is a system that uses computer vision techniques to create a three-dimensional model of a patient's internal anatomy and then uses robotic control to guide the insertion of hip replacement prosthesis.</w:t>
            </w:r>
          </w:p>
          <w:p w:rsidR="00C1344A" w:rsidRDefault="00C1344A" w:rsidP="00C1344A">
            <w:pPr>
              <w:spacing w:line="360" w:lineRule="auto"/>
              <w:jc w:val="both"/>
              <w:rPr>
                <w:rFonts w:asciiTheme="minorHAnsi" w:hAnsiTheme="minorHAnsi"/>
                <w:bCs/>
                <w:sz w:val="24"/>
                <w:szCs w:val="24"/>
              </w:rPr>
            </w:pPr>
            <w:r w:rsidRPr="00C1344A">
              <w:rPr>
                <w:rFonts w:asciiTheme="minorHAnsi" w:hAnsiTheme="minorHAnsi"/>
                <w:bCs/>
                <w:sz w:val="24"/>
                <w:szCs w:val="24"/>
              </w:rPr>
              <w:t>Language understanding and problem solving: PROVERB (Littman et al., 1999) is a computer program that solves crossword puzzles better than most humans, using constraints on possible word fillers, a large database of past puzzles, and a variety of information sources including dictionaries and online databases such as a list of movies and the actors that appear in them.</w:t>
            </w:r>
          </w:p>
          <w:p w:rsidR="00073FED" w:rsidRDefault="00073FED" w:rsidP="00C1344A">
            <w:pPr>
              <w:spacing w:line="360" w:lineRule="auto"/>
              <w:jc w:val="both"/>
              <w:rPr>
                <w:rFonts w:asciiTheme="minorHAnsi" w:hAnsiTheme="minorHAnsi"/>
                <w:bCs/>
                <w:sz w:val="24"/>
                <w:szCs w:val="24"/>
              </w:rPr>
            </w:pPr>
          </w:p>
          <w:p w:rsidR="00073FED" w:rsidRPr="00C84301" w:rsidRDefault="00073FED" w:rsidP="00C1344A">
            <w:pPr>
              <w:spacing w:line="360" w:lineRule="auto"/>
              <w:jc w:val="both"/>
              <w:rPr>
                <w:rFonts w:asciiTheme="minorHAnsi" w:hAnsiTheme="minorHAnsi"/>
                <w:b/>
                <w:bCs/>
                <w:sz w:val="24"/>
                <w:szCs w:val="24"/>
              </w:rPr>
            </w:pPr>
            <w:r w:rsidRPr="00C84301">
              <w:rPr>
                <w:rFonts w:asciiTheme="minorHAnsi" w:hAnsiTheme="minorHAnsi"/>
                <w:b/>
                <w:bCs/>
                <w:sz w:val="24"/>
                <w:szCs w:val="24"/>
              </w:rPr>
              <w:t>INTELLIGENT AGENTS</w:t>
            </w:r>
          </w:p>
          <w:p w:rsidR="00073FED" w:rsidRPr="00C84301" w:rsidRDefault="00073FED" w:rsidP="00073FED">
            <w:pPr>
              <w:spacing w:line="360" w:lineRule="auto"/>
              <w:jc w:val="both"/>
              <w:rPr>
                <w:rFonts w:asciiTheme="minorHAnsi" w:hAnsiTheme="minorHAnsi"/>
                <w:b/>
                <w:bCs/>
                <w:sz w:val="24"/>
                <w:szCs w:val="24"/>
              </w:rPr>
            </w:pPr>
            <w:r w:rsidRPr="00C84301">
              <w:rPr>
                <w:rFonts w:asciiTheme="minorHAnsi" w:hAnsiTheme="minorHAnsi"/>
                <w:b/>
                <w:bCs/>
                <w:sz w:val="24"/>
                <w:szCs w:val="24"/>
              </w:rPr>
              <w:t>Agents and environments</w:t>
            </w:r>
          </w:p>
          <w:p w:rsidR="00073FED" w:rsidRDefault="00073FED" w:rsidP="00C84301">
            <w:pPr>
              <w:autoSpaceDE w:val="0"/>
              <w:autoSpaceDN w:val="0"/>
              <w:adjustRightInd w:val="0"/>
              <w:spacing w:line="360" w:lineRule="auto"/>
              <w:jc w:val="both"/>
              <w:rPr>
                <w:rFonts w:asciiTheme="minorHAnsi" w:eastAsia="Times New Roman" w:hAnsiTheme="minorHAnsi"/>
                <w:sz w:val="24"/>
                <w:szCs w:val="24"/>
              </w:rPr>
            </w:pPr>
            <w:r w:rsidRPr="00C84301">
              <w:rPr>
                <w:rFonts w:asciiTheme="minorHAnsi" w:hAnsiTheme="minorHAnsi"/>
                <w:bCs/>
                <w:sz w:val="24"/>
                <w:szCs w:val="24"/>
              </w:rPr>
              <w:t>An agent is anything that can be viewed as perceiving its environment through sensors and</w:t>
            </w:r>
            <w:r w:rsidRPr="00C84301">
              <w:rPr>
                <w:rFonts w:asciiTheme="minorHAnsi" w:eastAsia="Times New Roman" w:hAnsiTheme="minorHAnsi"/>
                <w:spacing w:val="3"/>
                <w:sz w:val="24"/>
                <w:szCs w:val="24"/>
              </w:rPr>
              <w:t xml:space="preserve"> a</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t</w:t>
            </w:r>
            <w:r w:rsidRPr="00C84301">
              <w:rPr>
                <w:rFonts w:asciiTheme="minorHAnsi" w:eastAsia="Times New Roman" w:hAnsiTheme="minorHAnsi"/>
                <w:spacing w:val="1"/>
                <w:sz w:val="24"/>
                <w:szCs w:val="24"/>
              </w:rPr>
              <w:t>i</w:t>
            </w:r>
            <w:r w:rsidRPr="00C84301">
              <w:rPr>
                <w:rFonts w:asciiTheme="minorHAnsi" w:eastAsia="Times New Roman" w:hAnsiTheme="minorHAnsi"/>
                <w:sz w:val="24"/>
                <w:szCs w:val="24"/>
              </w:rPr>
              <w:t>ng</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upon</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t</w:t>
            </w:r>
            <w:r w:rsidRPr="00C84301">
              <w:rPr>
                <w:rFonts w:asciiTheme="minorHAnsi" w:eastAsia="Times New Roman" w:hAnsiTheme="minorHAnsi"/>
                <w:spacing w:val="-4"/>
                <w:sz w:val="24"/>
                <w:szCs w:val="24"/>
              </w:rPr>
              <w:t>h</w:t>
            </w:r>
            <w:r w:rsidRPr="00C84301">
              <w:rPr>
                <w:rFonts w:asciiTheme="minorHAnsi" w:eastAsia="Times New Roman" w:hAnsiTheme="minorHAnsi"/>
                <w:spacing w:val="2"/>
                <w:sz w:val="24"/>
                <w:szCs w:val="24"/>
              </w:rPr>
              <w:t>a</w:t>
            </w:r>
            <w:r w:rsidRPr="00C84301">
              <w:rPr>
                <w:rFonts w:asciiTheme="minorHAnsi" w:eastAsia="Times New Roman" w:hAnsiTheme="minorHAnsi"/>
                <w:sz w:val="24"/>
                <w:szCs w:val="24"/>
              </w:rPr>
              <w:t>t</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n</w:t>
            </w:r>
            <w:r w:rsidRPr="00C84301">
              <w:rPr>
                <w:rFonts w:asciiTheme="minorHAnsi" w:eastAsia="Times New Roman" w:hAnsiTheme="minorHAnsi"/>
                <w:sz w:val="24"/>
                <w:szCs w:val="24"/>
              </w:rPr>
              <w:t>v</w:t>
            </w:r>
            <w:r w:rsidRPr="00C84301">
              <w:rPr>
                <w:rFonts w:asciiTheme="minorHAnsi" w:eastAsia="Times New Roman" w:hAnsiTheme="minorHAnsi"/>
                <w:spacing w:val="-4"/>
                <w:sz w:val="24"/>
                <w:szCs w:val="24"/>
              </w:rPr>
              <w:t>i</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on</w:t>
            </w:r>
            <w:r w:rsidRPr="00C84301">
              <w:rPr>
                <w:rFonts w:asciiTheme="minorHAnsi" w:eastAsia="Times New Roman" w:hAnsiTheme="minorHAnsi"/>
                <w:spacing w:val="-2"/>
                <w:sz w:val="24"/>
                <w:szCs w:val="24"/>
              </w:rPr>
              <w:t>me</w:t>
            </w:r>
            <w:r w:rsidRPr="00C84301">
              <w:rPr>
                <w:rFonts w:asciiTheme="minorHAnsi" w:eastAsia="Times New Roman" w:hAnsiTheme="minorHAnsi"/>
                <w:sz w:val="24"/>
                <w:szCs w:val="24"/>
              </w:rPr>
              <w:t>nt</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1"/>
                <w:sz w:val="24"/>
                <w:szCs w:val="24"/>
              </w:rPr>
              <w:t>t</w:t>
            </w:r>
            <w:r w:rsidRPr="00C84301">
              <w:rPr>
                <w:rFonts w:asciiTheme="minorHAnsi" w:eastAsia="Times New Roman" w:hAnsiTheme="minorHAnsi"/>
                <w:spacing w:val="-4"/>
                <w:sz w:val="24"/>
                <w:szCs w:val="24"/>
              </w:rPr>
              <w:t>h</w:t>
            </w:r>
            <w:r w:rsidRPr="00C84301">
              <w:rPr>
                <w:rFonts w:asciiTheme="minorHAnsi" w:eastAsia="Times New Roman" w:hAnsiTheme="minorHAnsi"/>
                <w:spacing w:val="2"/>
                <w:sz w:val="24"/>
                <w:szCs w:val="24"/>
              </w:rPr>
              <w:t>r</w:t>
            </w:r>
            <w:r w:rsidRPr="00C84301">
              <w:rPr>
                <w:rFonts w:asciiTheme="minorHAnsi" w:eastAsia="Times New Roman" w:hAnsiTheme="minorHAnsi"/>
                <w:spacing w:val="-4"/>
                <w:sz w:val="24"/>
                <w:szCs w:val="24"/>
              </w:rPr>
              <w:t>o</w:t>
            </w:r>
            <w:r w:rsidRPr="00C84301">
              <w:rPr>
                <w:rFonts w:asciiTheme="minorHAnsi" w:eastAsia="Times New Roman" w:hAnsiTheme="minorHAnsi"/>
                <w:spacing w:val="4"/>
                <w:sz w:val="24"/>
                <w:szCs w:val="24"/>
              </w:rPr>
              <w:t>u</w:t>
            </w:r>
            <w:r w:rsidRPr="00C84301">
              <w:rPr>
                <w:rFonts w:asciiTheme="minorHAnsi" w:eastAsia="Times New Roman" w:hAnsiTheme="minorHAnsi"/>
                <w:sz w:val="24"/>
                <w:szCs w:val="24"/>
              </w:rPr>
              <w:t>gh</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b/>
                <w:bCs/>
                <w:sz w:val="24"/>
                <w:szCs w:val="24"/>
              </w:rPr>
              <w:t>act</w:t>
            </w:r>
            <w:r w:rsidRPr="00C84301">
              <w:rPr>
                <w:rFonts w:asciiTheme="minorHAnsi" w:eastAsia="Times New Roman" w:hAnsiTheme="minorHAnsi"/>
                <w:b/>
                <w:bCs/>
                <w:spacing w:val="-4"/>
                <w:sz w:val="24"/>
                <w:szCs w:val="24"/>
              </w:rPr>
              <w:t>u</w:t>
            </w:r>
            <w:r w:rsidRPr="00C84301">
              <w:rPr>
                <w:rFonts w:asciiTheme="minorHAnsi" w:eastAsia="Times New Roman" w:hAnsiTheme="minorHAnsi"/>
                <w:b/>
                <w:bCs/>
                <w:sz w:val="24"/>
                <w:szCs w:val="24"/>
              </w:rPr>
              <w:t>ato</w:t>
            </w:r>
            <w:r w:rsidRPr="00C84301">
              <w:rPr>
                <w:rFonts w:asciiTheme="minorHAnsi" w:eastAsia="Times New Roman" w:hAnsiTheme="minorHAnsi"/>
                <w:b/>
                <w:bCs/>
                <w:spacing w:val="-1"/>
                <w:sz w:val="24"/>
                <w:szCs w:val="24"/>
              </w:rPr>
              <w:t>r</w:t>
            </w:r>
            <w:r w:rsidRPr="00C84301">
              <w:rPr>
                <w:rFonts w:asciiTheme="minorHAnsi" w:eastAsia="Times New Roman" w:hAnsiTheme="minorHAnsi"/>
                <w:b/>
                <w:bCs/>
                <w:spacing w:val="5"/>
                <w:sz w:val="24"/>
                <w:szCs w:val="24"/>
              </w:rPr>
              <w:t>s</w:t>
            </w:r>
            <w:r w:rsidRPr="00C84301">
              <w:rPr>
                <w:rFonts w:asciiTheme="minorHAnsi" w:eastAsia="Times New Roman" w:hAnsiTheme="minorHAnsi"/>
                <w:b/>
                <w:bCs/>
                <w:sz w:val="24"/>
                <w:szCs w:val="24"/>
              </w:rPr>
              <w:t>.</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pacing w:val="4"/>
                <w:sz w:val="24"/>
                <w:szCs w:val="24"/>
              </w:rPr>
              <w:t>T</w:t>
            </w:r>
            <w:r w:rsidRPr="00C84301">
              <w:rPr>
                <w:rFonts w:asciiTheme="minorHAnsi" w:eastAsia="Times New Roman" w:hAnsiTheme="minorHAnsi"/>
                <w:spacing w:val="-4"/>
                <w:sz w:val="24"/>
                <w:szCs w:val="24"/>
              </w:rPr>
              <w:t>hi</w:t>
            </w:r>
            <w:r w:rsidRPr="00C84301">
              <w:rPr>
                <w:rFonts w:asciiTheme="minorHAnsi" w:eastAsia="Times New Roman" w:hAnsiTheme="minorHAnsi"/>
                <w:sz w:val="24"/>
                <w:szCs w:val="24"/>
              </w:rPr>
              <w: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s</w:t>
            </w:r>
            <w:r w:rsidRPr="00C84301">
              <w:rPr>
                <w:rFonts w:asciiTheme="minorHAnsi" w:eastAsia="Times New Roman" w:hAnsiTheme="minorHAnsi"/>
                <w:spacing w:val="1"/>
                <w:sz w:val="24"/>
                <w:szCs w:val="24"/>
              </w:rPr>
              <w:t>i</w:t>
            </w:r>
            <w:r w:rsidRPr="00C84301">
              <w:rPr>
                <w:rFonts w:asciiTheme="minorHAnsi" w:eastAsia="Times New Roman" w:hAnsiTheme="minorHAnsi"/>
                <w:spacing w:val="-7"/>
                <w:sz w:val="24"/>
                <w:szCs w:val="24"/>
              </w:rPr>
              <w:t>m</w:t>
            </w:r>
            <w:r w:rsidRPr="00C84301">
              <w:rPr>
                <w:rFonts w:asciiTheme="minorHAnsi" w:eastAsia="Times New Roman" w:hAnsiTheme="minorHAnsi"/>
                <w:spacing w:val="3"/>
                <w:sz w:val="24"/>
                <w:szCs w:val="24"/>
              </w:rPr>
              <w:t>p</w:t>
            </w:r>
            <w:r w:rsidRPr="00C84301">
              <w:rPr>
                <w:rFonts w:asciiTheme="minorHAnsi" w:eastAsia="Times New Roman" w:hAnsiTheme="minorHAnsi"/>
                <w:spacing w:val="1"/>
                <w:sz w:val="24"/>
                <w:szCs w:val="24"/>
              </w:rPr>
              <w:t>l</w:t>
            </w:r>
            <w:r w:rsidRPr="00C84301">
              <w:rPr>
                <w:rFonts w:asciiTheme="minorHAnsi" w:eastAsia="Times New Roman" w:hAnsiTheme="minorHAnsi"/>
                <w:sz w:val="24"/>
                <w:szCs w:val="24"/>
              </w:rPr>
              <w:t>e</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z w:val="24"/>
                <w:szCs w:val="24"/>
              </w:rPr>
              <w:t>id</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a</w:t>
            </w:r>
            <w:r w:rsidRPr="00C84301">
              <w:rPr>
                <w:rFonts w:asciiTheme="minorHAnsi" w:eastAsia="Times New Roman" w:hAnsiTheme="minorHAnsi"/>
                <w:spacing w:val="4"/>
                <w:sz w:val="24"/>
                <w:szCs w:val="24"/>
              </w:rPr>
              <w:t xml:space="preserve"> </w:t>
            </w:r>
            <w:r w:rsidRPr="00C84301">
              <w:rPr>
                <w:rFonts w:asciiTheme="minorHAnsi" w:eastAsia="Times New Roman" w:hAnsiTheme="minorHAnsi"/>
                <w:spacing w:val="-3"/>
                <w:sz w:val="24"/>
                <w:szCs w:val="24"/>
              </w:rPr>
              <w:t>i</w:t>
            </w:r>
            <w:r w:rsidRPr="00C84301">
              <w:rPr>
                <w:rFonts w:asciiTheme="minorHAnsi" w:eastAsia="Times New Roman" w:hAnsiTheme="minorHAnsi"/>
                <w:sz w:val="24"/>
                <w:szCs w:val="24"/>
              </w:rPr>
              <w: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1"/>
                <w:sz w:val="24"/>
                <w:szCs w:val="24"/>
              </w:rPr>
              <w:t>il</w:t>
            </w:r>
            <w:r w:rsidRPr="00C84301">
              <w:rPr>
                <w:rFonts w:asciiTheme="minorHAnsi" w:eastAsia="Times New Roman" w:hAnsiTheme="minorHAnsi"/>
                <w:spacing w:val="-3"/>
                <w:sz w:val="24"/>
                <w:szCs w:val="24"/>
              </w:rPr>
              <w:t>l</w:t>
            </w:r>
            <w:r w:rsidRPr="00C84301">
              <w:rPr>
                <w:rFonts w:asciiTheme="minorHAnsi" w:eastAsia="Times New Roman" w:hAnsiTheme="minorHAnsi"/>
                <w:sz w:val="24"/>
                <w:szCs w:val="24"/>
              </w:rPr>
              <w:t>ust</w:t>
            </w:r>
            <w:r w:rsidRPr="00C84301">
              <w:rPr>
                <w:rFonts w:asciiTheme="minorHAnsi" w:eastAsia="Times New Roman" w:hAnsiTheme="minorHAnsi"/>
                <w:spacing w:val="3"/>
                <w:sz w:val="24"/>
                <w:szCs w:val="24"/>
              </w:rPr>
              <w:t>r</w:t>
            </w:r>
            <w:r w:rsidRPr="00C84301">
              <w:rPr>
                <w:rFonts w:asciiTheme="minorHAnsi" w:eastAsia="Times New Roman" w:hAnsiTheme="minorHAnsi"/>
                <w:sz w:val="24"/>
                <w:szCs w:val="24"/>
              </w:rPr>
              <w:t>at</w:t>
            </w:r>
            <w:r w:rsidRPr="00C84301">
              <w:rPr>
                <w:rFonts w:asciiTheme="minorHAnsi" w:eastAsia="Times New Roman" w:hAnsiTheme="minorHAnsi"/>
                <w:spacing w:val="-2"/>
                <w:sz w:val="24"/>
                <w:szCs w:val="24"/>
              </w:rPr>
              <w:t>e</w:t>
            </w:r>
            <w:r w:rsidRPr="00C84301">
              <w:rPr>
                <w:rFonts w:asciiTheme="minorHAnsi" w:eastAsia="Times New Roman" w:hAnsiTheme="minorHAnsi"/>
                <w:sz w:val="24"/>
                <w:szCs w:val="24"/>
              </w:rPr>
              <w:t>d</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in</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1"/>
                <w:sz w:val="24"/>
                <w:szCs w:val="24"/>
              </w:rPr>
              <w:t>F</w:t>
            </w:r>
            <w:r w:rsidRPr="00C84301">
              <w:rPr>
                <w:rFonts w:asciiTheme="minorHAnsi" w:eastAsia="Times New Roman" w:hAnsiTheme="minorHAnsi"/>
                <w:spacing w:val="-3"/>
                <w:sz w:val="24"/>
                <w:szCs w:val="24"/>
              </w:rPr>
              <w:t>i</w:t>
            </w:r>
            <w:r w:rsidRPr="00C84301">
              <w:rPr>
                <w:rFonts w:asciiTheme="minorHAnsi" w:eastAsia="Times New Roman" w:hAnsiTheme="minorHAnsi"/>
                <w:spacing w:val="-4"/>
                <w:sz w:val="24"/>
                <w:szCs w:val="24"/>
              </w:rPr>
              <w:t>g</w:t>
            </w:r>
            <w:r w:rsidRPr="00C84301">
              <w:rPr>
                <w:rFonts w:asciiTheme="minorHAnsi" w:eastAsia="Times New Roman" w:hAnsiTheme="minorHAnsi"/>
                <w:sz w:val="24"/>
                <w:szCs w:val="24"/>
              </w:rPr>
              <w:t>u</w:t>
            </w:r>
            <w:r w:rsidRPr="00C84301">
              <w:rPr>
                <w:rFonts w:asciiTheme="minorHAnsi" w:eastAsia="Times New Roman" w:hAnsiTheme="minorHAnsi"/>
                <w:spacing w:val="6"/>
                <w:sz w:val="24"/>
                <w:szCs w:val="24"/>
              </w:rPr>
              <w:t>r</w:t>
            </w:r>
            <w:r w:rsidRPr="00C84301">
              <w:rPr>
                <w:rFonts w:asciiTheme="minorHAnsi" w:eastAsia="Times New Roman" w:hAnsiTheme="minorHAnsi"/>
                <w:sz w:val="24"/>
                <w:szCs w:val="24"/>
              </w:rPr>
              <w:t>e</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1.</w:t>
            </w:r>
          </w:p>
          <w:p w:rsidR="00C84301" w:rsidRPr="00C84301" w:rsidRDefault="00C84301" w:rsidP="00C84301">
            <w:pPr>
              <w:autoSpaceDE w:val="0"/>
              <w:autoSpaceDN w:val="0"/>
              <w:adjustRightInd w:val="0"/>
              <w:spacing w:line="360" w:lineRule="auto"/>
              <w:jc w:val="both"/>
              <w:rPr>
                <w:rFonts w:asciiTheme="minorHAnsi" w:eastAsia="Times New Roman" w:hAnsiTheme="minorHAnsi"/>
                <w:sz w:val="24"/>
                <w:szCs w:val="24"/>
              </w:rPr>
            </w:pPr>
          </w:p>
          <w:p w:rsidR="00073FED" w:rsidRPr="00C84301" w:rsidRDefault="00073FED" w:rsidP="00C84301">
            <w:pPr>
              <w:autoSpaceDE w:val="0"/>
              <w:autoSpaceDN w:val="0"/>
              <w:adjustRightInd w:val="0"/>
              <w:spacing w:line="360" w:lineRule="auto"/>
              <w:jc w:val="both"/>
              <w:rPr>
                <w:rFonts w:asciiTheme="minorHAnsi" w:eastAsia="Times New Roman" w:hAnsiTheme="minorHAnsi"/>
                <w:sz w:val="24"/>
                <w:szCs w:val="24"/>
              </w:rPr>
            </w:pPr>
            <w:r w:rsidRPr="00C84301">
              <w:rPr>
                <w:rFonts w:asciiTheme="minorHAnsi" w:eastAsia="Times New Roman" w:hAnsiTheme="minorHAnsi" w:cs="Courier New"/>
                <w:sz w:val="24"/>
                <w:szCs w:val="24"/>
              </w:rPr>
              <w:t>o</w:t>
            </w:r>
            <w:r w:rsidRPr="00C84301">
              <w:rPr>
                <w:rFonts w:asciiTheme="minorHAnsi" w:eastAsia="Times New Roman" w:hAnsiTheme="minorHAnsi" w:cs="Courier New"/>
                <w:spacing w:val="96"/>
                <w:sz w:val="24"/>
                <w:szCs w:val="24"/>
              </w:rPr>
              <w:t xml:space="preserve"> </w:t>
            </w:r>
            <w:r w:rsidRPr="00C84301">
              <w:rPr>
                <w:rFonts w:asciiTheme="minorHAnsi" w:eastAsia="Times New Roman" w:hAnsiTheme="minorHAnsi"/>
                <w:sz w:val="24"/>
                <w:szCs w:val="24"/>
              </w:rPr>
              <w:t>A</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5"/>
                <w:sz w:val="24"/>
                <w:szCs w:val="24"/>
              </w:rPr>
              <w:t>h</w:t>
            </w:r>
            <w:r w:rsidRPr="00C84301">
              <w:rPr>
                <w:rFonts w:asciiTheme="minorHAnsi" w:eastAsia="Times New Roman" w:hAnsiTheme="minorHAnsi"/>
                <w:spacing w:val="4"/>
                <w:sz w:val="24"/>
                <w:szCs w:val="24"/>
              </w:rPr>
              <w:t>u</w:t>
            </w:r>
            <w:r w:rsidRPr="00C84301">
              <w:rPr>
                <w:rFonts w:asciiTheme="minorHAnsi" w:eastAsia="Times New Roman" w:hAnsiTheme="minorHAnsi"/>
                <w:spacing w:val="-8"/>
                <w:sz w:val="24"/>
                <w:szCs w:val="24"/>
              </w:rPr>
              <w:t>m</w:t>
            </w:r>
            <w:r w:rsidRPr="00C84301">
              <w:rPr>
                <w:rFonts w:asciiTheme="minorHAnsi" w:eastAsia="Times New Roman" w:hAnsiTheme="minorHAnsi"/>
                <w:spacing w:val="7"/>
                <w:sz w:val="24"/>
                <w:szCs w:val="24"/>
              </w:rPr>
              <w:t>a</w:t>
            </w:r>
            <w:r w:rsidRPr="00C84301">
              <w:rPr>
                <w:rFonts w:asciiTheme="minorHAnsi" w:eastAsia="Times New Roman" w:hAnsiTheme="minorHAnsi"/>
                <w:sz w:val="24"/>
                <w:szCs w:val="24"/>
              </w:rPr>
              <w:t>n</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2"/>
                <w:sz w:val="24"/>
                <w:szCs w:val="24"/>
              </w:rPr>
              <w:t>a</w:t>
            </w:r>
            <w:r w:rsidRPr="00C84301">
              <w:rPr>
                <w:rFonts w:asciiTheme="minorHAnsi" w:eastAsia="Times New Roman" w:hAnsiTheme="minorHAnsi"/>
                <w:sz w:val="24"/>
                <w:szCs w:val="24"/>
              </w:rPr>
              <w:t>g</w:t>
            </w:r>
            <w:r w:rsidRPr="00C84301">
              <w:rPr>
                <w:rFonts w:asciiTheme="minorHAnsi" w:eastAsia="Times New Roman" w:hAnsiTheme="minorHAnsi"/>
                <w:spacing w:val="-1"/>
                <w:sz w:val="24"/>
                <w:szCs w:val="24"/>
              </w:rPr>
              <w:t>e</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t</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4"/>
                <w:sz w:val="24"/>
                <w:szCs w:val="24"/>
              </w:rPr>
              <w:t>h</w:t>
            </w:r>
            <w:r w:rsidRPr="00C84301">
              <w:rPr>
                <w:rFonts w:asciiTheme="minorHAnsi" w:eastAsia="Times New Roman" w:hAnsiTheme="minorHAnsi"/>
                <w:spacing w:val="1"/>
                <w:sz w:val="24"/>
                <w:szCs w:val="24"/>
              </w:rPr>
              <w:t>a</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1"/>
                <w:sz w:val="24"/>
                <w:szCs w:val="24"/>
              </w:rPr>
              <w:t>e</w:t>
            </w:r>
            <w:r w:rsidRPr="00C84301">
              <w:rPr>
                <w:rFonts w:asciiTheme="minorHAnsi" w:eastAsia="Times New Roman" w:hAnsiTheme="minorHAnsi"/>
                <w:sz w:val="24"/>
                <w:szCs w:val="24"/>
              </w:rPr>
              <w:t>y</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s,</w:t>
            </w:r>
            <w:r w:rsidRPr="00C84301">
              <w:rPr>
                <w:rFonts w:asciiTheme="minorHAnsi" w:eastAsia="Times New Roman" w:hAnsiTheme="minorHAnsi"/>
                <w:spacing w:val="8"/>
                <w:sz w:val="24"/>
                <w:szCs w:val="24"/>
              </w:rPr>
              <w:t xml:space="preserve"> </w:t>
            </w:r>
            <w:r w:rsidRPr="00C84301">
              <w:rPr>
                <w:rFonts w:asciiTheme="minorHAnsi" w:eastAsia="Times New Roman" w:hAnsiTheme="minorHAnsi"/>
                <w:spacing w:val="-5"/>
                <w:sz w:val="24"/>
                <w:szCs w:val="24"/>
              </w:rPr>
              <w:t>e</w:t>
            </w:r>
            <w:r w:rsidRPr="00C84301">
              <w:rPr>
                <w:rFonts w:asciiTheme="minorHAnsi" w:eastAsia="Times New Roman" w:hAnsiTheme="minorHAnsi"/>
                <w:spacing w:val="1"/>
                <w:sz w:val="24"/>
                <w:szCs w:val="24"/>
              </w:rPr>
              <w:t>a</w:t>
            </w:r>
            <w:r w:rsidRPr="00C84301">
              <w:rPr>
                <w:rFonts w:asciiTheme="minorHAnsi" w:eastAsia="Times New Roman" w:hAnsiTheme="minorHAnsi"/>
                <w:spacing w:val="3"/>
                <w:sz w:val="24"/>
                <w:szCs w:val="24"/>
              </w:rPr>
              <w:t>r</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2"/>
                <w:sz w:val="24"/>
                <w:szCs w:val="24"/>
              </w:rPr>
              <w:t>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pacing w:val="-4"/>
                <w:sz w:val="24"/>
                <w:szCs w:val="24"/>
              </w:rPr>
              <w:t>o</w:t>
            </w:r>
            <w:r w:rsidRPr="00C84301">
              <w:rPr>
                <w:rFonts w:asciiTheme="minorHAnsi" w:eastAsia="Times New Roman" w:hAnsiTheme="minorHAnsi"/>
                <w:sz w:val="24"/>
                <w:szCs w:val="24"/>
              </w:rPr>
              <w:t>th</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r</w:t>
            </w:r>
            <w:r w:rsidRPr="00C84301">
              <w:rPr>
                <w:rFonts w:asciiTheme="minorHAnsi" w:eastAsia="Times New Roman" w:hAnsiTheme="minorHAnsi"/>
                <w:spacing w:val="5"/>
                <w:sz w:val="24"/>
                <w:szCs w:val="24"/>
              </w:rPr>
              <w:t xml:space="preserve"> </w:t>
            </w:r>
            <w:r w:rsidRPr="00C84301">
              <w:rPr>
                <w:rFonts w:asciiTheme="minorHAnsi" w:eastAsia="Times New Roman" w:hAnsiTheme="minorHAnsi"/>
                <w:spacing w:val="-4"/>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pacing w:val="-4"/>
                <w:sz w:val="24"/>
                <w:szCs w:val="24"/>
              </w:rPr>
              <w:t>g</w:t>
            </w:r>
            <w:r w:rsidRPr="00C84301">
              <w:rPr>
                <w:rFonts w:asciiTheme="minorHAnsi" w:eastAsia="Times New Roman" w:hAnsiTheme="minorHAnsi"/>
                <w:spacing w:val="7"/>
                <w:sz w:val="24"/>
                <w:szCs w:val="24"/>
              </w:rPr>
              <w:t>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1"/>
                <w:sz w:val="24"/>
                <w:szCs w:val="24"/>
              </w:rPr>
              <w:t>f</w:t>
            </w:r>
            <w:r w:rsidRPr="00C84301">
              <w:rPr>
                <w:rFonts w:asciiTheme="minorHAnsi" w:eastAsia="Times New Roman" w:hAnsiTheme="minorHAnsi"/>
                <w:spacing w:val="-5"/>
                <w:sz w:val="24"/>
                <w:szCs w:val="24"/>
              </w:rPr>
              <w:t>o</w:t>
            </w:r>
            <w:r w:rsidRPr="00C84301">
              <w:rPr>
                <w:rFonts w:asciiTheme="minorHAnsi" w:eastAsia="Times New Roman" w:hAnsiTheme="minorHAnsi"/>
                <w:sz w:val="24"/>
                <w:szCs w:val="24"/>
              </w:rPr>
              <w:t>r</w:t>
            </w:r>
            <w:r w:rsidRPr="00C84301">
              <w:rPr>
                <w:rFonts w:asciiTheme="minorHAnsi" w:eastAsia="Times New Roman" w:hAnsiTheme="minorHAnsi"/>
                <w:spacing w:val="5"/>
                <w:sz w:val="24"/>
                <w:szCs w:val="24"/>
              </w:rPr>
              <w:t xml:space="preserve"> </w:t>
            </w:r>
            <w:r w:rsidRPr="00C84301">
              <w:rPr>
                <w:rFonts w:asciiTheme="minorHAnsi" w:eastAsia="Times New Roman" w:hAnsiTheme="minorHAnsi"/>
                <w:sz w:val="24"/>
                <w:szCs w:val="24"/>
              </w:rPr>
              <w:t>s</w:t>
            </w:r>
            <w:r w:rsidRPr="00C84301">
              <w:rPr>
                <w:rFonts w:asciiTheme="minorHAnsi" w:eastAsia="Times New Roman" w:hAnsiTheme="minorHAnsi"/>
                <w:spacing w:val="-1"/>
                <w:sz w:val="24"/>
                <w:szCs w:val="24"/>
              </w:rPr>
              <w:t>e</w:t>
            </w:r>
            <w:r w:rsidRPr="00C84301">
              <w:rPr>
                <w:rFonts w:asciiTheme="minorHAnsi" w:eastAsia="Times New Roman" w:hAnsiTheme="minorHAnsi"/>
                <w:sz w:val="24"/>
                <w:szCs w:val="24"/>
              </w:rPr>
              <w:t>ns</w:t>
            </w:r>
            <w:r w:rsidRPr="00C84301">
              <w:rPr>
                <w:rFonts w:asciiTheme="minorHAnsi" w:eastAsia="Times New Roman" w:hAnsiTheme="minorHAnsi"/>
                <w:spacing w:val="-4"/>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5"/>
                <w:sz w:val="24"/>
                <w:szCs w:val="24"/>
              </w:rPr>
              <w:t>h</w:t>
            </w:r>
            <w:r w:rsidRPr="00C84301">
              <w:rPr>
                <w:rFonts w:asciiTheme="minorHAnsi" w:eastAsia="Times New Roman" w:hAnsiTheme="minorHAnsi"/>
                <w:spacing w:val="2"/>
                <w:sz w:val="24"/>
                <w:szCs w:val="24"/>
              </w:rPr>
              <w:t>a</w:t>
            </w:r>
            <w:r w:rsidRPr="00C84301">
              <w:rPr>
                <w:rFonts w:asciiTheme="minorHAnsi" w:eastAsia="Times New Roman" w:hAnsiTheme="minorHAnsi"/>
                <w:sz w:val="24"/>
                <w:szCs w:val="24"/>
              </w:rPr>
              <w:t>n</w:t>
            </w:r>
            <w:r w:rsidRPr="00C84301">
              <w:rPr>
                <w:rFonts w:asciiTheme="minorHAnsi" w:eastAsia="Times New Roman" w:hAnsiTheme="minorHAnsi"/>
                <w:spacing w:val="-4"/>
                <w:sz w:val="24"/>
                <w:szCs w:val="24"/>
              </w:rPr>
              <w:t>d</w:t>
            </w:r>
            <w:r w:rsidRPr="00C84301">
              <w:rPr>
                <w:rFonts w:asciiTheme="minorHAnsi" w:eastAsia="Times New Roman" w:hAnsiTheme="minorHAnsi"/>
                <w:sz w:val="24"/>
                <w:szCs w:val="24"/>
              </w:rPr>
              <w:t>s,</w:t>
            </w:r>
            <w:r w:rsidRPr="00C84301">
              <w:rPr>
                <w:rFonts w:asciiTheme="minorHAnsi" w:eastAsia="Times New Roman" w:hAnsiTheme="minorHAnsi"/>
                <w:spacing w:val="4"/>
                <w:sz w:val="24"/>
                <w:szCs w:val="24"/>
              </w:rPr>
              <w:t xml:space="preserve"> </w:t>
            </w:r>
            <w:r w:rsidRPr="00C84301">
              <w:rPr>
                <w:rFonts w:asciiTheme="minorHAnsi" w:eastAsia="Times New Roman" w:hAnsiTheme="minorHAnsi"/>
                <w:spacing w:val="1"/>
                <w:sz w:val="24"/>
                <w:szCs w:val="24"/>
              </w:rPr>
              <w:t>l</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g</w:t>
            </w:r>
            <w:r w:rsidRPr="00C84301">
              <w:rPr>
                <w:rFonts w:asciiTheme="minorHAnsi" w:eastAsia="Times New Roman" w:hAnsiTheme="minorHAnsi"/>
                <w:sz w:val="24"/>
                <w:szCs w:val="24"/>
              </w:rPr>
              <w:t>s,</w:t>
            </w:r>
            <w:r w:rsidRPr="00C84301">
              <w:rPr>
                <w:rFonts w:asciiTheme="minorHAnsi" w:eastAsia="Times New Roman" w:hAnsiTheme="minorHAnsi"/>
                <w:spacing w:val="4"/>
                <w:sz w:val="24"/>
                <w:szCs w:val="24"/>
              </w:rPr>
              <w:t xml:space="preserve"> </w:t>
            </w:r>
            <w:r w:rsidRPr="00C84301">
              <w:rPr>
                <w:rFonts w:asciiTheme="minorHAnsi" w:eastAsia="Times New Roman" w:hAnsiTheme="minorHAnsi"/>
                <w:spacing w:val="-2"/>
                <w:sz w:val="24"/>
                <w:szCs w:val="24"/>
              </w:rPr>
              <w:t>m</w:t>
            </w:r>
            <w:r w:rsidRPr="00C84301">
              <w:rPr>
                <w:rFonts w:asciiTheme="minorHAnsi" w:eastAsia="Times New Roman" w:hAnsiTheme="minorHAnsi"/>
                <w:spacing w:val="-5"/>
                <w:sz w:val="24"/>
                <w:szCs w:val="24"/>
              </w:rPr>
              <w:t>o</w:t>
            </w:r>
            <w:r w:rsidRPr="00C84301">
              <w:rPr>
                <w:rFonts w:asciiTheme="minorHAnsi" w:eastAsia="Times New Roman" w:hAnsiTheme="minorHAnsi"/>
                <w:sz w:val="24"/>
                <w:szCs w:val="24"/>
              </w:rPr>
              <w:t>u</w:t>
            </w:r>
            <w:r w:rsidRPr="00C84301">
              <w:rPr>
                <w:rFonts w:asciiTheme="minorHAnsi" w:eastAsia="Times New Roman" w:hAnsiTheme="minorHAnsi"/>
                <w:spacing w:val="4"/>
                <w:sz w:val="24"/>
                <w:szCs w:val="24"/>
              </w:rPr>
              <w:t>t</w:t>
            </w:r>
            <w:r w:rsidRPr="00C84301">
              <w:rPr>
                <w:rFonts w:asciiTheme="minorHAnsi" w:eastAsia="Times New Roman" w:hAnsiTheme="minorHAnsi"/>
                <w:spacing w:val="-4"/>
                <w:sz w:val="24"/>
                <w:szCs w:val="24"/>
              </w:rPr>
              <w:t>h</w:t>
            </w:r>
            <w:r w:rsidRPr="00C84301">
              <w:rPr>
                <w:rFonts w:asciiTheme="minorHAnsi" w:eastAsia="Times New Roman" w:hAnsiTheme="minorHAnsi"/>
                <w:sz w:val="24"/>
                <w:szCs w:val="24"/>
              </w:rPr>
              <w:t>,</w:t>
            </w:r>
            <w:r w:rsidRPr="00C84301">
              <w:rPr>
                <w:rFonts w:asciiTheme="minorHAnsi" w:eastAsia="Times New Roman" w:hAnsiTheme="minorHAnsi"/>
                <w:spacing w:val="4"/>
                <w:sz w:val="24"/>
                <w:szCs w:val="24"/>
              </w:rPr>
              <w:t xml:space="preserve"> </w:t>
            </w:r>
            <w:r w:rsidRPr="00C84301">
              <w:rPr>
                <w:rFonts w:asciiTheme="minorHAnsi" w:eastAsia="Times New Roman" w:hAnsiTheme="minorHAnsi"/>
                <w:spacing w:val="3"/>
                <w:sz w:val="24"/>
                <w:szCs w:val="24"/>
              </w:rPr>
              <w:t>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4"/>
                <w:sz w:val="24"/>
                <w:szCs w:val="24"/>
              </w:rPr>
              <w:t>o</w:t>
            </w:r>
            <w:r w:rsidRPr="00C84301">
              <w:rPr>
                <w:rFonts w:asciiTheme="minorHAnsi" w:eastAsia="Times New Roman" w:hAnsiTheme="minorHAnsi"/>
                <w:spacing w:val="4"/>
                <w:sz w:val="24"/>
                <w:szCs w:val="24"/>
              </w:rPr>
              <w:t>t</w:t>
            </w:r>
            <w:r w:rsidRPr="00C84301">
              <w:rPr>
                <w:rFonts w:asciiTheme="minorHAnsi" w:eastAsia="Times New Roman" w:hAnsiTheme="minorHAnsi"/>
                <w:sz w:val="24"/>
                <w:szCs w:val="24"/>
              </w:rPr>
              <w:t>h</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r</w:t>
            </w:r>
            <w:r w:rsidRPr="00C84301">
              <w:rPr>
                <w:rFonts w:asciiTheme="minorHAnsi" w:eastAsia="Times New Roman" w:hAnsiTheme="minorHAnsi"/>
                <w:spacing w:val="15"/>
                <w:sz w:val="24"/>
                <w:szCs w:val="24"/>
              </w:rPr>
              <w:t xml:space="preserve"> </w:t>
            </w:r>
            <w:r w:rsidRPr="00C84301">
              <w:rPr>
                <w:rFonts w:asciiTheme="minorHAnsi" w:eastAsia="Times New Roman" w:hAnsiTheme="minorHAnsi"/>
                <w:sz w:val="24"/>
                <w:szCs w:val="24"/>
              </w:rPr>
              <w:t>b</w:t>
            </w:r>
            <w:r w:rsidRPr="00C84301">
              <w:rPr>
                <w:rFonts w:asciiTheme="minorHAnsi" w:eastAsia="Times New Roman" w:hAnsiTheme="minorHAnsi"/>
                <w:spacing w:val="-4"/>
                <w:sz w:val="24"/>
                <w:szCs w:val="24"/>
              </w:rPr>
              <w:t>o</w:t>
            </w:r>
            <w:r w:rsidRPr="00C84301">
              <w:rPr>
                <w:rFonts w:asciiTheme="minorHAnsi" w:eastAsia="Times New Roman" w:hAnsiTheme="minorHAnsi"/>
                <w:sz w:val="24"/>
                <w:szCs w:val="24"/>
              </w:rPr>
              <w:t>dy p</w:t>
            </w:r>
            <w:r w:rsidRPr="00C84301">
              <w:rPr>
                <w:rFonts w:asciiTheme="minorHAnsi" w:eastAsia="Times New Roman" w:hAnsiTheme="minorHAnsi"/>
                <w:spacing w:val="2"/>
                <w:sz w:val="24"/>
                <w:szCs w:val="24"/>
              </w:rPr>
              <w:t>a</w:t>
            </w:r>
            <w:r w:rsidRPr="00C84301">
              <w:rPr>
                <w:rFonts w:asciiTheme="minorHAnsi" w:eastAsia="Times New Roman" w:hAnsiTheme="minorHAnsi"/>
                <w:sz w:val="24"/>
                <w:szCs w:val="24"/>
              </w:rPr>
              <w:t>rts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f</w:t>
            </w:r>
            <w:r w:rsidRPr="00C84301">
              <w:rPr>
                <w:rFonts w:asciiTheme="minorHAnsi" w:eastAsia="Times New Roman" w:hAnsiTheme="minorHAnsi"/>
                <w:spacing w:val="-5"/>
                <w:sz w:val="24"/>
                <w:szCs w:val="24"/>
              </w:rPr>
              <w:t>o</w:t>
            </w:r>
            <w:r w:rsidRPr="00C84301">
              <w:rPr>
                <w:rFonts w:asciiTheme="minorHAnsi" w:eastAsia="Times New Roman" w:hAnsiTheme="minorHAnsi"/>
                <w:sz w:val="24"/>
                <w:szCs w:val="24"/>
              </w:rPr>
              <w:t xml:space="preserve">r </w:t>
            </w:r>
            <w:r w:rsidRPr="00C84301">
              <w:rPr>
                <w:rFonts w:asciiTheme="minorHAnsi" w:eastAsia="Times New Roman" w:hAnsiTheme="minorHAnsi"/>
                <w:spacing w:val="2"/>
                <w:sz w:val="24"/>
                <w:szCs w:val="24"/>
              </w:rPr>
              <w:t>a</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t</w:t>
            </w:r>
            <w:r w:rsidRPr="00C84301">
              <w:rPr>
                <w:rFonts w:asciiTheme="minorHAnsi" w:eastAsia="Times New Roman" w:hAnsiTheme="minorHAnsi"/>
                <w:spacing w:val="-4"/>
                <w:sz w:val="24"/>
                <w:szCs w:val="24"/>
              </w:rPr>
              <w:t>u</w:t>
            </w:r>
            <w:r w:rsidRPr="00C84301">
              <w:rPr>
                <w:rFonts w:asciiTheme="minorHAnsi" w:eastAsia="Times New Roman" w:hAnsiTheme="minorHAnsi"/>
                <w:spacing w:val="2"/>
                <w:sz w:val="24"/>
                <w:szCs w:val="24"/>
              </w:rPr>
              <w:t>a</w:t>
            </w:r>
            <w:r w:rsidRPr="00C84301">
              <w:rPr>
                <w:rFonts w:asciiTheme="minorHAnsi" w:eastAsia="Times New Roman" w:hAnsiTheme="minorHAnsi"/>
                <w:spacing w:val="1"/>
                <w:sz w:val="24"/>
                <w:szCs w:val="24"/>
              </w:rPr>
              <w:t>t</w:t>
            </w:r>
            <w:r w:rsidRPr="00C84301">
              <w:rPr>
                <w:rFonts w:asciiTheme="minorHAnsi" w:eastAsia="Times New Roman" w:hAnsiTheme="minorHAnsi"/>
                <w:spacing w:val="-4"/>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pacing w:val="-3"/>
                <w:sz w:val="24"/>
                <w:szCs w:val="24"/>
              </w:rPr>
              <w:t>s</w:t>
            </w:r>
            <w:r w:rsidRPr="00C84301">
              <w:rPr>
                <w:rFonts w:asciiTheme="minorHAnsi" w:eastAsia="Times New Roman" w:hAnsiTheme="minorHAnsi"/>
                <w:sz w:val="24"/>
                <w:szCs w:val="24"/>
              </w:rPr>
              <w:t>.</w:t>
            </w:r>
          </w:p>
          <w:p w:rsidR="00073FED" w:rsidRPr="00C84301" w:rsidRDefault="00073FED" w:rsidP="00C84301">
            <w:pPr>
              <w:autoSpaceDE w:val="0"/>
              <w:autoSpaceDN w:val="0"/>
              <w:adjustRightInd w:val="0"/>
              <w:spacing w:line="360" w:lineRule="auto"/>
              <w:jc w:val="both"/>
              <w:rPr>
                <w:rFonts w:asciiTheme="minorHAnsi" w:eastAsia="Times New Roman" w:hAnsiTheme="minorHAnsi"/>
                <w:sz w:val="24"/>
                <w:szCs w:val="24"/>
              </w:rPr>
            </w:pPr>
            <w:r w:rsidRPr="00C84301">
              <w:rPr>
                <w:rFonts w:asciiTheme="minorHAnsi" w:eastAsia="Times New Roman" w:hAnsiTheme="minorHAnsi" w:cs="Courier New"/>
                <w:sz w:val="24"/>
                <w:szCs w:val="24"/>
              </w:rPr>
              <w:t>o</w:t>
            </w:r>
            <w:r w:rsidRPr="00C84301">
              <w:rPr>
                <w:rFonts w:asciiTheme="minorHAnsi" w:eastAsia="Times New Roman" w:hAnsiTheme="minorHAnsi" w:cs="Courier New"/>
                <w:spacing w:val="96"/>
                <w:sz w:val="24"/>
                <w:szCs w:val="24"/>
              </w:rPr>
              <w:t xml:space="preserve"> </w:t>
            </w:r>
            <w:r w:rsidRPr="00C84301">
              <w:rPr>
                <w:rFonts w:asciiTheme="minorHAnsi" w:eastAsia="Times New Roman" w:hAnsiTheme="minorHAnsi"/>
                <w:sz w:val="24"/>
                <w:szCs w:val="24"/>
              </w:rPr>
              <w:t>A</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2"/>
                <w:sz w:val="24"/>
                <w:szCs w:val="24"/>
              </w:rPr>
              <w:t>r</w:t>
            </w:r>
            <w:r w:rsidRPr="00C84301">
              <w:rPr>
                <w:rFonts w:asciiTheme="minorHAnsi" w:eastAsia="Times New Roman" w:hAnsiTheme="minorHAnsi"/>
                <w:spacing w:val="-4"/>
                <w:sz w:val="24"/>
                <w:szCs w:val="24"/>
              </w:rPr>
              <w:t>o</w:t>
            </w:r>
            <w:r w:rsidRPr="00C84301">
              <w:rPr>
                <w:rFonts w:asciiTheme="minorHAnsi" w:eastAsia="Times New Roman" w:hAnsiTheme="minorHAnsi"/>
                <w:spacing w:val="4"/>
                <w:sz w:val="24"/>
                <w:szCs w:val="24"/>
              </w:rPr>
              <w:t>b</w:t>
            </w:r>
            <w:r w:rsidRPr="00C84301">
              <w:rPr>
                <w:rFonts w:asciiTheme="minorHAnsi" w:eastAsia="Times New Roman" w:hAnsiTheme="minorHAnsi"/>
                <w:spacing w:val="-4"/>
                <w:sz w:val="24"/>
                <w:szCs w:val="24"/>
              </w:rPr>
              <w:t>o</w:t>
            </w:r>
            <w:r w:rsidRPr="00C84301">
              <w:rPr>
                <w:rFonts w:asciiTheme="minorHAnsi" w:eastAsia="Times New Roman" w:hAnsiTheme="minorHAnsi"/>
                <w:sz w:val="24"/>
                <w:szCs w:val="24"/>
              </w:rPr>
              <w:t>t</w:t>
            </w:r>
            <w:r w:rsidRPr="00C84301">
              <w:rPr>
                <w:rFonts w:asciiTheme="minorHAnsi" w:eastAsia="Times New Roman" w:hAnsiTheme="minorHAnsi"/>
                <w:spacing w:val="-3"/>
                <w:sz w:val="24"/>
                <w:szCs w:val="24"/>
              </w:rPr>
              <w:t>i</w:t>
            </w:r>
            <w:r w:rsidRPr="00C84301">
              <w:rPr>
                <w:rFonts w:asciiTheme="minorHAnsi" w:eastAsia="Times New Roman" w:hAnsiTheme="minorHAnsi"/>
                <w:sz w:val="24"/>
                <w:szCs w:val="24"/>
              </w:rPr>
              <w:t xml:space="preserve">c </w:t>
            </w:r>
            <w:r w:rsidRPr="00C84301">
              <w:rPr>
                <w:rFonts w:asciiTheme="minorHAnsi" w:eastAsia="Times New Roman" w:hAnsiTheme="minorHAnsi"/>
                <w:spacing w:val="2"/>
                <w:sz w:val="24"/>
                <w:szCs w:val="24"/>
              </w:rPr>
              <w:t>a</w:t>
            </w:r>
            <w:r w:rsidRPr="00C84301">
              <w:rPr>
                <w:rFonts w:asciiTheme="minorHAnsi" w:eastAsia="Times New Roman" w:hAnsiTheme="minorHAnsi"/>
                <w:sz w:val="24"/>
                <w:szCs w:val="24"/>
              </w:rPr>
              <w:t>g</w:t>
            </w:r>
            <w:r w:rsidRPr="00C84301">
              <w:rPr>
                <w:rFonts w:asciiTheme="minorHAnsi" w:eastAsia="Times New Roman" w:hAnsiTheme="minorHAnsi"/>
                <w:spacing w:val="-1"/>
                <w:sz w:val="24"/>
                <w:szCs w:val="24"/>
              </w:rPr>
              <w:t>e</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t</w:t>
            </w:r>
            <w:r w:rsidRPr="00C84301">
              <w:rPr>
                <w:rFonts w:asciiTheme="minorHAnsi" w:eastAsia="Times New Roman" w:hAnsiTheme="minorHAnsi"/>
                <w:spacing w:val="7"/>
                <w:sz w:val="24"/>
                <w:szCs w:val="24"/>
              </w:rPr>
              <w:t xml:space="preserve"> </w:t>
            </w:r>
            <w:r w:rsidRPr="00C84301">
              <w:rPr>
                <w:rFonts w:asciiTheme="minorHAnsi" w:eastAsia="Times New Roman" w:hAnsiTheme="minorHAnsi"/>
                <w:spacing w:val="-3"/>
                <w:sz w:val="24"/>
                <w:szCs w:val="24"/>
              </w:rPr>
              <w:t>m</w:t>
            </w:r>
            <w:r w:rsidRPr="00C84301">
              <w:rPr>
                <w:rFonts w:asciiTheme="minorHAnsi" w:eastAsia="Times New Roman" w:hAnsiTheme="minorHAnsi"/>
                <w:sz w:val="24"/>
                <w:szCs w:val="24"/>
              </w:rPr>
              <w:t>ig</w:t>
            </w:r>
            <w:r w:rsidRPr="00C84301">
              <w:rPr>
                <w:rFonts w:asciiTheme="minorHAnsi" w:eastAsia="Times New Roman" w:hAnsiTheme="minorHAnsi"/>
                <w:spacing w:val="-4"/>
                <w:sz w:val="24"/>
                <w:szCs w:val="24"/>
              </w:rPr>
              <w:t>h</w:t>
            </w:r>
            <w:r w:rsidRPr="00C84301">
              <w:rPr>
                <w:rFonts w:asciiTheme="minorHAnsi" w:eastAsia="Times New Roman" w:hAnsiTheme="minorHAnsi"/>
                <w:sz w:val="24"/>
                <w:szCs w:val="24"/>
              </w:rPr>
              <w:t>t</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4"/>
                <w:sz w:val="24"/>
                <w:szCs w:val="24"/>
              </w:rPr>
              <w:t>h</w:t>
            </w:r>
            <w:r w:rsidRPr="00C84301">
              <w:rPr>
                <w:rFonts w:asciiTheme="minorHAnsi" w:eastAsia="Times New Roman" w:hAnsiTheme="minorHAnsi"/>
                <w:spacing w:val="2"/>
                <w:sz w:val="24"/>
                <w:szCs w:val="24"/>
              </w:rPr>
              <w:t>a</w:t>
            </w:r>
            <w:r w:rsidRPr="00C84301">
              <w:rPr>
                <w:rFonts w:asciiTheme="minorHAnsi" w:eastAsia="Times New Roman" w:hAnsiTheme="minorHAnsi"/>
                <w:sz w:val="24"/>
                <w:szCs w:val="24"/>
              </w:rPr>
              <w:t>ve</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2"/>
                <w:sz w:val="24"/>
                <w:szCs w:val="24"/>
              </w:rPr>
              <w:t>c</w:t>
            </w:r>
            <w:r w:rsidRPr="00C84301">
              <w:rPr>
                <w:rFonts w:asciiTheme="minorHAnsi" w:eastAsia="Times New Roman" w:hAnsiTheme="minorHAnsi"/>
                <w:spacing w:val="6"/>
                <w:sz w:val="24"/>
                <w:szCs w:val="24"/>
              </w:rPr>
              <w:t>a</w:t>
            </w:r>
            <w:r w:rsidRPr="00C84301">
              <w:rPr>
                <w:rFonts w:asciiTheme="minorHAnsi" w:eastAsia="Times New Roman" w:hAnsiTheme="minorHAnsi"/>
                <w:spacing w:val="-3"/>
                <w:sz w:val="24"/>
                <w:szCs w:val="24"/>
              </w:rPr>
              <w:t>m</w:t>
            </w:r>
            <w:r w:rsidRPr="00C84301">
              <w:rPr>
                <w:rFonts w:asciiTheme="minorHAnsi" w:eastAsia="Times New Roman" w:hAnsiTheme="minorHAnsi"/>
                <w:spacing w:val="-7"/>
                <w:sz w:val="24"/>
                <w:szCs w:val="24"/>
              </w:rPr>
              <w:t>e</w:t>
            </w:r>
            <w:r w:rsidRPr="00C84301">
              <w:rPr>
                <w:rFonts w:asciiTheme="minorHAnsi" w:eastAsia="Times New Roman" w:hAnsiTheme="minorHAnsi"/>
                <w:spacing w:val="2"/>
                <w:sz w:val="24"/>
                <w:szCs w:val="24"/>
              </w:rPr>
              <w:t>r</w:t>
            </w:r>
            <w:r w:rsidRPr="00C84301">
              <w:rPr>
                <w:rFonts w:asciiTheme="minorHAnsi" w:eastAsia="Times New Roman" w:hAnsiTheme="minorHAnsi"/>
                <w:spacing w:val="3"/>
                <w:sz w:val="24"/>
                <w:szCs w:val="24"/>
              </w:rPr>
              <w:t>a</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z w:val="24"/>
                <w:szCs w:val="24"/>
              </w:rPr>
              <w:t>i</w:t>
            </w:r>
            <w:r w:rsidRPr="00C84301">
              <w:rPr>
                <w:rFonts w:asciiTheme="minorHAnsi" w:eastAsia="Times New Roman" w:hAnsiTheme="minorHAnsi"/>
                <w:spacing w:val="-4"/>
                <w:sz w:val="24"/>
                <w:szCs w:val="24"/>
              </w:rPr>
              <w:t>n</w:t>
            </w:r>
            <w:r w:rsidRPr="00C84301">
              <w:rPr>
                <w:rFonts w:asciiTheme="minorHAnsi" w:eastAsia="Times New Roman" w:hAnsiTheme="minorHAnsi"/>
                <w:spacing w:val="-1"/>
                <w:sz w:val="24"/>
                <w:szCs w:val="24"/>
              </w:rPr>
              <w:t>f</w:t>
            </w:r>
            <w:r w:rsidRPr="00C84301">
              <w:rPr>
                <w:rFonts w:asciiTheme="minorHAnsi" w:eastAsia="Times New Roman" w:hAnsiTheme="minorHAnsi"/>
                <w:spacing w:val="2"/>
                <w:sz w:val="24"/>
                <w:szCs w:val="24"/>
              </w:rPr>
              <w:t>ra</w:t>
            </w:r>
            <w:r w:rsidRPr="00C84301">
              <w:rPr>
                <w:rFonts w:asciiTheme="minorHAnsi" w:eastAsia="Times New Roman" w:hAnsiTheme="minorHAnsi"/>
                <w:spacing w:val="4"/>
                <w:sz w:val="24"/>
                <w:szCs w:val="24"/>
              </w:rPr>
              <w:t>r</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d</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2"/>
                <w:sz w:val="24"/>
                <w:szCs w:val="24"/>
              </w:rPr>
              <w:t>r</w:t>
            </w:r>
            <w:r w:rsidRPr="00C84301">
              <w:rPr>
                <w:rFonts w:asciiTheme="minorHAnsi" w:eastAsia="Times New Roman" w:hAnsiTheme="minorHAnsi"/>
                <w:spacing w:val="3"/>
                <w:sz w:val="24"/>
                <w:szCs w:val="24"/>
              </w:rPr>
              <w:t>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 xml:space="preserve">ge </w:t>
            </w:r>
            <w:r w:rsidRPr="00C84301">
              <w:rPr>
                <w:rFonts w:asciiTheme="minorHAnsi" w:eastAsia="Times New Roman" w:hAnsiTheme="minorHAnsi"/>
                <w:spacing w:val="-1"/>
                <w:sz w:val="24"/>
                <w:szCs w:val="24"/>
              </w:rPr>
              <w:t>f</w:t>
            </w:r>
            <w:r w:rsidRPr="00C84301">
              <w:rPr>
                <w:rFonts w:asciiTheme="minorHAnsi" w:eastAsia="Times New Roman" w:hAnsiTheme="minorHAnsi"/>
                <w:sz w:val="24"/>
                <w:szCs w:val="24"/>
              </w:rPr>
              <w:t>ind</w:t>
            </w:r>
            <w:r w:rsidRPr="00C84301">
              <w:rPr>
                <w:rFonts w:asciiTheme="minorHAnsi" w:eastAsia="Times New Roman" w:hAnsiTheme="minorHAnsi"/>
                <w:spacing w:val="-6"/>
                <w:sz w:val="24"/>
                <w:szCs w:val="24"/>
              </w:rPr>
              <w:t>e</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1"/>
                <w:sz w:val="24"/>
                <w:szCs w:val="24"/>
              </w:rPr>
              <w:t>f</w:t>
            </w:r>
            <w:r w:rsidRPr="00C84301">
              <w:rPr>
                <w:rFonts w:asciiTheme="minorHAnsi" w:eastAsia="Times New Roman" w:hAnsiTheme="minorHAnsi"/>
                <w:spacing w:val="-4"/>
                <w:sz w:val="24"/>
                <w:szCs w:val="24"/>
              </w:rPr>
              <w:t>o</w:t>
            </w:r>
            <w:r w:rsidRPr="00C84301">
              <w:rPr>
                <w:rFonts w:asciiTheme="minorHAnsi" w:eastAsia="Times New Roman" w:hAnsiTheme="minorHAnsi"/>
                <w:sz w:val="24"/>
                <w:szCs w:val="24"/>
              </w:rPr>
              <w:t>r</w:t>
            </w:r>
            <w:r w:rsidRPr="00C84301">
              <w:rPr>
                <w:rFonts w:asciiTheme="minorHAnsi" w:eastAsia="Times New Roman" w:hAnsiTheme="minorHAnsi"/>
                <w:spacing w:val="12"/>
                <w:sz w:val="24"/>
                <w:szCs w:val="24"/>
              </w:rPr>
              <w:t xml:space="preserve"> </w:t>
            </w:r>
            <w:r w:rsidRPr="00C84301">
              <w:rPr>
                <w:rFonts w:asciiTheme="minorHAnsi" w:eastAsia="Times New Roman" w:hAnsiTheme="minorHAnsi"/>
                <w:sz w:val="24"/>
                <w:szCs w:val="24"/>
              </w:rPr>
              <w:t>s</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n</w:t>
            </w:r>
            <w:r w:rsidRPr="00C84301">
              <w:rPr>
                <w:rFonts w:asciiTheme="minorHAnsi" w:eastAsia="Times New Roman" w:hAnsiTheme="minorHAnsi"/>
                <w:sz w:val="24"/>
                <w:szCs w:val="24"/>
              </w:rPr>
              <w:t>s</w:t>
            </w:r>
            <w:r w:rsidRPr="00C84301">
              <w:rPr>
                <w:rFonts w:asciiTheme="minorHAnsi" w:eastAsia="Times New Roman" w:hAnsiTheme="minorHAnsi"/>
                <w:spacing w:val="-4"/>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pacing w:val="-4"/>
                <w:sz w:val="24"/>
                <w:szCs w:val="24"/>
              </w:rPr>
              <w:t>v</w:t>
            </w:r>
            <w:r w:rsidRPr="00C84301">
              <w:rPr>
                <w:rFonts w:asciiTheme="minorHAnsi" w:eastAsia="Times New Roman" w:hAnsiTheme="minorHAnsi"/>
                <w:spacing w:val="2"/>
                <w:sz w:val="24"/>
                <w:szCs w:val="24"/>
              </w:rPr>
              <w:t>a</w:t>
            </w:r>
            <w:r w:rsidRPr="00C84301">
              <w:rPr>
                <w:rFonts w:asciiTheme="minorHAnsi" w:eastAsia="Times New Roman" w:hAnsiTheme="minorHAnsi"/>
                <w:spacing w:val="3"/>
                <w:sz w:val="24"/>
                <w:szCs w:val="24"/>
              </w:rPr>
              <w:t>r</w:t>
            </w:r>
            <w:r w:rsidRPr="00C84301">
              <w:rPr>
                <w:rFonts w:asciiTheme="minorHAnsi" w:eastAsia="Times New Roman" w:hAnsiTheme="minorHAnsi"/>
                <w:spacing w:val="-3"/>
                <w:sz w:val="24"/>
                <w:szCs w:val="24"/>
              </w:rPr>
              <w:t>i</w:t>
            </w:r>
            <w:r w:rsidRPr="00C84301">
              <w:rPr>
                <w:rFonts w:asciiTheme="minorHAnsi" w:eastAsia="Times New Roman" w:hAnsiTheme="minorHAnsi"/>
                <w:spacing w:val="-5"/>
                <w:sz w:val="24"/>
                <w:szCs w:val="24"/>
              </w:rPr>
              <w:t>o</w:t>
            </w:r>
            <w:r w:rsidRPr="00C84301">
              <w:rPr>
                <w:rFonts w:asciiTheme="minorHAnsi" w:eastAsia="Times New Roman" w:hAnsiTheme="minorHAnsi"/>
                <w:sz w:val="24"/>
                <w:szCs w:val="24"/>
              </w:rPr>
              <w:t>us</w:t>
            </w:r>
            <w:r w:rsidRPr="00C84301">
              <w:rPr>
                <w:rFonts w:asciiTheme="minorHAnsi" w:eastAsia="Times New Roman" w:hAnsiTheme="minorHAnsi"/>
                <w:spacing w:val="7"/>
                <w:sz w:val="24"/>
                <w:szCs w:val="24"/>
              </w:rPr>
              <w:t xml:space="preserve"> </w:t>
            </w:r>
            <w:r w:rsidRPr="00C84301">
              <w:rPr>
                <w:rFonts w:asciiTheme="minorHAnsi" w:eastAsia="Times New Roman" w:hAnsiTheme="minorHAnsi"/>
                <w:spacing w:val="-3"/>
                <w:sz w:val="24"/>
                <w:szCs w:val="24"/>
              </w:rPr>
              <w:t>m</w:t>
            </w:r>
            <w:r w:rsidRPr="00C84301">
              <w:rPr>
                <w:rFonts w:asciiTheme="minorHAnsi" w:eastAsia="Times New Roman" w:hAnsiTheme="minorHAnsi"/>
                <w:spacing w:val="-4"/>
                <w:sz w:val="24"/>
                <w:szCs w:val="24"/>
              </w:rPr>
              <w:t>o</w:t>
            </w:r>
            <w:r w:rsidRPr="00C84301">
              <w:rPr>
                <w:rFonts w:asciiTheme="minorHAnsi" w:eastAsia="Times New Roman" w:hAnsiTheme="minorHAnsi"/>
                <w:sz w:val="24"/>
                <w:szCs w:val="24"/>
              </w:rPr>
              <w:t>t</w:t>
            </w:r>
            <w:r w:rsidRPr="00C84301">
              <w:rPr>
                <w:rFonts w:asciiTheme="minorHAnsi" w:eastAsia="Times New Roman" w:hAnsiTheme="minorHAnsi"/>
                <w:spacing w:val="-4"/>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s</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1"/>
                <w:sz w:val="24"/>
                <w:szCs w:val="24"/>
              </w:rPr>
              <w:t>f</w:t>
            </w:r>
            <w:r w:rsidRPr="00C84301">
              <w:rPr>
                <w:rFonts w:asciiTheme="minorHAnsi" w:eastAsia="Times New Roman" w:hAnsiTheme="minorHAnsi"/>
                <w:spacing w:val="-5"/>
                <w:sz w:val="24"/>
                <w:szCs w:val="24"/>
              </w:rPr>
              <w:t>o</w:t>
            </w:r>
            <w:r w:rsidRPr="00C84301">
              <w:rPr>
                <w:rFonts w:asciiTheme="minorHAnsi" w:eastAsia="Times New Roman" w:hAnsiTheme="minorHAnsi"/>
                <w:sz w:val="24"/>
                <w:szCs w:val="24"/>
              </w:rPr>
              <w:t xml:space="preserve">r </w:t>
            </w:r>
            <w:r w:rsidRPr="00C84301">
              <w:rPr>
                <w:rFonts w:asciiTheme="minorHAnsi" w:eastAsia="Times New Roman" w:hAnsiTheme="minorHAnsi"/>
                <w:spacing w:val="2"/>
                <w:sz w:val="24"/>
                <w:szCs w:val="24"/>
              </w:rPr>
              <w:t>a</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tu</w:t>
            </w:r>
            <w:r w:rsidRPr="00C84301">
              <w:rPr>
                <w:rFonts w:asciiTheme="minorHAnsi" w:eastAsia="Times New Roman" w:hAnsiTheme="minorHAnsi"/>
                <w:spacing w:val="-1"/>
                <w:sz w:val="24"/>
                <w:szCs w:val="24"/>
              </w:rPr>
              <w:t>a</w:t>
            </w:r>
            <w:r w:rsidRPr="00C84301">
              <w:rPr>
                <w:rFonts w:asciiTheme="minorHAnsi" w:eastAsia="Times New Roman" w:hAnsiTheme="minorHAnsi"/>
                <w:sz w:val="24"/>
                <w:szCs w:val="24"/>
              </w:rPr>
              <w:t>t</w:t>
            </w:r>
            <w:r w:rsidRPr="00C84301">
              <w:rPr>
                <w:rFonts w:asciiTheme="minorHAnsi" w:eastAsia="Times New Roman" w:hAnsiTheme="minorHAnsi"/>
                <w:spacing w:val="-4"/>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s.</w:t>
            </w:r>
          </w:p>
          <w:p w:rsidR="00073FED" w:rsidRPr="00C84301" w:rsidRDefault="00073FED" w:rsidP="00C84301">
            <w:pPr>
              <w:autoSpaceDE w:val="0"/>
              <w:autoSpaceDN w:val="0"/>
              <w:adjustRightInd w:val="0"/>
              <w:spacing w:line="360" w:lineRule="auto"/>
              <w:jc w:val="both"/>
              <w:rPr>
                <w:rFonts w:asciiTheme="minorHAnsi" w:eastAsia="Times New Roman" w:hAnsiTheme="minorHAnsi"/>
                <w:sz w:val="24"/>
                <w:szCs w:val="24"/>
              </w:rPr>
            </w:pPr>
            <w:r w:rsidRPr="00C84301">
              <w:rPr>
                <w:rFonts w:asciiTheme="minorHAnsi" w:eastAsia="Times New Roman" w:hAnsiTheme="minorHAnsi" w:cs="Courier New"/>
                <w:sz w:val="24"/>
                <w:szCs w:val="24"/>
              </w:rPr>
              <w:t>o</w:t>
            </w:r>
            <w:r w:rsidRPr="00C84301">
              <w:rPr>
                <w:rFonts w:asciiTheme="minorHAnsi" w:eastAsia="Times New Roman" w:hAnsiTheme="minorHAnsi" w:cs="Courier New"/>
                <w:spacing w:val="96"/>
                <w:sz w:val="24"/>
                <w:szCs w:val="24"/>
              </w:rPr>
              <w:t xml:space="preserve"> </w:t>
            </w:r>
            <w:r w:rsidRPr="00C84301">
              <w:rPr>
                <w:rFonts w:asciiTheme="minorHAnsi" w:eastAsia="Times New Roman" w:hAnsiTheme="minorHAnsi"/>
                <w:sz w:val="24"/>
                <w:szCs w:val="24"/>
              </w:rPr>
              <w:t>A</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z w:val="24"/>
                <w:szCs w:val="24"/>
              </w:rPr>
              <w:t>so</w:t>
            </w:r>
            <w:r w:rsidRPr="00C84301">
              <w:rPr>
                <w:rFonts w:asciiTheme="minorHAnsi" w:eastAsia="Times New Roman" w:hAnsiTheme="minorHAnsi"/>
                <w:spacing w:val="-1"/>
                <w:sz w:val="24"/>
                <w:szCs w:val="24"/>
              </w:rPr>
              <w:t>f</w:t>
            </w:r>
            <w:r w:rsidRPr="00C84301">
              <w:rPr>
                <w:rFonts w:asciiTheme="minorHAnsi" w:eastAsia="Times New Roman" w:hAnsiTheme="minorHAnsi"/>
                <w:sz w:val="24"/>
                <w:szCs w:val="24"/>
              </w:rPr>
              <w:t>t</w:t>
            </w:r>
            <w:r w:rsidRPr="00C84301">
              <w:rPr>
                <w:rFonts w:asciiTheme="minorHAnsi" w:eastAsia="Times New Roman" w:hAnsiTheme="minorHAnsi"/>
                <w:spacing w:val="-5"/>
                <w:sz w:val="24"/>
                <w:szCs w:val="24"/>
              </w:rPr>
              <w:t>w</w:t>
            </w:r>
            <w:r w:rsidRPr="00C84301">
              <w:rPr>
                <w:rFonts w:asciiTheme="minorHAnsi" w:eastAsia="Times New Roman" w:hAnsiTheme="minorHAnsi"/>
                <w:spacing w:val="2"/>
                <w:sz w:val="24"/>
                <w:szCs w:val="24"/>
              </w:rPr>
              <w:t>a</w:t>
            </w:r>
            <w:r w:rsidRPr="00C84301">
              <w:rPr>
                <w:rFonts w:asciiTheme="minorHAnsi" w:eastAsia="Times New Roman" w:hAnsiTheme="minorHAnsi"/>
                <w:spacing w:val="3"/>
                <w:sz w:val="24"/>
                <w:szCs w:val="24"/>
              </w:rPr>
              <w:t>r</w:t>
            </w:r>
            <w:r w:rsidRPr="00C84301">
              <w:rPr>
                <w:rFonts w:asciiTheme="minorHAnsi" w:eastAsia="Times New Roman" w:hAnsiTheme="minorHAnsi"/>
                <w:sz w:val="24"/>
                <w:szCs w:val="24"/>
              </w:rPr>
              <w:t>e</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1"/>
                <w:sz w:val="24"/>
                <w:szCs w:val="24"/>
              </w:rPr>
              <w:t>a</w:t>
            </w:r>
            <w:r w:rsidRPr="00C84301">
              <w:rPr>
                <w:rFonts w:asciiTheme="minorHAnsi" w:eastAsia="Times New Roman" w:hAnsiTheme="minorHAnsi"/>
                <w:sz w:val="24"/>
                <w:szCs w:val="24"/>
              </w:rPr>
              <w:t>g</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n</w:t>
            </w:r>
            <w:r w:rsidRPr="00C84301">
              <w:rPr>
                <w:rFonts w:asciiTheme="minorHAnsi" w:eastAsia="Times New Roman" w:hAnsiTheme="minorHAnsi"/>
                <w:sz w:val="24"/>
                <w:szCs w:val="24"/>
              </w:rPr>
              <w:t>t</w:t>
            </w:r>
            <w:r w:rsidRPr="00C84301">
              <w:rPr>
                <w:rFonts w:asciiTheme="minorHAnsi" w:eastAsia="Times New Roman" w:hAnsiTheme="minorHAnsi"/>
                <w:spacing w:val="3"/>
                <w:sz w:val="24"/>
                <w:szCs w:val="24"/>
              </w:rPr>
              <w:t xml:space="preserve"> r</w:t>
            </w:r>
            <w:r w:rsidRPr="00C84301">
              <w:rPr>
                <w:rFonts w:asciiTheme="minorHAnsi" w:eastAsia="Times New Roman" w:hAnsiTheme="minorHAnsi"/>
                <w:spacing w:val="-6"/>
                <w:sz w:val="24"/>
                <w:szCs w:val="24"/>
              </w:rPr>
              <w:t>e</w:t>
            </w:r>
            <w:r w:rsidRPr="00C84301">
              <w:rPr>
                <w:rFonts w:asciiTheme="minorHAnsi" w:eastAsia="Times New Roman" w:hAnsiTheme="minorHAnsi"/>
                <w:spacing w:val="2"/>
                <w:sz w:val="24"/>
                <w:szCs w:val="24"/>
              </w:rPr>
              <w:t>c</w:t>
            </w:r>
            <w:r w:rsidRPr="00C84301">
              <w:rPr>
                <w:rFonts w:asciiTheme="minorHAnsi" w:eastAsia="Times New Roman" w:hAnsiTheme="minorHAnsi"/>
                <w:spacing w:val="-1"/>
                <w:sz w:val="24"/>
                <w:szCs w:val="24"/>
              </w:rPr>
              <w:t>e</w:t>
            </w:r>
            <w:r w:rsidRPr="00C84301">
              <w:rPr>
                <w:rFonts w:asciiTheme="minorHAnsi" w:eastAsia="Times New Roman" w:hAnsiTheme="minorHAnsi"/>
                <w:sz w:val="24"/>
                <w:szCs w:val="24"/>
              </w:rPr>
              <w:t>iv</w:t>
            </w:r>
            <w:r w:rsidRPr="00C84301">
              <w:rPr>
                <w:rFonts w:asciiTheme="minorHAnsi" w:eastAsia="Times New Roman" w:hAnsiTheme="minorHAnsi"/>
                <w:spacing w:val="-2"/>
                <w:sz w:val="24"/>
                <w:szCs w:val="24"/>
              </w:rPr>
              <w:t>e</w:t>
            </w:r>
            <w:r w:rsidRPr="00C84301">
              <w:rPr>
                <w:rFonts w:asciiTheme="minorHAnsi" w:eastAsia="Times New Roman" w:hAnsiTheme="minorHAnsi"/>
                <w:sz w:val="24"/>
                <w:szCs w:val="24"/>
              </w:rPr>
              <w: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k</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y</w:t>
            </w:r>
            <w:r w:rsidRPr="00C84301">
              <w:rPr>
                <w:rFonts w:asciiTheme="minorHAnsi" w:eastAsia="Times New Roman" w:hAnsiTheme="minorHAnsi"/>
                <w:sz w:val="24"/>
                <w:szCs w:val="24"/>
              </w:rPr>
              <w:t>s</w:t>
            </w:r>
            <w:r w:rsidRPr="00C84301">
              <w:rPr>
                <w:rFonts w:asciiTheme="minorHAnsi" w:eastAsia="Times New Roman" w:hAnsiTheme="minorHAnsi"/>
                <w:spacing w:val="1"/>
                <w:sz w:val="24"/>
                <w:szCs w:val="24"/>
              </w:rPr>
              <w:t>t</w:t>
            </w:r>
            <w:r w:rsidRPr="00C84301">
              <w:rPr>
                <w:rFonts w:asciiTheme="minorHAnsi" w:eastAsia="Times New Roman" w:hAnsiTheme="minorHAnsi"/>
                <w:spacing w:val="3"/>
                <w:sz w:val="24"/>
                <w:szCs w:val="24"/>
              </w:rPr>
              <w:t>r</w:t>
            </w:r>
            <w:r w:rsidRPr="00C84301">
              <w:rPr>
                <w:rFonts w:asciiTheme="minorHAnsi" w:eastAsia="Times New Roman" w:hAnsiTheme="minorHAnsi"/>
                <w:sz w:val="24"/>
                <w:szCs w:val="24"/>
              </w:rPr>
              <w:t>ok</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s,</w:t>
            </w:r>
            <w:r w:rsidRPr="00C84301">
              <w:rPr>
                <w:rFonts w:asciiTheme="minorHAnsi" w:eastAsia="Times New Roman" w:hAnsiTheme="minorHAnsi"/>
                <w:spacing w:val="4"/>
                <w:sz w:val="24"/>
                <w:szCs w:val="24"/>
              </w:rPr>
              <w:t xml:space="preserve"> </w:t>
            </w:r>
            <w:r w:rsidRPr="00C84301">
              <w:rPr>
                <w:rFonts w:asciiTheme="minorHAnsi" w:eastAsia="Times New Roman" w:hAnsiTheme="minorHAnsi"/>
                <w:spacing w:val="2"/>
                <w:sz w:val="24"/>
                <w:szCs w:val="24"/>
              </w:rPr>
              <w:t>f</w:t>
            </w:r>
            <w:r w:rsidRPr="00C84301">
              <w:rPr>
                <w:rFonts w:asciiTheme="minorHAnsi" w:eastAsia="Times New Roman" w:hAnsiTheme="minorHAnsi"/>
                <w:spacing w:val="1"/>
                <w:sz w:val="24"/>
                <w:szCs w:val="24"/>
              </w:rPr>
              <w:t>il</w:t>
            </w:r>
            <w:r w:rsidRPr="00C84301">
              <w:rPr>
                <w:rFonts w:asciiTheme="minorHAnsi" w:eastAsia="Times New Roman" w:hAnsiTheme="minorHAnsi"/>
                <w:sz w:val="24"/>
                <w:szCs w:val="24"/>
              </w:rPr>
              <w:t>e</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o</w:t>
            </w:r>
            <w:r w:rsidRPr="00C84301">
              <w:rPr>
                <w:rFonts w:asciiTheme="minorHAnsi" w:eastAsia="Times New Roman" w:hAnsiTheme="minorHAnsi"/>
                <w:spacing w:val="-4"/>
                <w:sz w:val="24"/>
                <w:szCs w:val="24"/>
              </w:rPr>
              <w:t>n</w:t>
            </w:r>
            <w:r w:rsidRPr="00C84301">
              <w:rPr>
                <w:rFonts w:asciiTheme="minorHAnsi" w:eastAsia="Times New Roman" w:hAnsiTheme="minorHAnsi"/>
                <w:spacing w:val="5"/>
                <w:sz w:val="24"/>
                <w:szCs w:val="24"/>
              </w:rPr>
              <w:t>t</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n</w:t>
            </w:r>
            <w:r w:rsidRPr="00C84301">
              <w:rPr>
                <w:rFonts w:asciiTheme="minorHAnsi" w:eastAsia="Times New Roman" w:hAnsiTheme="minorHAnsi"/>
                <w:sz w:val="24"/>
                <w:szCs w:val="24"/>
              </w:rPr>
              <w:t>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3"/>
                <w:sz w:val="24"/>
                <w:szCs w:val="24"/>
              </w:rPr>
              <w:t>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n</w:t>
            </w:r>
            <w:r w:rsidRPr="00C84301">
              <w:rPr>
                <w:rFonts w:asciiTheme="minorHAnsi" w:eastAsia="Times New Roman" w:hAnsiTheme="minorHAnsi"/>
                <w:spacing w:val="-6"/>
                <w:sz w:val="24"/>
                <w:szCs w:val="24"/>
              </w:rPr>
              <w:t>e</w:t>
            </w:r>
            <w:r w:rsidRPr="00C84301">
              <w:rPr>
                <w:rFonts w:asciiTheme="minorHAnsi" w:eastAsia="Times New Roman" w:hAnsiTheme="minorHAnsi"/>
                <w:spacing w:val="5"/>
                <w:sz w:val="24"/>
                <w:szCs w:val="24"/>
              </w:rPr>
              <w:t>t</w:t>
            </w:r>
            <w:r w:rsidRPr="00C84301">
              <w:rPr>
                <w:rFonts w:asciiTheme="minorHAnsi" w:eastAsia="Times New Roman" w:hAnsiTheme="minorHAnsi"/>
                <w:spacing w:val="-5"/>
                <w:sz w:val="24"/>
                <w:szCs w:val="24"/>
              </w:rPr>
              <w:t>wo</w:t>
            </w:r>
            <w:r w:rsidRPr="00C84301">
              <w:rPr>
                <w:rFonts w:asciiTheme="minorHAnsi" w:eastAsia="Times New Roman" w:hAnsiTheme="minorHAnsi"/>
                <w:spacing w:val="7"/>
                <w:sz w:val="24"/>
                <w:szCs w:val="24"/>
              </w:rPr>
              <w:t>r</w:t>
            </w:r>
            <w:r w:rsidRPr="00C84301">
              <w:rPr>
                <w:rFonts w:asciiTheme="minorHAnsi" w:eastAsia="Times New Roman" w:hAnsiTheme="minorHAnsi"/>
                <w:sz w:val="24"/>
                <w:szCs w:val="24"/>
              </w:rPr>
              <w:t>k</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p</w:t>
            </w:r>
            <w:r w:rsidRPr="00C84301">
              <w:rPr>
                <w:rFonts w:asciiTheme="minorHAnsi" w:eastAsia="Times New Roman" w:hAnsiTheme="minorHAnsi"/>
                <w:spacing w:val="2"/>
                <w:sz w:val="24"/>
                <w:szCs w:val="24"/>
              </w:rPr>
              <w:t>a</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k</w:t>
            </w:r>
            <w:r w:rsidRPr="00C84301">
              <w:rPr>
                <w:rFonts w:asciiTheme="minorHAnsi" w:eastAsia="Times New Roman" w:hAnsiTheme="minorHAnsi"/>
                <w:spacing w:val="-7"/>
                <w:sz w:val="24"/>
                <w:szCs w:val="24"/>
              </w:rPr>
              <w:t>e</w:t>
            </w:r>
            <w:r w:rsidRPr="00C84301">
              <w:rPr>
                <w:rFonts w:asciiTheme="minorHAnsi" w:eastAsia="Times New Roman" w:hAnsiTheme="minorHAnsi"/>
                <w:sz w:val="24"/>
                <w:szCs w:val="24"/>
              </w:rPr>
              <w:t>ts</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3"/>
                <w:sz w:val="24"/>
                <w:szCs w:val="24"/>
              </w:rPr>
              <w:t>a</w:t>
            </w:r>
            <w:r w:rsidRPr="00C84301">
              <w:rPr>
                <w:rFonts w:asciiTheme="minorHAnsi" w:eastAsia="Times New Roman" w:hAnsiTheme="minorHAnsi"/>
                <w:sz w:val="24"/>
                <w:szCs w:val="24"/>
              </w:rPr>
              <w:t>s</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s</w:t>
            </w:r>
            <w:r w:rsidRPr="00C84301">
              <w:rPr>
                <w:rFonts w:asciiTheme="minorHAnsi" w:eastAsia="Times New Roman" w:hAnsiTheme="minorHAnsi"/>
                <w:spacing w:val="-1"/>
                <w:sz w:val="24"/>
                <w:szCs w:val="24"/>
              </w:rPr>
              <w:t>e</w:t>
            </w:r>
            <w:r w:rsidRPr="00C84301">
              <w:rPr>
                <w:rFonts w:asciiTheme="minorHAnsi" w:eastAsia="Times New Roman" w:hAnsiTheme="minorHAnsi"/>
                <w:spacing w:val="-5"/>
                <w:sz w:val="24"/>
                <w:szCs w:val="24"/>
              </w:rPr>
              <w:t>n</w:t>
            </w:r>
            <w:r w:rsidRPr="00C84301">
              <w:rPr>
                <w:rFonts w:asciiTheme="minorHAnsi" w:eastAsia="Times New Roman" w:hAnsiTheme="minorHAnsi"/>
                <w:sz w:val="24"/>
                <w:szCs w:val="24"/>
              </w:rPr>
              <w:t>s</w:t>
            </w:r>
            <w:r w:rsidRPr="00C84301">
              <w:rPr>
                <w:rFonts w:asciiTheme="minorHAnsi" w:eastAsia="Times New Roman" w:hAnsiTheme="minorHAnsi"/>
                <w:spacing w:val="-4"/>
                <w:sz w:val="24"/>
                <w:szCs w:val="24"/>
              </w:rPr>
              <w:t>o</w:t>
            </w:r>
            <w:r w:rsidRPr="00C84301">
              <w:rPr>
                <w:rFonts w:asciiTheme="minorHAnsi" w:eastAsia="Times New Roman" w:hAnsiTheme="minorHAnsi"/>
                <w:spacing w:val="7"/>
                <w:sz w:val="24"/>
                <w:szCs w:val="24"/>
              </w:rPr>
              <w:t>r</w:t>
            </w:r>
            <w:r w:rsidRPr="00C84301">
              <w:rPr>
                <w:rFonts w:asciiTheme="minorHAnsi" w:eastAsia="Times New Roman" w:hAnsiTheme="minorHAnsi"/>
                <w:sz w:val="24"/>
                <w:szCs w:val="24"/>
              </w:rPr>
              <w:t>y</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i</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puts</w:t>
            </w:r>
            <w:r w:rsidRPr="00C84301">
              <w:rPr>
                <w:rFonts w:asciiTheme="minorHAnsi" w:eastAsia="Times New Roman" w:hAnsiTheme="minorHAnsi"/>
                <w:spacing w:val="3"/>
                <w:sz w:val="24"/>
                <w:szCs w:val="24"/>
              </w:rPr>
              <w:t xml:space="preserve"> 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2"/>
                <w:sz w:val="24"/>
                <w:szCs w:val="24"/>
              </w:rPr>
              <w:t>a</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ts on</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z w:val="24"/>
                <w:szCs w:val="24"/>
              </w:rPr>
              <w:t xml:space="preserve">the </w:t>
            </w:r>
            <w:r w:rsidRPr="00C84301">
              <w:rPr>
                <w:rFonts w:asciiTheme="minorHAnsi" w:eastAsia="Times New Roman" w:hAnsiTheme="minorHAnsi"/>
                <w:spacing w:val="-1"/>
                <w:sz w:val="24"/>
                <w:szCs w:val="24"/>
              </w:rPr>
              <w:t>e</w:t>
            </w:r>
            <w:r w:rsidRPr="00C84301">
              <w:rPr>
                <w:rFonts w:asciiTheme="minorHAnsi" w:eastAsia="Times New Roman" w:hAnsiTheme="minorHAnsi"/>
                <w:sz w:val="24"/>
                <w:szCs w:val="24"/>
              </w:rPr>
              <w:t>nv</w:t>
            </w:r>
            <w:r w:rsidRPr="00C84301">
              <w:rPr>
                <w:rFonts w:asciiTheme="minorHAnsi" w:eastAsia="Times New Roman" w:hAnsiTheme="minorHAnsi"/>
                <w:spacing w:val="-3"/>
                <w:sz w:val="24"/>
                <w:szCs w:val="24"/>
              </w:rPr>
              <w:t>i</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on</w:t>
            </w:r>
            <w:r w:rsidRPr="00C84301">
              <w:rPr>
                <w:rFonts w:asciiTheme="minorHAnsi" w:eastAsia="Times New Roman" w:hAnsiTheme="minorHAnsi"/>
                <w:spacing w:val="-3"/>
                <w:sz w:val="24"/>
                <w:szCs w:val="24"/>
              </w:rPr>
              <w:t>m</w:t>
            </w:r>
            <w:r w:rsidRPr="00C84301">
              <w:rPr>
                <w:rFonts w:asciiTheme="minorHAnsi" w:eastAsia="Times New Roman" w:hAnsiTheme="minorHAnsi"/>
                <w:spacing w:val="-2"/>
                <w:sz w:val="24"/>
                <w:szCs w:val="24"/>
              </w:rPr>
              <w:t>e</w:t>
            </w:r>
            <w:r w:rsidRPr="00C84301">
              <w:rPr>
                <w:rFonts w:asciiTheme="minorHAnsi" w:eastAsia="Times New Roman" w:hAnsiTheme="minorHAnsi"/>
                <w:spacing w:val="-5"/>
                <w:sz w:val="24"/>
                <w:szCs w:val="24"/>
              </w:rPr>
              <w:t>n</w:t>
            </w:r>
            <w:r w:rsidRPr="00C84301">
              <w:rPr>
                <w:rFonts w:asciiTheme="minorHAnsi" w:eastAsia="Times New Roman" w:hAnsiTheme="minorHAnsi"/>
                <w:sz w:val="24"/>
                <w:szCs w:val="24"/>
              </w:rPr>
              <w:t>t</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5"/>
                <w:sz w:val="24"/>
                <w:szCs w:val="24"/>
              </w:rPr>
              <w:t>b</w:t>
            </w:r>
            <w:r w:rsidRPr="00C84301">
              <w:rPr>
                <w:rFonts w:asciiTheme="minorHAnsi" w:eastAsia="Times New Roman" w:hAnsiTheme="minorHAnsi"/>
                <w:sz w:val="24"/>
                <w:szCs w:val="24"/>
              </w:rPr>
              <w:t>y</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d</w:t>
            </w:r>
            <w:r w:rsidRPr="00C84301">
              <w:rPr>
                <w:rFonts w:asciiTheme="minorHAnsi" w:eastAsia="Times New Roman" w:hAnsiTheme="minorHAnsi"/>
                <w:spacing w:val="-4"/>
                <w:sz w:val="24"/>
                <w:szCs w:val="24"/>
              </w:rPr>
              <w:t>i</w:t>
            </w:r>
            <w:r w:rsidRPr="00C84301">
              <w:rPr>
                <w:rFonts w:asciiTheme="minorHAnsi" w:eastAsia="Times New Roman" w:hAnsiTheme="minorHAnsi"/>
                <w:sz w:val="24"/>
                <w:szCs w:val="24"/>
              </w:rPr>
              <w:t>sp</w:t>
            </w:r>
            <w:r w:rsidRPr="00C84301">
              <w:rPr>
                <w:rFonts w:asciiTheme="minorHAnsi" w:eastAsia="Times New Roman" w:hAnsiTheme="minorHAnsi"/>
                <w:spacing w:val="-3"/>
                <w:sz w:val="24"/>
                <w:szCs w:val="24"/>
              </w:rPr>
              <w:t>l</w:t>
            </w:r>
            <w:r w:rsidRPr="00C84301">
              <w:rPr>
                <w:rFonts w:asciiTheme="minorHAnsi" w:eastAsia="Times New Roman" w:hAnsiTheme="minorHAnsi"/>
                <w:spacing w:val="1"/>
                <w:sz w:val="24"/>
                <w:szCs w:val="24"/>
              </w:rPr>
              <w:t>a</w:t>
            </w:r>
            <w:r w:rsidRPr="00C84301">
              <w:rPr>
                <w:rFonts w:asciiTheme="minorHAnsi" w:eastAsia="Times New Roman" w:hAnsiTheme="minorHAnsi"/>
                <w:sz w:val="24"/>
                <w:szCs w:val="24"/>
              </w:rPr>
              <w:t>y</w:t>
            </w:r>
            <w:r w:rsidRPr="00C84301">
              <w:rPr>
                <w:rFonts w:asciiTheme="minorHAnsi" w:eastAsia="Times New Roman" w:hAnsiTheme="minorHAnsi"/>
                <w:spacing w:val="1"/>
                <w:sz w:val="24"/>
                <w:szCs w:val="24"/>
              </w:rPr>
              <w:t>i</w:t>
            </w:r>
            <w:r w:rsidRPr="00C84301">
              <w:rPr>
                <w:rFonts w:asciiTheme="minorHAnsi" w:eastAsia="Times New Roman" w:hAnsiTheme="minorHAnsi"/>
                <w:sz w:val="24"/>
                <w:szCs w:val="24"/>
              </w:rPr>
              <w:t>ng</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on</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z w:val="24"/>
                <w:szCs w:val="24"/>
              </w:rPr>
              <w:t>the s</w:t>
            </w:r>
            <w:r w:rsidRPr="00C84301">
              <w:rPr>
                <w:rFonts w:asciiTheme="minorHAnsi" w:eastAsia="Times New Roman" w:hAnsiTheme="minorHAnsi"/>
                <w:spacing w:val="-1"/>
                <w:sz w:val="24"/>
                <w:szCs w:val="24"/>
              </w:rPr>
              <w:t>c</w:t>
            </w:r>
            <w:r w:rsidRPr="00C84301">
              <w:rPr>
                <w:rFonts w:asciiTheme="minorHAnsi" w:eastAsia="Times New Roman" w:hAnsiTheme="minorHAnsi"/>
                <w:spacing w:val="6"/>
                <w:sz w:val="24"/>
                <w:szCs w:val="24"/>
              </w:rPr>
              <w:t>r</w:t>
            </w:r>
            <w:r w:rsidRPr="00C84301">
              <w:rPr>
                <w:rFonts w:asciiTheme="minorHAnsi" w:eastAsia="Times New Roman" w:hAnsiTheme="minorHAnsi"/>
                <w:spacing w:val="-1"/>
                <w:sz w:val="24"/>
                <w:szCs w:val="24"/>
              </w:rPr>
              <w:t>e</w:t>
            </w:r>
            <w:r w:rsidRPr="00C84301">
              <w:rPr>
                <w:rFonts w:asciiTheme="minorHAnsi" w:eastAsia="Times New Roman" w:hAnsiTheme="minorHAnsi"/>
                <w:spacing w:val="-2"/>
                <w:sz w:val="24"/>
                <w:szCs w:val="24"/>
              </w:rPr>
              <w:t>e</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w:t>
            </w:r>
            <w:r w:rsidRPr="00C84301">
              <w:rPr>
                <w:rFonts w:asciiTheme="minorHAnsi" w:eastAsia="Times New Roman" w:hAnsiTheme="minorHAnsi"/>
                <w:spacing w:val="3"/>
                <w:sz w:val="24"/>
                <w:szCs w:val="24"/>
              </w:rPr>
              <w:t xml:space="preserve"> </w:t>
            </w:r>
            <w:r w:rsidRPr="00C84301">
              <w:rPr>
                <w:rFonts w:asciiTheme="minorHAnsi" w:eastAsia="Times New Roman" w:hAnsiTheme="minorHAnsi"/>
                <w:spacing w:val="-5"/>
                <w:sz w:val="24"/>
                <w:szCs w:val="24"/>
              </w:rPr>
              <w:t>w</w:t>
            </w:r>
            <w:r w:rsidRPr="00C84301">
              <w:rPr>
                <w:rFonts w:asciiTheme="minorHAnsi" w:eastAsia="Times New Roman" w:hAnsiTheme="minorHAnsi"/>
                <w:spacing w:val="3"/>
                <w:sz w:val="24"/>
                <w:szCs w:val="24"/>
              </w:rPr>
              <w:t>r</w:t>
            </w:r>
            <w:r w:rsidRPr="00C84301">
              <w:rPr>
                <w:rFonts w:asciiTheme="minorHAnsi" w:eastAsia="Times New Roman" w:hAnsiTheme="minorHAnsi"/>
                <w:spacing w:val="-3"/>
                <w:sz w:val="24"/>
                <w:szCs w:val="24"/>
              </w:rPr>
              <w:t>i</w:t>
            </w:r>
            <w:r w:rsidRPr="00C84301">
              <w:rPr>
                <w:rFonts w:asciiTheme="minorHAnsi" w:eastAsia="Times New Roman" w:hAnsiTheme="minorHAnsi"/>
                <w:spacing w:val="4"/>
                <w:sz w:val="24"/>
                <w:szCs w:val="24"/>
              </w:rPr>
              <w:t>t</w:t>
            </w:r>
            <w:r w:rsidRPr="00C84301">
              <w:rPr>
                <w:rFonts w:asciiTheme="minorHAnsi" w:eastAsia="Times New Roman" w:hAnsiTheme="minorHAnsi"/>
                <w:spacing w:val="1"/>
                <w:sz w:val="24"/>
                <w:szCs w:val="24"/>
              </w:rPr>
              <w:t>i</w:t>
            </w:r>
            <w:r w:rsidRPr="00C84301">
              <w:rPr>
                <w:rFonts w:asciiTheme="minorHAnsi" w:eastAsia="Times New Roman" w:hAnsiTheme="minorHAnsi"/>
                <w:sz w:val="24"/>
                <w:szCs w:val="24"/>
              </w:rPr>
              <w:t>ng</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pacing w:val="-2"/>
                <w:sz w:val="24"/>
                <w:szCs w:val="24"/>
              </w:rPr>
              <w:t>f</w:t>
            </w:r>
            <w:r w:rsidRPr="00C84301">
              <w:rPr>
                <w:rFonts w:asciiTheme="minorHAnsi" w:eastAsia="Times New Roman" w:hAnsiTheme="minorHAnsi"/>
                <w:sz w:val="24"/>
                <w:szCs w:val="24"/>
              </w:rPr>
              <w:t>i</w:t>
            </w:r>
            <w:r w:rsidRPr="00C84301">
              <w:rPr>
                <w:rFonts w:asciiTheme="minorHAnsi" w:eastAsia="Times New Roman" w:hAnsiTheme="minorHAnsi"/>
                <w:spacing w:val="1"/>
                <w:sz w:val="24"/>
                <w:szCs w:val="24"/>
              </w:rPr>
              <w:t>l</w:t>
            </w:r>
            <w:r w:rsidRPr="00C84301">
              <w:rPr>
                <w:rFonts w:asciiTheme="minorHAnsi" w:eastAsia="Times New Roman" w:hAnsiTheme="minorHAnsi"/>
                <w:spacing w:val="-6"/>
                <w:sz w:val="24"/>
                <w:szCs w:val="24"/>
              </w:rPr>
              <w:t>e</w:t>
            </w:r>
            <w:r w:rsidRPr="00C84301">
              <w:rPr>
                <w:rFonts w:asciiTheme="minorHAnsi" w:eastAsia="Times New Roman" w:hAnsiTheme="minorHAnsi"/>
                <w:sz w:val="24"/>
                <w:szCs w:val="24"/>
              </w:rPr>
              <w:t>s,</w:t>
            </w:r>
            <w:r w:rsidRPr="00C84301">
              <w:rPr>
                <w:rFonts w:asciiTheme="minorHAnsi" w:eastAsia="Times New Roman" w:hAnsiTheme="minorHAnsi"/>
                <w:spacing w:val="4"/>
                <w:sz w:val="24"/>
                <w:szCs w:val="24"/>
              </w:rPr>
              <w:t xml:space="preserve"> </w:t>
            </w:r>
            <w:r w:rsidRPr="00C84301">
              <w:rPr>
                <w:rFonts w:asciiTheme="minorHAnsi" w:eastAsia="Times New Roman" w:hAnsiTheme="minorHAnsi"/>
                <w:spacing w:val="3"/>
                <w:sz w:val="24"/>
                <w:szCs w:val="24"/>
              </w:rPr>
              <w:t>a</w:t>
            </w:r>
            <w:r w:rsidRPr="00C84301">
              <w:rPr>
                <w:rFonts w:asciiTheme="minorHAnsi" w:eastAsia="Times New Roman" w:hAnsiTheme="minorHAnsi"/>
                <w:spacing w:val="-4"/>
                <w:sz w:val="24"/>
                <w:szCs w:val="24"/>
              </w:rPr>
              <w:t>n</w:t>
            </w:r>
            <w:r w:rsidRPr="00C84301">
              <w:rPr>
                <w:rFonts w:asciiTheme="minorHAnsi" w:eastAsia="Times New Roman" w:hAnsiTheme="minorHAnsi"/>
                <w:sz w:val="24"/>
                <w:szCs w:val="24"/>
              </w:rPr>
              <w:t>d</w:t>
            </w:r>
            <w:r w:rsidRPr="00C84301">
              <w:rPr>
                <w:rFonts w:asciiTheme="minorHAnsi" w:eastAsia="Times New Roman" w:hAnsiTheme="minorHAnsi"/>
                <w:spacing w:val="-2"/>
                <w:sz w:val="24"/>
                <w:szCs w:val="24"/>
              </w:rPr>
              <w:t xml:space="preserve"> </w:t>
            </w:r>
            <w:r w:rsidRPr="00C84301">
              <w:rPr>
                <w:rFonts w:asciiTheme="minorHAnsi" w:eastAsia="Times New Roman" w:hAnsiTheme="minorHAnsi"/>
                <w:spacing w:val="4"/>
                <w:sz w:val="24"/>
                <w:szCs w:val="24"/>
              </w:rPr>
              <w:t>s</w:t>
            </w:r>
            <w:r w:rsidRPr="00C84301">
              <w:rPr>
                <w:rFonts w:asciiTheme="minorHAnsi" w:eastAsia="Times New Roman" w:hAnsiTheme="minorHAnsi"/>
                <w:spacing w:val="-1"/>
                <w:sz w:val="24"/>
                <w:szCs w:val="24"/>
              </w:rPr>
              <w:t>e</w:t>
            </w:r>
            <w:r w:rsidRPr="00C84301">
              <w:rPr>
                <w:rFonts w:asciiTheme="minorHAnsi" w:eastAsia="Times New Roman" w:hAnsiTheme="minorHAnsi"/>
                <w:sz w:val="24"/>
                <w:szCs w:val="24"/>
              </w:rPr>
              <w:t>nd</w:t>
            </w:r>
            <w:r w:rsidRPr="00C84301">
              <w:rPr>
                <w:rFonts w:asciiTheme="minorHAnsi" w:eastAsia="Times New Roman" w:hAnsiTheme="minorHAnsi"/>
                <w:spacing w:val="-4"/>
                <w:sz w:val="24"/>
                <w:szCs w:val="24"/>
              </w:rPr>
              <w:t>i</w:t>
            </w:r>
            <w:r w:rsidRPr="00C84301">
              <w:rPr>
                <w:rFonts w:asciiTheme="minorHAnsi" w:eastAsia="Times New Roman" w:hAnsiTheme="minorHAnsi"/>
                <w:sz w:val="24"/>
                <w:szCs w:val="24"/>
              </w:rPr>
              <w:t>ng</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n</w:t>
            </w:r>
            <w:r w:rsidRPr="00C84301">
              <w:rPr>
                <w:rFonts w:asciiTheme="minorHAnsi" w:eastAsia="Times New Roman" w:hAnsiTheme="minorHAnsi"/>
                <w:spacing w:val="-6"/>
                <w:sz w:val="24"/>
                <w:szCs w:val="24"/>
              </w:rPr>
              <w:t>e</w:t>
            </w:r>
            <w:r w:rsidRPr="00C84301">
              <w:rPr>
                <w:rFonts w:asciiTheme="minorHAnsi" w:eastAsia="Times New Roman" w:hAnsiTheme="minorHAnsi"/>
                <w:spacing w:val="5"/>
                <w:sz w:val="24"/>
                <w:szCs w:val="24"/>
              </w:rPr>
              <w:t>t</w:t>
            </w:r>
            <w:r w:rsidRPr="00C84301">
              <w:rPr>
                <w:rFonts w:asciiTheme="minorHAnsi" w:eastAsia="Times New Roman" w:hAnsiTheme="minorHAnsi"/>
                <w:sz w:val="24"/>
                <w:szCs w:val="24"/>
              </w:rPr>
              <w:t>w</w:t>
            </w:r>
            <w:r w:rsidRPr="00C84301">
              <w:rPr>
                <w:rFonts w:asciiTheme="minorHAnsi" w:eastAsia="Times New Roman" w:hAnsiTheme="minorHAnsi"/>
                <w:spacing w:val="-5"/>
                <w:sz w:val="24"/>
                <w:szCs w:val="24"/>
              </w:rPr>
              <w:t>o</w:t>
            </w:r>
            <w:r w:rsidRPr="00C84301">
              <w:rPr>
                <w:rFonts w:asciiTheme="minorHAnsi" w:eastAsia="Times New Roman" w:hAnsiTheme="minorHAnsi"/>
                <w:spacing w:val="2"/>
                <w:sz w:val="24"/>
                <w:szCs w:val="24"/>
              </w:rPr>
              <w:t>r</w:t>
            </w:r>
            <w:r w:rsidRPr="00C84301">
              <w:rPr>
                <w:rFonts w:asciiTheme="minorHAnsi" w:eastAsia="Times New Roman" w:hAnsiTheme="minorHAnsi"/>
                <w:sz w:val="24"/>
                <w:szCs w:val="24"/>
              </w:rPr>
              <w:t>k</w:t>
            </w:r>
            <w:r w:rsidRPr="00C84301">
              <w:rPr>
                <w:rFonts w:asciiTheme="minorHAnsi" w:eastAsia="Times New Roman" w:hAnsiTheme="minorHAnsi"/>
                <w:spacing w:val="-1"/>
                <w:sz w:val="24"/>
                <w:szCs w:val="24"/>
              </w:rPr>
              <w:t xml:space="preserve"> </w:t>
            </w:r>
            <w:r w:rsidRPr="00C84301">
              <w:rPr>
                <w:rFonts w:asciiTheme="minorHAnsi" w:eastAsia="Times New Roman" w:hAnsiTheme="minorHAnsi"/>
                <w:sz w:val="24"/>
                <w:szCs w:val="24"/>
              </w:rPr>
              <w:t>p</w:t>
            </w:r>
            <w:r w:rsidRPr="00C84301">
              <w:rPr>
                <w:rFonts w:asciiTheme="minorHAnsi" w:eastAsia="Times New Roman" w:hAnsiTheme="minorHAnsi"/>
                <w:spacing w:val="1"/>
                <w:sz w:val="24"/>
                <w:szCs w:val="24"/>
              </w:rPr>
              <w:t>a</w:t>
            </w:r>
            <w:r w:rsidRPr="00C84301">
              <w:rPr>
                <w:rFonts w:asciiTheme="minorHAnsi" w:eastAsia="Times New Roman" w:hAnsiTheme="minorHAnsi"/>
                <w:spacing w:val="-1"/>
                <w:sz w:val="24"/>
                <w:szCs w:val="24"/>
              </w:rPr>
              <w:t>c</w:t>
            </w:r>
            <w:r w:rsidRPr="00C84301">
              <w:rPr>
                <w:rFonts w:asciiTheme="minorHAnsi" w:eastAsia="Times New Roman" w:hAnsiTheme="minorHAnsi"/>
                <w:sz w:val="24"/>
                <w:szCs w:val="24"/>
              </w:rPr>
              <w:t>k</w:t>
            </w:r>
            <w:r w:rsidRPr="00C84301">
              <w:rPr>
                <w:rFonts w:asciiTheme="minorHAnsi" w:eastAsia="Times New Roman" w:hAnsiTheme="minorHAnsi"/>
                <w:spacing w:val="-7"/>
                <w:sz w:val="24"/>
                <w:szCs w:val="24"/>
              </w:rPr>
              <w:t>e</w:t>
            </w:r>
            <w:r w:rsidRPr="00C84301">
              <w:rPr>
                <w:rFonts w:asciiTheme="minorHAnsi" w:eastAsia="Times New Roman" w:hAnsiTheme="minorHAnsi"/>
                <w:sz w:val="24"/>
                <w:szCs w:val="24"/>
              </w:rPr>
              <w:t>ts.</w:t>
            </w:r>
          </w:p>
          <w:p w:rsidR="00073FED" w:rsidRDefault="00A70162" w:rsidP="00073FED">
            <w:pPr>
              <w:spacing w:line="360" w:lineRule="auto"/>
              <w:jc w:val="both"/>
              <w:rPr>
                <w:rFonts w:asciiTheme="minorHAnsi" w:hAnsiTheme="minorHAnsi"/>
                <w:bCs/>
                <w:sz w:val="24"/>
                <w:szCs w:val="24"/>
              </w:rPr>
            </w:pPr>
            <w:r>
              <w:rPr>
                <w:rFonts w:asciiTheme="minorHAnsi" w:hAnsiTheme="minorHAnsi"/>
                <w:bCs/>
                <w:noProof/>
                <w:lang w:val="en-US" w:bidi="hi-IN"/>
              </w:rPr>
              <w:drawing>
                <wp:inline distT="0" distB="0" distL="0" distR="0">
                  <wp:extent cx="5019675" cy="1733550"/>
                  <wp:effectExtent l="19050" t="0" r="9525" b="0"/>
                  <wp:docPr id="4"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019675" cy="1733550"/>
                          </a:xfrm>
                          <a:prstGeom prst="rect">
                            <a:avLst/>
                          </a:prstGeom>
                          <a:noFill/>
                          <a:ln w="9525">
                            <a:noFill/>
                            <a:miter lim="800000"/>
                            <a:headEnd/>
                            <a:tailEnd/>
                          </a:ln>
                        </pic:spPr>
                      </pic:pic>
                    </a:graphicData>
                  </a:graphic>
                </wp:inline>
              </w:drawing>
            </w:r>
          </w:p>
          <w:p w:rsidR="004A1586" w:rsidRDefault="004A1586" w:rsidP="004A1586">
            <w:pPr>
              <w:spacing w:line="360" w:lineRule="auto"/>
              <w:jc w:val="center"/>
              <w:rPr>
                <w:rFonts w:ascii="Times New Roman" w:eastAsia="Times New Roman" w:hAnsi="Times New Roman"/>
                <w:spacing w:val="-1"/>
                <w:w w:val="99"/>
                <w:sz w:val="24"/>
                <w:szCs w:val="24"/>
              </w:rPr>
            </w:pPr>
            <w:r>
              <w:rPr>
                <w:rFonts w:ascii="Times New Roman" w:eastAsia="Times New Roman" w:hAnsi="Times New Roman"/>
                <w:b/>
                <w:bCs/>
                <w:spacing w:val="-2"/>
                <w:sz w:val="24"/>
                <w:szCs w:val="24"/>
              </w:rPr>
              <w:t>F</w:t>
            </w:r>
            <w:r>
              <w:rPr>
                <w:rFonts w:ascii="Times New Roman" w:eastAsia="Times New Roman" w:hAnsi="Times New Roman"/>
                <w:b/>
                <w:bCs/>
                <w:sz w:val="24"/>
                <w:szCs w:val="24"/>
              </w:rPr>
              <w:t>ig</w:t>
            </w:r>
            <w:r>
              <w:rPr>
                <w:rFonts w:ascii="Times New Roman" w:eastAsia="Times New Roman" w:hAnsi="Times New Roman"/>
                <w:b/>
                <w:bCs/>
                <w:w w:val="99"/>
                <w:sz w:val="24"/>
                <w:szCs w:val="24"/>
              </w:rPr>
              <w:t>u</w:t>
            </w:r>
            <w:r>
              <w:rPr>
                <w:rFonts w:ascii="Times New Roman" w:eastAsia="Times New Roman" w:hAnsi="Times New Roman"/>
                <w:b/>
                <w:bCs/>
                <w:sz w:val="24"/>
                <w:szCs w:val="24"/>
              </w:rPr>
              <w:t>re</w:t>
            </w:r>
            <w:r>
              <w:rPr>
                <w:rFonts w:ascii="Times New Roman" w:eastAsia="Times New Roman" w:hAnsi="Times New Roman"/>
                <w:sz w:val="24"/>
                <w:szCs w:val="24"/>
              </w:rPr>
              <w:t xml:space="preserve"> </w:t>
            </w:r>
            <w:r>
              <w:rPr>
                <w:rFonts w:ascii="Times New Roman" w:eastAsia="Times New Roman" w:hAnsi="Times New Roman"/>
                <w:b/>
                <w:bCs/>
                <w:sz w:val="24"/>
                <w:szCs w:val="24"/>
              </w:rPr>
              <w:t>1</w:t>
            </w:r>
            <w:r>
              <w:rPr>
                <w:rFonts w:ascii="Times New Roman" w:eastAsia="Times New Roman" w:hAnsi="Times New Roman"/>
                <w:spacing w:val="4"/>
                <w:sz w:val="24"/>
                <w:szCs w:val="24"/>
              </w:rPr>
              <w:t xml:space="preserve"> </w:t>
            </w:r>
            <w:r>
              <w:rPr>
                <w:rFonts w:ascii="Times New Roman" w:eastAsia="Times New Roman" w:hAnsi="Times New Roman"/>
                <w:spacing w:val="-4"/>
                <w:w w:val="99"/>
                <w:sz w:val="24"/>
                <w:szCs w:val="24"/>
              </w:rPr>
              <w:t>A</w:t>
            </w:r>
            <w:r>
              <w:rPr>
                <w:rFonts w:ascii="Times New Roman" w:eastAsia="Times New Roman" w:hAnsi="Times New Roman"/>
                <w:sz w:val="24"/>
                <w:szCs w:val="24"/>
              </w:rPr>
              <w:t>g</w:t>
            </w:r>
            <w:r>
              <w:rPr>
                <w:rFonts w:ascii="Times New Roman" w:eastAsia="Times New Roman" w:hAnsi="Times New Roman"/>
                <w:spacing w:val="-1"/>
                <w:sz w:val="24"/>
                <w:szCs w:val="24"/>
              </w:rPr>
              <w:t>e</w:t>
            </w:r>
            <w:r>
              <w:rPr>
                <w:rFonts w:ascii="Times New Roman" w:eastAsia="Times New Roman" w:hAnsi="Times New Roman"/>
                <w:spacing w:val="-5"/>
                <w:sz w:val="24"/>
                <w:szCs w:val="24"/>
              </w:rPr>
              <w:t>n</w:t>
            </w:r>
            <w:r>
              <w:rPr>
                <w:rFonts w:ascii="Times New Roman" w:eastAsia="Times New Roman" w:hAnsi="Times New Roman"/>
                <w:spacing w:val="4"/>
                <w:sz w:val="24"/>
                <w:szCs w:val="24"/>
              </w:rPr>
              <w:t>t</w:t>
            </w:r>
            <w:r>
              <w:rPr>
                <w:rFonts w:ascii="Times New Roman" w:eastAsia="Times New Roman" w:hAnsi="Times New Roman"/>
                <w:w w:val="99"/>
                <w:sz w:val="24"/>
                <w:szCs w:val="24"/>
              </w:rPr>
              <w:t>s</w:t>
            </w:r>
            <w:r>
              <w:rPr>
                <w:rFonts w:ascii="Times New Roman" w:eastAsia="Times New Roman" w:hAnsi="Times New Roman"/>
                <w:spacing w:val="5"/>
                <w:sz w:val="24"/>
                <w:szCs w:val="24"/>
              </w:rPr>
              <w:t xml:space="preserve"> </w:t>
            </w:r>
            <w:r>
              <w:rPr>
                <w:rFonts w:ascii="Times New Roman" w:eastAsia="Times New Roman" w:hAnsi="Times New Roman"/>
                <w:spacing w:val="-4"/>
                <w:sz w:val="24"/>
                <w:szCs w:val="24"/>
              </w:rPr>
              <w:t>in</w:t>
            </w:r>
            <w:r>
              <w:rPr>
                <w:rFonts w:ascii="Times New Roman" w:eastAsia="Times New Roman" w:hAnsi="Times New Roman"/>
                <w:spacing w:val="4"/>
                <w:sz w:val="24"/>
                <w:szCs w:val="24"/>
              </w:rPr>
              <w:t>t</w:t>
            </w:r>
            <w:r>
              <w:rPr>
                <w:rFonts w:ascii="Times New Roman" w:eastAsia="Times New Roman" w:hAnsi="Times New Roman"/>
                <w:sz w:val="24"/>
                <w:szCs w:val="24"/>
              </w:rPr>
              <w:t>e</w:t>
            </w:r>
            <w:r>
              <w:rPr>
                <w:rFonts w:ascii="Times New Roman" w:eastAsia="Times New Roman" w:hAnsi="Times New Roman"/>
                <w:w w:val="99"/>
                <w:sz w:val="24"/>
                <w:szCs w:val="24"/>
              </w:rPr>
              <w:t>r</w:t>
            </w:r>
            <w:r>
              <w:rPr>
                <w:rFonts w:ascii="Times New Roman" w:eastAsia="Times New Roman" w:hAnsi="Times New Roman"/>
                <w:sz w:val="24"/>
                <w:szCs w:val="24"/>
              </w:rPr>
              <w:t>a</w:t>
            </w:r>
            <w:r>
              <w:rPr>
                <w:rFonts w:ascii="Times New Roman" w:eastAsia="Times New Roman" w:hAnsi="Times New Roman"/>
                <w:spacing w:val="-1"/>
                <w:sz w:val="24"/>
                <w:szCs w:val="24"/>
              </w:rPr>
              <w:t>c</w:t>
            </w:r>
            <w:r>
              <w:rPr>
                <w:rFonts w:ascii="Times New Roman" w:eastAsia="Times New Roman" w:hAnsi="Times New Roman"/>
                <w:sz w:val="24"/>
                <w:szCs w:val="24"/>
              </w:rPr>
              <w:t>t</w:t>
            </w:r>
            <w:r>
              <w:rPr>
                <w:rFonts w:ascii="Times New Roman" w:eastAsia="Times New Roman" w:hAnsi="Times New Roman"/>
                <w:spacing w:val="6"/>
                <w:sz w:val="24"/>
                <w:szCs w:val="24"/>
              </w:rPr>
              <w:t xml:space="preserve"> </w:t>
            </w:r>
            <w:r>
              <w:rPr>
                <w:rFonts w:ascii="Times New Roman" w:eastAsia="Times New Roman" w:hAnsi="Times New Roman"/>
                <w:w w:val="99"/>
                <w:sz w:val="24"/>
                <w:szCs w:val="24"/>
              </w:rPr>
              <w:t>w</w:t>
            </w:r>
            <w:r>
              <w:rPr>
                <w:rFonts w:ascii="Times New Roman" w:eastAsia="Times New Roman" w:hAnsi="Times New Roman"/>
                <w:spacing w:val="-8"/>
                <w:sz w:val="24"/>
                <w:szCs w:val="24"/>
              </w:rPr>
              <w:t>i</w:t>
            </w:r>
            <w:r>
              <w:rPr>
                <w:rFonts w:ascii="Times New Roman" w:eastAsia="Times New Roman" w:hAnsi="Times New Roman"/>
                <w:spacing w:val="4"/>
                <w:sz w:val="24"/>
                <w:szCs w:val="24"/>
              </w:rPr>
              <w:t>t</w:t>
            </w:r>
            <w:r>
              <w:rPr>
                <w:rFonts w:ascii="Times New Roman" w:eastAsia="Times New Roman" w:hAnsi="Times New Roman"/>
                <w:sz w:val="24"/>
                <w:szCs w:val="24"/>
              </w:rPr>
              <w:t>h</w:t>
            </w:r>
            <w:r>
              <w:rPr>
                <w:rFonts w:ascii="Times New Roman" w:eastAsia="Times New Roman" w:hAnsi="Times New Roman"/>
                <w:spacing w:val="-2"/>
                <w:sz w:val="24"/>
                <w:szCs w:val="24"/>
              </w:rPr>
              <w:t xml:space="preserve"> </w:t>
            </w:r>
            <w:r>
              <w:rPr>
                <w:rFonts w:ascii="Times New Roman" w:eastAsia="Times New Roman" w:hAnsi="Times New Roman"/>
                <w:spacing w:val="-1"/>
                <w:sz w:val="24"/>
                <w:szCs w:val="24"/>
              </w:rPr>
              <w:t>e</w:t>
            </w:r>
            <w:r>
              <w:rPr>
                <w:rFonts w:ascii="Times New Roman" w:eastAsia="Times New Roman" w:hAnsi="Times New Roman"/>
                <w:sz w:val="24"/>
                <w:szCs w:val="24"/>
              </w:rPr>
              <w:t>nv</w:t>
            </w:r>
            <w:r>
              <w:rPr>
                <w:rFonts w:ascii="Times New Roman" w:eastAsia="Times New Roman" w:hAnsi="Times New Roman"/>
                <w:spacing w:val="-4"/>
                <w:sz w:val="24"/>
                <w:szCs w:val="24"/>
              </w:rPr>
              <w:t>i</w:t>
            </w:r>
            <w:r>
              <w:rPr>
                <w:rFonts w:ascii="Times New Roman" w:eastAsia="Times New Roman" w:hAnsi="Times New Roman"/>
                <w:w w:val="99"/>
                <w:sz w:val="24"/>
                <w:szCs w:val="24"/>
              </w:rPr>
              <w:t>r</w:t>
            </w:r>
            <w:r>
              <w:rPr>
                <w:rFonts w:ascii="Times New Roman" w:eastAsia="Times New Roman" w:hAnsi="Times New Roman"/>
                <w:spacing w:val="5"/>
                <w:sz w:val="24"/>
                <w:szCs w:val="24"/>
              </w:rPr>
              <w:t>o</w:t>
            </w:r>
            <w:r>
              <w:rPr>
                <w:rFonts w:ascii="Times New Roman" w:eastAsia="Times New Roman" w:hAnsi="Times New Roman"/>
                <w:sz w:val="24"/>
                <w:szCs w:val="24"/>
              </w:rPr>
              <w:t>n</w:t>
            </w:r>
            <w:r>
              <w:rPr>
                <w:rFonts w:ascii="Times New Roman" w:eastAsia="Times New Roman" w:hAnsi="Times New Roman"/>
                <w:spacing w:val="-3"/>
                <w:sz w:val="24"/>
                <w:szCs w:val="24"/>
              </w:rPr>
              <w:t>m</w:t>
            </w:r>
            <w:r>
              <w:rPr>
                <w:rFonts w:ascii="Times New Roman" w:eastAsia="Times New Roman" w:hAnsi="Times New Roman"/>
                <w:spacing w:val="2"/>
                <w:sz w:val="24"/>
                <w:szCs w:val="24"/>
              </w:rPr>
              <w:t>e</w:t>
            </w:r>
            <w:r>
              <w:rPr>
                <w:rFonts w:ascii="Times New Roman" w:eastAsia="Times New Roman" w:hAnsi="Times New Roman"/>
                <w:spacing w:val="-4"/>
                <w:sz w:val="24"/>
                <w:szCs w:val="24"/>
              </w:rPr>
              <w:t>n</w:t>
            </w:r>
            <w:r>
              <w:rPr>
                <w:rFonts w:ascii="Times New Roman" w:eastAsia="Times New Roman" w:hAnsi="Times New Roman"/>
                <w:spacing w:val="5"/>
                <w:sz w:val="24"/>
                <w:szCs w:val="24"/>
              </w:rPr>
              <w:t>t</w:t>
            </w:r>
            <w:r>
              <w:rPr>
                <w:rFonts w:ascii="Times New Roman" w:eastAsia="Times New Roman" w:hAnsi="Times New Roman"/>
                <w:w w:val="99"/>
                <w:sz w:val="24"/>
                <w:szCs w:val="24"/>
              </w:rPr>
              <w:t>s</w:t>
            </w:r>
            <w:r>
              <w:rPr>
                <w:rFonts w:ascii="Times New Roman" w:eastAsia="Times New Roman" w:hAnsi="Times New Roman"/>
                <w:spacing w:val="-4"/>
                <w:sz w:val="24"/>
                <w:szCs w:val="24"/>
              </w:rPr>
              <w:t xml:space="preserve"> </w:t>
            </w:r>
            <w:r>
              <w:rPr>
                <w:rFonts w:ascii="Times New Roman" w:eastAsia="Times New Roman" w:hAnsi="Times New Roman"/>
                <w:spacing w:val="4"/>
                <w:sz w:val="24"/>
                <w:szCs w:val="24"/>
              </w:rPr>
              <w:t>t</w:t>
            </w:r>
            <w:r>
              <w:rPr>
                <w:rFonts w:ascii="Times New Roman" w:eastAsia="Times New Roman" w:hAnsi="Times New Roman"/>
                <w:spacing w:val="-4"/>
                <w:sz w:val="24"/>
                <w:szCs w:val="24"/>
              </w:rPr>
              <w:t>h</w:t>
            </w:r>
            <w:r>
              <w:rPr>
                <w:rFonts w:ascii="Times New Roman" w:eastAsia="Times New Roman" w:hAnsi="Times New Roman"/>
                <w:spacing w:val="1"/>
                <w:w w:val="99"/>
                <w:sz w:val="24"/>
                <w:szCs w:val="24"/>
              </w:rPr>
              <w:t>r</w:t>
            </w:r>
            <w:r>
              <w:rPr>
                <w:rFonts w:ascii="Times New Roman" w:eastAsia="Times New Roman" w:hAnsi="Times New Roman"/>
                <w:sz w:val="24"/>
                <w:szCs w:val="24"/>
              </w:rPr>
              <w:t>ough</w:t>
            </w:r>
            <w:r>
              <w:rPr>
                <w:rFonts w:ascii="Times New Roman" w:eastAsia="Times New Roman" w:hAnsi="Times New Roman"/>
                <w:spacing w:val="-2"/>
                <w:sz w:val="24"/>
                <w:szCs w:val="24"/>
              </w:rPr>
              <w:t xml:space="preserve"> </w:t>
            </w:r>
            <w:r>
              <w:rPr>
                <w:rFonts w:ascii="Times New Roman" w:eastAsia="Times New Roman" w:hAnsi="Times New Roman"/>
                <w:spacing w:val="-2"/>
                <w:w w:val="99"/>
                <w:sz w:val="24"/>
                <w:szCs w:val="24"/>
              </w:rPr>
              <w:t>s</w:t>
            </w:r>
            <w:r>
              <w:rPr>
                <w:rFonts w:ascii="Times New Roman" w:eastAsia="Times New Roman" w:hAnsi="Times New Roman"/>
                <w:spacing w:val="2"/>
                <w:sz w:val="24"/>
                <w:szCs w:val="24"/>
              </w:rPr>
              <w:t>e</w:t>
            </w:r>
            <w:r>
              <w:rPr>
                <w:rFonts w:ascii="Times New Roman" w:eastAsia="Times New Roman" w:hAnsi="Times New Roman"/>
                <w:sz w:val="24"/>
                <w:szCs w:val="24"/>
              </w:rPr>
              <w:t>n</w:t>
            </w:r>
            <w:r>
              <w:rPr>
                <w:rFonts w:ascii="Times New Roman" w:eastAsia="Times New Roman" w:hAnsi="Times New Roman"/>
                <w:spacing w:val="-1"/>
                <w:w w:val="99"/>
                <w:sz w:val="24"/>
                <w:szCs w:val="24"/>
              </w:rPr>
              <w:t>s</w:t>
            </w:r>
            <w:r>
              <w:rPr>
                <w:rFonts w:ascii="Times New Roman" w:eastAsia="Times New Roman" w:hAnsi="Times New Roman"/>
                <w:spacing w:val="4"/>
                <w:sz w:val="24"/>
                <w:szCs w:val="24"/>
              </w:rPr>
              <w:t>o</w:t>
            </w:r>
            <w:r>
              <w:rPr>
                <w:rFonts w:ascii="Times New Roman" w:eastAsia="Times New Roman" w:hAnsi="Times New Roman"/>
                <w:spacing w:val="1"/>
                <w:w w:val="99"/>
                <w:sz w:val="24"/>
                <w:szCs w:val="24"/>
              </w:rPr>
              <w:t>r</w:t>
            </w:r>
            <w:r>
              <w:rPr>
                <w:rFonts w:ascii="Times New Roman" w:eastAsia="Times New Roman" w:hAnsi="Times New Roman"/>
                <w:w w:val="99"/>
                <w:sz w:val="24"/>
                <w:szCs w:val="24"/>
              </w:rPr>
              <w:t>s</w:t>
            </w:r>
            <w:r>
              <w:rPr>
                <w:rFonts w:ascii="Times New Roman" w:eastAsia="Times New Roman" w:hAnsi="Times New Roman"/>
                <w:sz w:val="24"/>
                <w:szCs w:val="24"/>
              </w:rPr>
              <w:t xml:space="preserve"> a</w:t>
            </w:r>
            <w:r>
              <w:rPr>
                <w:rFonts w:ascii="Times New Roman" w:eastAsia="Times New Roman" w:hAnsi="Times New Roman"/>
                <w:spacing w:val="-4"/>
                <w:sz w:val="24"/>
                <w:szCs w:val="24"/>
              </w:rPr>
              <w:t>n</w:t>
            </w:r>
            <w:r>
              <w:rPr>
                <w:rFonts w:ascii="Times New Roman" w:eastAsia="Times New Roman" w:hAnsi="Times New Roman"/>
                <w:sz w:val="24"/>
                <w:szCs w:val="24"/>
              </w:rPr>
              <w:t>d</w:t>
            </w:r>
            <w:r>
              <w:rPr>
                <w:rFonts w:ascii="Times New Roman" w:eastAsia="Times New Roman" w:hAnsi="Times New Roman"/>
                <w:spacing w:val="1"/>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c</w:t>
            </w:r>
            <w:r>
              <w:rPr>
                <w:rFonts w:ascii="Times New Roman" w:eastAsia="Times New Roman" w:hAnsi="Times New Roman"/>
                <w:spacing w:val="4"/>
                <w:sz w:val="24"/>
                <w:szCs w:val="24"/>
              </w:rPr>
              <w:t>t</w:t>
            </w:r>
            <w:r>
              <w:rPr>
                <w:rFonts w:ascii="Times New Roman" w:eastAsia="Times New Roman" w:hAnsi="Times New Roman"/>
                <w:sz w:val="24"/>
                <w:szCs w:val="24"/>
              </w:rPr>
              <w:t>u</w:t>
            </w:r>
            <w:r>
              <w:rPr>
                <w:rFonts w:ascii="Times New Roman" w:eastAsia="Times New Roman" w:hAnsi="Times New Roman"/>
                <w:spacing w:val="1"/>
                <w:sz w:val="24"/>
                <w:szCs w:val="24"/>
              </w:rPr>
              <w:t>a</w:t>
            </w:r>
            <w:r>
              <w:rPr>
                <w:rFonts w:ascii="Times New Roman" w:eastAsia="Times New Roman" w:hAnsi="Times New Roman"/>
                <w:sz w:val="24"/>
                <w:szCs w:val="24"/>
              </w:rPr>
              <w:t>t</w:t>
            </w:r>
            <w:r>
              <w:rPr>
                <w:rFonts w:ascii="Times New Roman" w:eastAsia="Times New Roman" w:hAnsi="Times New Roman"/>
                <w:spacing w:val="5"/>
                <w:sz w:val="24"/>
                <w:szCs w:val="24"/>
              </w:rPr>
              <w:t>o</w:t>
            </w:r>
            <w:r>
              <w:rPr>
                <w:rFonts w:ascii="Times New Roman" w:eastAsia="Times New Roman" w:hAnsi="Times New Roman"/>
                <w:spacing w:val="2"/>
                <w:w w:val="99"/>
                <w:sz w:val="24"/>
                <w:szCs w:val="24"/>
              </w:rPr>
              <w:t>r</w:t>
            </w:r>
            <w:r>
              <w:rPr>
                <w:rFonts w:ascii="Times New Roman" w:eastAsia="Times New Roman" w:hAnsi="Times New Roman"/>
                <w:spacing w:val="-1"/>
                <w:w w:val="99"/>
                <w:sz w:val="24"/>
                <w:szCs w:val="24"/>
              </w:rPr>
              <w:t>s</w:t>
            </w:r>
          </w:p>
          <w:p w:rsidR="00DE5406" w:rsidRPr="004F49B8" w:rsidRDefault="00DE5406" w:rsidP="00DE5406">
            <w:pPr>
              <w:spacing w:line="360" w:lineRule="auto"/>
              <w:jc w:val="both"/>
              <w:rPr>
                <w:rFonts w:asciiTheme="minorHAnsi" w:hAnsiTheme="minorHAnsi"/>
                <w:b/>
                <w:bCs/>
                <w:sz w:val="24"/>
                <w:szCs w:val="24"/>
              </w:rPr>
            </w:pPr>
            <w:r w:rsidRPr="004F49B8">
              <w:rPr>
                <w:rFonts w:asciiTheme="minorHAnsi" w:hAnsiTheme="minorHAnsi"/>
                <w:b/>
                <w:bCs/>
                <w:sz w:val="24"/>
                <w:szCs w:val="24"/>
              </w:rPr>
              <w:lastRenderedPageBreak/>
              <w:t>Percept</w:t>
            </w:r>
          </w:p>
          <w:p w:rsidR="00251C25" w:rsidRDefault="00DE5406" w:rsidP="00DE5406">
            <w:pPr>
              <w:spacing w:line="360" w:lineRule="auto"/>
              <w:jc w:val="both"/>
              <w:rPr>
                <w:rFonts w:asciiTheme="minorHAnsi" w:hAnsiTheme="minorHAnsi"/>
                <w:bCs/>
                <w:sz w:val="24"/>
                <w:szCs w:val="24"/>
              </w:rPr>
            </w:pPr>
            <w:r w:rsidRPr="00DE5406">
              <w:rPr>
                <w:rFonts w:asciiTheme="minorHAnsi" w:hAnsiTheme="minorHAnsi"/>
                <w:bCs/>
                <w:sz w:val="24"/>
                <w:szCs w:val="24"/>
              </w:rPr>
              <w:t xml:space="preserve">We use the term percept to refer to the agent's perceptual inputs at any given instant. </w:t>
            </w:r>
          </w:p>
          <w:p w:rsidR="00251C25" w:rsidRDefault="00251C25" w:rsidP="00DE5406">
            <w:pPr>
              <w:spacing w:line="360" w:lineRule="auto"/>
              <w:jc w:val="both"/>
              <w:rPr>
                <w:rFonts w:asciiTheme="minorHAnsi" w:hAnsiTheme="minorHAnsi"/>
                <w:bCs/>
                <w:sz w:val="24"/>
                <w:szCs w:val="24"/>
              </w:rPr>
            </w:pPr>
          </w:p>
          <w:p w:rsidR="00DE5406" w:rsidRPr="004F49B8" w:rsidRDefault="00DE5406" w:rsidP="00DE5406">
            <w:pPr>
              <w:spacing w:line="360" w:lineRule="auto"/>
              <w:jc w:val="both"/>
              <w:rPr>
                <w:rFonts w:asciiTheme="minorHAnsi" w:hAnsiTheme="minorHAnsi"/>
                <w:b/>
                <w:bCs/>
                <w:sz w:val="24"/>
                <w:szCs w:val="24"/>
              </w:rPr>
            </w:pPr>
            <w:r w:rsidRPr="004F49B8">
              <w:rPr>
                <w:rFonts w:asciiTheme="minorHAnsi" w:hAnsiTheme="minorHAnsi"/>
                <w:b/>
                <w:bCs/>
                <w:sz w:val="24"/>
                <w:szCs w:val="24"/>
              </w:rPr>
              <w:t>Percept Sequence</w:t>
            </w:r>
          </w:p>
          <w:p w:rsidR="004F49B8" w:rsidRDefault="00DE5406" w:rsidP="00DE5406">
            <w:pPr>
              <w:spacing w:line="360" w:lineRule="auto"/>
              <w:jc w:val="both"/>
              <w:rPr>
                <w:rFonts w:asciiTheme="minorHAnsi" w:hAnsiTheme="minorHAnsi"/>
                <w:bCs/>
                <w:sz w:val="24"/>
                <w:szCs w:val="24"/>
              </w:rPr>
            </w:pPr>
            <w:r w:rsidRPr="00DE5406">
              <w:rPr>
                <w:rFonts w:asciiTheme="minorHAnsi" w:hAnsiTheme="minorHAnsi"/>
                <w:bCs/>
                <w:sz w:val="24"/>
                <w:szCs w:val="24"/>
              </w:rPr>
              <w:t xml:space="preserve">An agent's percept sequence is the complete history of everything the agent has ever perceived. </w:t>
            </w:r>
          </w:p>
          <w:p w:rsidR="004F49B8" w:rsidRDefault="004F49B8" w:rsidP="00DE5406">
            <w:pPr>
              <w:spacing w:line="360" w:lineRule="auto"/>
              <w:jc w:val="both"/>
              <w:rPr>
                <w:rFonts w:asciiTheme="minorHAnsi" w:hAnsiTheme="minorHAnsi"/>
                <w:bCs/>
                <w:sz w:val="24"/>
                <w:szCs w:val="24"/>
              </w:rPr>
            </w:pPr>
          </w:p>
          <w:p w:rsidR="00DE5406" w:rsidRPr="004F49B8" w:rsidRDefault="00DE5406" w:rsidP="00DE5406">
            <w:pPr>
              <w:spacing w:line="360" w:lineRule="auto"/>
              <w:jc w:val="both"/>
              <w:rPr>
                <w:rFonts w:asciiTheme="minorHAnsi" w:hAnsiTheme="minorHAnsi"/>
                <w:b/>
                <w:bCs/>
                <w:sz w:val="24"/>
                <w:szCs w:val="24"/>
              </w:rPr>
            </w:pPr>
            <w:r w:rsidRPr="004F49B8">
              <w:rPr>
                <w:rFonts w:asciiTheme="minorHAnsi" w:hAnsiTheme="minorHAnsi"/>
                <w:b/>
                <w:bCs/>
                <w:sz w:val="24"/>
                <w:szCs w:val="24"/>
              </w:rPr>
              <w:t>Agent function</w:t>
            </w:r>
          </w:p>
          <w:p w:rsidR="00DE5406" w:rsidRPr="00DE5406" w:rsidRDefault="00DE5406" w:rsidP="00DE5406">
            <w:pPr>
              <w:spacing w:line="360" w:lineRule="auto"/>
              <w:jc w:val="both"/>
              <w:rPr>
                <w:rFonts w:asciiTheme="minorHAnsi" w:hAnsiTheme="minorHAnsi"/>
                <w:bCs/>
                <w:sz w:val="24"/>
                <w:szCs w:val="24"/>
              </w:rPr>
            </w:pPr>
            <w:r w:rsidRPr="00DE5406">
              <w:rPr>
                <w:rFonts w:asciiTheme="minorHAnsi" w:hAnsiTheme="minorHAnsi"/>
                <w:bCs/>
                <w:sz w:val="24"/>
                <w:szCs w:val="24"/>
              </w:rPr>
              <w:t xml:space="preserve">Mathematically speaking, we say that an agent's behavior is described by the agent function </w:t>
            </w:r>
            <w:r>
              <w:rPr>
                <w:rFonts w:asciiTheme="minorHAnsi" w:hAnsiTheme="minorHAnsi"/>
                <w:bCs/>
                <w:noProof/>
                <w:lang w:val="en-US" w:bidi="hi-IN"/>
              </w:rPr>
              <w:drawing>
                <wp:anchor distT="0" distB="0" distL="114300" distR="114300" simplePos="0" relativeHeight="251658240" behindDoc="1" locked="0" layoutInCell="0" allowOverlap="1">
                  <wp:simplePos x="0" y="0"/>
                  <wp:positionH relativeFrom="column">
                    <wp:posOffset>1419225</wp:posOffset>
                  </wp:positionH>
                  <wp:positionV relativeFrom="paragraph">
                    <wp:posOffset>542925</wp:posOffset>
                  </wp:positionV>
                  <wp:extent cx="1466215" cy="581025"/>
                  <wp:effectExtent l="1905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rcRect/>
                          <a:stretch>
                            <a:fillRect/>
                          </a:stretch>
                        </pic:blipFill>
                        <pic:spPr bwMode="auto">
                          <a:xfrm>
                            <a:off x="0" y="0"/>
                            <a:ext cx="1466215" cy="581025"/>
                          </a:xfrm>
                          <a:prstGeom prst="rect">
                            <a:avLst/>
                          </a:prstGeom>
                          <a:noFill/>
                        </pic:spPr>
                      </pic:pic>
                    </a:graphicData>
                  </a:graphic>
                </wp:anchor>
              </w:drawing>
            </w:r>
            <w:r w:rsidRPr="00DE5406">
              <w:rPr>
                <w:rFonts w:asciiTheme="minorHAnsi" w:hAnsiTheme="minorHAnsi"/>
                <w:bCs/>
                <w:sz w:val="24"/>
                <w:szCs w:val="24"/>
              </w:rPr>
              <w:t>that maps any given percept sequence to an action.</w:t>
            </w:r>
          </w:p>
          <w:p w:rsidR="00DE5406" w:rsidRPr="00DE5406" w:rsidRDefault="00DE5406" w:rsidP="00DE5406">
            <w:pPr>
              <w:spacing w:line="360" w:lineRule="auto"/>
              <w:jc w:val="both"/>
              <w:rPr>
                <w:rFonts w:asciiTheme="minorHAnsi" w:hAnsiTheme="minorHAnsi"/>
                <w:bCs/>
                <w:sz w:val="24"/>
                <w:szCs w:val="24"/>
              </w:rPr>
            </w:pPr>
          </w:p>
          <w:p w:rsidR="00DE5406" w:rsidRPr="00934405" w:rsidRDefault="00DE5406" w:rsidP="00DE5406">
            <w:pPr>
              <w:spacing w:line="360" w:lineRule="auto"/>
              <w:jc w:val="both"/>
              <w:rPr>
                <w:rFonts w:asciiTheme="minorHAnsi" w:hAnsiTheme="minorHAnsi"/>
                <w:b/>
                <w:bCs/>
                <w:sz w:val="24"/>
                <w:szCs w:val="24"/>
              </w:rPr>
            </w:pPr>
            <w:r w:rsidRPr="00934405">
              <w:rPr>
                <w:rFonts w:asciiTheme="minorHAnsi" w:hAnsiTheme="minorHAnsi"/>
                <w:b/>
                <w:bCs/>
                <w:sz w:val="24"/>
                <w:szCs w:val="24"/>
              </w:rPr>
              <w:t>Agent program</w:t>
            </w:r>
          </w:p>
          <w:p w:rsidR="00DE5406" w:rsidRPr="00DE5406" w:rsidRDefault="00DE5406" w:rsidP="00DE5406">
            <w:pPr>
              <w:spacing w:line="360" w:lineRule="auto"/>
              <w:jc w:val="both"/>
              <w:rPr>
                <w:rFonts w:asciiTheme="minorHAnsi" w:hAnsiTheme="minorHAnsi"/>
                <w:bCs/>
                <w:sz w:val="24"/>
                <w:szCs w:val="24"/>
              </w:rPr>
            </w:pPr>
            <w:r w:rsidRPr="00DE5406">
              <w:rPr>
                <w:rFonts w:asciiTheme="minorHAnsi" w:hAnsiTheme="minorHAnsi"/>
                <w:bCs/>
                <w:sz w:val="24"/>
                <w:szCs w:val="24"/>
              </w:rPr>
              <w:t>Internally, The agent function for an artificial agent will be implemented by an agent program. It is important to keep these two ideas distinct. The agent function is an abstract mathematical description; the agent program is a concrete implementation, running on the agent architecture.</w:t>
            </w:r>
          </w:p>
          <w:p w:rsidR="00251C25" w:rsidRPr="004F49B8" w:rsidRDefault="00251C25" w:rsidP="00251C25">
            <w:pPr>
              <w:spacing w:line="360" w:lineRule="auto"/>
              <w:jc w:val="both"/>
              <w:rPr>
                <w:rFonts w:asciiTheme="minorHAnsi" w:hAnsiTheme="minorHAnsi"/>
                <w:b/>
                <w:bCs/>
                <w:sz w:val="28"/>
                <w:szCs w:val="28"/>
              </w:rPr>
            </w:pPr>
            <w:r w:rsidRPr="004F49B8">
              <w:rPr>
                <w:rFonts w:asciiTheme="minorHAnsi" w:hAnsiTheme="minorHAnsi"/>
                <w:b/>
                <w:bCs/>
                <w:sz w:val="28"/>
                <w:szCs w:val="28"/>
              </w:rPr>
              <w:t>Rational Agent</w:t>
            </w:r>
          </w:p>
          <w:p w:rsidR="00251C25" w:rsidRPr="00251C25" w:rsidRDefault="00251C25" w:rsidP="00251C25">
            <w:pPr>
              <w:spacing w:line="360" w:lineRule="auto"/>
              <w:jc w:val="both"/>
              <w:rPr>
                <w:rFonts w:asciiTheme="minorHAnsi" w:hAnsiTheme="minorHAnsi"/>
                <w:bCs/>
                <w:sz w:val="24"/>
                <w:szCs w:val="24"/>
              </w:rPr>
            </w:pPr>
            <w:r w:rsidRPr="00251C25">
              <w:rPr>
                <w:rFonts w:asciiTheme="minorHAnsi" w:hAnsiTheme="minorHAnsi"/>
                <w:bCs/>
                <w:sz w:val="24"/>
                <w:szCs w:val="24"/>
              </w:rPr>
              <w:t>A rational agent is one that does the right thing-conceptually speaking, every entry in the table for the agent function is filled out correctly. Obviously, doing the right thing is</w:t>
            </w:r>
          </w:p>
          <w:p w:rsidR="00251C25" w:rsidRPr="00251C25" w:rsidRDefault="00251C25" w:rsidP="00251C25">
            <w:pPr>
              <w:spacing w:line="360" w:lineRule="auto"/>
              <w:jc w:val="both"/>
              <w:rPr>
                <w:rFonts w:asciiTheme="minorHAnsi" w:hAnsiTheme="minorHAnsi"/>
                <w:bCs/>
                <w:sz w:val="24"/>
                <w:szCs w:val="24"/>
              </w:rPr>
            </w:pPr>
            <w:r w:rsidRPr="00251C25">
              <w:rPr>
                <w:rFonts w:asciiTheme="minorHAnsi" w:hAnsiTheme="minorHAnsi"/>
                <w:bCs/>
                <w:sz w:val="24"/>
                <w:szCs w:val="24"/>
              </w:rPr>
              <w:t>better than doing the wrong thing. The right action is the one that will cause the agent to be most successful.</w:t>
            </w:r>
          </w:p>
          <w:p w:rsidR="00251C25" w:rsidRPr="004F49B8" w:rsidRDefault="00251C25" w:rsidP="00251C25">
            <w:pPr>
              <w:spacing w:line="360" w:lineRule="auto"/>
              <w:jc w:val="both"/>
              <w:rPr>
                <w:rFonts w:asciiTheme="minorHAnsi" w:hAnsiTheme="minorHAnsi"/>
                <w:b/>
                <w:bCs/>
                <w:sz w:val="24"/>
                <w:szCs w:val="24"/>
              </w:rPr>
            </w:pPr>
            <w:r w:rsidRPr="004F49B8">
              <w:rPr>
                <w:rFonts w:asciiTheme="minorHAnsi" w:hAnsiTheme="minorHAnsi"/>
                <w:b/>
                <w:bCs/>
                <w:sz w:val="24"/>
                <w:szCs w:val="24"/>
              </w:rPr>
              <w:t>Performance measures</w:t>
            </w:r>
          </w:p>
          <w:p w:rsidR="00251C25" w:rsidRPr="00251C25" w:rsidRDefault="00251C25" w:rsidP="00251C25">
            <w:pPr>
              <w:spacing w:line="360" w:lineRule="auto"/>
              <w:jc w:val="both"/>
              <w:rPr>
                <w:rFonts w:asciiTheme="minorHAnsi" w:hAnsiTheme="minorHAnsi"/>
                <w:bCs/>
                <w:sz w:val="24"/>
                <w:szCs w:val="24"/>
              </w:rPr>
            </w:pPr>
            <w:r w:rsidRPr="00251C25">
              <w:rPr>
                <w:rFonts w:asciiTheme="minorHAnsi" w:hAnsiTheme="minorHAnsi"/>
                <w:bCs/>
                <w:sz w:val="24"/>
                <w:szCs w:val="24"/>
              </w:rPr>
              <w:t xml:space="preserve">A performance measure embodies the criterion for success of an agent's </w:t>
            </w:r>
            <w:r w:rsidR="00CF144E" w:rsidRPr="00251C25">
              <w:rPr>
                <w:rFonts w:asciiTheme="minorHAnsi" w:hAnsiTheme="minorHAnsi"/>
                <w:bCs/>
                <w:sz w:val="24"/>
                <w:szCs w:val="24"/>
              </w:rPr>
              <w:t>behaviour</w:t>
            </w:r>
            <w:r w:rsidRPr="00251C25">
              <w:rPr>
                <w:rFonts w:asciiTheme="minorHAnsi" w:hAnsiTheme="minorHAnsi"/>
                <w:bCs/>
                <w:sz w:val="24"/>
                <w:szCs w:val="24"/>
              </w:rPr>
              <w:t xml:space="preserve">. When an agent is plunked down in an environment, it generates a sequence of actions according to the </w:t>
            </w:r>
            <w:r w:rsidR="00CF144E" w:rsidRPr="00251C25">
              <w:rPr>
                <w:rFonts w:asciiTheme="minorHAnsi" w:hAnsiTheme="minorHAnsi"/>
                <w:bCs/>
                <w:sz w:val="24"/>
                <w:szCs w:val="24"/>
              </w:rPr>
              <w:t>precepts</w:t>
            </w:r>
            <w:r w:rsidRPr="00251C25">
              <w:rPr>
                <w:rFonts w:asciiTheme="minorHAnsi" w:hAnsiTheme="minorHAnsi"/>
                <w:bCs/>
                <w:sz w:val="24"/>
                <w:szCs w:val="24"/>
              </w:rPr>
              <w:t xml:space="preserve"> it receives. This sequence of actions causes the environment to go through a sequence of states. If the sequence is desirable, then the agent has performed well. Rationality</w:t>
            </w:r>
          </w:p>
          <w:p w:rsidR="00DE5406" w:rsidRDefault="00251C25" w:rsidP="00251C25">
            <w:pPr>
              <w:spacing w:line="360" w:lineRule="auto"/>
              <w:jc w:val="both"/>
              <w:rPr>
                <w:rFonts w:asciiTheme="minorHAnsi" w:hAnsiTheme="minorHAnsi"/>
                <w:bCs/>
                <w:sz w:val="24"/>
                <w:szCs w:val="24"/>
              </w:rPr>
            </w:pPr>
            <w:r w:rsidRPr="00251C25">
              <w:rPr>
                <w:rFonts w:asciiTheme="minorHAnsi" w:hAnsiTheme="minorHAnsi"/>
                <w:bCs/>
                <w:sz w:val="24"/>
                <w:szCs w:val="24"/>
              </w:rPr>
              <w:t>What is rational at any given time depends on four things:</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 xml:space="preserve">o The performance measure that defines the criterion of success. o The agent's prior </w:t>
            </w:r>
            <w:r w:rsidRPr="008D65F0">
              <w:rPr>
                <w:rFonts w:asciiTheme="minorHAnsi" w:hAnsiTheme="minorHAnsi"/>
                <w:bCs/>
                <w:sz w:val="24"/>
                <w:szCs w:val="24"/>
              </w:rPr>
              <w:lastRenderedPageBreak/>
              <w:t>knowledge of the environment.</w:t>
            </w:r>
          </w:p>
          <w:p w:rsidR="004F49B8"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 xml:space="preserve">o The actions that the agent can perform. </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o The agent's percept sequence to date.</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This leads to a definition of a rational agent:</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For each possible percept sequence, a rational agent should select an action that is expected to maximize its performance measure, given the evidence provided by the percept sequence and whatever bu</w:t>
            </w:r>
            <w:r>
              <w:rPr>
                <w:rFonts w:asciiTheme="minorHAnsi" w:hAnsiTheme="minorHAnsi"/>
                <w:bCs/>
                <w:sz w:val="24"/>
                <w:szCs w:val="24"/>
              </w:rPr>
              <w:t>ilt-in knowledge the agent has.</w:t>
            </w:r>
          </w:p>
          <w:p w:rsidR="008D65F0" w:rsidRPr="004F49B8" w:rsidRDefault="008D65F0" w:rsidP="008D65F0">
            <w:pPr>
              <w:spacing w:line="360" w:lineRule="auto"/>
              <w:jc w:val="both"/>
              <w:rPr>
                <w:rFonts w:asciiTheme="minorHAnsi" w:hAnsiTheme="minorHAnsi"/>
                <w:b/>
                <w:bCs/>
                <w:sz w:val="24"/>
                <w:szCs w:val="24"/>
              </w:rPr>
            </w:pPr>
            <w:r w:rsidRPr="004F49B8">
              <w:rPr>
                <w:rFonts w:asciiTheme="minorHAnsi" w:hAnsiTheme="minorHAnsi"/>
                <w:b/>
                <w:bCs/>
                <w:sz w:val="24"/>
                <w:szCs w:val="24"/>
              </w:rPr>
              <w:t>Omniscience, learning, and autonomy</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An omniscient agent knows the actual outcome of its actions and can act accordingly; but omniscience is impossible in reality.</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 xml:space="preserve">Doing actions in order to modify future </w:t>
            </w:r>
            <w:r w:rsidR="00CF144E" w:rsidRPr="008D65F0">
              <w:rPr>
                <w:rFonts w:asciiTheme="minorHAnsi" w:hAnsiTheme="minorHAnsi"/>
                <w:bCs/>
                <w:sz w:val="24"/>
                <w:szCs w:val="24"/>
              </w:rPr>
              <w:t>precepts</w:t>
            </w:r>
            <w:r w:rsidRPr="008D65F0">
              <w:rPr>
                <w:rFonts w:asciiTheme="minorHAnsi" w:hAnsiTheme="minorHAnsi"/>
                <w:bCs/>
                <w:sz w:val="24"/>
                <w:szCs w:val="24"/>
              </w:rPr>
              <w:t>-sometimes called information gathering-is an important part of rationality.</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Our definition requires a rational agent not only to gather information, but also to learn as much as possible from what it perceives.</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 xml:space="preserve">To the extent that an agent relies on the prior knowledge of its designer rather than on its own </w:t>
            </w:r>
            <w:r w:rsidR="00CF144E" w:rsidRPr="008D65F0">
              <w:rPr>
                <w:rFonts w:asciiTheme="minorHAnsi" w:hAnsiTheme="minorHAnsi"/>
                <w:bCs/>
                <w:sz w:val="24"/>
                <w:szCs w:val="24"/>
              </w:rPr>
              <w:t>precepts</w:t>
            </w:r>
            <w:r w:rsidRPr="008D65F0">
              <w:rPr>
                <w:rFonts w:asciiTheme="minorHAnsi" w:hAnsiTheme="minorHAnsi"/>
                <w:bCs/>
                <w:sz w:val="24"/>
                <w:szCs w:val="24"/>
              </w:rPr>
              <w:t>, we say that the agent lacks autonomy. A rational agent should be</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autonomous-it should learn what it can to compensate for partia</w:t>
            </w:r>
            <w:r>
              <w:rPr>
                <w:rFonts w:asciiTheme="minorHAnsi" w:hAnsiTheme="minorHAnsi"/>
                <w:bCs/>
                <w:sz w:val="24"/>
                <w:szCs w:val="24"/>
              </w:rPr>
              <w:t>l or incorrect prior knowledge.</w:t>
            </w:r>
          </w:p>
          <w:p w:rsidR="008D65F0" w:rsidRPr="004F49B8" w:rsidRDefault="008D65F0" w:rsidP="008D65F0">
            <w:pPr>
              <w:spacing w:line="360" w:lineRule="auto"/>
              <w:jc w:val="both"/>
              <w:rPr>
                <w:rFonts w:asciiTheme="minorHAnsi" w:hAnsiTheme="minorHAnsi"/>
                <w:b/>
                <w:bCs/>
                <w:sz w:val="24"/>
                <w:szCs w:val="24"/>
              </w:rPr>
            </w:pPr>
            <w:r w:rsidRPr="004F49B8">
              <w:rPr>
                <w:rFonts w:asciiTheme="minorHAnsi" w:hAnsiTheme="minorHAnsi"/>
                <w:b/>
                <w:bCs/>
                <w:sz w:val="24"/>
                <w:szCs w:val="24"/>
              </w:rPr>
              <w:t>Task environments</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We must think about task environments, which are essentially the "problems" to which rational agents are the "solutions."</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Specifying the task environment</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The rationality of the simple vacuum-cleaner agent, needs specification of o the performance measure</w:t>
            </w:r>
          </w:p>
          <w:p w:rsidR="008D65F0" w:rsidRP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o the environment</w:t>
            </w:r>
          </w:p>
          <w:p w:rsidR="008D65F0" w:rsidRDefault="008D65F0" w:rsidP="008D65F0">
            <w:pPr>
              <w:spacing w:line="360" w:lineRule="auto"/>
              <w:jc w:val="both"/>
              <w:rPr>
                <w:rFonts w:asciiTheme="minorHAnsi" w:hAnsiTheme="minorHAnsi"/>
                <w:bCs/>
                <w:sz w:val="24"/>
                <w:szCs w:val="24"/>
              </w:rPr>
            </w:pPr>
            <w:r w:rsidRPr="008D65F0">
              <w:rPr>
                <w:rFonts w:asciiTheme="minorHAnsi" w:hAnsiTheme="minorHAnsi"/>
                <w:bCs/>
                <w:sz w:val="24"/>
                <w:szCs w:val="24"/>
              </w:rPr>
              <w:t>o the agent's actuators and sensors.</w:t>
            </w:r>
          </w:p>
          <w:p w:rsidR="00F632E6" w:rsidRPr="004F49B8" w:rsidRDefault="00F632E6" w:rsidP="00F632E6">
            <w:pPr>
              <w:spacing w:line="360" w:lineRule="auto"/>
              <w:jc w:val="both"/>
              <w:rPr>
                <w:rFonts w:asciiTheme="minorHAnsi" w:hAnsiTheme="minorHAnsi"/>
                <w:b/>
                <w:bCs/>
                <w:sz w:val="24"/>
                <w:szCs w:val="24"/>
              </w:rPr>
            </w:pPr>
            <w:r w:rsidRPr="004F49B8">
              <w:rPr>
                <w:rFonts w:asciiTheme="minorHAnsi" w:hAnsiTheme="minorHAnsi"/>
                <w:b/>
                <w:bCs/>
                <w:sz w:val="24"/>
                <w:szCs w:val="24"/>
              </w:rPr>
              <w:t>PEAS</w:t>
            </w:r>
          </w:p>
          <w:p w:rsidR="00F632E6" w:rsidRPr="00F632E6" w:rsidRDefault="00F632E6" w:rsidP="00F632E6">
            <w:pPr>
              <w:spacing w:line="360" w:lineRule="auto"/>
              <w:jc w:val="both"/>
              <w:rPr>
                <w:rFonts w:asciiTheme="minorHAnsi" w:hAnsiTheme="minorHAnsi"/>
                <w:bCs/>
                <w:sz w:val="24"/>
                <w:szCs w:val="24"/>
              </w:rPr>
            </w:pPr>
            <w:r w:rsidRPr="00F632E6">
              <w:rPr>
                <w:rFonts w:asciiTheme="minorHAnsi" w:hAnsiTheme="minorHAnsi"/>
                <w:bCs/>
                <w:sz w:val="24"/>
                <w:szCs w:val="24"/>
              </w:rPr>
              <w:t>All these are grouped together under the heading of the task environment. We call this the PEAS (Performance, Environment, Actuators, Sensors) description.</w:t>
            </w:r>
          </w:p>
          <w:p w:rsidR="00F632E6" w:rsidRDefault="00F632E6" w:rsidP="00F632E6">
            <w:pPr>
              <w:spacing w:line="360" w:lineRule="auto"/>
              <w:jc w:val="both"/>
              <w:rPr>
                <w:rFonts w:asciiTheme="minorHAnsi" w:hAnsiTheme="minorHAnsi"/>
                <w:bCs/>
                <w:sz w:val="24"/>
                <w:szCs w:val="24"/>
              </w:rPr>
            </w:pPr>
            <w:r w:rsidRPr="00F632E6">
              <w:rPr>
                <w:rFonts w:asciiTheme="minorHAnsi" w:hAnsiTheme="minorHAnsi"/>
                <w:bCs/>
                <w:sz w:val="24"/>
                <w:szCs w:val="24"/>
              </w:rPr>
              <w:lastRenderedPageBreak/>
              <w:t>In designing an agent, the first step must always be to specify the task environment as fully as possible.</w:t>
            </w:r>
          </w:p>
          <w:p w:rsidR="00832754" w:rsidRPr="00073FED" w:rsidRDefault="00832754" w:rsidP="008D65F0">
            <w:pPr>
              <w:spacing w:line="360" w:lineRule="auto"/>
              <w:jc w:val="both"/>
              <w:rPr>
                <w:rFonts w:asciiTheme="minorHAnsi" w:hAnsiTheme="minorHAnsi"/>
                <w:bCs/>
                <w:sz w:val="24"/>
                <w:szCs w:val="24"/>
              </w:rPr>
            </w:pPr>
            <w:r>
              <w:rPr>
                <w:rFonts w:asciiTheme="minorHAnsi" w:hAnsiTheme="minorHAnsi"/>
                <w:bCs/>
                <w:noProof/>
                <w:lang w:val="en-US" w:bidi="hi-IN"/>
              </w:rPr>
              <w:drawing>
                <wp:inline distT="0" distB="0" distL="0" distR="0">
                  <wp:extent cx="5715000" cy="474345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15000" cy="4743450"/>
                          </a:xfrm>
                          <a:prstGeom prst="rect">
                            <a:avLst/>
                          </a:prstGeom>
                          <a:noFill/>
                          <a:ln w="9525">
                            <a:noFill/>
                            <a:miter lim="800000"/>
                            <a:headEnd/>
                            <a:tailEnd/>
                          </a:ln>
                        </pic:spPr>
                      </pic:pic>
                    </a:graphicData>
                  </a:graphic>
                </wp:inline>
              </w:drawing>
            </w:r>
          </w:p>
          <w:tbl>
            <w:tblPr>
              <w:tblStyle w:val="TableGrid"/>
              <w:tblW w:w="0" w:type="auto"/>
              <w:tblLook w:val="04A0"/>
            </w:tblPr>
            <w:tblGrid>
              <w:gridCol w:w="843"/>
              <w:gridCol w:w="4305"/>
              <w:gridCol w:w="2394"/>
              <w:gridCol w:w="1183"/>
            </w:tblGrid>
            <w:tr w:rsidR="00144AA7" w:rsidRPr="00FB26C8" w:rsidTr="001037F9">
              <w:trPr>
                <w:trHeight w:val="105"/>
              </w:trPr>
              <w:tc>
                <w:tcPr>
                  <w:tcW w:w="843" w:type="dxa"/>
                </w:tcPr>
                <w:p w:rsidR="00144AA7" w:rsidRPr="00FB26C8" w:rsidRDefault="003A6093" w:rsidP="00FB26C8">
                  <w:pPr>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S.NO</w:t>
                  </w:r>
                </w:p>
              </w:tc>
              <w:tc>
                <w:tcPr>
                  <w:tcW w:w="4305" w:type="dxa"/>
                </w:tcPr>
                <w:p w:rsidR="00144AA7" w:rsidRPr="00FB26C8" w:rsidRDefault="00E07D60" w:rsidP="00060849">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RGPV QUESTIONS</w:t>
                  </w:r>
                </w:p>
              </w:tc>
              <w:tc>
                <w:tcPr>
                  <w:tcW w:w="2394" w:type="dxa"/>
                </w:tcPr>
                <w:p w:rsidR="00144AA7" w:rsidRPr="00FB26C8" w:rsidRDefault="00E07D60" w:rsidP="00060849">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1183" w:type="dxa"/>
                </w:tcPr>
                <w:p w:rsidR="00144AA7" w:rsidRPr="00FB26C8" w:rsidRDefault="00E07D60" w:rsidP="00060849">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144AA7" w:rsidRPr="00FB26C8" w:rsidTr="001037F9">
              <w:trPr>
                <w:trHeight w:val="209"/>
              </w:trPr>
              <w:tc>
                <w:tcPr>
                  <w:tcW w:w="843" w:type="dxa"/>
                </w:tcPr>
                <w:p w:rsidR="00144AA7" w:rsidRPr="00FB26C8" w:rsidRDefault="003A6093" w:rsidP="00FB26C8">
                  <w:pPr>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Q.1</w:t>
                  </w:r>
                </w:p>
              </w:tc>
              <w:tc>
                <w:tcPr>
                  <w:tcW w:w="4305" w:type="dxa"/>
                </w:tcPr>
                <w:p w:rsidR="00144AA7" w:rsidRPr="00FB26C8" w:rsidRDefault="00DF4655" w:rsidP="00FB26C8">
                  <w:pPr>
                    <w:tabs>
                      <w:tab w:val="left" w:pos="1140"/>
                    </w:tabs>
                    <w:spacing w:line="360" w:lineRule="auto"/>
                    <w:jc w:val="both"/>
                    <w:rPr>
                      <w:rFonts w:asciiTheme="minorHAnsi" w:hAnsiTheme="minorHAnsi"/>
                      <w:sz w:val="24"/>
                      <w:szCs w:val="24"/>
                    </w:rPr>
                  </w:pPr>
                  <w:r>
                    <w:rPr>
                      <w:rFonts w:asciiTheme="minorHAnsi" w:hAnsiTheme="minorHAnsi"/>
                      <w:sz w:val="24"/>
                      <w:szCs w:val="24"/>
                    </w:rPr>
                    <w:t>Explain Artificial Intelligence. Also discuss the areas where it can be used.</w:t>
                  </w:r>
                </w:p>
              </w:tc>
              <w:tc>
                <w:tcPr>
                  <w:tcW w:w="2394" w:type="dxa"/>
                </w:tcPr>
                <w:p w:rsidR="00144AA7" w:rsidRPr="00FB26C8" w:rsidRDefault="00DF4655" w:rsidP="00060849">
                  <w:pPr>
                    <w:tabs>
                      <w:tab w:val="left" w:pos="1140"/>
                    </w:tabs>
                    <w:spacing w:line="360" w:lineRule="auto"/>
                    <w:jc w:val="center"/>
                    <w:rPr>
                      <w:rFonts w:asciiTheme="minorHAnsi" w:hAnsiTheme="minorHAnsi"/>
                      <w:sz w:val="24"/>
                      <w:szCs w:val="24"/>
                    </w:rPr>
                  </w:pPr>
                  <w:r>
                    <w:rPr>
                      <w:rFonts w:asciiTheme="minorHAnsi" w:hAnsiTheme="minorHAnsi"/>
                      <w:sz w:val="24"/>
                      <w:szCs w:val="24"/>
                    </w:rPr>
                    <w:t>June 2014</w:t>
                  </w:r>
                </w:p>
              </w:tc>
              <w:tc>
                <w:tcPr>
                  <w:tcW w:w="1183" w:type="dxa"/>
                </w:tcPr>
                <w:p w:rsidR="00144AA7" w:rsidRPr="00FB26C8" w:rsidRDefault="000447ED" w:rsidP="00060849">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7</w:t>
                  </w:r>
                </w:p>
              </w:tc>
            </w:tr>
            <w:tr w:rsidR="00B51C56" w:rsidRPr="00FB26C8" w:rsidTr="001037F9">
              <w:trPr>
                <w:trHeight w:val="209"/>
              </w:trPr>
              <w:tc>
                <w:tcPr>
                  <w:tcW w:w="843" w:type="dxa"/>
                </w:tcPr>
                <w:p w:rsidR="00B51C56" w:rsidRPr="00FB26C8" w:rsidRDefault="00B51C56" w:rsidP="00FB26C8">
                  <w:pPr>
                    <w:tabs>
                      <w:tab w:val="left" w:pos="1140"/>
                    </w:tabs>
                    <w:spacing w:line="360" w:lineRule="auto"/>
                    <w:jc w:val="both"/>
                    <w:rPr>
                      <w:rFonts w:asciiTheme="minorHAnsi" w:hAnsiTheme="minorHAnsi"/>
                    </w:rPr>
                  </w:pPr>
                  <w:r w:rsidRPr="00FB26C8">
                    <w:rPr>
                      <w:rFonts w:asciiTheme="minorHAnsi" w:hAnsiTheme="minorHAnsi"/>
                      <w:sz w:val="24"/>
                      <w:szCs w:val="24"/>
                    </w:rPr>
                    <w:t>Q.</w:t>
                  </w:r>
                  <w:r>
                    <w:rPr>
                      <w:rFonts w:asciiTheme="minorHAnsi" w:hAnsiTheme="minorHAnsi"/>
                      <w:sz w:val="24"/>
                      <w:szCs w:val="24"/>
                    </w:rPr>
                    <w:t>2</w:t>
                  </w:r>
                </w:p>
              </w:tc>
              <w:tc>
                <w:tcPr>
                  <w:tcW w:w="4305" w:type="dxa"/>
                </w:tcPr>
                <w:p w:rsidR="00B51C56" w:rsidRDefault="00B51C56" w:rsidP="00FB26C8">
                  <w:pPr>
                    <w:tabs>
                      <w:tab w:val="left" w:pos="1140"/>
                    </w:tabs>
                    <w:spacing w:line="360" w:lineRule="auto"/>
                    <w:jc w:val="both"/>
                    <w:rPr>
                      <w:rFonts w:asciiTheme="minorHAnsi" w:hAnsiTheme="minorHAnsi"/>
                    </w:rPr>
                  </w:pPr>
                  <w:r>
                    <w:rPr>
                      <w:rFonts w:asciiTheme="minorHAnsi" w:hAnsiTheme="minorHAnsi"/>
                    </w:rPr>
                    <w:t>What are the characteristics of AI problems? Explain the areas where AI can be applied</w:t>
                  </w:r>
                </w:p>
              </w:tc>
              <w:tc>
                <w:tcPr>
                  <w:tcW w:w="2394" w:type="dxa"/>
                </w:tcPr>
                <w:p w:rsidR="00B51C56" w:rsidRDefault="00B51C56" w:rsidP="00060849">
                  <w:pPr>
                    <w:tabs>
                      <w:tab w:val="left" w:pos="1140"/>
                    </w:tabs>
                    <w:spacing w:line="360" w:lineRule="auto"/>
                    <w:jc w:val="center"/>
                    <w:rPr>
                      <w:rFonts w:asciiTheme="minorHAnsi" w:hAnsiTheme="minorHAnsi"/>
                    </w:rPr>
                  </w:pPr>
                  <w:r>
                    <w:rPr>
                      <w:rFonts w:asciiTheme="minorHAnsi" w:hAnsiTheme="minorHAnsi"/>
                    </w:rPr>
                    <w:t>June,2010</w:t>
                  </w:r>
                </w:p>
              </w:tc>
              <w:tc>
                <w:tcPr>
                  <w:tcW w:w="1183" w:type="dxa"/>
                </w:tcPr>
                <w:p w:rsidR="00B51C56" w:rsidRPr="00FB26C8" w:rsidRDefault="00B51C56" w:rsidP="00060849">
                  <w:pPr>
                    <w:tabs>
                      <w:tab w:val="left" w:pos="1140"/>
                    </w:tabs>
                    <w:spacing w:line="360" w:lineRule="auto"/>
                    <w:jc w:val="center"/>
                    <w:rPr>
                      <w:rFonts w:asciiTheme="minorHAnsi" w:hAnsiTheme="minorHAnsi"/>
                    </w:rPr>
                  </w:pPr>
                  <w:r>
                    <w:rPr>
                      <w:rFonts w:asciiTheme="minorHAnsi" w:hAnsiTheme="minorHAnsi"/>
                    </w:rPr>
                    <w:t>6</w:t>
                  </w:r>
                </w:p>
              </w:tc>
            </w:tr>
            <w:tr w:rsidR="00480453" w:rsidRPr="00FB26C8" w:rsidTr="001037F9">
              <w:trPr>
                <w:trHeight w:val="209"/>
              </w:trPr>
              <w:tc>
                <w:tcPr>
                  <w:tcW w:w="843" w:type="dxa"/>
                </w:tcPr>
                <w:p w:rsidR="00480453" w:rsidRPr="00FB26C8" w:rsidRDefault="00480453" w:rsidP="00FB26C8">
                  <w:pPr>
                    <w:tabs>
                      <w:tab w:val="left" w:pos="1140"/>
                    </w:tabs>
                    <w:spacing w:line="360" w:lineRule="auto"/>
                    <w:jc w:val="both"/>
                    <w:rPr>
                      <w:rFonts w:asciiTheme="minorHAnsi" w:hAnsiTheme="minorHAnsi"/>
                    </w:rPr>
                  </w:pPr>
                  <w:r>
                    <w:rPr>
                      <w:rFonts w:asciiTheme="minorHAnsi" w:hAnsiTheme="minorHAnsi"/>
                    </w:rPr>
                    <w:t>Q.3</w:t>
                  </w:r>
                </w:p>
              </w:tc>
              <w:tc>
                <w:tcPr>
                  <w:tcW w:w="4305" w:type="dxa"/>
                </w:tcPr>
                <w:p w:rsidR="00480453" w:rsidRDefault="00480453" w:rsidP="00FB26C8">
                  <w:pPr>
                    <w:tabs>
                      <w:tab w:val="left" w:pos="1140"/>
                    </w:tabs>
                    <w:spacing w:line="360" w:lineRule="auto"/>
                    <w:jc w:val="both"/>
                    <w:rPr>
                      <w:rFonts w:asciiTheme="minorHAnsi" w:hAnsiTheme="minorHAnsi"/>
                    </w:rPr>
                  </w:pPr>
                  <w:r>
                    <w:rPr>
                      <w:rFonts w:asciiTheme="minorHAnsi" w:hAnsiTheme="minorHAnsi"/>
                    </w:rPr>
                    <w:t>Define artificial intelligence. Also tell the areas where it can be used.</w:t>
                  </w:r>
                </w:p>
              </w:tc>
              <w:tc>
                <w:tcPr>
                  <w:tcW w:w="2394" w:type="dxa"/>
                </w:tcPr>
                <w:p w:rsidR="00480453" w:rsidRDefault="00480453" w:rsidP="00060849">
                  <w:pPr>
                    <w:tabs>
                      <w:tab w:val="left" w:pos="1140"/>
                    </w:tabs>
                    <w:spacing w:line="360" w:lineRule="auto"/>
                    <w:jc w:val="center"/>
                    <w:rPr>
                      <w:rFonts w:asciiTheme="minorHAnsi" w:hAnsiTheme="minorHAnsi"/>
                    </w:rPr>
                  </w:pPr>
                  <w:r>
                    <w:rPr>
                      <w:rFonts w:asciiTheme="minorHAnsi" w:hAnsiTheme="minorHAnsi"/>
                    </w:rPr>
                    <w:t>June,2005</w:t>
                  </w:r>
                </w:p>
              </w:tc>
              <w:tc>
                <w:tcPr>
                  <w:tcW w:w="1183" w:type="dxa"/>
                </w:tcPr>
                <w:p w:rsidR="00480453" w:rsidRDefault="00480453" w:rsidP="00060849">
                  <w:pPr>
                    <w:tabs>
                      <w:tab w:val="left" w:pos="1140"/>
                    </w:tabs>
                    <w:spacing w:line="360" w:lineRule="auto"/>
                    <w:jc w:val="center"/>
                    <w:rPr>
                      <w:rFonts w:asciiTheme="minorHAnsi" w:hAnsiTheme="minorHAnsi"/>
                    </w:rPr>
                  </w:pPr>
                  <w:r>
                    <w:rPr>
                      <w:rFonts w:asciiTheme="minorHAnsi" w:hAnsiTheme="minorHAnsi"/>
                    </w:rPr>
                    <w:t>10</w:t>
                  </w:r>
                </w:p>
              </w:tc>
            </w:tr>
          </w:tbl>
          <w:p w:rsidR="001037F9" w:rsidRDefault="001037F9" w:rsidP="001B7A78">
            <w:pPr>
              <w:rPr>
                <w:rFonts w:asciiTheme="minorHAnsi" w:hAnsiTheme="minorHAnsi"/>
                <w:sz w:val="24"/>
                <w:szCs w:val="24"/>
              </w:rPr>
            </w:pPr>
          </w:p>
          <w:p w:rsidR="001037F9" w:rsidRDefault="001037F9" w:rsidP="001B7A78">
            <w:pPr>
              <w:rPr>
                <w:rFonts w:asciiTheme="minorHAnsi" w:hAnsiTheme="minorHAnsi"/>
                <w:sz w:val="24"/>
                <w:szCs w:val="24"/>
              </w:rPr>
            </w:pPr>
          </w:p>
          <w:p w:rsidR="001037F9" w:rsidRDefault="001037F9" w:rsidP="001B7A78">
            <w:pPr>
              <w:rPr>
                <w:rFonts w:asciiTheme="minorHAnsi" w:hAnsiTheme="minorHAnsi"/>
                <w:sz w:val="24"/>
                <w:szCs w:val="24"/>
              </w:rPr>
            </w:pPr>
          </w:p>
          <w:p w:rsidR="001037F9" w:rsidRDefault="001037F9" w:rsidP="001B7A78">
            <w:pPr>
              <w:rPr>
                <w:rFonts w:asciiTheme="minorHAnsi" w:hAnsiTheme="minorHAnsi"/>
                <w:sz w:val="24"/>
                <w:szCs w:val="24"/>
              </w:rPr>
            </w:pPr>
          </w:p>
          <w:p w:rsidR="001037F9" w:rsidRPr="001B7A78" w:rsidRDefault="001037F9" w:rsidP="001B7A78">
            <w:pPr>
              <w:rPr>
                <w:rFonts w:asciiTheme="minorHAnsi" w:hAnsiTheme="minorHAnsi"/>
                <w:sz w:val="24"/>
                <w:szCs w:val="24"/>
              </w:rPr>
            </w:pPr>
          </w:p>
        </w:tc>
      </w:tr>
    </w:tbl>
    <w:tbl>
      <w:tblPr>
        <w:tblStyle w:val="TableGrid"/>
        <w:tblpPr w:leftFromText="180" w:rightFromText="180" w:vertAnchor="text" w:horzAnchor="margin" w:tblpXSpec="right" w:tblpY="97"/>
        <w:tblW w:w="0" w:type="auto"/>
        <w:tblLook w:val="04A0"/>
      </w:tblPr>
      <w:tblGrid>
        <w:gridCol w:w="9216"/>
      </w:tblGrid>
      <w:tr w:rsidR="00CE1E2A" w:rsidRPr="00FB26C8" w:rsidTr="00236ECC">
        <w:trPr>
          <w:trHeight w:val="440"/>
        </w:trPr>
        <w:tc>
          <w:tcPr>
            <w:tcW w:w="9216" w:type="dxa"/>
          </w:tcPr>
          <w:p w:rsidR="00CE1E2A" w:rsidRPr="002C72CF" w:rsidRDefault="002C72CF" w:rsidP="001037F9">
            <w:pPr>
              <w:spacing w:line="360" w:lineRule="auto"/>
              <w:jc w:val="center"/>
              <w:rPr>
                <w:rFonts w:asciiTheme="minorHAnsi" w:hAnsiTheme="minorHAnsi"/>
                <w:b/>
                <w:bCs/>
                <w:sz w:val="28"/>
                <w:szCs w:val="28"/>
              </w:rPr>
            </w:pPr>
            <w:r w:rsidRPr="002C72CF">
              <w:rPr>
                <w:rFonts w:asciiTheme="minorHAnsi" w:hAnsiTheme="minorHAnsi"/>
                <w:b/>
                <w:bCs/>
                <w:sz w:val="28"/>
                <w:szCs w:val="28"/>
              </w:rPr>
              <w:lastRenderedPageBreak/>
              <w:t>Unit-01</w:t>
            </w:r>
            <w:r w:rsidR="00CE1E2A" w:rsidRPr="002C72CF">
              <w:rPr>
                <w:rFonts w:asciiTheme="minorHAnsi" w:hAnsiTheme="minorHAnsi"/>
                <w:b/>
                <w:bCs/>
                <w:sz w:val="28"/>
                <w:szCs w:val="28"/>
              </w:rPr>
              <w:t>/Lecture-02</w:t>
            </w:r>
          </w:p>
        </w:tc>
      </w:tr>
      <w:tr w:rsidR="00CE1E2A" w:rsidRPr="00FB26C8" w:rsidTr="00236ECC">
        <w:trPr>
          <w:trHeight w:val="3410"/>
        </w:trPr>
        <w:tc>
          <w:tcPr>
            <w:tcW w:w="9216" w:type="dxa"/>
          </w:tcPr>
          <w:p w:rsidR="005C14C3" w:rsidRDefault="005C14C3" w:rsidP="00236ECC">
            <w:pPr>
              <w:autoSpaceDE w:val="0"/>
              <w:autoSpaceDN w:val="0"/>
              <w:adjustRightInd w:val="0"/>
              <w:spacing w:line="360" w:lineRule="auto"/>
              <w:jc w:val="both"/>
              <w:rPr>
                <w:rFonts w:asciiTheme="minorHAnsi" w:hAnsiTheme="minorHAnsi"/>
                <w:b/>
                <w:sz w:val="24"/>
                <w:szCs w:val="24"/>
              </w:rPr>
            </w:pPr>
            <w:r w:rsidRPr="005C14C3">
              <w:rPr>
                <w:rFonts w:asciiTheme="minorHAnsi" w:hAnsiTheme="minorHAnsi"/>
                <w:b/>
                <w:sz w:val="24"/>
                <w:szCs w:val="24"/>
              </w:rPr>
              <w:t>Vari</w:t>
            </w:r>
            <w:r w:rsidR="00B3334E">
              <w:rPr>
                <w:rFonts w:asciiTheme="minorHAnsi" w:hAnsiTheme="minorHAnsi"/>
                <w:b/>
                <w:sz w:val="24"/>
                <w:szCs w:val="24"/>
              </w:rPr>
              <w:t>ous types of production systems</w:t>
            </w:r>
            <w:r w:rsidRPr="005C14C3">
              <w:rPr>
                <w:rFonts w:asciiTheme="minorHAnsi" w:hAnsiTheme="minorHAnsi"/>
                <w:b/>
                <w:sz w:val="24"/>
                <w:szCs w:val="24"/>
              </w:rPr>
              <w:t xml:space="preserve"> </w:t>
            </w:r>
          </w:p>
          <w:p w:rsidR="003B4B2B" w:rsidRPr="003B4B2B" w:rsidRDefault="003B4B2B" w:rsidP="003B4B2B">
            <w:pPr>
              <w:autoSpaceDE w:val="0"/>
              <w:autoSpaceDN w:val="0"/>
              <w:adjustRightInd w:val="0"/>
              <w:spacing w:line="360" w:lineRule="auto"/>
              <w:jc w:val="both"/>
              <w:rPr>
                <w:rFonts w:asciiTheme="minorHAnsi" w:hAnsiTheme="minorHAnsi"/>
                <w:sz w:val="24"/>
                <w:szCs w:val="24"/>
              </w:rPr>
            </w:pPr>
            <w:r w:rsidRPr="003B4B2B">
              <w:rPr>
                <w:rFonts w:asciiTheme="minorHAnsi" w:hAnsiTheme="minorHAnsi"/>
                <w:sz w:val="24"/>
                <w:szCs w:val="24"/>
              </w:rPr>
              <w:t>A Knowledge representation formalism consists of collections of condition-action rules(Production Rules or Operators), a database which is modified in accordance with the rules, and a Production System Interpreter which controls the operation of the rules i.e The 'control mechanism' of a Production System, determining the order in which Production Rules are fired.</w:t>
            </w:r>
          </w:p>
          <w:p w:rsidR="003B4B2B" w:rsidRPr="003B4B2B" w:rsidRDefault="003B4B2B" w:rsidP="003B4B2B">
            <w:pPr>
              <w:autoSpaceDE w:val="0"/>
              <w:autoSpaceDN w:val="0"/>
              <w:adjustRightInd w:val="0"/>
              <w:spacing w:line="360" w:lineRule="auto"/>
              <w:jc w:val="both"/>
              <w:rPr>
                <w:rFonts w:asciiTheme="minorHAnsi" w:hAnsiTheme="minorHAnsi"/>
                <w:sz w:val="24"/>
                <w:szCs w:val="24"/>
              </w:rPr>
            </w:pPr>
            <w:r w:rsidRPr="003B4B2B">
              <w:rPr>
                <w:rFonts w:asciiTheme="minorHAnsi" w:hAnsiTheme="minorHAnsi"/>
                <w:sz w:val="24"/>
                <w:szCs w:val="24"/>
              </w:rPr>
              <w:t>A system that uses this form of knowledge representation is called a production system.</w:t>
            </w:r>
          </w:p>
          <w:p w:rsidR="003B4B2B" w:rsidRPr="003B4B2B" w:rsidRDefault="003B4B2B" w:rsidP="003B4B2B">
            <w:pPr>
              <w:autoSpaceDE w:val="0"/>
              <w:autoSpaceDN w:val="0"/>
              <w:adjustRightInd w:val="0"/>
              <w:spacing w:line="360" w:lineRule="auto"/>
              <w:jc w:val="both"/>
              <w:rPr>
                <w:rFonts w:asciiTheme="minorHAnsi" w:hAnsiTheme="minorHAnsi"/>
                <w:sz w:val="24"/>
                <w:szCs w:val="24"/>
              </w:rPr>
            </w:pPr>
            <w:r w:rsidRPr="003B4B2B">
              <w:rPr>
                <w:rFonts w:asciiTheme="minorHAnsi" w:hAnsiTheme="minorHAnsi"/>
                <w:sz w:val="24"/>
                <w:szCs w:val="24"/>
              </w:rPr>
              <w:t>A production system consists of rules and factors. Knowledge is encoded in a declarative from which comprises of a set of rules of the form</w:t>
            </w:r>
          </w:p>
          <w:p w:rsidR="003B4B2B" w:rsidRPr="003B4B2B" w:rsidRDefault="003B4B2B" w:rsidP="003B4B2B">
            <w:pPr>
              <w:autoSpaceDE w:val="0"/>
              <w:autoSpaceDN w:val="0"/>
              <w:adjustRightInd w:val="0"/>
              <w:spacing w:line="360" w:lineRule="auto"/>
              <w:jc w:val="both"/>
              <w:rPr>
                <w:rFonts w:asciiTheme="minorHAnsi" w:hAnsiTheme="minorHAnsi"/>
                <w:sz w:val="24"/>
                <w:szCs w:val="24"/>
              </w:rPr>
            </w:pPr>
            <w:r w:rsidRPr="003B4B2B">
              <w:rPr>
                <w:rFonts w:asciiTheme="minorHAnsi" w:hAnsiTheme="minorHAnsi"/>
                <w:sz w:val="24"/>
                <w:szCs w:val="24"/>
              </w:rPr>
              <w:t>Situation ------------ Action</w:t>
            </w:r>
          </w:p>
          <w:p w:rsidR="005C14C3" w:rsidRPr="003B4B2B" w:rsidRDefault="003B4B2B" w:rsidP="00236ECC">
            <w:pPr>
              <w:autoSpaceDE w:val="0"/>
              <w:autoSpaceDN w:val="0"/>
              <w:adjustRightInd w:val="0"/>
              <w:spacing w:line="360" w:lineRule="auto"/>
              <w:jc w:val="both"/>
              <w:rPr>
                <w:rFonts w:asciiTheme="minorHAnsi" w:hAnsiTheme="minorHAnsi"/>
                <w:sz w:val="24"/>
                <w:szCs w:val="24"/>
              </w:rPr>
            </w:pPr>
            <w:r w:rsidRPr="003B4B2B">
              <w:rPr>
                <w:rFonts w:asciiTheme="minorHAnsi" w:hAnsiTheme="minorHAnsi"/>
                <w:sz w:val="24"/>
                <w:szCs w:val="24"/>
              </w:rPr>
              <w:t>SITUATION that implies ACTION.</w:t>
            </w:r>
          </w:p>
          <w:p w:rsidR="00B67A38"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Example:-</w:t>
            </w:r>
          </w:p>
          <w:p w:rsidR="00B67A38"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IF the initial state is a goal state THEN quit.</w:t>
            </w:r>
          </w:p>
          <w:p w:rsidR="00B67A38"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The major components of an AI production system are</w:t>
            </w:r>
          </w:p>
          <w:p w:rsidR="00B67A38"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i. A global database</w:t>
            </w:r>
          </w:p>
          <w:p w:rsidR="00B67A38"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ii. A set of production rules and</w:t>
            </w:r>
          </w:p>
          <w:p w:rsidR="00B67A38"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iii. A control system</w:t>
            </w:r>
          </w:p>
          <w:p w:rsidR="005C14C3" w:rsidRPr="00B67A38" w:rsidRDefault="00B67A38" w:rsidP="00B67A38">
            <w:pPr>
              <w:autoSpaceDE w:val="0"/>
              <w:autoSpaceDN w:val="0"/>
              <w:adjustRightInd w:val="0"/>
              <w:spacing w:line="360" w:lineRule="auto"/>
              <w:jc w:val="both"/>
              <w:rPr>
                <w:rFonts w:asciiTheme="minorHAnsi" w:hAnsiTheme="minorHAnsi"/>
                <w:sz w:val="24"/>
                <w:szCs w:val="24"/>
              </w:rPr>
            </w:pPr>
            <w:r w:rsidRPr="00B67A38">
              <w:rPr>
                <w:rFonts w:asciiTheme="minorHAnsi" w:hAnsiTheme="minorHAnsi"/>
                <w:sz w:val="24"/>
                <w:szCs w:val="24"/>
              </w:rPr>
              <w:t>The goal database is the central data structure used by an AI production system. The production system. The production rules operate on the global database. Each rule has a precondition that is either satisfied or not by the database. If the precondition is satisfied, the rule can be applied. Application of the rule changes the database. The control system chooses which applicable rule should be applied and ceases computation when a termination condition on the database is satisfied. If several rules are to fire at the same time, the control system resolves the conflicts.</w:t>
            </w:r>
          </w:p>
          <w:p w:rsidR="00716A74" w:rsidRPr="00716A74" w:rsidRDefault="00716A74" w:rsidP="00716A74">
            <w:pPr>
              <w:autoSpaceDE w:val="0"/>
              <w:autoSpaceDN w:val="0"/>
              <w:adjustRightInd w:val="0"/>
              <w:spacing w:line="360" w:lineRule="auto"/>
              <w:jc w:val="both"/>
              <w:rPr>
                <w:rFonts w:asciiTheme="minorHAnsi" w:hAnsiTheme="minorHAnsi"/>
                <w:b/>
                <w:sz w:val="24"/>
                <w:szCs w:val="24"/>
              </w:rPr>
            </w:pPr>
            <w:r w:rsidRPr="00716A74">
              <w:rPr>
                <w:rFonts w:asciiTheme="minorHAnsi" w:hAnsiTheme="minorHAnsi"/>
                <w:b/>
                <w:sz w:val="24"/>
                <w:szCs w:val="24"/>
              </w:rPr>
              <w:t>Four classes of production systems:-</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t>1. A monotonic production system</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t>2. A non monotonic production system</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p>
          <w:p w:rsidR="00716A74" w:rsidRPr="00716A74"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lastRenderedPageBreak/>
              <w:t>3. A partially commutative production system</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t>4. A commutative production system.</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p>
          <w:p w:rsidR="00716A74" w:rsidRPr="00716A74" w:rsidRDefault="00716A74" w:rsidP="00716A74">
            <w:pPr>
              <w:autoSpaceDE w:val="0"/>
              <w:autoSpaceDN w:val="0"/>
              <w:adjustRightInd w:val="0"/>
              <w:spacing w:line="360" w:lineRule="auto"/>
              <w:jc w:val="both"/>
              <w:rPr>
                <w:rFonts w:asciiTheme="minorHAnsi" w:hAnsiTheme="minorHAnsi"/>
                <w:b/>
                <w:sz w:val="24"/>
                <w:szCs w:val="24"/>
              </w:rPr>
            </w:pPr>
            <w:r w:rsidRPr="00716A74">
              <w:rPr>
                <w:rFonts w:asciiTheme="minorHAnsi" w:hAnsiTheme="minorHAnsi"/>
                <w:b/>
                <w:sz w:val="24"/>
                <w:szCs w:val="24"/>
              </w:rPr>
              <w:t>Advantages of production systems:-</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t>1. Production systems provide an excellent tool for structuring AI programs.</w:t>
            </w:r>
          </w:p>
          <w:p w:rsidR="00716A74" w:rsidRPr="00716A74"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t>2. Production Systems are highly modular because the individual rules can be added, removed or modified independently.</w:t>
            </w:r>
          </w:p>
          <w:p w:rsidR="005C14C3" w:rsidRDefault="00716A74" w:rsidP="00716A74">
            <w:pPr>
              <w:autoSpaceDE w:val="0"/>
              <w:autoSpaceDN w:val="0"/>
              <w:adjustRightInd w:val="0"/>
              <w:spacing w:line="360" w:lineRule="auto"/>
              <w:jc w:val="both"/>
              <w:rPr>
                <w:rFonts w:asciiTheme="minorHAnsi" w:hAnsiTheme="minorHAnsi"/>
                <w:sz w:val="24"/>
                <w:szCs w:val="24"/>
              </w:rPr>
            </w:pPr>
            <w:r w:rsidRPr="00716A74">
              <w:rPr>
                <w:rFonts w:asciiTheme="minorHAnsi" w:hAnsiTheme="minorHAnsi"/>
                <w:sz w:val="24"/>
                <w:szCs w:val="24"/>
              </w:rPr>
              <w:t>3. The production rules are expressed in a natural form, so the statements contained in the knowledge base should the a recording of an expert thinking out loud.</w:t>
            </w:r>
          </w:p>
          <w:p w:rsidR="00AF7D6E" w:rsidRPr="00AF7D6E" w:rsidRDefault="00AF7D6E" w:rsidP="00AF7D6E">
            <w:pPr>
              <w:autoSpaceDE w:val="0"/>
              <w:autoSpaceDN w:val="0"/>
              <w:adjustRightInd w:val="0"/>
              <w:spacing w:line="360" w:lineRule="auto"/>
              <w:jc w:val="both"/>
              <w:rPr>
                <w:rFonts w:asciiTheme="minorHAnsi" w:hAnsiTheme="minorHAnsi"/>
                <w:b/>
                <w:sz w:val="24"/>
                <w:szCs w:val="24"/>
              </w:rPr>
            </w:pPr>
            <w:r w:rsidRPr="00AF7D6E">
              <w:rPr>
                <w:rFonts w:asciiTheme="minorHAnsi" w:hAnsiTheme="minorHAnsi"/>
                <w:b/>
                <w:sz w:val="24"/>
                <w:szCs w:val="24"/>
              </w:rPr>
              <w:t>Disadvantages of Production Systems:-</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One important disadvantage is the fact that it may be very difficult analyse the flow of control within a production system because the individual rules don’t call each other.</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Production systems describe the operations that can be performed in a search for a solution to the problem. They can be classified as follows.</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Monotonic production system :- A system in which the application of a rule never prevents the later application of another rule, that could have also been applied at the time the first rule was selected.</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Partially commutative production system:-</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A production system in which the application of a particular sequence of rules transforms state X into state Y, then any permutation of those rules that is allowable also transforms state x into state Y.</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Theorem proving falls under monotonic partially communicative system. Blocks world and 8 puzzle problems like chemical analysis and synthesis come under monotonic, not partially commutative systems. Playing the game of bridge comes under non monotonic , not partially commutative system.</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For any problem, several production systems exist. Some will be efficient than others. Though it may seem that there is no relationship between kinds of problems and kinds of production systems, in practice there is a definite relationship.</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lastRenderedPageBreak/>
              <w:t xml:space="preserve">Partially </w:t>
            </w:r>
            <w:r w:rsidR="000729CE" w:rsidRPr="00AF7D6E">
              <w:rPr>
                <w:rFonts w:asciiTheme="minorHAnsi" w:hAnsiTheme="minorHAnsi"/>
                <w:sz w:val="24"/>
                <w:szCs w:val="24"/>
              </w:rPr>
              <w:t>commutative,</w:t>
            </w:r>
            <w:r w:rsidRPr="00AF7D6E">
              <w:rPr>
                <w:rFonts w:asciiTheme="minorHAnsi" w:hAnsiTheme="minorHAnsi"/>
                <w:sz w:val="24"/>
                <w:szCs w:val="24"/>
              </w:rPr>
              <w:t xml:space="preserve"> monotonic production systems are useful for solving ignorable problems. These systems are important for man implementation standpoint because they can be implemented without the ability to backtrack to previous states, when it is discovered that an incorrect path was followed. Such systems increase the efficiency since it is not necessary to keep track of the changes made in the search process.</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Monotonic partially commutative systems are useful for problems in which changes occur but can be reversed and in which the order of operation is not critical (ex: 8 puzzle problem).</w:t>
            </w:r>
          </w:p>
          <w:p w:rsidR="00AF7D6E" w:rsidRPr="00AF7D6E" w:rsidRDefault="00AF7D6E" w:rsidP="00AF7D6E">
            <w:pPr>
              <w:autoSpaceDE w:val="0"/>
              <w:autoSpaceDN w:val="0"/>
              <w:adjustRightInd w:val="0"/>
              <w:spacing w:line="360" w:lineRule="auto"/>
              <w:jc w:val="both"/>
              <w:rPr>
                <w:rFonts w:asciiTheme="minorHAnsi" w:hAnsiTheme="minorHAnsi"/>
                <w:sz w:val="24"/>
                <w:szCs w:val="24"/>
              </w:rPr>
            </w:pPr>
            <w:r w:rsidRPr="00AF7D6E">
              <w:rPr>
                <w:rFonts w:asciiTheme="minorHAnsi" w:hAnsiTheme="minorHAnsi"/>
                <w:sz w:val="24"/>
                <w:szCs w:val="24"/>
              </w:rPr>
              <w:t>Production systems that are not partially commutative are useful for many problems in which irreversible changes occur, such as chemical analysis. When dealing with such systems, the order in which operations are performed is very important and hence correct decisions have to be made at the first time itself.</w:t>
            </w:r>
          </w:p>
          <w:p w:rsidR="00AF7D6E" w:rsidRPr="00716A74" w:rsidRDefault="00AF7D6E" w:rsidP="00716A74">
            <w:pPr>
              <w:autoSpaceDE w:val="0"/>
              <w:autoSpaceDN w:val="0"/>
              <w:adjustRightInd w:val="0"/>
              <w:spacing w:line="360" w:lineRule="auto"/>
              <w:jc w:val="both"/>
              <w:rPr>
                <w:rFonts w:asciiTheme="minorHAnsi" w:hAnsiTheme="minorHAnsi"/>
                <w:sz w:val="24"/>
                <w:szCs w:val="24"/>
              </w:rPr>
            </w:pPr>
          </w:p>
          <w:p w:rsidR="005C14C3" w:rsidRPr="005A569C" w:rsidRDefault="005C14C3" w:rsidP="00236ECC">
            <w:pPr>
              <w:autoSpaceDE w:val="0"/>
              <w:autoSpaceDN w:val="0"/>
              <w:adjustRightInd w:val="0"/>
              <w:spacing w:line="360" w:lineRule="auto"/>
              <w:jc w:val="both"/>
              <w:rPr>
                <w:rFonts w:asciiTheme="minorHAnsi" w:hAnsiTheme="minorHAnsi"/>
                <w:b/>
                <w:sz w:val="24"/>
                <w:szCs w:val="24"/>
              </w:rPr>
            </w:pPr>
            <w:r w:rsidRPr="005A569C">
              <w:rPr>
                <w:rFonts w:asciiTheme="minorHAnsi" w:hAnsiTheme="minorHAnsi"/>
                <w:b/>
                <w:sz w:val="24"/>
                <w:szCs w:val="24"/>
              </w:rPr>
              <w:t xml:space="preserve">Characteristics of production systems </w:t>
            </w:r>
          </w:p>
          <w:p w:rsidR="001D30DE" w:rsidRPr="005A569C" w:rsidRDefault="001D30DE" w:rsidP="001D30DE">
            <w:pPr>
              <w:spacing w:line="360" w:lineRule="auto"/>
              <w:jc w:val="both"/>
              <w:rPr>
                <w:rFonts w:asciiTheme="minorHAnsi" w:hAnsiTheme="minorHAnsi"/>
                <w:b/>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Separation of Knowledge (the Rules) and Control (Recognize-Act Cycle)</w:t>
            </w:r>
          </w:p>
          <w:p w:rsidR="001D30DE" w:rsidRPr="005A569C" w:rsidRDefault="001D30DE" w:rsidP="001D30DE">
            <w:pPr>
              <w:spacing w:line="360" w:lineRule="auto"/>
              <w:jc w:val="both"/>
              <w:rPr>
                <w:rFonts w:asciiTheme="minorHAnsi" w:hAnsiTheme="minorHAnsi"/>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Natural Mapping onto State Space Search (Data or Goal Driven)</w:t>
            </w:r>
          </w:p>
          <w:p w:rsidR="001D30DE" w:rsidRPr="005A569C" w:rsidRDefault="001D30DE" w:rsidP="001D30DE">
            <w:pPr>
              <w:spacing w:line="360" w:lineRule="auto"/>
              <w:jc w:val="both"/>
              <w:rPr>
                <w:rFonts w:asciiTheme="minorHAnsi" w:hAnsiTheme="minorHAnsi"/>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Modularity of Production Rules (Rules represent chunks of knowledge)</w:t>
            </w:r>
          </w:p>
          <w:p w:rsidR="001D30DE" w:rsidRPr="005A569C" w:rsidRDefault="001D30DE" w:rsidP="001D30DE">
            <w:pPr>
              <w:spacing w:line="360" w:lineRule="auto"/>
              <w:jc w:val="both"/>
              <w:rPr>
                <w:rFonts w:asciiTheme="minorHAnsi" w:hAnsiTheme="minorHAnsi"/>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Pattern-Directed Control (More flexible than algorithmic control)</w:t>
            </w:r>
          </w:p>
          <w:p w:rsidR="001D30DE" w:rsidRPr="005A569C" w:rsidRDefault="001D30DE" w:rsidP="001D30DE">
            <w:pPr>
              <w:spacing w:line="360" w:lineRule="auto"/>
              <w:jc w:val="both"/>
              <w:rPr>
                <w:rFonts w:asciiTheme="minorHAnsi" w:hAnsiTheme="minorHAnsi"/>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Opportunities for Heuristic Control can be built into the rules</w:t>
            </w:r>
          </w:p>
          <w:p w:rsidR="001D30DE" w:rsidRPr="005A569C" w:rsidRDefault="001D30DE" w:rsidP="001D30DE">
            <w:pPr>
              <w:spacing w:line="360" w:lineRule="auto"/>
              <w:jc w:val="both"/>
              <w:rPr>
                <w:rFonts w:asciiTheme="minorHAnsi" w:hAnsiTheme="minorHAnsi"/>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Tracing and Explanation (Simple control, informative rules)</w:t>
            </w:r>
          </w:p>
          <w:p w:rsidR="001D30DE" w:rsidRPr="005A569C" w:rsidRDefault="001D30DE" w:rsidP="001D30DE">
            <w:pPr>
              <w:spacing w:line="360" w:lineRule="auto"/>
              <w:jc w:val="both"/>
              <w:rPr>
                <w:rFonts w:asciiTheme="minorHAnsi" w:hAnsiTheme="minorHAnsi"/>
                <w:bCs/>
                <w:color w:val="000000"/>
                <w:sz w:val="24"/>
                <w:szCs w:val="24"/>
              </w:rPr>
            </w:pPr>
          </w:p>
          <w:p w:rsidR="001D30DE"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t>Language Independence</w:t>
            </w:r>
          </w:p>
          <w:p w:rsidR="001D30DE" w:rsidRPr="005A569C" w:rsidRDefault="001D30DE" w:rsidP="001D30DE">
            <w:pPr>
              <w:spacing w:line="360" w:lineRule="auto"/>
              <w:jc w:val="both"/>
              <w:rPr>
                <w:rFonts w:asciiTheme="minorHAnsi" w:hAnsiTheme="minorHAnsi"/>
                <w:bCs/>
                <w:color w:val="000000"/>
                <w:sz w:val="24"/>
                <w:szCs w:val="24"/>
              </w:rPr>
            </w:pPr>
          </w:p>
          <w:p w:rsidR="00CC2E2D" w:rsidRPr="005A569C" w:rsidRDefault="001D30DE" w:rsidP="001D30DE">
            <w:pPr>
              <w:pStyle w:val="ListParagraph"/>
              <w:numPr>
                <w:ilvl w:val="0"/>
                <w:numId w:val="34"/>
              </w:numPr>
              <w:spacing w:line="360" w:lineRule="auto"/>
              <w:jc w:val="both"/>
              <w:rPr>
                <w:rFonts w:asciiTheme="minorHAnsi" w:hAnsiTheme="minorHAnsi"/>
                <w:bCs/>
                <w:color w:val="000000"/>
                <w:sz w:val="24"/>
                <w:szCs w:val="24"/>
              </w:rPr>
            </w:pPr>
            <w:r w:rsidRPr="005A569C">
              <w:rPr>
                <w:rFonts w:asciiTheme="minorHAnsi" w:hAnsiTheme="minorHAnsi"/>
                <w:bCs/>
                <w:color w:val="000000"/>
                <w:sz w:val="24"/>
                <w:szCs w:val="24"/>
              </w:rPr>
              <w:lastRenderedPageBreak/>
              <w:t>Model for Human Problem Solving (SOAR, ACT*)</w:t>
            </w:r>
          </w:p>
          <w:p w:rsidR="00CC2E2D" w:rsidRDefault="003D5CB5" w:rsidP="00236ECC">
            <w:pPr>
              <w:spacing w:line="360" w:lineRule="auto"/>
              <w:jc w:val="both"/>
              <w:rPr>
                <w:rFonts w:asciiTheme="minorHAnsi" w:hAnsiTheme="minorHAnsi"/>
                <w:b/>
                <w:bCs/>
                <w:color w:val="000000"/>
                <w:sz w:val="24"/>
                <w:szCs w:val="24"/>
              </w:rPr>
            </w:pPr>
            <w:r>
              <w:rPr>
                <w:rFonts w:asciiTheme="minorHAnsi" w:hAnsiTheme="minorHAnsi"/>
                <w:b/>
                <w:bCs/>
                <w:color w:val="000000"/>
                <w:sz w:val="24"/>
                <w:szCs w:val="24"/>
              </w:rPr>
              <w:t>8 Puzzle Problem</w:t>
            </w:r>
          </w:p>
          <w:p w:rsidR="003D5CB5" w:rsidRP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The 8 puzzle consists of eight numbered, movable tiles set in a 3x3 frame. One cell of the frame is always empty thus making it possible to move an adjacent numbered tile into the empty cell. Such a puzzle is illustrated in following diagram.</w:t>
            </w:r>
          </w:p>
          <w:p w:rsidR="003D5CB5" w:rsidRP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 xml:space="preserve">The program is to change the initial configuration into the goal configuration. A solution to the problem is an appropriate sequence of moves, such as “move tiles 5 to the right, move tile 7 to the </w:t>
            </w:r>
            <w:r w:rsidR="000729CE" w:rsidRPr="003D5CB5">
              <w:rPr>
                <w:rFonts w:asciiTheme="minorHAnsi" w:hAnsiTheme="minorHAnsi"/>
                <w:bCs/>
                <w:color w:val="000000"/>
                <w:sz w:val="24"/>
                <w:szCs w:val="24"/>
              </w:rPr>
              <w:t>left, move</w:t>
            </w:r>
            <w:r w:rsidRPr="003D5CB5">
              <w:rPr>
                <w:rFonts w:asciiTheme="minorHAnsi" w:hAnsiTheme="minorHAnsi"/>
                <w:bCs/>
                <w:color w:val="000000"/>
                <w:sz w:val="24"/>
                <w:szCs w:val="24"/>
              </w:rPr>
              <w:t xml:space="preserve"> tile 6 to the down, etc”.</w:t>
            </w:r>
          </w:p>
          <w:p w:rsidR="003D5CB5" w:rsidRPr="003D5CB5" w:rsidRDefault="003D5CB5" w:rsidP="003D5CB5">
            <w:pPr>
              <w:spacing w:line="360" w:lineRule="auto"/>
              <w:jc w:val="both"/>
              <w:rPr>
                <w:rFonts w:asciiTheme="minorHAnsi" w:hAnsiTheme="minorHAnsi"/>
                <w:bCs/>
                <w:color w:val="000000"/>
                <w:sz w:val="24"/>
                <w:szCs w:val="24"/>
              </w:rPr>
            </w:pPr>
          </w:p>
          <w:p w:rsidR="003D5CB5" w:rsidRP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To solve a problem using a production system, we must specify the global database the rules, and the control strategy. For the 8 puzzle problem that correspond to these three components. These elements are the problem states, moves and goal. In this problem each tile configuration is a state. The set of all configuration in the space of problem states or the problem space, there are only 3,62,880 different configurations o the 8 tiles and blank space. Once the problem states have been conceptually identified, we must construct a computer representation, or description of them. this description is then used as the database of a production system. For the 8-puzzle, a straight forward description is a 3X3 array of matrix of numbers. The initial global database is this description of the initial problem state. Virtually any kind of data structure can be used to describe states.</w:t>
            </w:r>
          </w:p>
          <w:p w:rsidR="003D5CB5" w:rsidRP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A move transforms one problem state into another state. The 8-puzzle is convenjently interpreted as having the following for moves. Move empty space (blank) to the left, move blank up, move blank to the right and move blank down,. These moves are modeled by production rules that operate on the state descriptions in the appropriate manner.</w:t>
            </w:r>
          </w:p>
          <w:p w:rsidR="003D5CB5" w:rsidRP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 xml:space="preserve">The rules each have preconditions that must be satisfied by a state description in order for them to be applicable to that state description. Thus the precondition for the rule associated with “move blank up” is derived from the requirement that the blank space must </w:t>
            </w:r>
          </w:p>
          <w:p w:rsidR="003D5CB5" w:rsidRP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not already be in the top row.</w:t>
            </w:r>
          </w:p>
          <w:p w:rsidR="003D5CB5" w:rsidRDefault="003D5CB5" w:rsidP="003D5CB5">
            <w:pPr>
              <w:spacing w:line="360" w:lineRule="auto"/>
              <w:jc w:val="both"/>
              <w:rPr>
                <w:rFonts w:asciiTheme="minorHAnsi" w:hAnsiTheme="minorHAnsi"/>
                <w:bCs/>
                <w:color w:val="000000"/>
                <w:sz w:val="24"/>
                <w:szCs w:val="24"/>
              </w:rPr>
            </w:pPr>
            <w:r w:rsidRPr="003D5CB5">
              <w:rPr>
                <w:rFonts w:asciiTheme="minorHAnsi" w:hAnsiTheme="minorHAnsi"/>
                <w:bCs/>
                <w:color w:val="000000"/>
                <w:sz w:val="24"/>
                <w:szCs w:val="24"/>
              </w:rPr>
              <w:t xml:space="preserve">The problem goal condition forms the basis for the termination condition of the production system. The control strategy repeatedly applies rules to state descriptions until a description </w:t>
            </w:r>
            <w:r w:rsidRPr="003D5CB5">
              <w:rPr>
                <w:rFonts w:asciiTheme="minorHAnsi" w:hAnsiTheme="minorHAnsi"/>
                <w:bCs/>
                <w:color w:val="000000"/>
                <w:sz w:val="24"/>
                <w:szCs w:val="24"/>
              </w:rPr>
              <w:lastRenderedPageBreak/>
              <w:t>of a goal state is produced . it also keep track of rules that have been applied so that it can compose them into sequence representing the problem solution. A solution to the 8-puzzle problem is given in the following figure.</w:t>
            </w:r>
          </w:p>
          <w:p w:rsidR="003D5CB5" w:rsidRPr="003D5CB5" w:rsidRDefault="003D5CB5" w:rsidP="003D5CB5">
            <w:pPr>
              <w:widowControl/>
              <w:suppressAutoHyphens w:val="0"/>
              <w:jc w:val="center"/>
              <w:rPr>
                <w:rFonts w:ascii="Times New Roman" w:eastAsia="Times New Roman" w:hAnsi="Times New Roman"/>
                <w:kern w:val="0"/>
                <w:lang w:val="en-US"/>
              </w:rPr>
            </w:pPr>
            <w:r w:rsidRPr="003D5CB5">
              <w:rPr>
                <w:rFonts w:ascii="Times New Roman" w:eastAsia="Times New Roman" w:hAnsi="Times New Roman"/>
                <w:b/>
                <w:bCs/>
                <w:kern w:val="0"/>
                <w:lang w:val="en-US"/>
              </w:rPr>
              <w:t xml:space="preserve"> 8 – puzzle problem is shown in following diagrams.</w:t>
            </w:r>
          </w:p>
          <w:p w:rsidR="003D5CB5" w:rsidRPr="003D5CB5" w:rsidRDefault="003D5CB5" w:rsidP="003D5CB5">
            <w:pPr>
              <w:widowControl/>
              <w:suppressAutoHyphens w:val="0"/>
              <w:jc w:val="both"/>
              <w:rPr>
                <w:rFonts w:ascii="Times New Roman" w:eastAsia="Times New Roman" w:hAnsi="Times New Roman"/>
                <w:kern w:val="0"/>
                <w:lang w:val="en-US"/>
              </w:rPr>
            </w:pPr>
          </w:p>
          <w:p w:rsidR="003D5CB5" w:rsidRPr="003D5CB5" w:rsidRDefault="003D5CB5" w:rsidP="003D5CB5">
            <w:pPr>
              <w:widowControl/>
              <w:suppressAutoHyphens w:val="0"/>
              <w:rPr>
                <w:rFonts w:ascii="Times New Roman" w:eastAsia="Times New Roman" w:hAnsi="Times New Roman"/>
                <w:kern w:val="0"/>
                <w:lang w:val="en-US"/>
              </w:rPr>
            </w:pPr>
          </w:p>
          <w:p w:rsidR="003D5CB5" w:rsidRPr="003D5CB5" w:rsidRDefault="003D5CB5" w:rsidP="003D5CB5">
            <w:pPr>
              <w:widowControl/>
              <w:suppressAutoHyphens w:val="0"/>
              <w:jc w:val="center"/>
              <w:rPr>
                <w:rFonts w:ascii="Times New Roman" w:eastAsia="Times New Roman" w:hAnsi="Times New Roman"/>
                <w:kern w:val="0"/>
                <w:lang w:val="en-US"/>
              </w:rPr>
            </w:pPr>
            <w:r>
              <w:rPr>
                <w:rFonts w:ascii="Times New Roman" w:eastAsia="Times New Roman" w:hAnsi="Times New Roman"/>
                <w:noProof/>
                <w:color w:val="0000FF"/>
                <w:kern w:val="0"/>
                <w:lang w:val="en-US" w:bidi="hi-IN"/>
              </w:rPr>
              <w:drawing>
                <wp:inline distT="0" distB="0" distL="0" distR="0">
                  <wp:extent cx="4419600" cy="6096000"/>
                  <wp:effectExtent l="19050" t="0" r="0" b="0"/>
                  <wp:docPr id="9" name="Picture 9" descr="http://1.bp.blogspot.com/_ZGzaqHb40vU/TEVpWMBxoLI/AAAAAAAAAFI/yVi4TcAA4b0/s640/8-Puzzle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_ZGzaqHb40vU/TEVpWMBxoLI/AAAAAAAAAFI/yVi4TcAA4b0/s640/8-PuzzleDFS.jpg">
                            <a:hlinkClick r:id="rId12"/>
                          </pic:cNvPr>
                          <pic:cNvPicPr>
                            <a:picLocks noChangeAspect="1" noChangeArrowheads="1"/>
                          </pic:cNvPicPr>
                        </pic:nvPicPr>
                        <pic:blipFill>
                          <a:blip r:embed="rId13"/>
                          <a:srcRect/>
                          <a:stretch>
                            <a:fillRect/>
                          </a:stretch>
                        </pic:blipFill>
                        <pic:spPr bwMode="auto">
                          <a:xfrm>
                            <a:off x="0" y="0"/>
                            <a:ext cx="4419600" cy="6096000"/>
                          </a:xfrm>
                          <a:prstGeom prst="rect">
                            <a:avLst/>
                          </a:prstGeom>
                          <a:noFill/>
                          <a:ln w="9525">
                            <a:noFill/>
                            <a:miter lim="800000"/>
                            <a:headEnd/>
                            <a:tailEnd/>
                          </a:ln>
                        </pic:spPr>
                      </pic:pic>
                    </a:graphicData>
                  </a:graphic>
                </wp:inline>
              </w:drawing>
            </w:r>
          </w:p>
          <w:p w:rsidR="003D5CB5" w:rsidRPr="003D5CB5" w:rsidRDefault="003D5CB5" w:rsidP="003D5CB5">
            <w:pPr>
              <w:widowControl/>
              <w:suppressAutoHyphens w:val="0"/>
              <w:jc w:val="center"/>
              <w:rPr>
                <w:rFonts w:ascii="Times New Roman" w:eastAsia="Times New Roman" w:hAnsi="Times New Roman"/>
                <w:kern w:val="0"/>
                <w:lang w:val="en-US"/>
              </w:rPr>
            </w:pPr>
          </w:p>
          <w:p w:rsidR="003D5CB5" w:rsidRPr="003D5CB5" w:rsidRDefault="003D5CB5" w:rsidP="003D5CB5">
            <w:pPr>
              <w:widowControl/>
              <w:suppressAutoHyphens w:val="0"/>
              <w:jc w:val="center"/>
              <w:rPr>
                <w:rFonts w:ascii="Times New Roman" w:eastAsia="Times New Roman" w:hAnsi="Times New Roman"/>
                <w:kern w:val="0"/>
                <w:lang w:val="en-US"/>
              </w:rPr>
            </w:pPr>
          </w:p>
          <w:p w:rsidR="003D5CB5" w:rsidRPr="003D5CB5" w:rsidRDefault="003D5CB5" w:rsidP="003D5CB5">
            <w:pPr>
              <w:widowControl/>
              <w:suppressAutoHyphens w:val="0"/>
              <w:jc w:val="center"/>
              <w:rPr>
                <w:rFonts w:ascii="Times New Roman" w:eastAsia="Times New Roman" w:hAnsi="Times New Roman"/>
                <w:kern w:val="0"/>
                <w:lang w:val="en-US"/>
              </w:rPr>
            </w:pPr>
            <w:r>
              <w:rPr>
                <w:rFonts w:ascii="Times New Roman" w:eastAsia="Times New Roman" w:hAnsi="Times New Roman"/>
                <w:noProof/>
                <w:color w:val="0000FF"/>
                <w:kern w:val="0"/>
                <w:lang w:val="en-US" w:bidi="hi-IN"/>
              </w:rPr>
              <w:lastRenderedPageBreak/>
              <w:drawing>
                <wp:inline distT="0" distB="0" distL="0" distR="0">
                  <wp:extent cx="4419600" cy="6096000"/>
                  <wp:effectExtent l="19050" t="0" r="0" b="0"/>
                  <wp:docPr id="10" name="Picture 10" descr="http://4.bp.blogspot.com/_ZGzaqHb40vU/TEVqz1z5SAI/AAAAAAAAAFQ/kCIFU4cQuNY/s640/8-PuzzleB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_ZGzaqHb40vU/TEVqz1z5SAI/AAAAAAAAAFQ/kCIFU4cQuNY/s640/8-PuzzleBFS.jpg">
                            <a:hlinkClick r:id="rId14"/>
                          </pic:cNvPr>
                          <pic:cNvPicPr>
                            <a:picLocks noChangeAspect="1" noChangeArrowheads="1"/>
                          </pic:cNvPicPr>
                        </pic:nvPicPr>
                        <pic:blipFill>
                          <a:blip r:embed="rId15"/>
                          <a:srcRect/>
                          <a:stretch>
                            <a:fillRect/>
                          </a:stretch>
                        </pic:blipFill>
                        <pic:spPr bwMode="auto">
                          <a:xfrm>
                            <a:off x="0" y="0"/>
                            <a:ext cx="4419600" cy="6096000"/>
                          </a:xfrm>
                          <a:prstGeom prst="rect">
                            <a:avLst/>
                          </a:prstGeom>
                          <a:noFill/>
                          <a:ln w="9525">
                            <a:noFill/>
                            <a:miter lim="800000"/>
                            <a:headEnd/>
                            <a:tailEnd/>
                          </a:ln>
                        </pic:spPr>
                      </pic:pic>
                    </a:graphicData>
                  </a:graphic>
                </wp:inline>
              </w:drawing>
            </w: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D5391" w:rsidRDefault="00CD5391"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
                <w:bCs/>
                <w:color w:val="000000"/>
                <w:sz w:val="24"/>
                <w:szCs w:val="24"/>
              </w:rPr>
            </w:pPr>
            <w:r w:rsidRPr="00C66A2A">
              <w:rPr>
                <w:rFonts w:asciiTheme="minorHAnsi" w:hAnsiTheme="minorHAnsi"/>
                <w:b/>
                <w:bCs/>
                <w:color w:val="000000"/>
                <w:sz w:val="24"/>
                <w:szCs w:val="24"/>
              </w:rPr>
              <w:t>Water</w:t>
            </w:r>
            <w:r w:rsidR="00CF144E">
              <w:rPr>
                <w:rFonts w:asciiTheme="minorHAnsi" w:hAnsiTheme="minorHAnsi"/>
                <w:b/>
                <w:bCs/>
                <w:color w:val="000000"/>
                <w:sz w:val="24"/>
                <w:szCs w:val="24"/>
              </w:rPr>
              <w:t>-</w:t>
            </w:r>
            <w:r w:rsidRPr="00C66A2A">
              <w:rPr>
                <w:rFonts w:asciiTheme="minorHAnsi" w:hAnsiTheme="minorHAnsi"/>
                <w:b/>
                <w:bCs/>
                <w:color w:val="000000"/>
                <w:sz w:val="24"/>
                <w:szCs w:val="24"/>
              </w:rPr>
              <w:t>Jug</w:t>
            </w:r>
            <w:r w:rsidR="00CF144E">
              <w:rPr>
                <w:rFonts w:asciiTheme="minorHAnsi" w:hAnsiTheme="minorHAnsi"/>
                <w:b/>
                <w:bCs/>
                <w:color w:val="000000"/>
                <w:sz w:val="24"/>
                <w:szCs w:val="24"/>
              </w:rPr>
              <w:t xml:space="preserve"> </w:t>
            </w:r>
            <w:r w:rsidRPr="00C66A2A">
              <w:rPr>
                <w:rFonts w:asciiTheme="minorHAnsi" w:hAnsiTheme="minorHAnsi"/>
                <w:b/>
                <w:bCs/>
                <w:color w:val="000000"/>
                <w:sz w:val="24"/>
                <w:szCs w:val="24"/>
              </w:rPr>
              <w:t>Problem</w:t>
            </w: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Statement :- We are given 2 jugs, a 4 liter one and a 3- liter one. Neither has any measuring markers on it. There is a pump that can be used to fill the jugs with water. How can we get exactly 2 liters of water in to the 4-liter jugs?</w:t>
            </w: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Solution:-</w:t>
            </w: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The state space for this problem can be defined as</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 ( i ,j ) i = 0,1,2,3,4 j = 0,1,2,3}</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‘i’ represents the number of liters of water in the 4-liter jug and ‘j’ represents the number of liters of water in the 3-liter jug. The initial state is ( 0,0) that is no water on each jug. The goal state is to get ( 2,n) for any value of ‘n’.</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To solve this we have to make some assumptions not mentioned in the problem. They are</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1. We can fill a jug from the pump.</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 xml:space="preserve">2. </w:t>
            </w:r>
            <w:r w:rsidR="000729CE" w:rsidRPr="00C66A2A">
              <w:rPr>
                <w:rFonts w:asciiTheme="minorHAnsi" w:hAnsiTheme="minorHAnsi"/>
                <w:bCs/>
                <w:color w:val="000000"/>
                <w:sz w:val="24"/>
                <w:szCs w:val="24"/>
              </w:rPr>
              <w:t>We</w:t>
            </w:r>
            <w:r w:rsidRPr="00C66A2A">
              <w:rPr>
                <w:rFonts w:asciiTheme="minorHAnsi" w:hAnsiTheme="minorHAnsi"/>
                <w:bCs/>
                <w:color w:val="000000"/>
                <w:sz w:val="24"/>
                <w:szCs w:val="24"/>
              </w:rPr>
              <w:t xml:space="preserve"> can pour water out of a jug to the ground.</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3. We can pour water from one jug to another.</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4. There is no measuring device available.</w:t>
            </w:r>
          </w:p>
          <w:p w:rsidR="00C66A2A" w:rsidRPr="00C66A2A" w:rsidRDefault="00C66A2A" w:rsidP="00C66A2A">
            <w:pPr>
              <w:spacing w:line="360" w:lineRule="auto"/>
              <w:jc w:val="both"/>
              <w:rPr>
                <w:rFonts w:asciiTheme="minorHAnsi" w:hAnsiTheme="minorHAnsi"/>
                <w:bCs/>
                <w:color w:val="000000"/>
                <w:sz w:val="24"/>
                <w:szCs w:val="24"/>
              </w:rPr>
            </w:pPr>
          </w:p>
          <w:p w:rsidR="00C66A2A" w:rsidRPr="00C66A2A" w:rsidRDefault="00C66A2A" w:rsidP="00C66A2A">
            <w:pPr>
              <w:spacing w:line="360" w:lineRule="auto"/>
              <w:jc w:val="both"/>
              <w:rPr>
                <w:rFonts w:asciiTheme="minorHAnsi" w:hAnsiTheme="minorHAnsi"/>
                <w:bCs/>
                <w:color w:val="000000"/>
                <w:sz w:val="24"/>
                <w:szCs w:val="24"/>
              </w:rPr>
            </w:pPr>
            <w:r w:rsidRPr="00C66A2A">
              <w:rPr>
                <w:rFonts w:asciiTheme="minorHAnsi" w:hAnsiTheme="minorHAnsi"/>
                <w:bCs/>
                <w:color w:val="000000"/>
                <w:sz w:val="24"/>
                <w:szCs w:val="24"/>
              </w:rPr>
              <w:t xml:space="preserve">The various operators (Production Rules) that are available to solve this problem may be stated as given in the following </w:t>
            </w:r>
            <w:r w:rsidR="000729CE" w:rsidRPr="00C66A2A">
              <w:rPr>
                <w:rFonts w:asciiTheme="minorHAnsi" w:hAnsiTheme="minorHAnsi"/>
                <w:bCs/>
                <w:color w:val="000000"/>
                <w:sz w:val="24"/>
                <w:szCs w:val="24"/>
              </w:rPr>
              <w:t>figure.</w:t>
            </w: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r w:rsidRPr="00C66A2A">
              <w:rPr>
                <w:rFonts w:ascii="Times New Roman" w:eastAsia="Times New Roman" w:hAnsi="Times New Roman"/>
                <w:noProof/>
                <w:kern w:val="0"/>
                <w:lang w:val="en-US" w:bidi="hi-IN"/>
              </w:rPr>
              <w:drawing>
                <wp:inline distT="0" distB="0" distL="0" distR="0">
                  <wp:extent cx="5705475" cy="6515100"/>
                  <wp:effectExtent l="19050" t="0" r="9525" b="0"/>
                  <wp:docPr id="24" name="Picture 40" descr="http://2.bp.blogspot.com/_ZGzaqHb40vU/TEU_f2__Y1I/AAAAAAAAAEQ/eXRFeSPsiqo/s640/WaterJugProblem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2.bp.blogspot.com/_ZGzaqHb40vU/TEU_f2__Y1I/AAAAAAAAAEQ/eXRFeSPsiqo/s640/WaterJugProblem1.jpg">
                            <a:hlinkClick r:id="rId16"/>
                          </pic:cNvPr>
                          <pic:cNvPicPr>
                            <a:picLocks noChangeAspect="1" noChangeArrowheads="1"/>
                          </pic:cNvPicPr>
                        </pic:nvPicPr>
                        <pic:blipFill>
                          <a:blip r:embed="rId17"/>
                          <a:srcRect/>
                          <a:stretch>
                            <a:fillRect/>
                          </a:stretch>
                        </pic:blipFill>
                        <pic:spPr bwMode="auto">
                          <a:xfrm>
                            <a:off x="0" y="0"/>
                            <a:ext cx="5707834" cy="6517794"/>
                          </a:xfrm>
                          <a:prstGeom prst="rect">
                            <a:avLst/>
                          </a:prstGeom>
                          <a:noFill/>
                          <a:ln w="9525">
                            <a:noFill/>
                            <a:miter lim="800000"/>
                            <a:headEnd/>
                            <a:tailEnd/>
                          </a:ln>
                        </pic:spPr>
                      </pic:pic>
                    </a:graphicData>
                  </a:graphic>
                </wp:inline>
              </w:drawing>
            </w: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p>
          <w:p w:rsidR="00C66A2A" w:rsidRDefault="00C66A2A" w:rsidP="00C66A2A">
            <w:pPr>
              <w:widowControl/>
              <w:suppressAutoHyphens w:val="0"/>
              <w:jc w:val="both"/>
              <w:rPr>
                <w:rFonts w:ascii="Times New Roman" w:eastAsia="Times New Roman" w:hAnsi="Times New Roman"/>
                <w:kern w:val="0"/>
                <w:lang w:val="en-US"/>
              </w:rPr>
            </w:pPr>
            <w:r w:rsidRPr="00C66A2A">
              <w:rPr>
                <w:rFonts w:ascii="Times New Roman" w:eastAsia="Times New Roman" w:hAnsi="Times New Roman"/>
                <w:noProof/>
                <w:kern w:val="0"/>
                <w:lang w:val="en-US" w:bidi="hi-IN"/>
              </w:rPr>
              <w:drawing>
                <wp:inline distT="0" distB="0" distL="0" distR="0">
                  <wp:extent cx="5048250" cy="6096000"/>
                  <wp:effectExtent l="19050" t="0" r="0" b="0"/>
                  <wp:docPr id="26" name="Picture 41" descr="http://3.bp.blogspot.com/_ZGzaqHb40vU/TEVAejw16ZI/AAAAAAAAAEY/Jc01pbW66gk/s640/WaterJugProbl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3.bp.blogspot.com/_ZGzaqHb40vU/TEVAejw16ZI/AAAAAAAAAEY/Jc01pbW66gk/s640/WaterJugProblem2.jpg">
                            <a:hlinkClick r:id="rId18"/>
                          </pic:cNvPr>
                          <pic:cNvPicPr>
                            <a:picLocks noChangeAspect="1" noChangeArrowheads="1"/>
                          </pic:cNvPicPr>
                        </pic:nvPicPr>
                        <pic:blipFill>
                          <a:blip r:embed="rId19"/>
                          <a:srcRect/>
                          <a:stretch>
                            <a:fillRect/>
                          </a:stretch>
                        </pic:blipFill>
                        <pic:spPr bwMode="auto">
                          <a:xfrm>
                            <a:off x="0" y="0"/>
                            <a:ext cx="5048250" cy="6096000"/>
                          </a:xfrm>
                          <a:prstGeom prst="rect">
                            <a:avLst/>
                          </a:prstGeom>
                          <a:noFill/>
                          <a:ln w="9525">
                            <a:noFill/>
                            <a:miter lim="800000"/>
                            <a:headEnd/>
                            <a:tailEnd/>
                          </a:ln>
                        </pic:spPr>
                      </pic:pic>
                    </a:graphicData>
                  </a:graphic>
                </wp:inline>
              </w:drawing>
            </w:r>
          </w:p>
          <w:p w:rsidR="00C66A2A" w:rsidRDefault="00C66A2A" w:rsidP="00C66A2A">
            <w:pPr>
              <w:widowControl/>
              <w:suppressAutoHyphens w:val="0"/>
              <w:jc w:val="both"/>
              <w:rPr>
                <w:rFonts w:ascii="Times New Roman" w:eastAsia="Times New Roman" w:hAnsi="Times New Roman"/>
                <w:kern w:val="0"/>
                <w:lang w:val="en-US"/>
              </w:rPr>
            </w:pPr>
          </w:p>
          <w:p w:rsidR="0038409B" w:rsidRPr="0038409B" w:rsidRDefault="0038409B" w:rsidP="0038409B">
            <w:pPr>
              <w:widowControl/>
              <w:suppressAutoHyphens w:val="0"/>
              <w:jc w:val="both"/>
              <w:rPr>
                <w:rFonts w:asciiTheme="minorHAnsi" w:eastAsia="Times New Roman" w:hAnsiTheme="minorHAnsi"/>
                <w:b/>
                <w:kern w:val="0"/>
                <w:sz w:val="24"/>
                <w:szCs w:val="24"/>
                <w:lang w:val="en-US"/>
              </w:rPr>
            </w:pPr>
            <w:r w:rsidRPr="0038409B">
              <w:rPr>
                <w:rFonts w:asciiTheme="minorHAnsi" w:eastAsia="Times New Roman" w:hAnsiTheme="minorHAnsi"/>
                <w:b/>
                <w:kern w:val="0"/>
                <w:sz w:val="24"/>
                <w:szCs w:val="24"/>
                <w:lang w:val="en-US"/>
              </w:rPr>
              <w:t>The Missionaries and Cannibals Problem Statement</w:t>
            </w:r>
          </w:p>
          <w:p w:rsidR="0038409B" w:rsidRPr="0038409B" w:rsidRDefault="0038409B" w:rsidP="0038409B">
            <w:pPr>
              <w:widowControl/>
              <w:suppressAutoHyphens w:val="0"/>
              <w:jc w:val="both"/>
              <w:rPr>
                <w:rFonts w:asciiTheme="minorHAnsi" w:eastAsia="Times New Roman" w:hAnsiTheme="minorHAnsi"/>
                <w:b/>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 xml:space="preserve">Three missionaries and three cannibals find themselves on one side of a river. They have would like to get to the other side. But the missionaries are not sure what else the cannibals agreed to. So the missionaries managed the trip across the river in such a way that the number of missionaries on either side of the river is never less than the number of cannibals </w:t>
            </w:r>
            <w:r w:rsidRPr="0038409B">
              <w:rPr>
                <w:rFonts w:asciiTheme="minorHAnsi" w:eastAsia="Times New Roman" w:hAnsiTheme="minorHAnsi"/>
                <w:kern w:val="0"/>
                <w:sz w:val="24"/>
                <w:szCs w:val="24"/>
                <w:lang w:val="en-US"/>
              </w:rPr>
              <w:lastRenderedPageBreak/>
              <w:t>who are on the same side. The only boar available holds only two at a time. How can everyone get across the river without the missionaries risking being eaten?</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Solution:-</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The state for this problem can be defined as</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{(i, j)/ i=0, 1, 2, 3, : j=0, 1, 2, 3}</w:t>
            </w:r>
            <w:r w:rsidR="00985F9C">
              <w:rPr>
                <w:rFonts w:asciiTheme="minorHAnsi" w:eastAsia="Times New Roman" w:hAnsiTheme="minorHAnsi"/>
                <w:kern w:val="0"/>
                <w:sz w:val="24"/>
                <w:szCs w:val="24"/>
                <w:lang w:val="en-US"/>
              </w:rPr>
              <w:t xml:space="preserve"> </w:t>
            </w:r>
            <w:r w:rsidRPr="0038409B">
              <w:rPr>
                <w:rFonts w:asciiTheme="minorHAnsi" w:eastAsia="Times New Roman" w:hAnsiTheme="minorHAnsi"/>
                <w:kern w:val="0"/>
                <w:sz w:val="24"/>
                <w:szCs w:val="24"/>
                <w:lang w:val="en-US"/>
              </w:rPr>
              <w:t>where i represents the number missionaries in one side of a river . j represents the number of cannibals in the same side of river. The initial state is (3,3), that is three missionaries and three cannibals on one side of a river , (Bank 1) and ( 0,0) on another side of the river (bank 2) . the goal state is to get (3,3) at bank 2 and (0,0) at bank 1.</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To sole this problem we will make the following assumptions:</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1. Number of cannibals should lesser than the missionaries on either side.</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2. Only one boat is available to travel.</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3. Only one or maximum of two people can go in the boat at a time.</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4. All the six have to cross the river from bank.</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5. There is no restriction on the number of trips that can be made to reach of the goal.</w:t>
            </w:r>
          </w:p>
          <w:p w:rsidR="0038409B" w:rsidRPr="0038409B" w:rsidRDefault="0038409B" w:rsidP="0038409B">
            <w:pPr>
              <w:widowControl/>
              <w:suppressAutoHyphens w:val="0"/>
              <w:jc w:val="both"/>
              <w:rPr>
                <w:rFonts w:asciiTheme="minorHAnsi" w:eastAsia="Times New Roman" w:hAnsiTheme="minorHAnsi"/>
                <w:kern w:val="0"/>
                <w:sz w:val="24"/>
                <w:szCs w:val="24"/>
                <w:lang w:val="en-US"/>
              </w:rPr>
            </w:pPr>
          </w:p>
          <w:p w:rsidR="00C66A2A" w:rsidRPr="0038409B" w:rsidRDefault="0038409B" w:rsidP="0038409B">
            <w:pPr>
              <w:widowControl/>
              <w:suppressAutoHyphens w:val="0"/>
              <w:jc w:val="both"/>
              <w:rPr>
                <w:rFonts w:asciiTheme="minorHAnsi" w:eastAsia="Times New Roman" w:hAnsiTheme="minorHAnsi"/>
                <w:kern w:val="0"/>
                <w:sz w:val="24"/>
                <w:szCs w:val="24"/>
                <w:lang w:val="en-US"/>
              </w:rPr>
            </w:pPr>
            <w:r w:rsidRPr="0038409B">
              <w:rPr>
                <w:rFonts w:asciiTheme="minorHAnsi" w:eastAsia="Times New Roman" w:hAnsiTheme="minorHAnsi"/>
                <w:kern w:val="0"/>
                <w:sz w:val="24"/>
                <w:szCs w:val="24"/>
                <w:lang w:val="en-US"/>
              </w:rPr>
              <w:t>6. Both the missionaries and cannibals can row the boat.</w:t>
            </w:r>
          </w:p>
          <w:p w:rsidR="00C66A2A" w:rsidRDefault="00C66A2A" w:rsidP="00C66A2A">
            <w:pPr>
              <w:widowControl/>
              <w:suppressAutoHyphens w:val="0"/>
              <w:jc w:val="both"/>
              <w:rPr>
                <w:rFonts w:ascii="Times New Roman" w:eastAsia="Times New Roman" w:hAnsi="Times New Roman"/>
                <w:kern w:val="0"/>
                <w:lang w:val="en-US"/>
              </w:rPr>
            </w:pPr>
          </w:p>
          <w:p w:rsidR="00985F9C" w:rsidRDefault="00985F9C" w:rsidP="00C66A2A">
            <w:pPr>
              <w:widowControl/>
              <w:suppressAutoHyphens w:val="0"/>
              <w:jc w:val="both"/>
              <w:rPr>
                <w:rFonts w:ascii="Times New Roman" w:eastAsia="Times New Roman" w:hAnsi="Times New Roman"/>
                <w:kern w:val="0"/>
                <w:lang w:val="en-US"/>
              </w:rPr>
            </w:pPr>
            <w:r w:rsidRPr="00985F9C">
              <w:rPr>
                <w:rFonts w:ascii="Times New Roman" w:eastAsia="Times New Roman" w:hAnsi="Times New Roman"/>
                <w:noProof/>
                <w:kern w:val="0"/>
                <w:lang w:val="en-US" w:bidi="hi-IN"/>
              </w:rPr>
              <w:drawing>
                <wp:inline distT="0" distB="0" distL="0" distR="0">
                  <wp:extent cx="5715000" cy="3581400"/>
                  <wp:effectExtent l="19050" t="0" r="0" b="0"/>
                  <wp:docPr id="29" name="Picture 44" descr="http://4.bp.blogspot.com/_ZGzaqHb40vU/TEVjPIaoxjI/AAAAAAAAAEo/pG1VVWbD48w/s640/MissionariesCannibals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4.bp.blogspot.com/_ZGzaqHb40vU/TEVjPIaoxjI/AAAAAAAAAEo/pG1VVWbD48w/s640/MissionariesCannibalsProblem.jpg">
                            <a:hlinkClick r:id="rId20"/>
                          </pic:cNvPr>
                          <pic:cNvPicPr>
                            <a:picLocks noChangeAspect="1" noChangeArrowheads="1"/>
                          </pic:cNvPicPr>
                        </pic:nvPicPr>
                        <pic:blipFill>
                          <a:blip r:embed="rId21"/>
                          <a:srcRect/>
                          <a:stretch>
                            <a:fillRect/>
                          </a:stretch>
                        </pic:blipFill>
                        <pic:spPr bwMode="auto">
                          <a:xfrm>
                            <a:off x="0" y="0"/>
                            <a:ext cx="5715000" cy="3581400"/>
                          </a:xfrm>
                          <a:prstGeom prst="rect">
                            <a:avLst/>
                          </a:prstGeom>
                          <a:noFill/>
                          <a:ln w="9525">
                            <a:noFill/>
                            <a:miter lim="800000"/>
                            <a:headEnd/>
                            <a:tailEnd/>
                          </a:ln>
                        </pic:spPr>
                      </pic:pic>
                    </a:graphicData>
                  </a:graphic>
                </wp:inline>
              </w:drawing>
            </w:r>
          </w:p>
          <w:p w:rsidR="00985F9C" w:rsidRDefault="00985F9C" w:rsidP="00C66A2A">
            <w:pPr>
              <w:widowControl/>
              <w:suppressAutoHyphens w:val="0"/>
              <w:jc w:val="both"/>
              <w:rPr>
                <w:rFonts w:ascii="Times New Roman" w:eastAsia="Times New Roman" w:hAnsi="Times New Roman"/>
                <w:kern w:val="0"/>
                <w:lang w:val="en-US"/>
              </w:rPr>
            </w:pPr>
          </w:p>
          <w:p w:rsidR="00985F9C" w:rsidRDefault="00985F9C" w:rsidP="00C66A2A">
            <w:pPr>
              <w:widowControl/>
              <w:suppressAutoHyphens w:val="0"/>
              <w:jc w:val="both"/>
              <w:rPr>
                <w:rFonts w:ascii="Times New Roman" w:eastAsia="Times New Roman" w:hAnsi="Times New Roman"/>
                <w:kern w:val="0"/>
                <w:lang w:val="en-US"/>
              </w:rPr>
            </w:pPr>
          </w:p>
          <w:p w:rsidR="00985F9C" w:rsidRDefault="00985F9C" w:rsidP="00C66A2A">
            <w:pPr>
              <w:widowControl/>
              <w:suppressAutoHyphens w:val="0"/>
              <w:jc w:val="both"/>
              <w:rPr>
                <w:rFonts w:ascii="Times New Roman" w:eastAsia="Times New Roman" w:hAnsi="Times New Roman"/>
                <w:kern w:val="0"/>
                <w:lang w:val="en-US"/>
              </w:rPr>
            </w:pPr>
          </w:p>
          <w:tbl>
            <w:tblPr>
              <w:tblStyle w:val="TableGrid"/>
              <w:tblpPr w:leftFromText="180" w:rightFromText="180" w:vertAnchor="text" w:horzAnchor="margin" w:tblpY="-263"/>
              <w:tblOverlap w:val="never"/>
              <w:tblW w:w="0" w:type="auto"/>
              <w:tblLook w:val="04A0"/>
            </w:tblPr>
            <w:tblGrid>
              <w:gridCol w:w="687"/>
              <w:gridCol w:w="4866"/>
              <w:gridCol w:w="1662"/>
              <w:gridCol w:w="1302"/>
            </w:tblGrid>
            <w:tr w:rsidR="00F24856" w:rsidRPr="00FB26C8" w:rsidTr="00F24856">
              <w:trPr>
                <w:trHeight w:val="152"/>
              </w:trPr>
              <w:tc>
                <w:tcPr>
                  <w:tcW w:w="687" w:type="dxa"/>
                </w:tcPr>
                <w:p w:rsidR="00F24856" w:rsidRPr="00FB26C8" w:rsidRDefault="00F24856" w:rsidP="00F24856">
                  <w:pPr>
                    <w:tabs>
                      <w:tab w:val="left" w:pos="1140"/>
                    </w:tabs>
                    <w:spacing w:line="360" w:lineRule="auto"/>
                    <w:jc w:val="both"/>
                    <w:rPr>
                      <w:rFonts w:asciiTheme="minorHAnsi" w:hAnsiTheme="minorHAnsi"/>
                      <w:sz w:val="24"/>
                      <w:szCs w:val="24"/>
                    </w:rPr>
                  </w:pPr>
                </w:p>
              </w:tc>
              <w:tc>
                <w:tcPr>
                  <w:tcW w:w="4866" w:type="dxa"/>
                </w:tcPr>
                <w:p w:rsidR="00F24856" w:rsidRPr="00FB26C8" w:rsidRDefault="00F24856" w:rsidP="00F24856">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RGPV QUESTIONS</w:t>
                  </w:r>
                </w:p>
              </w:tc>
              <w:tc>
                <w:tcPr>
                  <w:tcW w:w="1662" w:type="dxa"/>
                </w:tcPr>
                <w:p w:rsidR="00F24856" w:rsidRPr="00FB26C8" w:rsidRDefault="00F24856" w:rsidP="00F24856">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1302" w:type="dxa"/>
                </w:tcPr>
                <w:p w:rsidR="00F24856" w:rsidRPr="00FB26C8" w:rsidRDefault="00F24856" w:rsidP="00F24856">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F24856" w:rsidRPr="00FB26C8" w:rsidTr="00F24856">
              <w:trPr>
                <w:trHeight w:val="303"/>
              </w:trPr>
              <w:tc>
                <w:tcPr>
                  <w:tcW w:w="687" w:type="dxa"/>
                </w:tcPr>
                <w:p w:rsidR="00F24856" w:rsidRPr="00FB26C8" w:rsidRDefault="00F24856" w:rsidP="00F24856">
                  <w:pPr>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Q.1</w:t>
                  </w:r>
                </w:p>
              </w:tc>
              <w:tc>
                <w:tcPr>
                  <w:tcW w:w="4866" w:type="dxa"/>
                </w:tcPr>
                <w:p w:rsidR="00F24856" w:rsidRPr="00FB26C8" w:rsidRDefault="00F24856" w:rsidP="00F24856">
                  <w:pPr>
                    <w:tabs>
                      <w:tab w:val="left" w:pos="1140"/>
                    </w:tabs>
                    <w:spacing w:line="360" w:lineRule="auto"/>
                    <w:jc w:val="both"/>
                    <w:rPr>
                      <w:rFonts w:asciiTheme="minorHAnsi" w:hAnsiTheme="minorHAnsi"/>
                      <w:sz w:val="24"/>
                      <w:szCs w:val="24"/>
                    </w:rPr>
                  </w:pPr>
                  <w:r>
                    <w:rPr>
                      <w:rFonts w:asciiTheme="minorHAnsi" w:hAnsiTheme="minorHAnsi"/>
                      <w:sz w:val="24"/>
                      <w:szCs w:val="24"/>
                    </w:rPr>
                    <w:t>Discuss the characteristics of production systems</w:t>
                  </w:r>
                </w:p>
              </w:tc>
              <w:tc>
                <w:tcPr>
                  <w:tcW w:w="1662" w:type="dxa"/>
                </w:tcPr>
                <w:p w:rsidR="00F24856" w:rsidRPr="00FB26C8" w:rsidRDefault="00F24856" w:rsidP="00F24856">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June.201</w:t>
                  </w:r>
                  <w:r>
                    <w:rPr>
                      <w:rFonts w:asciiTheme="minorHAnsi" w:hAnsiTheme="minorHAnsi"/>
                      <w:sz w:val="24"/>
                      <w:szCs w:val="24"/>
                    </w:rPr>
                    <w:t>4</w:t>
                  </w:r>
                </w:p>
              </w:tc>
              <w:tc>
                <w:tcPr>
                  <w:tcW w:w="1302" w:type="dxa"/>
                </w:tcPr>
                <w:p w:rsidR="00F24856" w:rsidRPr="00FB26C8" w:rsidRDefault="00F24856" w:rsidP="00F24856">
                  <w:pPr>
                    <w:tabs>
                      <w:tab w:val="left" w:pos="1140"/>
                    </w:tabs>
                    <w:spacing w:line="360" w:lineRule="auto"/>
                    <w:jc w:val="center"/>
                    <w:rPr>
                      <w:rFonts w:asciiTheme="minorHAnsi" w:hAnsiTheme="minorHAnsi"/>
                      <w:sz w:val="24"/>
                      <w:szCs w:val="24"/>
                    </w:rPr>
                  </w:pPr>
                  <w:r>
                    <w:rPr>
                      <w:rFonts w:asciiTheme="minorHAnsi" w:hAnsiTheme="minorHAnsi"/>
                      <w:sz w:val="24"/>
                      <w:szCs w:val="24"/>
                    </w:rPr>
                    <w:t>7</w:t>
                  </w:r>
                </w:p>
              </w:tc>
            </w:tr>
            <w:tr w:rsidR="00F24856" w:rsidRPr="00FB26C8" w:rsidTr="00F24856">
              <w:trPr>
                <w:trHeight w:val="152"/>
              </w:trPr>
              <w:tc>
                <w:tcPr>
                  <w:tcW w:w="687" w:type="dxa"/>
                </w:tcPr>
                <w:p w:rsidR="00F24856" w:rsidRPr="00FB26C8" w:rsidRDefault="00F24856" w:rsidP="00F24856">
                  <w:pPr>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Q.</w:t>
                  </w:r>
                  <w:r w:rsidR="00AC7134">
                    <w:rPr>
                      <w:rFonts w:asciiTheme="minorHAnsi" w:hAnsiTheme="minorHAnsi"/>
                      <w:sz w:val="24"/>
                      <w:szCs w:val="24"/>
                    </w:rPr>
                    <w:t>2</w:t>
                  </w:r>
                </w:p>
              </w:tc>
              <w:tc>
                <w:tcPr>
                  <w:tcW w:w="4866" w:type="dxa"/>
                </w:tcPr>
                <w:p w:rsidR="00F24856" w:rsidRPr="00FB26C8" w:rsidRDefault="000A6F6B" w:rsidP="00F24856">
                  <w:pPr>
                    <w:tabs>
                      <w:tab w:val="left" w:pos="1140"/>
                    </w:tabs>
                    <w:spacing w:line="360" w:lineRule="auto"/>
                    <w:jc w:val="both"/>
                    <w:rPr>
                      <w:rFonts w:asciiTheme="minorHAnsi" w:hAnsiTheme="minorHAnsi"/>
                      <w:sz w:val="24"/>
                      <w:szCs w:val="24"/>
                    </w:rPr>
                  </w:pPr>
                  <w:r>
                    <w:rPr>
                      <w:rFonts w:asciiTheme="minorHAnsi" w:hAnsiTheme="minorHAnsi"/>
                      <w:sz w:val="24"/>
                      <w:szCs w:val="24"/>
                    </w:rPr>
                    <w:t>Define the various types of production system &amp; give its characteristics</w:t>
                  </w:r>
                </w:p>
              </w:tc>
              <w:tc>
                <w:tcPr>
                  <w:tcW w:w="1662" w:type="dxa"/>
                </w:tcPr>
                <w:p w:rsidR="00F24856" w:rsidRPr="00FB26C8" w:rsidRDefault="000A6F6B" w:rsidP="00523660">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June.201</w:t>
                  </w:r>
                  <w:r>
                    <w:rPr>
                      <w:rFonts w:asciiTheme="minorHAnsi" w:hAnsiTheme="minorHAnsi"/>
                      <w:sz w:val="24"/>
                      <w:szCs w:val="24"/>
                    </w:rPr>
                    <w:t>3</w:t>
                  </w:r>
                </w:p>
              </w:tc>
              <w:tc>
                <w:tcPr>
                  <w:tcW w:w="1302" w:type="dxa"/>
                </w:tcPr>
                <w:p w:rsidR="00F24856" w:rsidRPr="00FB26C8" w:rsidRDefault="000A6F6B" w:rsidP="00F24856">
                  <w:pPr>
                    <w:tabs>
                      <w:tab w:val="left" w:pos="1140"/>
                    </w:tabs>
                    <w:spacing w:line="360" w:lineRule="auto"/>
                    <w:jc w:val="center"/>
                    <w:rPr>
                      <w:rFonts w:asciiTheme="minorHAnsi" w:hAnsiTheme="minorHAnsi"/>
                      <w:sz w:val="24"/>
                      <w:szCs w:val="24"/>
                    </w:rPr>
                  </w:pPr>
                  <w:r>
                    <w:rPr>
                      <w:rFonts w:asciiTheme="minorHAnsi" w:hAnsiTheme="minorHAnsi"/>
                      <w:sz w:val="24"/>
                      <w:szCs w:val="24"/>
                    </w:rPr>
                    <w:t>10</w:t>
                  </w:r>
                </w:p>
              </w:tc>
            </w:tr>
            <w:tr w:rsidR="00684F4E" w:rsidRPr="00FB26C8" w:rsidTr="00F24856">
              <w:trPr>
                <w:trHeight w:val="840"/>
              </w:trPr>
              <w:tc>
                <w:tcPr>
                  <w:tcW w:w="687" w:type="dxa"/>
                </w:tcPr>
                <w:p w:rsidR="00684F4E" w:rsidRPr="00504A27" w:rsidRDefault="00684F4E" w:rsidP="00684F4E">
                  <w:pPr>
                    <w:spacing w:line="360" w:lineRule="auto"/>
                    <w:rPr>
                      <w:rFonts w:asciiTheme="minorHAnsi" w:hAnsiTheme="minorHAnsi"/>
                      <w:sz w:val="24"/>
                      <w:szCs w:val="24"/>
                    </w:rPr>
                  </w:pPr>
                  <w:r w:rsidRPr="00504A27">
                    <w:rPr>
                      <w:rFonts w:asciiTheme="minorHAnsi" w:hAnsiTheme="minorHAnsi"/>
                      <w:sz w:val="24"/>
                      <w:szCs w:val="24"/>
                    </w:rPr>
                    <w:t>Q.3</w:t>
                  </w:r>
                </w:p>
              </w:tc>
              <w:tc>
                <w:tcPr>
                  <w:tcW w:w="4866" w:type="dxa"/>
                </w:tcPr>
                <w:p w:rsidR="00684F4E" w:rsidRPr="00FB26C8" w:rsidRDefault="00684F4E" w:rsidP="00684F4E">
                  <w:pPr>
                    <w:tabs>
                      <w:tab w:val="left" w:pos="1140"/>
                    </w:tabs>
                    <w:spacing w:line="360" w:lineRule="auto"/>
                    <w:jc w:val="both"/>
                    <w:rPr>
                      <w:rFonts w:asciiTheme="minorHAnsi" w:hAnsiTheme="minorHAnsi"/>
                      <w:sz w:val="24"/>
                      <w:szCs w:val="24"/>
                    </w:rPr>
                  </w:pPr>
                  <w:r>
                    <w:rPr>
                      <w:rFonts w:asciiTheme="minorHAnsi" w:hAnsiTheme="minorHAnsi"/>
                      <w:sz w:val="24"/>
                      <w:szCs w:val="24"/>
                    </w:rPr>
                    <w:t>You are given 2 jugs, a 4 gallon jug and a 3 gallon one. Neither have any measuring markers on it. There is a pump that can be used to fill the jug with water. How can you get exactly 2 gallon of water in the 4 gallon jug ? write the production rule for the above problem.</w:t>
                  </w:r>
                </w:p>
              </w:tc>
              <w:tc>
                <w:tcPr>
                  <w:tcW w:w="1662" w:type="dxa"/>
                </w:tcPr>
                <w:p w:rsidR="00684F4E" w:rsidRPr="00FB26C8" w:rsidRDefault="00684F4E" w:rsidP="00684F4E">
                  <w:pPr>
                    <w:tabs>
                      <w:tab w:val="left" w:pos="1140"/>
                    </w:tabs>
                    <w:spacing w:line="360" w:lineRule="auto"/>
                    <w:jc w:val="center"/>
                    <w:rPr>
                      <w:rFonts w:asciiTheme="minorHAnsi" w:hAnsiTheme="minorHAnsi"/>
                      <w:sz w:val="24"/>
                      <w:szCs w:val="24"/>
                    </w:rPr>
                  </w:pPr>
                  <w:r>
                    <w:rPr>
                      <w:rFonts w:asciiTheme="minorHAnsi" w:hAnsiTheme="minorHAnsi"/>
                      <w:sz w:val="24"/>
                      <w:szCs w:val="24"/>
                    </w:rPr>
                    <w:t>June</w:t>
                  </w:r>
                  <w:r w:rsidRPr="00FB26C8">
                    <w:rPr>
                      <w:rFonts w:asciiTheme="minorHAnsi" w:hAnsiTheme="minorHAnsi"/>
                      <w:sz w:val="24"/>
                      <w:szCs w:val="24"/>
                    </w:rPr>
                    <w:t>.20</w:t>
                  </w:r>
                  <w:r>
                    <w:rPr>
                      <w:rFonts w:asciiTheme="minorHAnsi" w:hAnsiTheme="minorHAnsi"/>
                      <w:sz w:val="24"/>
                      <w:szCs w:val="24"/>
                    </w:rPr>
                    <w:t>12</w:t>
                  </w:r>
                </w:p>
              </w:tc>
              <w:tc>
                <w:tcPr>
                  <w:tcW w:w="1302" w:type="dxa"/>
                </w:tcPr>
                <w:p w:rsidR="00684F4E" w:rsidRPr="00FB26C8" w:rsidRDefault="00684F4E" w:rsidP="00684F4E">
                  <w:pPr>
                    <w:tabs>
                      <w:tab w:val="left" w:pos="1140"/>
                    </w:tabs>
                    <w:spacing w:line="360" w:lineRule="auto"/>
                    <w:jc w:val="center"/>
                    <w:rPr>
                      <w:rFonts w:asciiTheme="minorHAnsi" w:hAnsiTheme="minorHAnsi"/>
                      <w:sz w:val="24"/>
                      <w:szCs w:val="24"/>
                    </w:rPr>
                  </w:pPr>
                  <w:r>
                    <w:rPr>
                      <w:rFonts w:asciiTheme="minorHAnsi" w:hAnsiTheme="minorHAnsi"/>
                      <w:sz w:val="24"/>
                      <w:szCs w:val="24"/>
                    </w:rPr>
                    <w:t>10</w:t>
                  </w:r>
                </w:p>
              </w:tc>
            </w:tr>
            <w:tr w:rsidR="00684F4E" w:rsidRPr="00FB26C8" w:rsidTr="00F24856">
              <w:trPr>
                <w:trHeight w:val="840"/>
              </w:trPr>
              <w:tc>
                <w:tcPr>
                  <w:tcW w:w="687" w:type="dxa"/>
                </w:tcPr>
                <w:p w:rsidR="00684F4E" w:rsidRPr="007F4F75" w:rsidRDefault="00684F4E" w:rsidP="00684F4E">
                  <w:pPr>
                    <w:spacing w:line="360" w:lineRule="auto"/>
                    <w:rPr>
                      <w:rFonts w:asciiTheme="minorHAnsi" w:hAnsiTheme="minorHAnsi"/>
                      <w:sz w:val="24"/>
                      <w:szCs w:val="24"/>
                    </w:rPr>
                  </w:pPr>
                  <w:r w:rsidRPr="007F4F75">
                    <w:rPr>
                      <w:rFonts w:asciiTheme="minorHAnsi" w:hAnsiTheme="minorHAnsi"/>
                      <w:sz w:val="24"/>
                      <w:szCs w:val="24"/>
                    </w:rPr>
                    <w:t>Q.4</w:t>
                  </w:r>
                </w:p>
              </w:tc>
              <w:tc>
                <w:tcPr>
                  <w:tcW w:w="4866" w:type="dxa"/>
                </w:tcPr>
                <w:p w:rsidR="00684F4E" w:rsidRPr="00504A27" w:rsidRDefault="00684F4E" w:rsidP="00684F4E">
                  <w:pPr>
                    <w:tabs>
                      <w:tab w:val="left" w:pos="1155"/>
                    </w:tabs>
                    <w:spacing w:line="360" w:lineRule="auto"/>
                    <w:jc w:val="both"/>
                    <w:rPr>
                      <w:rFonts w:asciiTheme="minorHAnsi" w:hAnsiTheme="minorHAnsi"/>
                      <w:sz w:val="24"/>
                      <w:szCs w:val="24"/>
                    </w:rPr>
                  </w:pPr>
                  <w:r w:rsidRPr="00504A27">
                    <w:rPr>
                      <w:rFonts w:asciiTheme="minorHAnsi" w:hAnsiTheme="minorHAnsi"/>
                      <w:sz w:val="24"/>
                      <w:szCs w:val="24"/>
                    </w:rPr>
                    <w:t>Explain the purpose of production system</w:t>
                  </w:r>
                  <w:r>
                    <w:rPr>
                      <w:rFonts w:asciiTheme="minorHAnsi" w:hAnsiTheme="minorHAnsi"/>
                      <w:sz w:val="24"/>
                      <w:szCs w:val="24"/>
                    </w:rPr>
                    <w:t xml:space="preserve"> with examples. Also explain the various types of production system.</w:t>
                  </w:r>
                </w:p>
              </w:tc>
              <w:tc>
                <w:tcPr>
                  <w:tcW w:w="1662" w:type="dxa"/>
                </w:tcPr>
                <w:p w:rsidR="00684F4E" w:rsidRPr="00504A27" w:rsidRDefault="00684F4E" w:rsidP="00684F4E">
                  <w:pPr>
                    <w:tabs>
                      <w:tab w:val="left" w:pos="1140"/>
                    </w:tabs>
                    <w:spacing w:line="360" w:lineRule="auto"/>
                    <w:jc w:val="center"/>
                    <w:rPr>
                      <w:rFonts w:asciiTheme="minorHAnsi" w:hAnsiTheme="minorHAnsi"/>
                      <w:sz w:val="24"/>
                      <w:szCs w:val="24"/>
                    </w:rPr>
                  </w:pPr>
                  <w:r w:rsidRPr="00504A27">
                    <w:rPr>
                      <w:rFonts w:asciiTheme="minorHAnsi" w:hAnsiTheme="minorHAnsi"/>
                      <w:sz w:val="24"/>
                      <w:szCs w:val="24"/>
                    </w:rPr>
                    <w:t>June.2012</w:t>
                  </w:r>
                </w:p>
              </w:tc>
              <w:tc>
                <w:tcPr>
                  <w:tcW w:w="1302" w:type="dxa"/>
                </w:tcPr>
                <w:p w:rsidR="00684F4E" w:rsidRPr="00504A27" w:rsidRDefault="00684F4E" w:rsidP="00684F4E">
                  <w:pPr>
                    <w:tabs>
                      <w:tab w:val="left" w:pos="1140"/>
                    </w:tabs>
                    <w:spacing w:line="360" w:lineRule="auto"/>
                    <w:jc w:val="center"/>
                    <w:rPr>
                      <w:rFonts w:asciiTheme="minorHAnsi" w:hAnsiTheme="minorHAnsi"/>
                      <w:sz w:val="24"/>
                      <w:szCs w:val="24"/>
                    </w:rPr>
                  </w:pPr>
                  <w:r w:rsidRPr="00504A27">
                    <w:rPr>
                      <w:rFonts w:asciiTheme="minorHAnsi" w:hAnsiTheme="minorHAnsi"/>
                      <w:sz w:val="24"/>
                      <w:szCs w:val="24"/>
                    </w:rPr>
                    <w:t>10</w:t>
                  </w:r>
                </w:p>
              </w:tc>
            </w:tr>
            <w:tr w:rsidR="00684F4E" w:rsidRPr="00FB26C8" w:rsidTr="00F24856">
              <w:trPr>
                <w:trHeight w:val="840"/>
              </w:trPr>
              <w:tc>
                <w:tcPr>
                  <w:tcW w:w="687" w:type="dxa"/>
                </w:tcPr>
                <w:p w:rsidR="00684F4E" w:rsidRPr="000D407A" w:rsidRDefault="00684F4E" w:rsidP="00684F4E">
                  <w:pPr>
                    <w:spacing w:line="360" w:lineRule="auto"/>
                    <w:rPr>
                      <w:rFonts w:asciiTheme="minorHAnsi" w:hAnsiTheme="minorHAnsi"/>
                      <w:sz w:val="24"/>
                      <w:szCs w:val="24"/>
                    </w:rPr>
                  </w:pPr>
                  <w:r w:rsidRPr="000D407A">
                    <w:rPr>
                      <w:rFonts w:asciiTheme="minorHAnsi" w:hAnsiTheme="minorHAnsi"/>
                      <w:sz w:val="24"/>
                      <w:szCs w:val="24"/>
                    </w:rPr>
                    <w:t>Q.5</w:t>
                  </w:r>
                </w:p>
              </w:tc>
              <w:tc>
                <w:tcPr>
                  <w:tcW w:w="4866" w:type="dxa"/>
                </w:tcPr>
                <w:p w:rsidR="00684F4E" w:rsidRPr="007F4F75" w:rsidRDefault="00684F4E" w:rsidP="00684F4E">
                  <w:pPr>
                    <w:tabs>
                      <w:tab w:val="left" w:pos="1155"/>
                    </w:tabs>
                    <w:spacing w:line="360" w:lineRule="auto"/>
                    <w:jc w:val="both"/>
                    <w:rPr>
                      <w:rFonts w:asciiTheme="minorHAnsi" w:hAnsiTheme="minorHAnsi"/>
                      <w:sz w:val="24"/>
                      <w:szCs w:val="24"/>
                    </w:rPr>
                  </w:pPr>
                  <w:r w:rsidRPr="007F4F75">
                    <w:rPr>
                      <w:rFonts w:asciiTheme="minorHAnsi" w:hAnsiTheme="minorHAnsi"/>
                      <w:sz w:val="24"/>
                      <w:szCs w:val="24"/>
                    </w:rPr>
                    <w:t>Explain various types of production systems with their characteristics</w:t>
                  </w:r>
                </w:p>
              </w:tc>
              <w:tc>
                <w:tcPr>
                  <w:tcW w:w="1662" w:type="dxa"/>
                </w:tcPr>
                <w:p w:rsidR="00684F4E" w:rsidRPr="007F4F75" w:rsidRDefault="00684F4E" w:rsidP="00684F4E">
                  <w:pPr>
                    <w:tabs>
                      <w:tab w:val="left" w:pos="1140"/>
                    </w:tabs>
                    <w:spacing w:line="360" w:lineRule="auto"/>
                    <w:jc w:val="center"/>
                    <w:rPr>
                      <w:rFonts w:asciiTheme="minorHAnsi" w:hAnsiTheme="minorHAnsi"/>
                      <w:sz w:val="24"/>
                      <w:szCs w:val="24"/>
                    </w:rPr>
                  </w:pPr>
                  <w:r w:rsidRPr="007F4F75">
                    <w:rPr>
                      <w:rFonts w:asciiTheme="minorHAnsi" w:hAnsiTheme="minorHAnsi"/>
                      <w:sz w:val="24"/>
                      <w:szCs w:val="24"/>
                    </w:rPr>
                    <w:t>June.2011</w:t>
                  </w:r>
                </w:p>
              </w:tc>
              <w:tc>
                <w:tcPr>
                  <w:tcW w:w="1302" w:type="dxa"/>
                </w:tcPr>
                <w:p w:rsidR="00684F4E" w:rsidRPr="007F4F75" w:rsidRDefault="00684F4E" w:rsidP="00684F4E">
                  <w:pPr>
                    <w:tabs>
                      <w:tab w:val="left" w:pos="1140"/>
                    </w:tabs>
                    <w:spacing w:line="360" w:lineRule="auto"/>
                    <w:jc w:val="center"/>
                    <w:rPr>
                      <w:rFonts w:asciiTheme="minorHAnsi" w:hAnsiTheme="minorHAnsi"/>
                      <w:sz w:val="24"/>
                      <w:szCs w:val="24"/>
                    </w:rPr>
                  </w:pPr>
                  <w:r w:rsidRPr="007F4F75">
                    <w:rPr>
                      <w:rFonts w:asciiTheme="minorHAnsi" w:hAnsiTheme="minorHAnsi"/>
                      <w:sz w:val="24"/>
                      <w:szCs w:val="24"/>
                    </w:rPr>
                    <w:t>10</w:t>
                  </w:r>
                </w:p>
              </w:tc>
            </w:tr>
            <w:tr w:rsidR="00684F4E" w:rsidRPr="00FB26C8" w:rsidTr="00F24856">
              <w:trPr>
                <w:trHeight w:val="840"/>
              </w:trPr>
              <w:tc>
                <w:tcPr>
                  <w:tcW w:w="687" w:type="dxa"/>
                </w:tcPr>
                <w:p w:rsidR="00684F4E" w:rsidRPr="000D407A" w:rsidRDefault="00684F4E" w:rsidP="00684F4E">
                  <w:pPr>
                    <w:spacing w:line="360" w:lineRule="auto"/>
                    <w:rPr>
                      <w:rFonts w:asciiTheme="minorHAnsi" w:hAnsiTheme="minorHAnsi"/>
                      <w:sz w:val="24"/>
                      <w:szCs w:val="24"/>
                    </w:rPr>
                  </w:pPr>
                  <w:r w:rsidRPr="000D407A">
                    <w:rPr>
                      <w:rFonts w:asciiTheme="minorHAnsi" w:hAnsiTheme="minorHAnsi"/>
                      <w:sz w:val="24"/>
                      <w:szCs w:val="24"/>
                    </w:rPr>
                    <w:t>Q.</w:t>
                  </w:r>
                  <w:r>
                    <w:rPr>
                      <w:rFonts w:asciiTheme="minorHAnsi" w:hAnsiTheme="minorHAnsi"/>
                      <w:sz w:val="24"/>
                      <w:szCs w:val="24"/>
                    </w:rPr>
                    <w:t>6</w:t>
                  </w:r>
                </w:p>
              </w:tc>
              <w:tc>
                <w:tcPr>
                  <w:tcW w:w="4866" w:type="dxa"/>
                </w:tcPr>
                <w:p w:rsidR="00684F4E" w:rsidRPr="000D407A" w:rsidRDefault="00684F4E" w:rsidP="00684F4E">
                  <w:pPr>
                    <w:tabs>
                      <w:tab w:val="left" w:pos="1155"/>
                    </w:tabs>
                    <w:spacing w:line="360" w:lineRule="auto"/>
                    <w:jc w:val="both"/>
                    <w:rPr>
                      <w:rFonts w:asciiTheme="minorHAnsi" w:hAnsiTheme="minorHAnsi"/>
                      <w:sz w:val="24"/>
                      <w:szCs w:val="24"/>
                    </w:rPr>
                  </w:pPr>
                  <w:r w:rsidRPr="000D407A">
                    <w:rPr>
                      <w:rFonts w:asciiTheme="minorHAnsi" w:hAnsiTheme="minorHAnsi"/>
                      <w:sz w:val="24"/>
                      <w:szCs w:val="24"/>
                    </w:rPr>
                    <w:t>Find the state space representation of 8-Puzzle problem</w:t>
                  </w:r>
                </w:p>
              </w:tc>
              <w:tc>
                <w:tcPr>
                  <w:tcW w:w="1662" w:type="dxa"/>
                </w:tcPr>
                <w:p w:rsidR="00684F4E" w:rsidRPr="007F4F75" w:rsidRDefault="00684F4E" w:rsidP="00684F4E">
                  <w:pPr>
                    <w:tabs>
                      <w:tab w:val="left" w:pos="1140"/>
                    </w:tabs>
                    <w:spacing w:line="360" w:lineRule="auto"/>
                    <w:jc w:val="center"/>
                    <w:rPr>
                      <w:rFonts w:asciiTheme="minorHAnsi" w:hAnsiTheme="minorHAnsi"/>
                      <w:sz w:val="24"/>
                      <w:szCs w:val="24"/>
                    </w:rPr>
                  </w:pPr>
                  <w:r w:rsidRPr="007F4F75">
                    <w:rPr>
                      <w:rFonts w:asciiTheme="minorHAnsi" w:hAnsiTheme="minorHAnsi"/>
                      <w:sz w:val="24"/>
                      <w:szCs w:val="24"/>
                    </w:rPr>
                    <w:t>June.2011</w:t>
                  </w:r>
                </w:p>
              </w:tc>
              <w:tc>
                <w:tcPr>
                  <w:tcW w:w="1302" w:type="dxa"/>
                </w:tcPr>
                <w:p w:rsidR="00684F4E" w:rsidRPr="007F4F75" w:rsidRDefault="00684F4E" w:rsidP="00684F4E">
                  <w:pPr>
                    <w:tabs>
                      <w:tab w:val="left" w:pos="1140"/>
                    </w:tabs>
                    <w:spacing w:line="360" w:lineRule="auto"/>
                    <w:jc w:val="center"/>
                    <w:rPr>
                      <w:rFonts w:asciiTheme="minorHAnsi" w:hAnsiTheme="minorHAnsi"/>
                      <w:sz w:val="24"/>
                      <w:szCs w:val="24"/>
                    </w:rPr>
                  </w:pPr>
                  <w:r w:rsidRPr="007F4F75">
                    <w:rPr>
                      <w:rFonts w:asciiTheme="minorHAnsi" w:hAnsiTheme="minorHAnsi"/>
                      <w:sz w:val="24"/>
                      <w:szCs w:val="24"/>
                    </w:rPr>
                    <w:t>10</w:t>
                  </w:r>
                </w:p>
              </w:tc>
            </w:tr>
            <w:tr w:rsidR="00E07338" w:rsidRPr="00FB26C8" w:rsidTr="00F24856">
              <w:trPr>
                <w:trHeight w:val="840"/>
              </w:trPr>
              <w:tc>
                <w:tcPr>
                  <w:tcW w:w="687" w:type="dxa"/>
                </w:tcPr>
                <w:p w:rsidR="00E07338" w:rsidRPr="000D407A" w:rsidRDefault="00E07338" w:rsidP="00E07338">
                  <w:pPr>
                    <w:spacing w:line="360" w:lineRule="auto"/>
                    <w:rPr>
                      <w:rFonts w:asciiTheme="minorHAnsi" w:hAnsiTheme="minorHAnsi"/>
                    </w:rPr>
                  </w:pPr>
                  <w:r>
                    <w:rPr>
                      <w:rFonts w:asciiTheme="minorHAnsi" w:hAnsiTheme="minorHAnsi"/>
                    </w:rPr>
                    <w:t>Q.7</w:t>
                  </w:r>
                </w:p>
              </w:tc>
              <w:tc>
                <w:tcPr>
                  <w:tcW w:w="4866" w:type="dxa"/>
                </w:tcPr>
                <w:p w:rsidR="00E07338" w:rsidRPr="000D407A" w:rsidRDefault="00E07338" w:rsidP="00E07338">
                  <w:pPr>
                    <w:tabs>
                      <w:tab w:val="left" w:pos="1155"/>
                    </w:tabs>
                    <w:spacing w:line="360" w:lineRule="auto"/>
                    <w:jc w:val="both"/>
                    <w:rPr>
                      <w:rFonts w:asciiTheme="minorHAnsi" w:hAnsiTheme="minorHAnsi"/>
                    </w:rPr>
                  </w:pPr>
                  <w:r w:rsidRPr="00504A27">
                    <w:rPr>
                      <w:rFonts w:asciiTheme="minorHAnsi" w:hAnsiTheme="minorHAnsi"/>
                      <w:sz w:val="24"/>
                      <w:szCs w:val="24"/>
                    </w:rPr>
                    <w:t>Explain the purpose of production system</w:t>
                  </w:r>
                  <w:r>
                    <w:rPr>
                      <w:rFonts w:asciiTheme="minorHAnsi" w:hAnsiTheme="minorHAnsi"/>
                      <w:sz w:val="24"/>
                      <w:szCs w:val="24"/>
                    </w:rPr>
                    <w:t xml:space="preserve">. What are its characteristics? Mention different types of production system with brief explanation. </w:t>
                  </w:r>
                  <w:r w:rsidR="00237421">
                    <w:rPr>
                      <w:rFonts w:asciiTheme="minorHAnsi" w:hAnsiTheme="minorHAnsi"/>
                      <w:sz w:val="24"/>
                      <w:szCs w:val="24"/>
                    </w:rPr>
                    <w:t>https://www.rgpvonline.com</w:t>
                  </w:r>
                </w:p>
              </w:tc>
              <w:tc>
                <w:tcPr>
                  <w:tcW w:w="1662" w:type="dxa"/>
                </w:tcPr>
                <w:p w:rsidR="00E07338" w:rsidRPr="007F4F75" w:rsidRDefault="00E07338" w:rsidP="00E07338">
                  <w:pPr>
                    <w:tabs>
                      <w:tab w:val="left" w:pos="1140"/>
                    </w:tabs>
                    <w:spacing w:line="360" w:lineRule="auto"/>
                    <w:jc w:val="center"/>
                    <w:rPr>
                      <w:rFonts w:asciiTheme="minorHAnsi" w:hAnsiTheme="minorHAnsi"/>
                      <w:sz w:val="24"/>
                      <w:szCs w:val="24"/>
                    </w:rPr>
                  </w:pPr>
                  <w:r w:rsidRPr="007F4F75">
                    <w:rPr>
                      <w:rFonts w:asciiTheme="minorHAnsi" w:hAnsiTheme="minorHAnsi"/>
                      <w:sz w:val="24"/>
                      <w:szCs w:val="24"/>
                    </w:rPr>
                    <w:t>June.20</w:t>
                  </w:r>
                  <w:r>
                    <w:rPr>
                      <w:rFonts w:asciiTheme="minorHAnsi" w:hAnsiTheme="minorHAnsi"/>
                      <w:sz w:val="24"/>
                      <w:szCs w:val="24"/>
                    </w:rPr>
                    <w:t>06</w:t>
                  </w:r>
                </w:p>
              </w:tc>
              <w:tc>
                <w:tcPr>
                  <w:tcW w:w="1302" w:type="dxa"/>
                </w:tcPr>
                <w:p w:rsidR="00E07338" w:rsidRPr="007F4F75" w:rsidRDefault="00E07338" w:rsidP="00E07338">
                  <w:pPr>
                    <w:tabs>
                      <w:tab w:val="left" w:pos="1140"/>
                    </w:tabs>
                    <w:spacing w:line="360" w:lineRule="auto"/>
                    <w:jc w:val="center"/>
                    <w:rPr>
                      <w:rFonts w:asciiTheme="minorHAnsi" w:hAnsiTheme="minorHAnsi"/>
                      <w:sz w:val="24"/>
                      <w:szCs w:val="24"/>
                    </w:rPr>
                  </w:pPr>
                  <w:r w:rsidRPr="007F4F75">
                    <w:rPr>
                      <w:rFonts w:asciiTheme="minorHAnsi" w:hAnsiTheme="minorHAnsi"/>
                      <w:sz w:val="24"/>
                      <w:szCs w:val="24"/>
                    </w:rPr>
                    <w:t>10</w:t>
                  </w:r>
                </w:p>
              </w:tc>
            </w:tr>
          </w:tbl>
          <w:p w:rsidR="00985F9C" w:rsidRDefault="00985F9C" w:rsidP="00C66A2A">
            <w:pPr>
              <w:widowControl/>
              <w:suppressAutoHyphens w:val="0"/>
              <w:jc w:val="both"/>
              <w:rPr>
                <w:rFonts w:ascii="Times New Roman" w:eastAsia="Times New Roman" w:hAnsi="Times New Roman"/>
                <w:kern w:val="0"/>
                <w:lang w:val="en-US"/>
              </w:rPr>
            </w:pPr>
          </w:p>
          <w:p w:rsidR="008C7120" w:rsidRDefault="008C7120" w:rsidP="003D5CB5">
            <w:pPr>
              <w:spacing w:line="360" w:lineRule="auto"/>
              <w:jc w:val="both"/>
              <w:rPr>
                <w:rFonts w:asciiTheme="minorHAnsi" w:hAnsiTheme="minorHAnsi"/>
                <w:bCs/>
                <w:color w:val="000000"/>
                <w:sz w:val="24"/>
                <w:szCs w:val="24"/>
              </w:rPr>
            </w:pPr>
          </w:p>
          <w:p w:rsidR="00CE1E2A" w:rsidRPr="00FB26C8" w:rsidRDefault="00CE1E2A" w:rsidP="00236ECC">
            <w:pPr>
              <w:spacing w:line="360" w:lineRule="auto"/>
              <w:jc w:val="both"/>
              <w:rPr>
                <w:rFonts w:asciiTheme="minorHAnsi" w:hAnsiTheme="minorHAnsi"/>
                <w:sz w:val="24"/>
                <w:szCs w:val="24"/>
              </w:rPr>
            </w:pPr>
          </w:p>
        </w:tc>
      </w:tr>
    </w:tbl>
    <w:p w:rsidR="00236ECC" w:rsidRPr="00FB26C8" w:rsidRDefault="00236ECC" w:rsidP="00855C8A">
      <w:pPr>
        <w:widowControl/>
        <w:suppressAutoHyphens w:val="0"/>
        <w:spacing w:after="200" w:line="360" w:lineRule="auto"/>
        <w:jc w:val="both"/>
        <w:rPr>
          <w:rFonts w:asciiTheme="minorHAnsi" w:hAnsiTheme="minorHAnsi"/>
        </w:rPr>
      </w:pPr>
    </w:p>
    <w:tbl>
      <w:tblPr>
        <w:tblStyle w:val="TableGrid"/>
        <w:tblpPr w:leftFromText="180" w:rightFromText="180" w:vertAnchor="text" w:horzAnchor="margin" w:tblpY="-207"/>
        <w:tblW w:w="9378" w:type="dxa"/>
        <w:tblLook w:val="04A0"/>
      </w:tblPr>
      <w:tblGrid>
        <w:gridCol w:w="9378"/>
      </w:tblGrid>
      <w:tr w:rsidR="00CE1E2A" w:rsidRPr="00FB26C8" w:rsidTr="00236ECC">
        <w:tc>
          <w:tcPr>
            <w:tcW w:w="9378" w:type="dxa"/>
          </w:tcPr>
          <w:p w:rsidR="00CE1E2A" w:rsidRPr="002C72CF" w:rsidRDefault="00CE1E2A" w:rsidP="00FC57F1">
            <w:pPr>
              <w:spacing w:line="360" w:lineRule="auto"/>
              <w:jc w:val="center"/>
              <w:rPr>
                <w:rFonts w:asciiTheme="minorHAnsi" w:hAnsiTheme="minorHAnsi"/>
                <w:b/>
                <w:bCs/>
                <w:sz w:val="28"/>
                <w:szCs w:val="28"/>
              </w:rPr>
            </w:pPr>
            <w:r w:rsidRPr="002C72CF">
              <w:rPr>
                <w:rFonts w:asciiTheme="minorHAnsi" w:hAnsiTheme="minorHAnsi"/>
                <w:b/>
                <w:bCs/>
                <w:sz w:val="28"/>
                <w:szCs w:val="28"/>
              </w:rPr>
              <w:lastRenderedPageBreak/>
              <w:t>Unit-01/Lecture-03</w:t>
            </w:r>
          </w:p>
        </w:tc>
      </w:tr>
      <w:tr w:rsidR="00CE1E2A" w:rsidRPr="00FB26C8" w:rsidTr="00236ECC">
        <w:trPr>
          <w:trHeight w:val="1430"/>
        </w:trPr>
        <w:tc>
          <w:tcPr>
            <w:tcW w:w="9378" w:type="dxa"/>
          </w:tcPr>
          <w:p w:rsidR="00CE1E2A" w:rsidRDefault="00CE1E2A" w:rsidP="004E7523">
            <w:pPr>
              <w:autoSpaceDE w:val="0"/>
              <w:autoSpaceDN w:val="0"/>
              <w:adjustRightInd w:val="0"/>
              <w:spacing w:line="360" w:lineRule="auto"/>
              <w:jc w:val="both"/>
              <w:rPr>
                <w:rFonts w:asciiTheme="minorHAnsi" w:hAnsiTheme="minorHAnsi"/>
                <w:b/>
                <w:bCs/>
                <w:sz w:val="24"/>
                <w:szCs w:val="24"/>
              </w:rPr>
            </w:pPr>
            <w:r w:rsidRPr="00FB26C8">
              <w:rPr>
                <w:rFonts w:asciiTheme="minorHAnsi" w:hAnsiTheme="minorHAnsi"/>
                <w:b/>
                <w:bCs/>
                <w:sz w:val="24"/>
                <w:szCs w:val="24"/>
              </w:rPr>
              <w:t xml:space="preserve"> </w:t>
            </w:r>
            <w:r w:rsidR="00202142" w:rsidRPr="00202142">
              <w:rPr>
                <w:rFonts w:asciiTheme="minorHAnsi" w:hAnsiTheme="minorHAnsi"/>
                <w:b/>
                <w:bCs/>
                <w:sz w:val="24"/>
                <w:szCs w:val="24"/>
              </w:rPr>
              <w:t>Breadth First Search (BFS)</w:t>
            </w:r>
          </w:p>
          <w:p w:rsidR="00640B5B" w:rsidRPr="00640B5B" w:rsidRDefault="00640B5B" w:rsidP="00640B5B">
            <w:pPr>
              <w:autoSpaceDE w:val="0"/>
              <w:autoSpaceDN w:val="0"/>
              <w:adjustRightInd w:val="0"/>
              <w:spacing w:line="360" w:lineRule="auto"/>
              <w:jc w:val="both"/>
              <w:rPr>
                <w:rFonts w:asciiTheme="minorHAnsi" w:hAnsiTheme="minorHAnsi"/>
                <w:bCs/>
                <w:sz w:val="24"/>
                <w:szCs w:val="24"/>
              </w:rPr>
            </w:pPr>
            <w:r w:rsidRPr="00640B5B">
              <w:rPr>
                <w:rFonts w:asciiTheme="minorHAnsi" w:hAnsiTheme="minorHAnsi"/>
                <w:bCs/>
                <w:sz w:val="24"/>
                <w:szCs w:val="24"/>
              </w:rPr>
              <w:t>Breadth-first search is a simple strategy in which the root node is expanded first,then all successors of the root node are expanded next,then their successors,and so on. In general,all the nodes are expanded at a given depth in the search tree before any nodes at the next level are expanded.</w:t>
            </w:r>
          </w:p>
          <w:p w:rsidR="00640B5B" w:rsidRPr="00640B5B" w:rsidRDefault="00640B5B" w:rsidP="00640B5B">
            <w:pPr>
              <w:autoSpaceDE w:val="0"/>
              <w:autoSpaceDN w:val="0"/>
              <w:adjustRightInd w:val="0"/>
              <w:spacing w:line="360" w:lineRule="auto"/>
              <w:jc w:val="both"/>
              <w:rPr>
                <w:rFonts w:asciiTheme="minorHAnsi" w:hAnsiTheme="minorHAnsi"/>
                <w:bCs/>
                <w:sz w:val="24"/>
                <w:szCs w:val="24"/>
              </w:rPr>
            </w:pPr>
            <w:r w:rsidRPr="00640B5B">
              <w:rPr>
                <w:rFonts w:asciiTheme="minorHAnsi" w:hAnsiTheme="minorHAnsi"/>
                <w:bCs/>
                <w:sz w:val="24"/>
                <w:szCs w:val="24"/>
              </w:rPr>
              <w:t>Breath-first-search is implemented by calling TREE-SEARCH with an empty fringe that is a first-in-first-out(FIFO) queue,assuring that the nodes that are visited first will be expanded first. In otherwards,calling TREE-SEARCH(problem,FIFO-QUEUE()) results in breadth-first-search. The FIFO queue puts all newly generated successors at the end of the queue,which means that Shallow nodes are expanded before deeper nodes.</w:t>
            </w:r>
          </w:p>
          <w:p w:rsidR="00640B5B" w:rsidRPr="00640B5B" w:rsidRDefault="00640B5B" w:rsidP="004E7523">
            <w:pPr>
              <w:autoSpaceDE w:val="0"/>
              <w:autoSpaceDN w:val="0"/>
              <w:adjustRightInd w:val="0"/>
              <w:spacing w:line="360" w:lineRule="auto"/>
              <w:jc w:val="both"/>
              <w:rPr>
                <w:rFonts w:asciiTheme="minorHAnsi" w:hAnsiTheme="minorHAnsi"/>
                <w:bCs/>
                <w:sz w:val="24"/>
                <w:szCs w:val="24"/>
              </w:rPr>
            </w:pPr>
            <w:r>
              <w:rPr>
                <w:rFonts w:asciiTheme="minorHAnsi" w:hAnsiTheme="minorHAnsi"/>
                <w:bCs/>
                <w:noProof/>
                <w:lang w:val="en-US" w:bidi="hi-IN"/>
              </w:rPr>
              <w:drawing>
                <wp:inline distT="0" distB="0" distL="0" distR="0">
                  <wp:extent cx="5514975" cy="819150"/>
                  <wp:effectExtent l="19050" t="0" r="9525"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514975" cy="819150"/>
                          </a:xfrm>
                          <a:prstGeom prst="rect">
                            <a:avLst/>
                          </a:prstGeom>
                          <a:noFill/>
                          <a:ln w="9525">
                            <a:noFill/>
                            <a:miter lim="800000"/>
                            <a:headEnd/>
                            <a:tailEnd/>
                          </a:ln>
                        </pic:spPr>
                      </pic:pic>
                    </a:graphicData>
                  </a:graphic>
                </wp:inline>
              </w:drawing>
            </w:r>
          </w:p>
          <w:p w:rsidR="00CE1E2A" w:rsidRDefault="00640B5B" w:rsidP="00640B5B">
            <w:pPr>
              <w:spacing w:line="360" w:lineRule="auto"/>
              <w:jc w:val="center"/>
              <w:rPr>
                <w:rFonts w:asciiTheme="minorHAnsi" w:hAnsiTheme="minorHAnsi"/>
                <w:b/>
                <w:bCs/>
                <w:sz w:val="24"/>
                <w:szCs w:val="24"/>
              </w:rPr>
            </w:pPr>
            <w:r w:rsidRPr="00640B5B">
              <w:rPr>
                <w:rFonts w:asciiTheme="minorHAnsi" w:hAnsiTheme="minorHAnsi"/>
                <w:b/>
                <w:bCs/>
                <w:sz w:val="24"/>
                <w:szCs w:val="24"/>
              </w:rPr>
              <w:t xml:space="preserve">Breadth-first search on a simple binary tree. At each </w:t>
            </w:r>
            <w:r w:rsidR="001C222A" w:rsidRPr="00640B5B">
              <w:rPr>
                <w:rFonts w:asciiTheme="minorHAnsi" w:hAnsiTheme="minorHAnsi"/>
                <w:b/>
                <w:bCs/>
                <w:sz w:val="24"/>
                <w:szCs w:val="24"/>
              </w:rPr>
              <w:t>stage, the</w:t>
            </w:r>
            <w:r w:rsidRPr="00640B5B">
              <w:rPr>
                <w:rFonts w:asciiTheme="minorHAnsi" w:hAnsiTheme="minorHAnsi"/>
                <w:b/>
                <w:bCs/>
                <w:sz w:val="24"/>
                <w:szCs w:val="24"/>
              </w:rPr>
              <w:t xml:space="preserve"> node to be expanded next is indicated by a marker.</w:t>
            </w:r>
          </w:p>
          <w:p w:rsidR="001C222A" w:rsidRDefault="001C222A" w:rsidP="001C222A">
            <w:pPr>
              <w:autoSpaceDE w:val="0"/>
              <w:autoSpaceDN w:val="0"/>
              <w:adjustRightInd w:val="0"/>
              <w:ind w:right="-20"/>
              <w:rPr>
                <w:rFonts w:ascii="Times New Roman" w:hAnsi="Times New Roman"/>
                <w:sz w:val="24"/>
                <w:szCs w:val="24"/>
              </w:rPr>
            </w:pPr>
            <w:r>
              <w:rPr>
                <w:rFonts w:ascii="Times New Roman" w:hAnsi="Times New Roman"/>
                <w:b/>
                <w:bCs/>
                <w:spacing w:val="1"/>
                <w:sz w:val="24"/>
                <w:szCs w:val="24"/>
              </w:rPr>
              <w:t>P</w:t>
            </w:r>
            <w:r>
              <w:rPr>
                <w:rFonts w:ascii="Times New Roman" w:hAnsi="Times New Roman"/>
                <w:b/>
                <w:bCs/>
                <w:spacing w:val="-4"/>
                <w:sz w:val="24"/>
                <w:szCs w:val="24"/>
              </w:rPr>
              <w:t>r</w:t>
            </w:r>
            <w:r>
              <w:rPr>
                <w:rFonts w:ascii="Times New Roman" w:hAnsi="Times New Roman"/>
                <w:b/>
                <w:bCs/>
                <w:sz w:val="24"/>
                <w:szCs w:val="24"/>
              </w:rPr>
              <w:t>o</w:t>
            </w:r>
            <w:r>
              <w:rPr>
                <w:rFonts w:ascii="Times New Roman" w:hAnsi="Times New Roman"/>
                <w:b/>
                <w:bCs/>
                <w:w w:val="99"/>
                <w:sz w:val="24"/>
                <w:szCs w:val="24"/>
              </w:rPr>
              <w:t>p</w:t>
            </w:r>
            <w:r>
              <w:rPr>
                <w:rFonts w:ascii="Times New Roman" w:hAnsi="Times New Roman"/>
                <w:b/>
                <w:bCs/>
                <w:spacing w:val="3"/>
                <w:sz w:val="24"/>
                <w:szCs w:val="24"/>
              </w:rPr>
              <w:t>e</w:t>
            </w:r>
            <w:r>
              <w:rPr>
                <w:rFonts w:ascii="Times New Roman" w:hAnsi="Times New Roman"/>
                <w:b/>
                <w:bCs/>
                <w:spacing w:val="-5"/>
                <w:sz w:val="24"/>
                <w:szCs w:val="24"/>
              </w:rPr>
              <w:t>r</w:t>
            </w:r>
            <w:r>
              <w:rPr>
                <w:rFonts w:ascii="Times New Roman" w:hAnsi="Times New Roman"/>
                <w:b/>
                <w:bCs/>
                <w:spacing w:val="1"/>
                <w:w w:val="99"/>
                <w:sz w:val="24"/>
                <w:szCs w:val="24"/>
              </w:rPr>
              <w:t>t</w:t>
            </w:r>
            <w:r>
              <w:rPr>
                <w:rFonts w:ascii="Times New Roman" w:hAnsi="Times New Roman"/>
                <w:b/>
                <w:bCs/>
                <w:sz w:val="24"/>
                <w:szCs w:val="24"/>
              </w:rPr>
              <w:t>ie</w:t>
            </w:r>
            <w:r>
              <w:rPr>
                <w:rFonts w:ascii="Times New Roman" w:hAnsi="Times New Roman"/>
                <w:b/>
                <w:bCs/>
                <w:w w:val="99"/>
                <w:sz w:val="24"/>
                <w:szCs w:val="24"/>
              </w:rPr>
              <w:t>s</w:t>
            </w:r>
            <w:r>
              <w:rPr>
                <w:rFonts w:ascii="Times New Roman" w:hAnsi="Times New Roman"/>
                <w:sz w:val="24"/>
                <w:szCs w:val="24"/>
              </w:rPr>
              <w:t xml:space="preserve"> </w:t>
            </w:r>
            <w:r>
              <w:rPr>
                <w:rFonts w:ascii="Times New Roman" w:hAnsi="Times New Roman"/>
                <w:b/>
                <w:bCs/>
                <w:sz w:val="24"/>
                <w:szCs w:val="24"/>
              </w:rPr>
              <w:t>o</w:t>
            </w:r>
            <w:r>
              <w:rPr>
                <w:rFonts w:ascii="Times New Roman" w:hAnsi="Times New Roman"/>
                <w:b/>
                <w:bCs/>
                <w:w w:val="99"/>
                <w:sz w:val="24"/>
                <w:szCs w:val="24"/>
              </w:rPr>
              <w:t>f</w:t>
            </w:r>
            <w:r>
              <w:rPr>
                <w:rFonts w:ascii="Times New Roman" w:hAnsi="Times New Roman"/>
                <w:spacing w:val="-1"/>
                <w:sz w:val="24"/>
                <w:szCs w:val="24"/>
              </w:rPr>
              <w:t xml:space="preserve"> </w:t>
            </w:r>
            <w:r>
              <w:rPr>
                <w:rFonts w:ascii="Times New Roman" w:hAnsi="Times New Roman"/>
                <w:b/>
                <w:bCs/>
                <w:spacing w:val="5"/>
                <w:w w:val="99"/>
                <w:sz w:val="24"/>
                <w:szCs w:val="24"/>
              </w:rPr>
              <w:t>b</w:t>
            </w:r>
            <w:r>
              <w:rPr>
                <w:rFonts w:ascii="Times New Roman" w:hAnsi="Times New Roman"/>
                <w:b/>
                <w:bCs/>
                <w:spacing w:val="-5"/>
                <w:sz w:val="24"/>
                <w:szCs w:val="24"/>
              </w:rPr>
              <w:t>r</w:t>
            </w:r>
            <w:r>
              <w:rPr>
                <w:rFonts w:ascii="Times New Roman" w:hAnsi="Times New Roman"/>
                <w:b/>
                <w:bCs/>
                <w:spacing w:val="-1"/>
                <w:sz w:val="24"/>
                <w:szCs w:val="24"/>
              </w:rPr>
              <w:t>e</w:t>
            </w:r>
            <w:r>
              <w:rPr>
                <w:rFonts w:ascii="Times New Roman" w:hAnsi="Times New Roman"/>
                <w:b/>
                <w:bCs/>
                <w:sz w:val="24"/>
                <w:szCs w:val="24"/>
              </w:rPr>
              <w:t>a</w:t>
            </w:r>
            <w:r>
              <w:rPr>
                <w:rFonts w:ascii="Times New Roman" w:hAnsi="Times New Roman"/>
                <w:b/>
                <w:bCs/>
                <w:w w:val="99"/>
                <w:sz w:val="24"/>
                <w:szCs w:val="24"/>
              </w:rPr>
              <w:t>d</w:t>
            </w:r>
            <w:r>
              <w:rPr>
                <w:rFonts w:ascii="Times New Roman" w:hAnsi="Times New Roman"/>
                <w:b/>
                <w:bCs/>
                <w:spacing w:val="1"/>
                <w:w w:val="99"/>
                <w:sz w:val="24"/>
                <w:szCs w:val="24"/>
              </w:rPr>
              <w:t>t</w:t>
            </w:r>
            <w:r>
              <w:rPr>
                <w:rFonts w:ascii="Times New Roman" w:hAnsi="Times New Roman"/>
                <w:b/>
                <w:bCs/>
                <w:spacing w:val="4"/>
                <w:w w:val="99"/>
                <w:sz w:val="24"/>
                <w:szCs w:val="24"/>
              </w:rPr>
              <w:t>h</w:t>
            </w:r>
            <w:r>
              <w:rPr>
                <w:rFonts w:ascii="Times New Roman" w:hAnsi="Times New Roman"/>
                <w:b/>
                <w:bCs/>
                <w:spacing w:val="2"/>
                <w:w w:val="99"/>
                <w:sz w:val="24"/>
                <w:szCs w:val="24"/>
              </w:rPr>
              <w:t>-</w:t>
            </w:r>
            <w:r>
              <w:rPr>
                <w:rFonts w:ascii="Times New Roman" w:hAnsi="Times New Roman"/>
                <w:b/>
                <w:bCs/>
                <w:spacing w:val="-2"/>
                <w:w w:val="99"/>
                <w:sz w:val="24"/>
                <w:szCs w:val="24"/>
              </w:rPr>
              <w:t>f</w:t>
            </w:r>
            <w:r>
              <w:rPr>
                <w:rFonts w:ascii="Times New Roman" w:hAnsi="Times New Roman"/>
                <w:b/>
                <w:bCs/>
                <w:spacing w:val="4"/>
                <w:sz w:val="24"/>
                <w:szCs w:val="24"/>
              </w:rPr>
              <w:t>i</w:t>
            </w:r>
            <w:r>
              <w:rPr>
                <w:rFonts w:ascii="Times New Roman" w:hAnsi="Times New Roman"/>
                <w:b/>
                <w:bCs/>
                <w:spacing w:val="-5"/>
                <w:sz w:val="24"/>
                <w:szCs w:val="24"/>
              </w:rPr>
              <w:t>r</w:t>
            </w:r>
            <w:r>
              <w:rPr>
                <w:rFonts w:ascii="Times New Roman" w:hAnsi="Times New Roman"/>
                <w:b/>
                <w:bCs/>
                <w:spacing w:val="-2"/>
                <w:w w:val="99"/>
                <w:sz w:val="24"/>
                <w:szCs w:val="24"/>
              </w:rPr>
              <w:t>s</w:t>
            </w:r>
            <w:r>
              <w:rPr>
                <w:rFonts w:ascii="Times New Roman" w:hAnsi="Times New Roman"/>
                <w:b/>
                <w:bCs/>
                <w:spacing w:val="1"/>
                <w:w w:val="99"/>
                <w:sz w:val="24"/>
                <w:szCs w:val="24"/>
              </w:rPr>
              <w:t>t-</w:t>
            </w:r>
            <w:r>
              <w:rPr>
                <w:rFonts w:ascii="Times New Roman" w:hAnsi="Times New Roman"/>
                <w:b/>
                <w:bCs/>
                <w:spacing w:val="-1"/>
                <w:w w:val="99"/>
                <w:sz w:val="24"/>
                <w:szCs w:val="24"/>
              </w:rPr>
              <w:t>s</w:t>
            </w:r>
            <w:r>
              <w:rPr>
                <w:rFonts w:ascii="Times New Roman" w:hAnsi="Times New Roman"/>
                <w:b/>
                <w:bCs/>
                <w:spacing w:val="-1"/>
                <w:sz w:val="24"/>
                <w:szCs w:val="24"/>
              </w:rPr>
              <w:t>e</w:t>
            </w:r>
            <w:r>
              <w:rPr>
                <w:rFonts w:ascii="Times New Roman" w:hAnsi="Times New Roman"/>
                <w:b/>
                <w:bCs/>
                <w:spacing w:val="4"/>
                <w:sz w:val="24"/>
                <w:szCs w:val="24"/>
              </w:rPr>
              <w:t>a</w:t>
            </w:r>
            <w:r>
              <w:rPr>
                <w:rFonts w:ascii="Times New Roman" w:hAnsi="Times New Roman"/>
                <w:b/>
                <w:bCs/>
                <w:spacing w:val="-5"/>
                <w:sz w:val="24"/>
                <w:szCs w:val="24"/>
              </w:rPr>
              <w:t>r</w:t>
            </w:r>
            <w:r>
              <w:rPr>
                <w:rFonts w:ascii="Times New Roman" w:hAnsi="Times New Roman"/>
                <w:b/>
                <w:bCs/>
                <w:spacing w:val="-1"/>
                <w:sz w:val="24"/>
                <w:szCs w:val="24"/>
              </w:rPr>
              <w:t>c</w:t>
            </w:r>
            <w:r>
              <w:rPr>
                <w:rFonts w:ascii="Times New Roman" w:hAnsi="Times New Roman"/>
                <w:b/>
                <w:bCs/>
                <w:w w:val="99"/>
                <w:sz w:val="24"/>
                <w:szCs w:val="24"/>
              </w:rPr>
              <w:t>h</w:t>
            </w:r>
          </w:p>
          <w:p w:rsidR="001C222A" w:rsidRDefault="00D41C65" w:rsidP="00640B5B">
            <w:pPr>
              <w:spacing w:line="360" w:lineRule="auto"/>
              <w:jc w:val="center"/>
              <w:rPr>
                <w:rFonts w:asciiTheme="minorHAnsi" w:hAnsiTheme="minorHAnsi"/>
                <w:b/>
                <w:bCs/>
                <w:sz w:val="24"/>
                <w:szCs w:val="24"/>
              </w:rPr>
            </w:pPr>
            <w:r>
              <w:rPr>
                <w:rFonts w:asciiTheme="minorHAnsi" w:hAnsiTheme="minorHAnsi"/>
                <w:b/>
                <w:bCs/>
                <w:noProof/>
                <w:lang w:val="en-US" w:bidi="hi-IN"/>
              </w:rPr>
              <w:drawing>
                <wp:inline distT="0" distB="0" distL="0" distR="0">
                  <wp:extent cx="4867275" cy="17049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867275" cy="1704975"/>
                          </a:xfrm>
                          <a:prstGeom prst="rect">
                            <a:avLst/>
                          </a:prstGeom>
                          <a:noFill/>
                          <a:ln w="9525">
                            <a:noFill/>
                            <a:miter lim="800000"/>
                            <a:headEnd/>
                            <a:tailEnd/>
                          </a:ln>
                        </pic:spPr>
                      </pic:pic>
                    </a:graphicData>
                  </a:graphic>
                </wp:inline>
              </w:drawing>
            </w:r>
          </w:p>
          <w:p w:rsidR="00D42263" w:rsidRPr="00D42263" w:rsidRDefault="00D42263" w:rsidP="00D42263">
            <w:pPr>
              <w:spacing w:line="360" w:lineRule="auto"/>
              <w:rPr>
                <w:rFonts w:asciiTheme="minorHAnsi" w:hAnsiTheme="minorHAnsi"/>
                <w:b/>
                <w:bCs/>
                <w:sz w:val="24"/>
                <w:szCs w:val="24"/>
              </w:rPr>
            </w:pPr>
            <w:r w:rsidRPr="00D42263">
              <w:rPr>
                <w:rFonts w:asciiTheme="minorHAnsi" w:hAnsiTheme="minorHAnsi"/>
                <w:b/>
                <w:bCs/>
                <w:sz w:val="24"/>
                <w:szCs w:val="24"/>
              </w:rPr>
              <w:t>Time complexity for BFS</w:t>
            </w:r>
          </w:p>
          <w:p w:rsidR="00D42263" w:rsidRPr="00D42263" w:rsidRDefault="00D42263" w:rsidP="00D42263">
            <w:pPr>
              <w:spacing w:line="360" w:lineRule="auto"/>
              <w:jc w:val="both"/>
              <w:rPr>
                <w:rFonts w:asciiTheme="minorHAnsi" w:hAnsiTheme="minorHAnsi"/>
                <w:bCs/>
                <w:sz w:val="24"/>
                <w:szCs w:val="24"/>
              </w:rPr>
            </w:pPr>
            <w:r w:rsidRPr="00D42263">
              <w:rPr>
                <w:rFonts w:asciiTheme="minorHAnsi" w:hAnsiTheme="minorHAnsi"/>
                <w:bCs/>
                <w:sz w:val="24"/>
                <w:szCs w:val="24"/>
              </w:rPr>
              <w:t>Assume every state has b successors. The root of the search tree generates b nodes at the first level,each of which generates b more nodes,for a total of b2 at the second level. Each of these generates b more nodes,yielding b3 nodes at the third level,and so on. Now suppose,that the</w:t>
            </w:r>
          </w:p>
          <w:p w:rsidR="00D42263" w:rsidRPr="00D42263" w:rsidRDefault="00D42263" w:rsidP="00D42263">
            <w:pPr>
              <w:spacing w:line="360" w:lineRule="auto"/>
              <w:jc w:val="both"/>
              <w:rPr>
                <w:rFonts w:asciiTheme="minorHAnsi" w:hAnsiTheme="minorHAnsi"/>
                <w:bCs/>
                <w:sz w:val="24"/>
                <w:szCs w:val="24"/>
              </w:rPr>
            </w:pPr>
          </w:p>
          <w:p w:rsidR="00D42263" w:rsidRPr="00D42263" w:rsidRDefault="00D42263" w:rsidP="00D42263">
            <w:pPr>
              <w:spacing w:line="360" w:lineRule="auto"/>
              <w:jc w:val="both"/>
              <w:rPr>
                <w:rFonts w:asciiTheme="minorHAnsi" w:hAnsiTheme="minorHAnsi"/>
                <w:bCs/>
                <w:sz w:val="24"/>
                <w:szCs w:val="24"/>
              </w:rPr>
            </w:pPr>
            <w:r w:rsidRPr="00D42263">
              <w:rPr>
                <w:rFonts w:asciiTheme="minorHAnsi" w:hAnsiTheme="minorHAnsi"/>
                <w:bCs/>
                <w:sz w:val="24"/>
                <w:szCs w:val="24"/>
              </w:rPr>
              <w:lastRenderedPageBreak/>
              <w:t>solution is at depth d. In the worst case,we would expand all but the last node at level d,</w:t>
            </w:r>
            <w:r>
              <w:rPr>
                <w:rFonts w:asciiTheme="minorHAnsi" w:hAnsiTheme="minorHAnsi"/>
                <w:bCs/>
                <w:sz w:val="24"/>
                <w:szCs w:val="24"/>
              </w:rPr>
              <w:t xml:space="preserve"> </w:t>
            </w:r>
            <w:r w:rsidRPr="00D42263">
              <w:rPr>
                <w:rFonts w:asciiTheme="minorHAnsi" w:hAnsiTheme="minorHAnsi"/>
                <w:bCs/>
                <w:sz w:val="24"/>
                <w:szCs w:val="24"/>
              </w:rPr>
              <w:t>generating bd+1 - b nodes at level d+1.</w:t>
            </w:r>
          </w:p>
          <w:p w:rsidR="00D42263" w:rsidRPr="00D42263" w:rsidRDefault="00D42263" w:rsidP="00D42263">
            <w:pPr>
              <w:spacing w:line="360" w:lineRule="auto"/>
              <w:jc w:val="both"/>
              <w:rPr>
                <w:rFonts w:asciiTheme="minorHAnsi" w:hAnsiTheme="minorHAnsi"/>
                <w:bCs/>
                <w:sz w:val="24"/>
                <w:szCs w:val="24"/>
              </w:rPr>
            </w:pPr>
            <w:r w:rsidRPr="00D42263">
              <w:rPr>
                <w:rFonts w:asciiTheme="minorHAnsi" w:hAnsiTheme="minorHAnsi"/>
                <w:bCs/>
                <w:sz w:val="24"/>
                <w:szCs w:val="24"/>
              </w:rPr>
              <w:t>Then the total number of nodes generated is b + b2 + b3 + …+ bd + ( bd+1 + b) = O(bd+1).</w:t>
            </w:r>
          </w:p>
          <w:p w:rsidR="00D42263" w:rsidRPr="00D42263" w:rsidRDefault="00D42263" w:rsidP="00D42263">
            <w:pPr>
              <w:spacing w:line="360" w:lineRule="auto"/>
              <w:jc w:val="both"/>
              <w:rPr>
                <w:rFonts w:asciiTheme="minorHAnsi" w:hAnsiTheme="minorHAnsi"/>
                <w:bCs/>
                <w:sz w:val="24"/>
                <w:szCs w:val="24"/>
              </w:rPr>
            </w:pPr>
            <w:r w:rsidRPr="00D42263">
              <w:rPr>
                <w:rFonts w:asciiTheme="minorHAnsi" w:hAnsiTheme="minorHAnsi"/>
                <w:bCs/>
                <w:sz w:val="24"/>
                <w:szCs w:val="24"/>
              </w:rPr>
              <w:t>Every node that is generated must remain in memory,because it is either part of the fringe or is an ancestor of a fringe node. The space compleity is,therefore ,the same as the time complexity</w:t>
            </w:r>
          </w:p>
          <w:p w:rsidR="008F673E" w:rsidRDefault="008F673E" w:rsidP="008F673E">
            <w:pPr>
              <w:spacing w:line="360" w:lineRule="auto"/>
              <w:rPr>
                <w:rFonts w:asciiTheme="minorHAnsi" w:hAnsiTheme="minorHAnsi"/>
                <w:b/>
                <w:bCs/>
                <w:sz w:val="24"/>
                <w:szCs w:val="24"/>
              </w:rPr>
            </w:pPr>
          </w:p>
          <w:p w:rsidR="00D42263" w:rsidRDefault="008F673E" w:rsidP="008F673E">
            <w:pPr>
              <w:spacing w:line="360" w:lineRule="auto"/>
              <w:rPr>
                <w:rFonts w:asciiTheme="minorHAnsi" w:hAnsiTheme="minorHAnsi"/>
                <w:b/>
                <w:bCs/>
                <w:sz w:val="24"/>
                <w:szCs w:val="24"/>
              </w:rPr>
            </w:pPr>
            <w:r>
              <w:rPr>
                <w:rFonts w:asciiTheme="minorHAnsi" w:hAnsiTheme="minorHAnsi"/>
                <w:b/>
                <w:bCs/>
                <w:sz w:val="24"/>
                <w:szCs w:val="24"/>
              </w:rPr>
              <w:t>D</w:t>
            </w:r>
            <w:r w:rsidRPr="008F673E">
              <w:rPr>
                <w:rFonts w:asciiTheme="minorHAnsi" w:hAnsiTheme="minorHAnsi"/>
                <w:b/>
                <w:bCs/>
                <w:sz w:val="24"/>
                <w:szCs w:val="24"/>
              </w:rPr>
              <w:t>epth first search</w:t>
            </w:r>
          </w:p>
          <w:p w:rsidR="004A35D9" w:rsidRDefault="004A35D9" w:rsidP="004A35D9">
            <w:pPr>
              <w:spacing w:line="360" w:lineRule="auto"/>
              <w:jc w:val="both"/>
              <w:rPr>
                <w:rFonts w:asciiTheme="minorHAnsi" w:hAnsiTheme="minorHAnsi"/>
                <w:bCs/>
                <w:sz w:val="24"/>
                <w:szCs w:val="24"/>
              </w:rPr>
            </w:pPr>
            <w:r w:rsidRPr="004A35D9">
              <w:rPr>
                <w:rFonts w:asciiTheme="minorHAnsi" w:hAnsiTheme="minorHAnsi"/>
                <w:bCs/>
                <w:sz w:val="24"/>
                <w:szCs w:val="24"/>
              </w:rPr>
              <w:t>Depth-first-search always expands the deepest node in the current fringe of the search tree. The progress of the search is illustrated in figure 1.31. The search proceeds immediately to the deepest level of the search tree,where the nodes have no successors. As those nodes are expanded,they are dropped from the fringe,so then the search ―backs up</w:t>
            </w:r>
            <w:r w:rsidRPr="004A35D9">
              <w:rPr>
                <w:rFonts w:ascii="Cambria Math" w:hAnsi="Cambria Math" w:cs="Cambria Math"/>
                <w:bCs/>
                <w:sz w:val="24"/>
                <w:szCs w:val="24"/>
              </w:rPr>
              <w:t>‖</w:t>
            </w:r>
            <w:r w:rsidRPr="004A35D9">
              <w:rPr>
                <w:rFonts w:ascii="Calibri" w:hAnsi="Calibri" w:cs="Calibri"/>
                <w:bCs/>
                <w:sz w:val="24"/>
                <w:szCs w:val="24"/>
              </w:rPr>
              <w:t xml:space="preserve"> to the next shallowest node that still has unexplored successors</w:t>
            </w:r>
            <w:r w:rsidRPr="004A35D9">
              <w:rPr>
                <w:rFonts w:asciiTheme="minorHAnsi" w:hAnsiTheme="minorHAnsi"/>
                <w:bCs/>
                <w:sz w:val="24"/>
                <w:szCs w:val="24"/>
              </w:rPr>
              <w:t>.</w:t>
            </w:r>
          </w:p>
          <w:p w:rsidR="001625E0" w:rsidRDefault="008C5FA7" w:rsidP="004A35D9">
            <w:pPr>
              <w:spacing w:line="360" w:lineRule="auto"/>
              <w:jc w:val="both"/>
              <w:rPr>
                <w:rFonts w:asciiTheme="minorHAnsi" w:hAnsiTheme="minorHAnsi"/>
                <w:bCs/>
                <w:sz w:val="24"/>
                <w:szCs w:val="24"/>
              </w:rPr>
            </w:pPr>
            <w:r>
              <w:rPr>
                <w:rFonts w:asciiTheme="minorHAnsi" w:hAnsiTheme="minorHAnsi"/>
                <w:bCs/>
                <w:noProof/>
                <w:lang w:val="en-US" w:bidi="hi-IN"/>
              </w:rPr>
              <w:drawing>
                <wp:inline distT="0" distB="0" distL="0" distR="0">
                  <wp:extent cx="5362575" cy="40576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362575" cy="4057650"/>
                          </a:xfrm>
                          <a:prstGeom prst="rect">
                            <a:avLst/>
                          </a:prstGeom>
                          <a:noFill/>
                          <a:ln w="9525">
                            <a:noFill/>
                            <a:miter lim="800000"/>
                            <a:headEnd/>
                            <a:tailEnd/>
                          </a:ln>
                        </pic:spPr>
                      </pic:pic>
                    </a:graphicData>
                  </a:graphic>
                </wp:inline>
              </w:drawing>
            </w:r>
          </w:p>
          <w:p w:rsidR="001625E0" w:rsidRPr="001625E0" w:rsidRDefault="001625E0" w:rsidP="001625E0">
            <w:pPr>
              <w:spacing w:line="360" w:lineRule="auto"/>
              <w:jc w:val="center"/>
              <w:rPr>
                <w:rFonts w:asciiTheme="minorHAnsi" w:hAnsiTheme="minorHAnsi"/>
                <w:b/>
                <w:bCs/>
                <w:sz w:val="24"/>
                <w:szCs w:val="24"/>
              </w:rPr>
            </w:pPr>
            <w:r>
              <w:rPr>
                <w:rFonts w:asciiTheme="minorHAnsi" w:hAnsiTheme="minorHAnsi"/>
                <w:b/>
                <w:bCs/>
                <w:sz w:val="24"/>
                <w:szCs w:val="24"/>
              </w:rPr>
              <w:t>Fig.</w:t>
            </w:r>
            <w:r w:rsidRPr="001625E0">
              <w:rPr>
                <w:rFonts w:asciiTheme="minorHAnsi" w:hAnsiTheme="minorHAnsi"/>
                <w:b/>
                <w:bCs/>
                <w:sz w:val="24"/>
                <w:szCs w:val="24"/>
              </w:rPr>
              <w:t xml:space="preserve"> Depth-first-search on a binary tree. Nodes that have been expanded and have no </w:t>
            </w:r>
            <w:r w:rsidRPr="001625E0">
              <w:rPr>
                <w:rFonts w:asciiTheme="minorHAnsi" w:hAnsiTheme="minorHAnsi"/>
                <w:b/>
                <w:bCs/>
                <w:sz w:val="24"/>
                <w:szCs w:val="24"/>
              </w:rPr>
              <w:lastRenderedPageBreak/>
              <w:t>descendants in the fringe can be removed from the memory;these are shown in black. Nodes at depth 3 are assumed to have no successors and M is the only goal node.</w:t>
            </w:r>
          </w:p>
          <w:p w:rsidR="006622AC" w:rsidRPr="006622AC" w:rsidRDefault="006622AC" w:rsidP="006622AC">
            <w:pPr>
              <w:spacing w:line="360" w:lineRule="auto"/>
              <w:jc w:val="both"/>
              <w:rPr>
                <w:rFonts w:asciiTheme="minorHAnsi" w:hAnsiTheme="minorHAnsi"/>
                <w:bCs/>
                <w:sz w:val="24"/>
                <w:szCs w:val="24"/>
              </w:rPr>
            </w:pPr>
            <w:r w:rsidRPr="006622AC">
              <w:rPr>
                <w:rFonts w:asciiTheme="minorHAnsi" w:hAnsiTheme="minorHAnsi"/>
                <w:bCs/>
                <w:sz w:val="24"/>
                <w:szCs w:val="24"/>
              </w:rPr>
              <w:t>This strategy can be implemented by TREE-SEARCH with a last-in-first-out (LIFO) queue,also known as a stack.</w:t>
            </w:r>
          </w:p>
          <w:p w:rsidR="001625E0" w:rsidRDefault="006622AC" w:rsidP="006622AC">
            <w:pPr>
              <w:spacing w:line="360" w:lineRule="auto"/>
              <w:jc w:val="both"/>
              <w:rPr>
                <w:rFonts w:asciiTheme="minorHAnsi" w:hAnsiTheme="minorHAnsi"/>
                <w:bCs/>
                <w:sz w:val="24"/>
                <w:szCs w:val="24"/>
              </w:rPr>
            </w:pPr>
            <w:r w:rsidRPr="006622AC">
              <w:rPr>
                <w:rFonts w:asciiTheme="minorHAnsi" w:hAnsiTheme="minorHAnsi"/>
                <w:bCs/>
                <w:sz w:val="24"/>
                <w:szCs w:val="24"/>
              </w:rPr>
              <w:t>Depth-first-search has very modest memory requirements.It needs to store only a single path from the root to a leaf node,along with the remaining unexpanded sibling nodes for each node on the path. Once the node has been expanded,it can be removed from the memory,as soon as its descendants have been fully explored</w:t>
            </w:r>
          </w:p>
          <w:p w:rsidR="001C2C0B" w:rsidRDefault="001C2C0B" w:rsidP="006622AC">
            <w:pPr>
              <w:spacing w:line="360" w:lineRule="auto"/>
              <w:jc w:val="both"/>
              <w:rPr>
                <w:rFonts w:asciiTheme="minorHAnsi" w:hAnsiTheme="minorHAnsi"/>
                <w:bCs/>
                <w:sz w:val="24"/>
                <w:szCs w:val="24"/>
              </w:rPr>
            </w:pPr>
            <w:r w:rsidRPr="001C2C0B">
              <w:rPr>
                <w:rFonts w:asciiTheme="minorHAnsi" w:hAnsiTheme="minorHAnsi"/>
                <w:bCs/>
                <w:sz w:val="24"/>
                <w:szCs w:val="24"/>
              </w:rPr>
              <w:t>For a state space with a branching factor b and maximum depth m,depth-first-search requires storage of only bm + 1 nodes.</w:t>
            </w:r>
          </w:p>
          <w:p w:rsidR="00CE229D" w:rsidRPr="00CE229D" w:rsidRDefault="00CE229D" w:rsidP="00CE229D">
            <w:pPr>
              <w:spacing w:line="360" w:lineRule="auto"/>
              <w:jc w:val="both"/>
              <w:rPr>
                <w:rFonts w:asciiTheme="minorHAnsi" w:hAnsiTheme="minorHAnsi"/>
                <w:b/>
                <w:bCs/>
                <w:sz w:val="24"/>
                <w:szCs w:val="24"/>
              </w:rPr>
            </w:pPr>
            <w:r w:rsidRPr="00CE229D">
              <w:rPr>
                <w:rFonts w:asciiTheme="minorHAnsi" w:hAnsiTheme="minorHAnsi"/>
                <w:b/>
                <w:bCs/>
                <w:sz w:val="24"/>
                <w:szCs w:val="24"/>
              </w:rPr>
              <w:t>Drawback of Depth-first-search</w:t>
            </w:r>
          </w:p>
          <w:p w:rsidR="00CE229D" w:rsidRPr="00CE229D" w:rsidRDefault="00CE229D" w:rsidP="00CE229D">
            <w:pPr>
              <w:spacing w:line="360" w:lineRule="auto"/>
              <w:jc w:val="both"/>
              <w:rPr>
                <w:rFonts w:asciiTheme="minorHAnsi" w:hAnsiTheme="minorHAnsi"/>
                <w:bCs/>
                <w:sz w:val="24"/>
                <w:szCs w:val="24"/>
              </w:rPr>
            </w:pPr>
            <w:r w:rsidRPr="00CE229D">
              <w:rPr>
                <w:rFonts w:asciiTheme="minorHAnsi" w:hAnsiTheme="minorHAnsi"/>
                <w:bCs/>
                <w:sz w:val="24"/>
                <w:szCs w:val="24"/>
              </w:rPr>
              <w:t>The drawback of depth-first-search is that it can make a wrong choice and get stuck going down very long(or even infinite) path when a different choice would lead to solution near the root of the search tree. For example ,depth-first-search will explore the entire left subtree even if node C is a goal node.</w:t>
            </w:r>
          </w:p>
          <w:p w:rsidR="00CE229D" w:rsidRPr="00CE229D" w:rsidRDefault="00CE229D" w:rsidP="00CE229D">
            <w:pPr>
              <w:spacing w:line="360" w:lineRule="auto"/>
              <w:jc w:val="both"/>
              <w:rPr>
                <w:rFonts w:asciiTheme="minorHAnsi" w:hAnsiTheme="minorHAnsi"/>
                <w:b/>
                <w:bCs/>
                <w:sz w:val="24"/>
                <w:szCs w:val="24"/>
              </w:rPr>
            </w:pPr>
            <w:r w:rsidRPr="00CE229D">
              <w:rPr>
                <w:rFonts w:asciiTheme="minorHAnsi" w:hAnsiTheme="minorHAnsi"/>
                <w:b/>
                <w:bCs/>
                <w:sz w:val="24"/>
                <w:szCs w:val="24"/>
              </w:rPr>
              <w:t>BACKTRACKING SEARCH</w:t>
            </w:r>
          </w:p>
          <w:p w:rsidR="00CE229D" w:rsidRPr="004A35D9" w:rsidRDefault="00CE229D" w:rsidP="00CE229D">
            <w:pPr>
              <w:spacing w:line="360" w:lineRule="auto"/>
              <w:jc w:val="both"/>
              <w:rPr>
                <w:rFonts w:asciiTheme="minorHAnsi" w:hAnsiTheme="minorHAnsi"/>
                <w:bCs/>
                <w:sz w:val="24"/>
                <w:szCs w:val="24"/>
              </w:rPr>
            </w:pPr>
            <w:r w:rsidRPr="00CE229D">
              <w:rPr>
                <w:rFonts w:asciiTheme="minorHAnsi" w:hAnsiTheme="minorHAnsi"/>
                <w:bCs/>
                <w:sz w:val="24"/>
                <w:szCs w:val="24"/>
              </w:rPr>
              <w:t>A variant of depth-first search called backtracking search uses less memory and only one successor is generated at a time rather than all successors.; Only O(m) memory is needed rather than O(bm)</w:t>
            </w:r>
          </w:p>
          <w:tbl>
            <w:tblPr>
              <w:tblStyle w:val="TableGrid"/>
              <w:tblW w:w="0" w:type="auto"/>
              <w:tblLook w:val="04A0"/>
            </w:tblPr>
            <w:tblGrid>
              <w:gridCol w:w="797"/>
              <w:gridCol w:w="5409"/>
              <w:gridCol w:w="1581"/>
              <w:gridCol w:w="1365"/>
            </w:tblGrid>
            <w:tr w:rsidR="00CE1E2A" w:rsidRPr="00FB26C8" w:rsidTr="00E153A7">
              <w:tc>
                <w:tcPr>
                  <w:tcW w:w="797" w:type="dxa"/>
                </w:tcPr>
                <w:p w:rsidR="00CE1E2A" w:rsidRPr="00FB26C8" w:rsidRDefault="00CE1E2A" w:rsidP="00237421">
                  <w:pPr>
                    <w:framePr w:hSpace="180" w:wrap="around" w:vAnchor="text" w:hAnchor="margin" w:y="-207"/>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S.NO</w:t>
                  </w:r>
                </w:p>
              </w:tc>
              <w:tc>
                <w:tcPr>
                  <w:tcW w:w="5409" w:type="dxa"/>
                </w:tcPr>
                <w:p w:rsidR="00CE1E2A" w:rsidRPr="00FB26C8" w:rsidRDefault="00CE1E2A" w:rsidP="00237421">
                  <w:pPr>
                    <w:framePr w:hSpace="180" w:wrap="around" w:vAnchor="text" w:hAnchor="margin" w:y="-207"/>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RGPV QUESTIONS</w:t>
                  </w:r>
                </w:p>
              </w:tc>
              <w:tc>
                <w:tcPr>
                  <w:tcW w:w="1581" w:type="dxa"/>
                </w:tcPr>
                <w:p w:rsidR="00CE1E2A" w:rsidRPr="00FB26C8" w:rsidRDefault="00CE1E2A" w:rsidP="00237421">
                  <w:pPr>
                    <w:framePr w:hSpace="180" w:wrap="around" w:vAnchor="text" w:hAnchor="margin" w:y="-207"/>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1365" w:type="dxa"/>
                </w:tcPr>
                <w:p w:rsidR="00CE1E2A" w:rsidRPr="00FB26C8" w:rsidRDefault="00CE1E2A" w:rsidP="00237421">
                  <w:pPr>
                    <w:framePr w:hSpace="180" w:wrap="around" w:vAnchor="text" w:hAnchor="margin" w:y="-207"/>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CE1E2A" w:rsidRPr="00FB26C8" w:rsidTr="00E153A7">
              <w:tc>
                <w:tcPr>
                  <w:tcW w:w="797" w:type="dxa"/>
                </w:tcPr>
                <w:p w:rsidR="00CE1E2A" w:rsidRPr="00FB26C8" w:rsidRDefault="00CE1E2A" w:rsidP="00237421">
                  <w:pPr>
                    <w:framePr w:hSpace="180" w:wrap="around" w:vAnchor="text" w:hAnchor="margin" w:y="-207"/>
                    <w:spacing w:line="360" w:lineRule="auto"/>
                    <w:jc w:val="both"/>
                    <w:rPr>
                      <w:rFonts w:asciiTheme="minorHAnsi" w:hAnsiTheme="minorHAnsi"/>
                      <w:sz w:val="24"/>
                      <w:szCs w:val="24"/>
                    </w:rPr>
                  </w:pPr>
                  <w:r w:rsidRPr="00FB26C8">
                    <w:rPr>
                      <w:rFonts w:asciiTheme="minorHAnsi" w:hAnsiTheme="minorHAnsi"/>
                      <w:sz w:val="24"/>
                      <w:szCs w:val="24"/>
                    </w:rPr>
                    <w:t>Q.1</w:t>
                  </w:r>
                </w:p>
              </w:tc>
              <w:tc>
                <w:tcPr>
                  <w:tcW w:w="5409" w:type="dxa"/>
                </w:tcPr>
                <w:p w:rsidR="00CE1E2A" w:rsidRPr="00FB26C8" w:rsidRDefault="009B31D7" w:rsidP="00237421">
                  <w:pPr>
                    <w:framePr w:hSpace="180" w:wrap="around" w:vAnchor="text" w:hAnchor="margin" w:y="-207"/>
                    <w:spacing w:line="360" w:lineRule="auto"/>
                    <w:jc w:val="both"/>
                    <w:rPr>
                      <w:rFonts w:asciiTheme="minorHAnsi" w:hAnsiTheme="minorHAnsi"/>
                      <w:sz w:val="24"/>
                      <w:szCs w:val="24"/>
                    </w:rPr>
                  </w:pPr>
                  <w:r>
                    <w:rPr>
                      <w:rFonts w:asciiTheme="minorHAnsi" w:hAnsiTheme="minorHAnsi"/>
                      <w:sz w:val="24"/>
                      <w:szCs w:val="24"/>
                    </w:rPr>
                    <w:t>Compare breadth first search and depth first search techniques.</w:t>
                  </w:r>
                </w:p>
              </w:tc>
              <w:tc>
                <w:tcPr>
                  <w:tcW w:w="1581" w:type="dxa"/>
                </w:tcPr>
                <w:p w:rsidR="00CE1E2A" w:rsidRPr="00FB26C8" w:rsidRDefault="00CE1E2A" w:rsidP="00237421">
                  <w:pPr>
                    <w:framePr w:hSpace="180" w:wrap="around" w:vAnchor="text" w:hAnchor="margin" w:y="-207"/>
                    <w:spacing w:line="360" w:lineRule="auto"/>
                    <w:jc w:val="center"/>
                    <w:rPr>
                      <w:rFonts w:asciiTheme="minorHAnsi" w:hAnsiTheme="minorHAnsi"/>
                      <w:sz w:val="24"/>
                      <w:szCs w:val="24"/>
                    </w:rPr>
                  </w:pPr>
                  <w:r w:rsidRPr="00FB26C8">
                    <w:rPr>
                      <w:rFonts w:asciiTheme="minorHAnsi" w:hAnsiTheme="minorHAnsi"/>
                      <w:sz w:val="24"/>
                      <w:szCs w:val="24"/>
                    </w:rPr>
                    <w:t>Jun</w:t>
                  </w:r>
                  <w:r w:rsidR="00530C5F">
                    <w:rPr>
                      <w:rFonts w:asciiTheme="minorHAnsi" w:hAnsiTheme="minorHAnsi"/>
                      <w:sz w:val="24"/>
                      <w:szCs w:val="24"/>
                    </w:rPr>
                    <w:t>e</w:t>
                  </w:r>
                  <w:r w:rsidRPr="00FB26C8">
                    <w:rPr>
                      <w:rFonts w:asciiTheme="minorHAnsi" w:hAnsiTheme="minorHAnsi"/>
                      <w:sz w:val="24"/>
                      <w:szCs w:val="24"/>
                    </w:rPr>
                    <w:t>.201</w:t>
                  </w:r>
                  <w:r w:rsidR="009B31D7">
                    <w:rPr>
                      <w:rFonts w:asciiTheme="minorHAnsi" w:hAnsiTheme="minorHAnsi"/>
                      <w:sz w:val="24"/>
                      <w:szCs w:val="24"/>
                    </w:rPr>
                    <w:t>4</w:t>
                  </w:r>
                </w:p>
              </w:tc>
              <w:tc>
                <w:tcPr>
                  <w:tcW w:w="1365" w:type="dxa"/>
                </w:tcPr>
                <w:p w:rsidR="00CE1E2A" w:rsidRPr="00FB26C8" w:rsidRDefault="009B31D7" w:rsidP="00237421">
                  <w:pPr>
                    <w:framePr w:hSpace="180" w:wrap="around" w:vAnchor="text" w:hAnchor="margin" w:y="-207"/>
                    <w:spacing w:line="360" w:lineRule="auto"/>
                    <w:jc w:val="center"/>
                    <w:rPr>
                      <w:rFonts w:asciiTheme="minorHAnsi" w:hAnsiTheme="minorHAnsi"/>
                      <w:sz w:val="24"/>
                      <w:szCs w:val="24"/>
                    </w:rPr>
                  </w:pPr>
                  <w:r>
                    <w:rPr>
                      <w:rFonts w:asciiTheme="minorHAnsi" w:hAnsiTheme="minorHAnsi"/>
                      <w:sz w:val="24"/>
                      <w:szCs w:val="24"/>
                    </w:rPr>
                    <w:t>7</w:t>
                  </w:r>
                </w:p>
              </w:tc>
            </w:tr>
            <w:tr w:rsidR="00CE1E2A" w:rsidRPr="00FB26C8" w:rsidTr="00E153A7">
              <w:tc>
                <w:tcPr>
                  <w:tcW w:w="797" w:type="dxa"/>
                </w:tcPr>
                <w:p w:rsidR="00CE1E2A" w:rsidRPr="00FB26C8" w:rsidRDefault="00CE1E2A" w:rsidP="00237421">
                  <w:pPr>
                    <w:framePr w:hSpace="180" w:wrap="around" w:vAnchor="text" w:hAnchor="margin" w:y="-207"/>
                    <w:spacing w:line="360" w:lineRule="auto"/>
                    <w:jc w:val="both"/>
                    <w:rPr>
                      <w:rFonts w:asciiTheme="minorHAnsi" w:hAnsiTheme="minorHAnsi"/>
                      <w:sz w:val="24"/>
                      <w:szCs w:val="24"/>
                    </w:rPr>
                  </w:pPr>
                  <w:r w:rsidRPr="00FB26C8">
                    <w:rPr>
                      <w:rFonts w:asciiTheme="minorHAnsi" w:hAnsiTheme="minorHAnsi"/>
                      <w:sz w:val="24"/>
                      <w:szCs w:val="24"/>
                    </w:rPr>
                    <w:t>Q.2</w:t>
                  </w:r>
                </w:p>
              </w:tc>
              <w:tc>
                <w:tcPr>
                  <w:tcW w:w="5409" w:type="dxa"/>
                </w:tcPr>
                <w:p w:rsidR="00CE1E2A" w:rsidRPr="00FB26C8" w:rsidRDefault="007E55ED" w:rsidP="00237421">
                  <w:pPr>
                    <w:framePr w:hSpace="180" w:wrap="around" w:vAnchor="text" w:hAnchor="margin" w:y="-207"/>
                    <w:spacing w:line="360" w:lineRule="auto"/>
                    <w:jc w:val="both"/>
                    <w:rPr>
                      <w:rFonts w:asciiTheme="minorHAnsi" w:hAnsiTheme="minorHAnsi"/>
                      <w:sz w:val="24"/>
                      <w:szCs w:val="24"/>
                    </w:rPr>
                  </w:pPr>
                  <w:r>
                    <w:rPr>
                      <w:rFonts w:asciiTheme="minorHAnsi" w:hAnsiTheme="minorHAnsi"/>
                      <w:sz w:val="24"/>
                      <w:szCs w:val="24"/>
                    </w:rPr>
                    <w:t>Explain best first, depth first and breadth first search. When would best first search be worse than simple breadth first search?</w:t>
                  </w:r>
                </w:p>
              </w:tc>
              <w:tc>
                <w:tcPr>
                  <w:tcW w:w="1581" w:type="dxa"/>
                </w:tcPr>
                <w:p w:rsidR="00CE1E2A" w:rsidRPr="00FB26C8" w:rsidRDefault="00CE1E2A" w:rsidP="00237421">
                  <w:pPr>
                    <w:framePr w:hSpace="180" w:wrap="around" w:vAnchor="text" w:hAnchor="margin" w:y="-207"/>
                    <w:spacing w:line="360" w:lineRule="auto"/>
                    <w:jc w:val="center"/>
                    <w:rPr>
                      <w:rFonts w:asciiTheme="minorHAnsi" w:hAnsiTheme="minorHAnsi"/>
                      <w:sz w:val="24"/>
                      <w:szCs w:val="24"/>
                    </w:rPr>
                  </w:pPr>
                  <w:r w:rsidRPr="00FB26C8">
                    <w:rPr>
                      <w:rFonts w:asciiTheme="minorHAnsi" w:hAnsiTheme="minorHAnsi"/>
                      <w:sz w:val="24"/>
                      <w:szCs w:val="24"/>
                    </w:rPr>
                    <w:t>Jun</w:t>
                  </w:r>
                  <w:r w:rsidR="00530C5F">
                    <w:rPr>
                      <w:rFonts w:asciiTheme="minorHAnsi" w:hAnsiTheme="minorHAnsi"/>
                      <w:sz w:val="24"/>
                      <w:szCs w:val="24"/>
                    </w:rPr>
                    <w:t>e</w:t>
                  </w:r>
                  <w:r w:rsidRPr="00FB26C8">
                    <w:rPr>
                      <w:rFonts w:asciiTheme="minorHAnsi" w:hAnsiTheme="minorHAnsi"/>
                      <w:sz w:val="24"/>
                      <w:szCs w:val="24"/>
                    </w:rPr>
                    <w:t>.2011</w:t>
                  </w:r>
                  <w:r w:rsidR="00CF1E74">
                    <w:rPr>
                      <w:rFonts w:asciiTheme="minorHAnsi" w:hAnsiTheme="minorHAnsi"/>
                      <w:sz w:val="24"/>
                      <w:szCs w:val="24"/>
                    </w:rPr>
                    <w:t>, Dec.2009</w:t>
                  </w:r>
                </w:p>
              </w:tc>
              <w:tc>
                <w:tcPr>
                  <w:tcW w:w="1365" w:type="dxa"/>
                </w:tcPr>
                <w:p w:rsidR="00CE1E2A" w:rsidRPr="00FB26C8" w:rsidRDefault="007E55ED" w:rsidP="00237421">
                  <w:pPr>
                    <w:framePr w:hSpace="180" w:wrap="around" w:vAnchor="text" w:hAnchor="margin" w:y="-207"/>
                    <w:spacing w:line="360" w:lineRule="auto"/>
                    <w:jc w:val="center"/>
                    <w:rPr>
                      <w:rFonts w:asciiTheme="minorHAnsi" w:hAnsiTheme="minorHAnsi"/>
                      <w:sz w:val="24"/>
                      <w:szCs w:val="24"/>
                    </w:rPr>
                  </w:pPr>
                  <w:r>
                    <w:rPr>
                      <w:rFonts w:asciiTheme="minorHAnsi" w:hAnsiTheme="minorHAnsi"/>
                      <w:sz w:val="24"/>
                      <w:szCs w:val="24"/>
                    </w:rPr>
                    <w:t>1</w:t>
                  </w:r>
                  <w:r w:rsidR="00B85847">
                    <w:rPr>
                      <w:rFonts w:asciiTheme="minorHAnsi" w:hAnsiTheme="minorHAnsi"/>
                      <w:sz w:val="24"/>
                      <w:szCs w:val="24"/>
                    </w:rPr>
                    <w:t>0</w:t>
                  </w:r>
                </w:p>
              </w:tc>
            </w:tr>
            <w:tr w:rsidR="00530C5F" w:rsidRPr="00FB26C8" w:rsidTr="00E153A7">
              <w:tc>
                <w:tcPr>
                  <w:tcW w:w="797" w:type="dxa"/>
                </w:tcPr>
                <w:p w:rsidR="00530C5F" w:rsidRPr="00FB26C8" w:rsidRDefault="00530C5F" w:rsidP="00237421">
                  <w:pPr>
                    <w:framePr w:hSpace="180" w:wrap="around" w:vAnchor="text" w:hAnchor="margin" w:y="-207"/>
                    <w:spacing w:line="360" w:lineRule="auto"/>
                    <w:jc w:val="both"/>
                    <w:rPr>
                      <w:rFonts w:asciiTheme="minorHAnsi" w:hAnsiTheme="minorHAnsi"/>
                    </w:rPr>
                  </w:pPr>
                  <w:r w:rsidRPr="00FB26C8">
                    <w:rPr>
                      <w:rFonts w:asciiTheme="minorHAnsi" w:hAnsiTheme="minorHAnsi"/>
                      <w:sz w:val="24"/>
                      <w:szCs w:val="24"/>
                    </w:rPr>
                    <w:t>Q.</w:t>
                  </w:r>
                  <w:r>
                    <w:rPr>
                      <w:rFonts w:asciiTheme="minorHAnsi" w:hAnsiTheme="minorHAnsi"/>
                      <w:sz w:val="24"/>
                      <w:szCs w:val="24"/>
                    </w:rPr>
                    <w:t>3</w:t>
                  </w:r>
                </w:p>
              </w:tc>
              <w:tc>
                <w:tcPr>
                  <w:tcW w:w="5409" w:type="dxa"/>
                </w:tcPr>
                <w:p w:rsidR="00530C5F" w:rsidRPr="00D023D7" w:rsidRDefault="00530C5F" w:rsidP="00237421">
                  <w:pPr>
                    <w:framePr w:hSpace="180" w:wrap="around" w:vAnchor="text" w:hAnchor="margin" w:y="-207"/>
                    <w:spacing w:line="360" w:lineRule="auto"/>
                    <w:jc w:val="both"/>
                    <w:rPr>
                      <w:rFonts w:asciiTheme="minorHAnsi" w:hAnsiTheme="minorHAnsi"/>
                      <w:sz w:val="24"/>
                      <w:szCs w:val="24"/>
                    </w:rPr>
                  </w:pPr>
                  <w:r w:rsidRPr="00D023D7">
                    <w:rPr>
                      <w:rFonts w:asciiTheme="minorHAnsi" w:hAnsiTheme="minorHAnsi"/>
                      <w:sz w:val="24"/>
                      <w:szCs w:val="24"/>
                    </w:rPr>
                    <w:t>Differentiate between Breadth First Search and Depth First Search.</w:t>
                  </w:r>
                </w:p>
              </w:tc>
              <w:tc>
                <w:tcPr>
                  <w:tcW w:w="1581" w:type="dxa"/>
                </w:tcPr>
                <w:p w:rsidR="00530C5F" w:rsidRPr="00D023D7" w:rsidRDefault="00530C5F" w:rsidP="00237421">
                  <w:pPr>
                    <w:framePr w:hSpace="180" w:wrap="around" w:vAnchor="text" w:hAnchor="margin" w:y="-207"/>
                    <w:spacing w:line="360" w:lineRule="auto"/>
                    <w:jc w:val="center"/>
                    <w:rPr>
                      <w:rFonts w:asciiTheme="minorHAnsi" w:hAnsiTheme="minorHAnsi"/>
                      <w:sz w:val="24"/>
                      <w:szCs w:val="24"/>
                    </w:rPr>
                  </w:pPr>
                  <w:r w:rsidRPr="00D023D7">
                    <w:rPr>
                      <w:rFonts w:asciiTheme="minorHAnsi" w:hAnsiTheme="minorHAnsi"/>
                      <w:sz w:val="24"/>
                      <w:szCs w:val="24"/>
                    </w:rPr>
                    <w:t>June.2007</w:t>
                  </w:r>
                </w:p>
              </w:tc>
              <w:tc>
                <w:tcPr>
                  <w:tcW w:w="1365" w:type="dxa"/>
                </w:tcPr>
                <w:p w:rsidR="00530C5F" w:rsidRPr="00D023D7" w:rsidRDefault="00530C5F" w:rsidP="00237421">
                  <w:pPr>
                    <w:framePr w:hSpace="180" w:wrap="around" w:vAnchor="text" w:hAnchor="margin" w:y="-207"/>
                    <w:spacing w:line="360" w:lineRule="auto"/>
                    <w:jc w:val="center"/>
                    <w:rPr>
                      <w:rFonts w:asciiTheme="minorHAnsi" w:hAnsiTheme="minorHAnsi"/>
                      <w:sz w:val="24"/>
                      <w:szCs w:val="24"/>
                    </w:rPr>
                  </w:pPr>
                  <w:r w:rsidRPr="00D023D7">
                    <w:rPr>
                      <w:rFonts w:asciiTheme="minorHAnsi" w:hAnsiTheme="minorHAnsi"/>
                      <w:sz w:val="24"/>
                      <w:szCs w:val="24"/>
                    </w:rPr>
                    <w:t>7</w:t>
                  </w:r>
                </w:p>
              </w:tc>
            </w:tr>
          </w:tbl>
          <w:p w:rsidR="00CE1E2A" w:rsidRPr="00FB26C8" w:rsidRDefault="00CE1E2A" w:rsidP="00236ECC">
            <w:pPr>
              <w:spacing w:line="360" w:lineRule="auto"/>
              <w:jc w:val="both"/>
              <w:rPr>
                <w:rFonts w:asciiTheme="minorHAnsi" w:hAnsiTheme="minorHAnsi"/>
                <w:sz w:val="24"/>
                <w:szCs w:val="24"/>
              </w:rPr>
            </w:pPr>
          </w:p>
          <w:p w:rsidR="00CE1E2A" w:rsidRPr="00FB26C8" w:rsidRDefault="00CE1E2A" w:rsidP="00236ECC">
            <w:pPr>
              <w:spacing w:line="360" w:lineRule="auto"/>
              <w:jc w:val="both"/>
              <w:rPr>
                <w:rFonts w:asciiTheme="minorHAnsi" w:hAnsiTheme="minorHAnsi"/>
                <w:sz w:val="24"/>
                <w:szCs w:val="24"/>
              </w:rPr>
            </w:pPr>
          </w:p>
        </w:tc>
      </w:tr>
    </w:tbl>
    <w:p w:rsidR="00C3735A" w:rsidRPr="00FB26C8" w:rsidRDefault="00C3735A" w:rsidP="00E153A7">
      <w:pPr>
        <w:widowControl/>
        <w:tabs>
          <w:tab w:val="left" w:pos="1021"/>
        </w:tabs>
        <w:suppressAutoHyphens w:val="0"/>
        <w:spacing w:after="200" w:line="360" w:lineRule="auto"/>
        <w:jc w:val="both"/>
        <w:rPr>
          <w:rFonts w:asciiTheme="minorHAnsi" w:hAnsiTheme="minorHAnsi"/>
        </w:rPr>
      </w:pPr>
    </w:p>
    <w:tbl>
      <w:tblPr>
        <w:tblStyle w:val="TableGrid"/>
        <w:tblpPr w:leftFromText="180" w:rightFromText="180" w:vertAnchor="text" w:horzAnchor="margin" w:tblpY="268"/>
        <w:tblW w:w="0" w:type="auto"/>
        <w:tblLook w:val="04A0"/>
      </w:tblPr>
      <w:tblGrid>
        <w:gridCol w:w="9216"/>
      </w:tblGrid>
      <w:tr w:rsidR="00CE1E2A" w:rsidRPr="00FB26C8" w:rsidTr="00CE1E2A">
        <w:trPr>
          <w:trHeight w:val="422"/>
        </w:trPr>
        <w:tc>
          <w:tcPr>
            <w:tcW w:w="9576" w:type="dxa"/>
          </w:tcPr>
          <w:p w:rsidR="00CE1E2A" w:rsidRPr="002C72CF" w:rsidRDefault="00CE1E2A" w:rsidP="00E153A7">
            <w:pPr>
              <w:spacing w:line="360" w:lineRule="auto"/>
              <w:jc w:val="center"/>
              <w:rPr>
                <w:rFonts w:asciiTheme="minorHAnsi" w:hAnsiTheme="minorHAnsi"/>
                <w:b/>
                <w:bCs/>
                <w:sz w:val="28"/>
                <w:szCs w:val="28"/>
              </w:rPr>
            </w:pPr>
            <w:r w:rsidRPr="002C72CF">
              <w:rPr>
                <w:rFonts w:asciiTheme="minorHAnsi" w:hAnsiTheme="minorHAnsi"/>
                <w:b/>
                <w:bCs/>
                <w:sz w:val="28"/>
                <w:szCs w:val="28"/>
              </w:rPr>
              <w:t>Unit-01/Lecture-04</w:t>
            </w:r>
          </w:p>
        </w:tc>
      </w:tr>
      <w:tr w:rsidR="00CE1E2A" w:rsidRPr="00FB26C8" w:rsidTr="00CE1E2A">
        <w:trPr>
          <w:trHeight w:val="10070"/>
        </w:trPr>
        <w:tc>
          <w:tcPr>
            <w:tcW w:w="9576" w:type="dxa"/>
          </w:tcPr>
          <w:p w:rsidR="00CE1E2A" w:rsidRDefault="006B3A66" w:rsidP="00E153A7">
            <w:pPr>
              <w:spacing w:line="360" w:lineRule="auto"/>
              <w:rPr>
                <w:rFonts w:asciiTheme="minorHAnsi" w:hAnsiTheme="minorHAnsi" w:cs="DejaVu Sans"/>
                <w:b/>
                <w:bCs/>
                <w:sz w:val="24"/>
                <w:szCs w:val="24"/>
              </w:rPr>
            </w:pPr>
            <w:r w:rsidRPr="006B3A66">
              <w:rPr>
                <w:rFonts w:asciiTheme="minorHAnsi" w:hAnsiTheme="minorHAnsi" w:cs="DejaVu Sans"/>
                <w:b/>
                <w:bCs/>
                <w:sz w:val="24"/>
                <w:szCs w:val="24"/>
              </w:rPr>
              <w:t>INFORMED SEARCH AND EXPLORATION</w:t>
            </w:r>
          </w:p>
          <w:p w:rsidR="00623ED5" w:rsidRPr="00623ED5" w:rsidRDefault="00623ED5" w:rsidP="00623ED5">
            <w:pPr>
              <w:spacing w:line="360" w:lineRule="auto"/>
              <w:jc w:val="both"/>
              <w:rPr>
                <w:rFonts w:asciiTheme="minorHAnsi" w:hAnsiTheme="minorHAnsi" w:cs="DejaVu Sans"/>
                <w:b/>
                <w:bCs/>
                <w:sz w:val="24"/>
                <w:szCs w:val="24"/>
              </w:rPr>
            </w:pPr>
            <w:r w:rsidRPr="00623ED5">
              <w:rPr>
                <w:rFonts w:asciiTheme="minorHAnsi" w:hAnsiTheme="minorHAnsi" w:cs="DejaVu Sans"/>
                <w:b/>
                <w:bCs/>
                <w:sz w:val="24"/>
                <w:szCs w:val="24"/>
              </w:rPr>
              <w:t>Informed(Heuristic) Search Strategies</w:t>
            </w:r>
          </w:p>
          <w:p w:rsidR="00623ED5" w:rsidRPr="00623ED5" w:rsidRDefault="00623ED5" w:rsidP="00623ED5">
            <w:pPr>
              <w:spacing w:line="360" w:lineRule="auto"/>
              <w:jc w:val="both"/>
              <w:rPr>
                <w:rFonts w:asciiTheme="minorHAnsi" w:hAnsiTheme="minorHAnsi" w:cs="DejaVu Sans"/>
                <w:bCs/>
                <w:sz w:val="24"/>
                <w:szCs w:val="24"/>
              </w:rPr>
            </w:pPr>
            <w:r w:rsidRPr="00623ED5">
              <w:rPr>
                <w:rFonts w:asciiTheme="minorHAnsi" w:hAnsiTheme="minorHAnsi" w:cs="DejaVu Sans"/>
                <w:bCs/>
                <w:sz w:val="24"/>
                <w:szCs w:val="24"/>
              </w:rPr>
              <w:t>Informed search strategy is one that uses problem-specific knowledge beyond the definition of the problem itself. It can find solutions more efficiently than uninformed strategy.</w:t>
            </w:r>
          </w:p>
          <w:p w:rsidR="00C61FA0" w:rsidRPr="00C61FA0" w:rsidRDefault="00623ED5" w:rsidP="00C61FA0">
            <w:pPr>
              <w:spacing w:line="360" w:lineRule="auto"/>
              <w:jc w:val="both"/>
              <w:rPr>
                <w:rFonts w:asciiTheme="minorHAnsi" w:hAnsiTheme="minorHAnsi" w:cs="DejaVu Sans"/>
                <w:bCs/>
                <w:sz w:val="24"/>
                <w:szCs w:val="24"/>
              </w:rPr>
            </w:pPr>
            <w:r w:rsidRPr="00623ED5">
              <w:rPr>
                <w:rFonts w:asciiTheme="minorHAnsi" w:hAnsiTheme="minorHAnsi" w:cs="DejaVu Sans"/>
                <w:b/>
                <w:bCs/>
                <w:sz w:val="24"/>
                <w:szCs w:val="24"/>
              </w:rPr>
              <w:t>Best-first search</w:t>
            </w:r>
            <w:r w:rsidR="00C61FA0">
              <w:t xml:space="preserve"> </w:t>
            </w:r>
            <w:r w:rsidR="00C61FA0" w:rsidRPr="00C61FA0">
              <w:rPr>
                <w:rFonts w:asciiTheme="minorHAnsi" w:hAnsiTheme="minorHAnsi" w:cs="DejaVu Sans"/>
                <w:bCs/>
                <w:sz w:val="24"/>
                <w:szCs w:val="24"/>
              </w:rPr>
              <w:t>Best-first search is an instance of general TREE-SEARCH or GRAPH-SEARCH algorithm in which a node is selected for expansion based on an evaluation function f(n). The node with lowest evaluation is selected for expansion,</w:t>
            </w:r>
            <w:r w:rsidR="0073100F">
              <w:rPr>
                <w:rFonts w:asciiTheme="minorHAnsi" w:hAnsiTheme="minorHAnsi" w:cs="DejaVu Sans"/>
                <w:bCs/>
                <w:sz w:val="24"/>
                <w:szCs w:val="24"/>
              </w:rPr>
              <w:t xml:space="preserve"> </w:t>
            </w:r>
            <w:r w:rsidR="00C61FA0" w:rsidRPr="00C61FA0">
              <w:rPr>
                <w:rFonts w:asciiTheme="minorHAnsi" w:hAnsiTheme="minorHAnsi" w:cs="DejaVu Sans"/>
                <w:bCs/>
                <w:sz w:val="24"/>
                <w:szCs w:val="24"/>
              </w:rPr>
              <w:t>because the evaluation measures the distance to the goal.</w:t>
            </w:r>
          </w:p>
          <w:p w:rsidR="00623ED5" w:rsidRPr="00C61FA0" w:rsidRDefault="00C61FA0" w:rsidP="00C61FA0">
            <w:pPr>
              <w:spacing w:line="360" w:lineRule="auto"/>
              <w:jc w:val="both"/>
              <w:rPr>
                <w:rFonts w:asciiTheme="minorHAnsi" w:hAnsiTheme="minorHAnsi" w:cs="DejaVu Sans"/>
                <w:bCs/>
                <w:sz w:val="24"/>
                <w:szCs w:val="24"/>
              </w:rPr>
            </w:pPr>
            <w:r w:rsidRPr="00C61FA0">
              <w:rPr>
                <w:rFonts w:asciiTheme="minorHAnsi" w:hAnsiTheme="minorHAnsi" w:cs="DejaVu Sans"/>
                <w:bCs/>
                <w:sz w:val="24"/>
                <w:szCs w:val="24"/>
              </w:rPr>
              <w:t>This can be implemented using a priority-queue,</w:t>
            </w:r>
            <w:r w:rsidR="0073100F">
              <w:rPr>
                <w:rFonts w:asciiTheme="minorHAnsi" w:hAnsiTheme="minorHAnsi" w:cs="DejaVu Sans"/>
                <w:bCs/>
                <w:sz w:val="24"/>
                <w:szCs w:val="24"/>
              </w:rPr>
              <w:t xml:space="preserve"> </w:t>
            </w:r>
            <w:r w:rsidRPr="00C61FA0">
              <w:rPr>
                <w:rFonts w:asciiTheme="minorHAnsi" w:hAnsiTheme="minorHAnsi" w:cs="DejaVu Sans"/>
                <w:bCs/>
                <w:sz w:val="24"/>
                <w:szCs w:val="24"/>
              </w:rPr>
              <w:t>a data structure that will maintain the fringe in ascending order of f-values.</w:t>
            </w:r>
          </w:p>
          <w:p w:rsidR="0073100F" w:rsidRDefault="0073100F" w:rsidP="0073100F">
            <w:pPr>
              <w:widowControl/>
              <w:suppressAutoHyphens w:val="0"/>
              <w:autoSpaceDE w:val="0"/>
              <w:autoSpaceDN w:val="0"/>
              <w:adjustRightInd w:val="0"/>
              <w:spacing w:line="360" w:lineRule="auto"/>
              <w:jc w:val="both"/>
              <w:rPr>
                <w:rFonts w:asciiTheme="minorHAnsi" w:hAnsiTheme="minorHAnsi"/>
                <w:b/>
                <w:sz w:val="24"/>
                <w:szCs w:val="24"/>
              </w:rPr>
            </w:pPr>
            <w:r w:rsidRPr="0073100F">
              <w:rPr>
                <w:rFonts w:asciiTheme="minorHAnsi" w:hAnsiTheme="minorHAnsi"/>
                <w:b/>
                <w:sz w:val="24"/>
                <w:szCs w:val="24"/>
              </w:rPr>
              <w:t>Heuristic functions</w:t>
            </w:r>
          </w:p>
          <w:p w:rsidR="00773270" w:rsidRPr="00773270" w:rsidRDefault="00773270" w:rsidP="00773270">
            <w:pPr>
              <w:widowControl/>
              <w:suppressAutoHyphens w:val="0"/>
              <w:autoSpaceDE w:val="0"/>
              <w:autoSpaceDN w:val="0"/>
              <w:adjustRightInd w:val="0"/>
              <w:spacing w:line="360" w:lineRule="auto"/>
              <w:jc w:val="both"/>
              <w:rPr>
                <w:rFonts w:asciiTheme="minorHAnsi" w:hAnsiTheme="minorHAnsi"/>
                <w:sz w:val="24"/>
                <w:szCs w:val="24"/>
              </w:rPr>
            </w:pPr>
            <w:r w:rsidRPr="00773270">
              <w:rPr>
                <w:rFonts w:asciiTheme="minorHAnsi" w:hAnsiTheme="minorHAnsi"/>
                <w:sz w:val="24"/>
                <w:szCs w:val="24"/>
              </w:rPr>
              <w:t>A Heuristic technique helps in solving problems, even though there is no guarantee that it will never lead in the wrong direction. There are heuristics of every general applicability as well as domain specific. The strategies are general purpose heuristics. In order to use them in a specific domain they are coupler with some domain specific heuristics. There are two major ways in which domain - specific, heuristic information can be incorporated into rule-based search procedure.</w:t>
            </w:r>
          </w:p>
          <w:p w:rsidR="00773270" w:rsidRPr="00773270" w:rsidRDefault="00773270" w:rsidP="00773270">
            <w:pPr>
              <w:widowControl/>
              <w:suppressAutoHyphens w:val="0"/>
              <w:autoSpaceDE w:val="0"/>
              <w:autoSpaceDN w:val="0"/>
              <w:adjustRightInd w:val="0"/>
              <w:spacing w:line="360" w:lineRule="auto"/>
              <w:jc w:val="both"/>
              <w:rPr>
                <w:rFonts w:asciiTheme="minorHAnsi" w:hAnsiTheme="minorHAnsi"/>
                <w:sz w:val="24"/>
                <w:szCs w:val="24"/>
              </w:rPr>
            </w:pPr>
            <w:r w:rsidRPr="00773270">
              <w:rPr>
                <w:rFonts w:asciiTheme="minorHAnsi" w:hAnsiTheme="minorHAnsi"/>
                <w:sz w:val="24"/>
                <w:szCs w:val="24"/>
              </w:rPr>
              <w:t>- In the rules themselves</w:t>
            </w:r>
          </w:p>
          <w:p w:rsidR="00773270" w:rsidRPr="00773270" w:rsidRDefault="00773270" w:rsidP="00773270">
            <w:pPr>
              <w:widowControl/>
              <w:suppressAutoHyphens w:val="0"/>
              <w:autoSpaceDE w:val="0"/>
              <w:autoSpaceDN w:val="0"/>
              <w:adjustRightInd w:val="0"/>
              <w:spacing w:line="360" w:lineRule="auto"/>
              <w:jc w:val="both"/>
              <w:rPr>
                <w:rFonts w:asciiTheme="minorHAnsi" w:hAnsiTheme="minorHAnsi"/>
                <w:sz w:val="24"/>
                <w:szCs w:val="24"/>
              </w:rPr>
            </w:pPr>
            <w:r w:rsidRPr="00773270">
              <w:rPr>
                <w:rFonts w:asciiTheme="minorHAnsi" w:hAnsiTheme="minorHAnsi"/>
                <w:sz w:val="24"/>
                <w:szCs w:val="24"/>
              </w:rPr>
              <w:t>- As a heuristic function that evaluates individual problem states and determines how desired they</w:t>
            </w:r>
            <w:r>
              <w:rPr>
                <w:rFonts w:asciiTheme="minorHAnsi" w:hAnsiTheme="minorHAnsi"/>
                <w:sz w:val="24"/>
                <w:szCs w:val="24"/>
              </w:rPr>
              <w:t xml:space="preserve"> </w:t>
            </w:r>
            <w:r w:rsidRPr="00773270">
              <w:rPr>
                <w:rFonts w:asciiTheme="minorHAnsi" w:hAnsiTheme="minorHAnsi"/>
                <w:sz w:val="24"/>
                <w:szCs w:val="24"/>
              </w:rPr>
              <w:t>are.</w:t>
            </w:r>
          </w:p>
          <w:p w:rsidR="00773270" w:rsidRPr="00773270" w:rsidRDefault="00773270" w:rsidP="00773270">
            <w:pPr>
              <w:widowControl/>
              <w:suppressAutoHyphens w:val="0"/>
              <w:autoSpaceDE w:val="0"/>
              <w:autoSpaceDN w:val="0"/>
              <w:adjustRightInd w:val="0"/>
              <w:spacing w:line="360" w:lineRule="auto"/>
              <w:jc w:val="both"/>
              <w:rPr>
                <w:rFonts w:asciiTheme="minorHAnsi" w:hAnsiTheme="minorHAnsi"/>
                <w:sz w:val="24"/>
                <w:szCs w:val="24"/>
              </w:rPr>
            </w:pPr>
            <w:r w:rsidRPr="00773270">
              <w:rPr>
                <w:rFonts w:asciiTheme="minorHAnsi" w:hAnsiTheme="minorHAnsi"/>
                <w:sz w:val="24"/>
                <w:szCs w:val="24"/>
              </w:rPr>
              <w:t xml:space="preserve">A heuristic function is a function that maps from problem state description to measures desirability, usually represented as number weights. The value of a heuristic function at a given node in the search process gives a good estimate of that node being on the desired path to solution. Well designed heuristic functions can provides a fairly good estimate of whether a path is good or not. ( " The sum of the distances traveled so far" is a simple heuristic function in the traveling salesman problem) . the purpose of a heuristic function is </w:t>
            </w:r>
            <w:r w:rsidRPr="00773270">
              <w:rPr>
                <w:rFonts w:asciiTheme="minorHAnsi" w:hAnsiTheme="minorHAnsi"/>
                <w:sz w:val="24"/>
                <w:szCs w:val="24"/>
              </w:rPr>
              <w:lastRenderedPageBreak/>
              <w:t>to guide the search process in the most profitable directions, by suggesting which path to follow first when more than one path is available. However in many problems, the cost of computing the value of a heuristic function would be more than the effort saved in the search process. Hence generally there is a trade-off between the cost of evaluating a heuristic function and the savings in search that the function provides.</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A heuristic function or simply a heuristic is a function that ranks alternatives in various search algorithms at each branching step basing on an available information in order to make a decision which branch is to be followed during a search.</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The key component of Best-first search algorithm is a heuristic function,</w:t>
            </w:r>
            <w:r>
              <w:rPr>
                <w:rFonts w:asciiTheme="minorHAnsi" w:hAnsiTheme="minorHAnsi"/>
                <w:sz w:val="24"/>
                <w:szCs w:val="24"/>
              </w:rPr>
              <w:t xml:space="preserve"> </w:t>
            </w:r>
            <w:r w:rsidRPr="0073100F">
              <w:rPr>
                <w:rFonts w:asciiTheme="minorHAnsi" w:hAnsiTheme="minorHAnsi"/>
                <w:sz w:val="24"/>
                <w:szCs w:val="24"/>
              </w:rPr>
              <w:t>denoted by h(n):</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h(n) = extimated cost of the cheapest path from node n to a goal node.</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For example,in Romania,one might estimate the cost of the cheapest path from Arad to Bucharest via a straight-line distance fr</w:t>
            </w:r>
            <w:r>
              <w:rPr>
                <w:rFonts w:asciiTheme="minorHAnsi" w:hAnsiTheme="minorHAnsi"/>
                <w:sz w:val="24"/>
                <w:szCs w:val="24"/>
              </w:rPr>
              <w:t>om Arad to Bucharest</w:t>
            </w:r>
            <w:r w:rsidRPr="0073100F">
              <w:rPr>
                <w:rFonts w:asciiTheme="minorHAnsi" w:hAnsiTheme="minorHAnsi"/>
                <w:sz w:val="24"/>
                <w:szCs w:val="24"/>
              </w:rPr>
              <w:t>.</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Heuristic function are the most common form in which additional knowledge is imparted to the search algorithm.</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Greedy Best-first search</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Greedy best-first search tries to expand the node that is closest to the goal,on the grounds that this is likely to a solution quickly.</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It evaluates the nodes by using the heuristic function f(n) = h(n).</w:t>
            </w:r>
          </w:p>
          <w:p w:rsidR="0073100F" w:rsidRP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Taking the example of Route-finding problems in Romania , the goal is to reach Bucharest starting from the city Arad. We need to know the straight-line distances to Bucharest from various cities For example, the initial state is In(Arad) ,and the straight line distance heuristic hSLD(In(Arad)) is found to be 366.</w:t>
            </w:r>
          </w:p>
          <w:p w:rsidR="00CE1E2A"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sidRPr="0073100F">
              <w:rPr>
                <w:rFonts w:asciiTheme="minorHAnsi" w:hAnsiTheme="minorHAnsi"/>
                <w:sz w:val="24"/>
                <w:szCs w:val="24"/>
              </w:rPr>
              <w:t>Using the straight-line distance heuristic hSLD ,the goal state can be reached faster</w:t>
            </w:r>
          </w:p>
          <w:p w:rsidR="0073100F" w:rsidRDefault="0073100F" w:rsidP="0073100F">
            <w:pPr>
              <w:widowControl/>
              <w:suppressAutoHyphens w:val="0"/>
              <w:autoSpaceDE w:val="0"/>
              <w:autoSpaceDN w:val="0"/>
              <w:adjustRightInd w:val="0"/>
              <w:spacing w:line="360" w:lineRule="auto"/>
              <w:jc w:val="both"/>
              <w:rPr>
                <w:rFonts w:asciiTheme="minorHAnsi" w:hAnsiTheme="minorHAnsi"/>
                <w:sz w:val="24"/>
                <w:szCs w:val="24"/>
              </w:rPr>
            </w:pPr>
            <w:r>
              <w:rPr>
                <w:rFonts w:asciiTheme="minorHAnsi" w:hAnsiTheme="minorHAnsi"/>
                <w:noProof/>
                <w:lang w:val="en-US" w:bidi="hi-IN"/>
              </w:rPr>
              <w:lastRenderedPageBreak/>
              <w:drawing>
                <wp:inline distT="0" distB="0" distL="0" distR="0">
                  <wp:extent cx="5369719" cy="2514600"/>
                  <wp:effectExtent l="19050" t="0" r="238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369719" cy="2514600"/>
                          </a:xfrm>
                          <a:prstGeom prst="rect">
                            <a:avLst/>
                          </a:prstGeom>
                          <a:noFill/>
                          <a:ln w="9525">
                            <a:noFill/>
                            <a:miter lim="800000"/>
                            <a:headEnd/>
                            <a:tailEnd/>
                          </a:ln>
                        </pic:spPr>
                      </pic:pic>
                    </a:graphicData>
                  </a:graphic>
                </wp:inline>
              </w:drawing>
            </w:r>
          </w:p>
          <w:p w:rsidR="0073100F" w:rsidRDefault="0073100F" w:rsidP="0073100F">
            <w:pPr>
              <w:widowControl/>
              <w:suppressAutoHyphens w:val="0"/>
              <w:autoSpaceDE w:val="0"/>
              <w:autoSpaceDN w:val="0"/>
              <w:adjustRightInd w:val="0"/>
              <w:spacing w:line="360" w:lineRule="auto"/>
              <w:jc w:val="center"/>
              <w:rPr>
                <w:rFonts w:ascii="Times New Roman" w:eastAsia="Times New Roman" w:hAnsi="Times New Roman"/>
                <w:b/>
                <w:sz w:val="24"/>
                <w:szCs w:val="24"/>
              </w:rPr>
            </w:pPr>
            <w:r>
              <w:rPr>
                <w:rFonts w:ascii="Times New Roman" w:eastAsia="Times New Roman" w:hAnsi="Times New Roman"/>
                <w:b/>
                <w:w w:val="99"/>
                <w:sz w:val="24"/>
                <w:szCs w:val="24"/>
              </w:rPr>
              <w:t>Fig.</w:t>
            </w:r>
            <w:r w:rsidRPr="0073100F">
              <w:rPr>
                <w:rFonts w:ascii="Times New Roman" w:eastAsia="Times New Roman" w:hAnsi="Times New Roman"/>
                <w:b/>
                <w:w w:val="99"/>
                <w:sz w:val="24"/>
                <w:szCs w:val="24"/>
              </w:rPr>
              <w:t>V</w:t>
            </w:r>
            <w:r w:rsidRPr="0073100F">
              <w:rPr>
                <w:rFonts w:ascii="Times New Roman" w:eastAsia="Times New Roman" w:hAnsi="Times New Roman"/>
                <w:b/>
                <w:sz w:val="24"/>
                <w:szCs w:val="24"/>
              </w:rPr>
              <w:t>a</w:t>
            </w:r>
            <w:r w:rsidRPr="0073100F">
              <w:rPr>
                <w:rFonts w:ascii="Times New Roman" w:eastAsia="Times New Roman" w:hAnsi="Times New Roman"/>
                <w:b/>
                <w:spacing w:val="-9"/>
                <w:sz w:val="24"/>
                <w:szCs w:val="24"/>
              </w:rPr>
              <w:t>l</w:t>
            </w:r>
            <w:r w:rsidRPr="0073100F">
              <w:rPr>
                <w:rFonts w:ascii="Times New Roman" w:eastAsia="Times New Roman" w:hAnsi="Times New Roman"/>
                <w:b/>
                <w:sz w:val="24"/>
                <w:szCs w:val="24"/>
              </w:rPr>
              <w:t>u</w:t>
            </w:r>
            <w:r w:rsidRPr="0073100F">
              <w:rPr>
                <w:rFonts w:ascii="Times New Roman" w:eastAsia="Times New Roman" w:hAnsi="Times New Roman"/>
                <w:b/>
                <w:spacing w:val="2"/>
                <w:sz w:val="24"/>
                <w:szCs w:val="24"/>
              </w:rPr>
              <w:t>e</w:t>
            </w:r>
            <w:r w:rsidRPr="0073100F">
              <w:rPr>
                <w:rFonts w:ascii="Times New Roman" w:eastAsia="Times New Roman" w:hAnsi="Times New Roman"/>
                <w:b/>
                <w:w w:val="99"/>
                <w:sz w:val="24"/>
                <w:szCs w:val="24"/>
              </w:rPr>
              <w:t>s</w:t>
            </w:r>
            <w:r w:rsidRPr="0073100F">
              <w:rPr>
                <w:rFonts w:ascii="Times New Roman" w:eastAsia="Times New Roman" w:hAnsi="Times New Roman"/>
                <w:b/>
                <w:sz w:val="24"/>
                <w:szCs w:val="24"/>
              </w:rPr>
              <w:t xml:space="preserve"> </w:t>
            </w:r>
            <w:r w:rsidRPr="0073100F">
              <w:rPr>
                <w:rFonts w:ascii="Times New Roman" w:eastAsia="Times New Roman" w:hAnsi="Times New Roman"/>
                <w:b/>
                <w:spacing w:val="5"/>
                <w:sz w:val="24"/>
                <w:szCs w:val="24"/>
              </w:rPr>
              <w:t>o</w:t>
            </w:r>
            <w:r w:rsidRPr="0073100F">
              <w:rPr>
                <w:rFonts w:ascii="Times New Roman" w:eastAsia="Times New Roman" w:hAnsi="Times New Roman"/>
                <w:b/>
                <w:w w:val="99"/>
                <w:sz w:val="24"/>
                <w:szCs w:val="24"/>
              </w:rPr>
              <w:t>f</w:t>
            </w:r>
            <w:r w:rsidRPr="0073100F">
              <w:rPr>
                <w:rFonts w:ascii="Times New Roman" w:eastAsia="Times New Roman" w:hAnsi="Times New Roman"/>
                <w:b/>
                <w:sz w:val="24"/>
                <w:szCs w:val="24"/>
              </w:rPr>
              <w:t xml:space="preserve"> </w:t>
            </w:r>
            <w:r w:rsidRPr="0073100F">
              <w:rPr>
                <w:rFonts w:ascii="Times New Roman" w:eastAsia="Times New Roman" w:hAnsi="Times New Roman"/>
                <w:b/>
                <w:spacing w:val="-4"/>
                <w:sz w:val="24"/>
                <w:szCs w:val="24"/>
              </w:rPr>
              <w:t>h</w:t>
            </w:r>
            <w:r w:rsidRPr="0073100F">
              <w:rPr>
                <w:rFonts w:ascii="Times New Roman" w:eastAsia="Times New Roman" w:hAnsi="Times New Roman"/>
                <w:b/>
                <w:spacing w:val="-1"/>
                <w:w w:val="98"/>
                <w:position w:val="-3"/>
                <w:sz w:val="16"/>
                <w:szCs w:val="16"/>
              </w:rPr>
              <w:t>S</w:t>
            </w:r>
            <w:r w:rsidRPr="0073100F">
              <w:rPr>
                <w:rFonts w:ascii="Times New Roman" w:eastAsia="Times New Roman" w:hAnsi="Times New Roman"/>
                <w:b/>
                <w:spacing w:val="2"/>
                <w:w w:val="99"/>
                <w:position w:val="-3"/>
                <w:sz w:val="16"/>
                <w:szCs w:val="16"/>
              </w:rPr>
              <w:t>L</w:t>
            </w:r>
            <w:r w:rsidRPr="0073100F">
              <w:rPr>
                <w:rFonts w:ascii="Times New Roman" w:eastAsia="Times New Roman" w:hAnsi="Times New Roman"/>
                <w:b/>
                <w:w w:val="98"/>
                <w:position w:val="-3"/>
                <w:sz w:val="16"/>
                <w:szCs w:val="16"/>
              </w:rPr>
              <w:t>D</w:t>
            </w:r>
            <w:r w:rsidRPr="0073100F">
              <w:rPr>
                <w:rFonts w:ascii="Times New Roman" w:eastAsia="Times New Roman" w:hAnsi="Times New Roman"/>
                <w:b/>
                <w:position w:val="-3"/>
                <w:sz w:val="16"/>
                <w:szCs w:val="16"/>
              </w:rPr>
              <w:t xml:space="preserve"> </w:t>
            </w:r>
            <w:r w:rsidRPr="0073100F">
              <w:rPr>
                <w:rFonts w:ascii="Times New Roman" w:eastAsia="Times New Roman" w:hAnsi="Times New Roman"/>
                <w:b/>
                <w:w w:val="99"/>
                <w:sz w:val="24"/>
                <w:szCs w:val="24"/>
              </w:rPr>
              <w:t>-</w:t>
            </w:r>
            <w:r w:rsidRPr="0073100F">
              <w:rPr>
                <w:rFonts w:ascii="Times New Roman" w:eastAsia="Times New Roman" w:hAnsi="Times New Roman"/>
                <w:b/>
                <w:spacing w:val="4"/>
                <w:sz w:val="24"/>
                <w:szCs w:val="24"/>
              </w:rPr>
              <w:t xml:space="preserve"> </w:t>
            </w:r>
            <w:r w:rsidRPr="0073100F">
              <w:rPr>
                <w:rFonts w:ascii="Times New Roman" w:eastAsia="Times New Roman" w:hAnsi="Times New Roman"/>
                <w:b/>
                <w:spacing w:val="-1"/>
                <w:w w:val="99"/>
                <w:sz w:val="24"/>
                <w:szCs w:val="24"/>
              </w:rPr>
              <w:t>s</w:t>
            </w:r>
            <w:r w:rsidRPr="0073100F">
              <w:rPr>
                <w:rFonts w:ascii="Times New Roman" w:eastAsia="Times New Roman" w:hAnsi="Times New Roman"/>
                <w:b/>
                <w:spacing w:val="4"/>
                <w:sz w:val="24"/>
                <w:szCs w:val="24"/>
              </w:rPr>
              <w:t>t</w:t>
            </w:r>
            <w:r w:rsidRPr="0073100F">
              <w:rPr>
                <w:rFonts w:ascii="Times New Roman" w:eastAsia="Times New Roman" w:hAnsi="Times New Roman"/>
                <w:b/>
                <w:spacing w:val="1"/>
                <w:w w:val="99"/>
                <w:sz w:val="24"/>
                <w:szCs w:val="24"/>
              </w:rPr>
              <w:t>r</w:t>
            </w:r>
            <w:r w:rsidRPr="0073100F">
              <w:rPr>
                <w:rFonts w:ascii="Times New Roman" w:eastAsia="Times New Roman" w:hAnsi="Times New Roman"/>
                <w:b/>
                <w:sz w:val="24"/>
                <w:szCs w:val="24"/>
              </w:rPr>
              <w:t>a</w:t>
            </w:r>
            <w:r w:rsidRPr="0073100F">
              <w:rPr>
                <w:rFonts w:ascii="Times New Roman" w:eastAsia="Times New Roman" w:hAnsi="Times New Roman"/>
                <w:b/>
                <w:spacing w:val="-9"/>
                <w:sz w:val="24"/>
                <w:szCs w:val="24"/>
              </w:rPr>
              <w:t>i</w:t>
            </w:r>
            <w:r w:rsidRPr="0073100F">
              <w:rPr>
                <w:rFonts w:ascii="Times New Roman" w:eastAsia="Times New Roman" w:hAnsi="Times New Roman"/>
                <w:b/>
                <w:spacing w:val="4"/>
                <w:sz w:val="24"/>
                <w:szCs w:val="24"/>
              </w:rPr>
              <w:t>g</w:t>
            </w:r>
            <w:r w:rsidRPr="0073100F">
              <w:rPr>
                <w:rFonts w:ascii="Times New Roman" w:eastAsia="Times New Roman" w:hAnsi="Times New Roman"/>
                <w:b/>
                <w:spacing w:val="-4"/>
                <w:sz w:val="24"/>
                <w:szCs w:val="24"/>
              </w:rPr>
              <w:t>h</w:t>
            </w:r>
            <w:r w:rsidRPr="0073100F">
              <w:rPr>
                <w:rFonts w:ascii="Times New Roman" w:eastAsia="Times New Roman" w:hAnsi="Times New Roman"/>
                <w:b/>
                <w:sz w:val="24"/>
                <w:szCs w:val="24"/>
              </w:rPr>
              <w:t>t</w:t>
            </w:r>
            <w:r w:rsidRPr="0073100F">
              <w:rPr>
                <w:rFonts w:ascii="Times New Roman" w:eastAsia="Times New Roman" w:hAnsi="Times New Roman"/>
                <w:b/>
                <w:spacing w:val="6"/>
                <w:sz w:val="24"/>
                <w:szCs w:val="24"/>
              </w:rPr>
              <w:t xml:space="preserve"> </w:t>
            </w:r>
            <w:r w:rsidRPr="0073100F">
              <w:rPr>
                <w:rFonts w:ascii="Times New Roman" w:eastAsia="Times New Roman" w:hAnsi="Times New Roman"/>
                <w:b/>
                <w:spacing w:val="-3"/>
                <w:sz w:val="24"/>
                <w:szCs w:val="24"/>
              </w:rPr>
              <w:t>l</w:t>
            </w:r>
            <w:r w:rsidRPr="0073100F">
              <w:rPr>
                <w:rFonts w:ascii="Times New Roman" w:eastAsia="Times New Roman" w:hAnsi="Times New Roman"/>
                <w:b/>
                <w:spacing w:val="-4"/>
                <w:sz w:val="24"/>
                <w:szCs w:val="24"/>
              </w:rPr>
              <w:t>i</w:t>
            </w:r>
            <w:r w:rsidRPr="0073100F">
              <w:rPr>
                <w:rFonts w:ascii="Times New Roman" w:eastAsia="Times New Roman" w:hAnsi="Times New Roman"/>
                <w:b/>
                <w:sz w:val="24"/>
                <w:szCs w:val="24"/>
              </w:rPr>
              <w:t xml:space="preserve">ne </w:t>
            </w:r>
            <w:r w:rsidRPr="0073100F">
              <w:rPr>
                <w:rFonts w:ascii="Times New Roman" w:eastAsia="Times New Roman" w:hAnsi="Times New Roman"/>
                <w:b/>
                <w:spacing w:val="4"/>
                <w:sz w:val="24"/>
                <w:szCs w:val="24"/>
              </w:rPr>
              <w:t>d</w:t>
            </w:r>
            <w:r w:rsidRPr="0073100F">
              <w:rPr>
                <w:rFonts w:ascii="Times New Roman" w:eastAsia="Times New Roman" w:hAnsi="Times New Roman"/>
                <w:b/>
                <w:spacing w:val="-3"/>
                <w:sz w:val="24"/>
                <w:szCs w:val="24"/>
              </w:rPr>
              <w:t>i</w:t>
            </w:r>
            <w:r w:rsidRPr="0073100F">
              <w:rPr>
                <w:rFonts w:ascii="Times New Roman" w:eastAsia="Times New Roman" w:hAnsi="Times New Roman"/>
                <w:b/>
                <w:spacing w:val="-2"/>
                <w:w w:val="99"/>
                <w:sz w:val="24"/>
                <w:szCs w:val="24"/>
              </w:rPr>
              <w:t>s</w:t>
            </w:r>
            <w:r w:rsidRPr="0073100F">
              <w:rPr>
                <w:rFonts w:ascii="Times New Roman" w:eastAsia="Times New Roman" w:hAnsi="Times New Roman"/>
                <w:b/>
                <w:spacing w:val="4"/>
                <w:sz w:val="24"/>
                <w:szCs w:val="24"/>
              </w:rPr>
              <w:t>t</w:t>
            </w:r>
            <w:r w:rsidRPr="0073100F">
              <w:rPr>
                <w:rFonts w:ascii="Times New Roman" w:eastAsia="Times New Roman" w:hAnsi="Times New Roman"/>
                <w:b/>
                <w:sz w:val="24"/>
                <w:szCs w:val="24"/>
              </w:rPr>
              <w:t>an</w:t>
            </w:r>
            <w:r w:rsidRPr="0073100F">
              <w:rPr>
                <w:rFonts w:ascii="Times New Roman" w:eastAsia="Times New Roman" w:hAnsi="Times New Roman"/>
                <w:b/>
                <w:spacing w:val="-1"/>
                <w:sz w:val="24"/>
                <w:szCs w:val="24"/>
              </w:rPr>
              <w:t>ce</w:t>
            </w:r>
            <w:r w:rsidRPr="0073100F">
              <w:rPr>
                <w:rFonts w:ascii="Times New Roman" w:eastAsia="Times New Roman" w:hAnsi="Times New Roman"/>
                <w:b/>
                <w:w w:val="99"/>
                <w:sz w:val="24"/>
                <w:szCs w:val="24"/>
              </w:rPr>
              <w:t>s</w:t>
            </w:r>
            <w:r w:rsidRPr="0073100F">
              <w:rPr>
                <w:rFonts w:ascii="Times New Roman" w:eastAsia="Times New Roman" w:hAnsi="Times New Roman"/>
                <w:b/>
                <w:sz w:val="24"/>
                <w:szCs w:val="24"/>
              </w:rPr>
              <w:t xml:space="preserve"> </w:t>
            </w:r>
            <w:r w:rsidRPr="0073100F">
              <w:rPr>
                <w:rFonts w:ascii="Times New Roman" w:eastAsia="Times New Roman" w:hAnsi="Times New Roman"/>
                <w:b/>
                <w:spacing w:val="4"/>
                <w:sz w:val="24"/>
                <w:szCs w:val="24"/>
              </w:rPr>
              <w:t>t</w:t>
            </w:r>
            <w:r w:rsidRPr="0073100F">
              <w:rPr>
                <w:rFonts w:ascii="Times New Roman" w:eastAsia="Times New Roman" w:hAnsi="Times New Roman"/>
                <w:b/>
                <w:sz w:val="24"/>
                <w:szCs w:val="24"/>
              </w:rPr>
              <w:t>o</w:t>
            </w:r>
            <w:r w:rsidRPr="0073100F">
              <w:rPr>
                <w:rFonts w:ascii="Times New Roman" w:eastAsia="Times New Roman" w:hAnsi="Times New Roman"/>
                <w:b/>
                <w:spacing w:val="2"/>
                <w:sz w:val="24"/>
                <w:szCs w:val="24"/>
              </w:rPr>
              <w:t xml:space="preserve"> </w:t>
            </w:r>
            <w:r w:rsidRPr="0073100F">
              <w:rPr>
                <w:rFonts w:ascii="Times New Roman" w:eastAsia="Times New Roman" w:hAnsi="Times New Roman"/>
                <w:b/>
                <w:spacing w:val="-1"/>
                <w:sz w:val="24"/>
                <w:szCs w:val="24"/>
              </w:rPr>
              <w:t>B</w:t>
            </w:r>
            <w:r w:rsidRPr="0073100F">
              <w:rPr>
                <w:rFonts w:ascii="Times New Roman" w:eastAsia="Times New Roman" w:hAnsi="Times New Roman"/>
                <w:b/>
                <w:sz w:val="24"/>
                <w:szCs w:val="24"/>
              </w:rPr>
              <w:t>uc</w:t>
            </w:r>
            <w:r w:rsidRPr="0073100F">
              <w:rPr>
                <w:rFonts w:ascii="Times New Roman" w:eastAsia="Times New Roman" w:hAnsi="Times New Roman"/>
                <w:b/>
                <w:spacing w:val="-5"/>
                <w:sz w:val="24"/>
                <w:szCs w:val="24"/>
              </w:rPr>
              <w:t>h</w:t>
            </w:r>
            <w:r w:rsidRPr="0073100F">
              <w:rPr>
                <w:rFonts w:ascii="Times New Roman" w:eastAsia="Times New Roman" w:hAnsi="Times New Roman"/>
                <w:b/>
                <w:spacing w:val="-1"/>
                <w:sz w:val="24"/>
                <w:szCs w:val="24"/>
              </w:rPr>
              <w:t>a</w:t>
            </w:r>
            <w:r w:rsidRPr="0073100F">
              <w:rPr>
                <w:rFonts w:ascii="Times New Roman" w:eastAsia="Times New Roman" w:hAnsi="Times New Roman"/>
                <w:b/>
                <w:w w:val="99"/>
                <w:sz w:val="24"/>
                <w:szCs w:val="24"/>
              </w:rPr>
              <w:t>r</w:t>
            </w:r>
            <w:r w:rsidRPr="0073100F">
              <w:rPr>
                <w:rFonts w:ascii="Times New Roman" w:eastAsia="Times New Roman" w:hAnsi="Times New Roman"/>
                <w:b/>
                <w:spacing w:val="4"/>
                <w:sz w:val="24"/>
                <w:szCs w:val="24"/>
              </w:rPr>
              <w:t>e</w:t>
            </w:r>
            <w:r w:rsidRPr="0073100F">
              <w:rPr>
                <w:rFonts w:ascii="Times New Roman" w:eastAsia="Times New Roman" w:hAnsi="Times New Roman"/>
                <w:b/>
                <w:spacing w:val="-1"/>
                <w:w w:val="99"/>
                <w:sz w:val="24"/>
                <w:szCs w:val="24"/>
              </w:rPr>
              <w:t>s</w:t>
            </w:r>
            <w:r w:rsidRPr="0073100F">
              <w:rPr>
                <w:rFonts w:ascii="Times New Roman" w:eastAsia="Times New Roman" w:hAnsi="Times New Roman"/>
                <w:b/>
                <w:sz w:val="24"/>
                <w:szCs w:val="24"/>
              </w:rPr>
              <w:t>t</w:t>
            </w:r>
          </w:p>
          <w:p w:rsidR="00074F19" w:rsidRDefault="00074F19" w:rsidP="0073100F">
            <w:pPr>
              <w:widowControl/>
              <w:suppressAutoHyphens w:val="0"/>
              <w:autoSpaceDE w:val="0"/>
              <w:autoSpaceDN w:val="0"/>
              <w:adjustRightInd w:val="0"/>
              <w:spacing w:line="360" w:lineRule="auto"/>
              <w:jc w:val="center"/>
              <w:rPr>
                <w:rFonts w:asciiTheme="minorHAnsi" w:hAnsiTheme="minorHAnsi"/>
                <w:b/>
                <w:sz w:val="24"/>
                <w:szCs w:val="24"/>
              </w:rPr>
            </w:pPr>
            <w:r>
              <w:rPr>
                <w:rFonts w:asciiTheme="minorHAnsi" w:hAnsiTheme="minorHAnsi"/>
                <w:b/>
                <w:sz w:val="24"/>
                <w:szCs w:val="24"/>
              </w:rPr>
              <w:t xml:space="preserve"> </w:t>
            </w:r>
          </w:p>
          <w:p w:rsidR="00074F19" w:rsidRDefault="00074F19" w:rsidP="0073100F">
            <w:pPr>
              <w:widowControl/>
              <w:suppressAutoHyphens w:val="0"/>
              <w:autoSpaceDE w:val="0"/>
              <w:autoSpaceDN w:val="0"/>
              <w:adjustRightInd w:val="0"/>
              <w:spacing w:line="360" w:lineRule="auto"/>
              <w:jc w:val="center"/>
              <w:rPr>
                <w:rFonts w:asciiTheme="minorHAnsi" w:hAnsiTheme="minorHAnsi"/>
                <w:b/>
                <w:sz w:val="24"/>
                <w:szCs w:val="24"/>
              </w:rPr>
            </w:pPr>
          </w:p>
          <w:p w:rsidR="00E153A7" w:rsidRDefault="00074F19" w:rsidP="0073100F">
            <w:pPr>
              <w:widowControl/>
              <w:suppressAutoHyphens w:val="0"/>
              <w:autoSpaceDE w:val="0"/>
              <w:autoSpaceDN w:val="0"/>
              <w:adjustRightInd w:val="0"/>
              <w:spacing w:line="360" w:lineRule="auto"/>
              <w:jc w:val="center"/>
              <w:rPr>
                <w:rFonts w:asciiTheme="minorHAnsi" w:hAnsiTheme="minorHAnsi"/>
                <w:b/>
                <w:sz w:val="24"/>
                <w:szCs w:val="24"/>
              </w:rPr>
            </w:pPr>
            <w:r>
              <w:rPr>
                <w:rFonts w:asciiTheme="minorHAnsi" w:hAnsiTheme="minorHAnsi"/>
                <w:b/>
                <w:sz w:val="24"/>
                <w:szCs w:val="24"/>
              </w:rPr>
              <w:t xml:space="preserve">Fig. </w:t>
            </w:r>
            <w:r w:rsidRPr="00074F19">
              <w:rPr>
                <w:rFonts w:asciiTheme="minorHAnsi" w:hAnsiTheme="minorHAnsi"/>
                <w:b/>
                <w:sz w:val="24"/>
                <w:szCs w:val="24"/>
              </w:rPr>
              <w:t>stages in greedy best-first search for Bucharest using straight-line distance heuristic hSLD. Nodes are labeled with their h-values.</w:t>
            </w:r>
          </w:p>
          <w:p w:rsidR="00E153A7" w:rsidRDefault="00E153A7" w:rsidP="0073100F">
            <w:pPr>
              <w:widowControl/>
              <w:suppressAutoHyphens w:val="0"/>
              <w:autoSpaceDE w:val="0"/>
              <w:autoSpaceDN w:val="0"/>
              <w:adjustRightInd w:val="0"/>
              <w:spacing w:line="360" w:lineRule="auto"/>
              <w:jc w:val="center"/>
              <w:rPr>
                <w:rFonts w:asciiTheme="minorHAnsi" w:hAnsiTheme="minorHAnsi"/>
                <w:b/>
                <w:sz w:val="24"/>
                <w:szCs w:val="24"/>
              </w:rPr>
            </w:pPr>
          </w:p>
          <w:p w:rsidR="00E153A7" w:rsidRPr="00B94070" w:rsidRDefault="00E153A7" w:rsidP="00E153A7">
            <w:pPr>
              <w:autoSpaceDE w:val="0"/>
              <w:autoSpaceDN w:val="0"/>
              <w:adjustRightInd w:val="0"/>
              <w:jc w:val="both"/>
              <w:rPr>
                <w:rFonts w:asciiTheme="minorHAnsi" w:eastAsia="Times New Roman" w:hAnsiTheme="minorHAnsi"/>
                <w:sz w:val="24"/>
                <w:szCs w:val="24"/>
              </w:rPr>
            </w:pPr>
            <w:r>
              <w:rPr>
                <w:rFonts w:asciiTheme="minorHAnsi" w:eastAsia="Times New Roman" w:hAnsiTheme="minorHAnsi"/>
                <w:w w:val="99"/>
                <w:sz w:val="24"/>
                <w:szCs w:val="24"/>
              </w:rPr>
              <w:t xml:space="preserve">Below </w:t>
            </w:r>
            <w:r w:rsidRPr="00B94070">
              <w:rPr>
                <w:rFonts w:asciiTheme="minorHAnsi" w:eastAsia="Times New Roman" w:hAnsiTheme="minorHAnsi"/>
                <w:w w:val="99"/>
                <w:sz w:val="24"/>
                <w:szCs w:val="24"/>
              </w:rPr>
              <w:t>F</w:t>
            </w:r>
            <w:r w:rsidRPr="00B94070">
              <w:rPr>
                <w:rFonts w:asciiTheme="minorHAnsi" w:eastAsia="Times New Roman" w:hAnsiTheme="minorHAnsi"/>
                <w:spacing w:val="-3"/>
                <w:sz w:val="24"/>
                <w:szCs w:val="24"/>
              </w:rPr>
              <w:t>i</w:t>
            </w:r>
            <w:r w:rsidRPr="00B94070">
              <w:rPr>
                <w:rFonts w:asciiTheme="minorHAnsi" w:eastAsia="Times New Roman" w:hAnsiTheme="minorHAnsi"/>
                <w:sz w:val="24"/>
                <w:szCs w:val="24"/>
              </w:rPr>
              <w:t>gu</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e</w:t>
            </w:r>
            <w:r w:rsidRPr="00B94070">
              <w:rPr>
                <w:rFonts w:asciiTheme="minorHAnsi" w:eastAsia="Times New Roman" w:hAnsiTheme="minorHAnsi"/>
                <w:spacing w:val="3"/>
                <w:sz w:val="24"/>
                <w:szCs w:val="24"/>
              </w:rPr>
              <w:t xml:space="preserve"> shows</w:t>
            </w:r>
            <w:r w:rsidRPr="00B94070">
              <w:rPr>
                <w:rFonts w:asciiTheme="minorHAnsi" w:eastAsia="Times New Roman" w:hAnsiTheme="minorHAnsi"/>
                <w:spacing w:val="-4"/>
                <w:sz w:val="24"/>
                <w:szCs w:val="24"/>
              </w:rPr>
              <w:t xml:space="preserve"> </w:t>
            </w:r>
            <w:r w:rsidRPr="00B94070">
              <w:rPr>
                <w:rFonts w:asciiTheme="minorHAnsi" w:eastAsia="Times New Roman" w:hAnsiTheme="minorHAnsi"/>
                <w:spacing w:val="4"/>
                <w:sz w:val="24"/>
                <w:szCs w:val="24"/>
              </w:rPr>
              <w:t>t</w:t>
            </w:r>
            <w:r w:rsidRPr="00B94070">
              <w:rPr>
                <w:rFonts w:asciiTheme="minorHAnsi" w:eastAsia="Times New Roman" w:hAnsiTheme="minorHAnsi"/>
                <w:spacing w:val="-4"/>
                <w:sz w:val="24"/>
                <w:szCs w:val="24"/>
              </w:rPr>
              <w:t>h</w:t>
            </w:r>
            <w:r w:rsidRPr="00B94070">
              <w:rPr>
                <w:rFonts w:asciiTheme="minorHAnsi" w:eastAsia="Times New Roman" w:hAnsiTheme="minorHAnsi"/>
                <w:sz w:val="24"/>
                <w:szCs w:val="24"/>
              </w:rPr>
              <w:t>e</w:t>
            </w:r>
            <w:r w:rsidRPr="00B94070">
              <w:rPr>
                <w:rFonts w:asciiTheme="minorHAnsi" w:eastAsia="Times New Roman" w:hAnsiTheme="minorHAnsi"/>
                <w:spacing w:val="1"/>
                <w:sz w:val="24"/>
                <w:szCs w:val="24"/>
              </w:rPr>
              <w:t xml:space="preserve"> </w:t>
            </w:r>
            <w:r w:rsidRPr="00B94070">
              <w:rPr>
                <w:rFonts w:asciiTheme="minorHAnsi" w:eastAsia="Times New Roman" w:hAnsiTheme="minorHAnsi"/>
                <w:sz w:val="24"/>
                <w:szCs w:val="24"/>
              </w:rPr>
              <w:t>p</w:t>
            </w:r>
            <w:r w:rsidRPr="00B94070">
              <w:rPr>
                <w:rFonts w:asciiTheme="minorHAnsi" w:eastAsia="Times New Roman" w:hAnsiTheme="minorHAnsi"/>
                <w:spacing w:val="1"/>
                <w:w w:val="99"/>
                <w:sz w:val="24"/>
                <w:szCs w:val="24"/>
              </w:rPr>
              <w:t>r</w:t>
            </w:r>
            <w:r w:rsidRPr="00B94070">
              <w:rPr>
                <w:rFonts w:asciiTheme="minorHAnsi" w:eastAsia="Times New Roman" w:hAnsiTheme="minorHAnsi"/>
                <w:spacing w:val="5"/>
                <w:sz w:val="24"/>
                <w:szCs w:val="24"/>
              </w:rPr>
              <w:t>o</w:t>
            </w:r>
            <w:r w:rsidRPr="00B94070">
              <w:rPr>
                <w:rFonts w:asciiTheme="minorHAnsi" w:eastAsia="Times New Roman" w:hAnsiTheme="minorHAnsi"/>
                <w:spacing w:val="-4"/>
                <w:sz w:val="24"/>
                <w:szCs w:val="24"/>
              </w:rPr>
              <w:t>g</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e</w:t>
            </w:r>
            <w:r w:rsidRPr="00B94070">
              <w:rPr>
                <w:rFonts w:asciiTheme="minorHAnsi" w:eastAsia="Times New Roman" w:hAnsiTheme="minorHAnsi"/>
                <w:spacing w:val="-2"/>
                <w:w w:val="99"/>
                <w:sz w:val="24"/>
                <w:szCs w:val="24"/>
              </w:rPr>
              <w:t>s</w:t>
            </w:r>
            <w:r w:rsidRPr="00B94070">
              <w:rPr>
                <w:rFonts w:asciiTheme="minorHAnsi" w:eastAsia="Times New Roman" w:hAnsiTheme="minorHAnsi"/>
                <w:w w:val="99"/>
                <w:sz w:val="24"/>
                <w:szCs w:val="24"/>
              </w:rPr>
              <w:t>s</w:t>
            </w:r>
            <w:r w:rsidRPr="00B94070">
              <w:rPr>
                <w:rFonts w:asciiTheme="minorHAnsi" w:eastAsia="Times New Roman" w:hAnsiTheme="minorHAnsi"/>
                <w:sz w:val="24"/>
                <w:szCs w:val="24"/>
              </w:rPr>
              <w:t xml:space="preserve"> </w:t>
            </w:r>
            <w:r w:rsidRPr="00B94070">
              <w:rPr>
                <w:rFonts w:asciiTheme="minorHAnsi" w:eastAsia="Times New Roman" w:hAnsiTheme="minorHAnsi"/>
                <w:spacing w:val="4"/>
                <w:sz w:val="24"/>
                <w:szCs w:val="24"/>
              </w:rPr>
              <w:t>o</w:t>
            </w:r>
            <w:r w:rsidRPr="00B94070">
              <w:rPr>
                <w:rFonts w:asciiTheme="minorHAnsi" w:eastAsia="Times New Roman" w:hAnsiTheme="minorHAnsi"/>
                <w:w w:val="99"/>
                <w:sz w:val="24"/>
                <w:szCs w:val="24"/>
              </w:rPr>
              <w:t>f</w:t>
            </w:r>
            <w:r w:rsidRPr="00B94070">
              <w:rPr>
                <w:rFonts w:asciiTheme="minorHAnsi" w:eastAsia="Times New Roman" w:hAnsiTheme="minorHAnsi"/>
                <w:spacing w:val="-5"/>
                <w:sz w:val="24"/>
                <w:szCs w:val="24"/>
              </w:rPr>
              <w:t xml:space="preserve"> </w:t>
            </w:r>
            <w:r w:rsidRPr="00B94070">
              <w:rPr>
                <w:rFonts w:asciiTheme="minorHAnsi" w:eastAsia="Times New Roman" w:hAnsiTheme="minorHAnsi"/>
                <w:sz w:val="24"/>
                <w:szCs w:val="24"/>
              </w:rPr>
              <w:t>g</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e</w:t>
            </w:r>
            <w:r w:rsidRPr="00B94070">
              <w:rPr>
                <w:rFonts w:asciiTheme="minorHAnsi" w:eastAsia="Times New Roman" w:hAnsiTheme="minorHAnsi"/>
                <w:spacing w:val="-1"/>
                <w:sz w:val="24"/>
                <w:szCs w:val="24"/>
              </w:rPr>
              <w:t>e</w:t>
            </w:r>
            <w:r w:rsidRPr="00B94070">
              <w:rPr>
                <w:rFonts w:asciiTheme="minorHAnsi" w:eastAsia="Times New Roman" w:hAnsiTheme="minorHAnsi"/>
                <w:spacing w:val="4"/>
                <w:w w:val="99"/>
                <w:sz w:val="24"/>
                <w:szCs w:val="24"/>
              </w:rPr>
              <w:t>d</w:t>
            </w:r>
            <w:r w:rsidRPr="00B94070">
              <w:rPr>
                <w:rFonts w:asciiTheme="minorHAnsi" w:eastAsia="Times New Roman" w:hAnsiTheme="minorHAnsi"/>
                <w:sz w:val="24"/>
                <w:szCs w:val="24"/>
              </w:rPr>
              <w:t>y</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4"/>
                <w:sz w:val="24"/>
                <w:szCs w:val="24"/>
              </w:rPr>
              <w:t>b</w:t>
            </w:r>
            <w:r w:rsidRPr="00B94070">
              <w:rPr>
                <w:rFonts w:asciiTheme="minorHAnsi" w:eastAsia="Times New Roman" w:hAnsiTheme="minorHAnsi"/>
                <w:spacing w:val="-1"/>
                <w:sz w:val="24"/>
                <w:szCs w:val="24"/>
              </w:rPr>
              <w:t>e</w:t>
            </w:r>
            <w:r w:rsidRPr="00B94070">
              <w:rPr>
                <w:rFonts w:asciiTheme="minorHAnsi" w:eastAsia="Times New Roman" w:hAnsiTheme="minorHAnsi"/>
                <w:spacing w:val="-3"/>
                <w:w w:val="99"/>
                <w:sz w:val="24"/>
                <w:szCs w:val="24"/>
              </w:rPr>
              <w:t>s</w:t>
            </w:r>
            <w:r w:rsidRPr="00B94070">
              <w:rPr>
                <w:rFonts w:asciiTheme="minorHAnsi" w:eastAsia="Times New Roman" w:hAnsiTheme="minorHAnsi"/>
                <w:spacing w:val="9"/>
                <w:sz w:val="24"/>
                <w:szCs w:val="24"/>
              </w:rPr>
              <w:t>t</w:t>
            </w:r>
            <w:r w:rsidRPr="00B94070">
              <w:rPr>
                <w:rFonts w:asciiTheme="minorHAnsi" w:eastAsia="Times New Roman" w:hAnsiTheme="minorHAnsi"/>
                <w:spacing w:val="1"/>
                <w:w w:val="99"/>
                <w:sz w:val="24"/>
                <w:szCs w:val="24"/>
              </w:rPr>
              <w:t>-</w:t>
            </w:r>
            <w:r w:rsidRPr="00B94070">
              <w:rPr>
                <w:rFonts w:asciiTheme="minorHAnsi" w:eastAsia="Times New Roman" w:hAnsiTheme="minorHAnsi"/>
                <w:spacing w:val="-2"/>
                <w:w w:val="99"/>
                <w:sz w:val="24"/>
                <w:szCs w:val="24"/>
              </w:rPr>
              <w:t>f</w:t>
            </w:r>
            <w:r w:rsidRPr="00B94070">
              <w:rPr>
                <w:rFonts w:asciiTheme="minorHAnsi" w:eastAsia="Times New Roman" w:hAnsiTheme="minorHAnsi"/>
                <w:spacing w:val="-4"/>
                <w:sz w:val="24"/>
                <w:szCs w:val="24"/>
              </w:rPr>
              <w:t>i</w:t>
            </w:r>
            <w:r w:rsidRPr="00B94070">
              <w:rPr>
                <w:rFonts w:asciiTheme="minorHAnsi" w:eastAsia="Times New Roman" w:hAnsiTheme="minorHAnsi"/>
                <w:w w:val="99"/>
                <w:sz w:val="24"/>
                <w:szCs w:val="24"/>
              </w:rPr>
              <w:t>r</w:t>
            </w:r>
            <w:r w:rsidRPr="00B94070">
              <w:rPr>
                <w:rFonts w:asciiTheme="minorHAnsi" w:eastAsia="Times New Roman" w:hAnsiTheme="minorHAnsi"/>
                <w:spacing w:val="-1"/>
                <w:w w:val="99"/>
                <w:sz w:val="24"/>
                <w:szCs w:val="24"/>
              </w:rPr>
              <w:t>s</w:t>
            </w:r>
            <w:r w:rsidRPr="00B94070">
              <w:rPr>
                <w:rFonts w:asciiTheme="minorHAnsi" w:eastAsia="Times New Roman" w:hAnsiTheme="minorHAnsi"/>
                <w:sz w:val="24"/>
                <w:szCs w:val="24"/>
              </w:rPr>
              <w:t>t</w:t>
            </w:r>
            <w:r w:rsidRPr="00B94070">
              <w:rPr>
                <w:rFonts w:asciiTheme="minorHAnsi" w:eastAsia="Times New Roman" w:hAnsiTheme="minorHAnsi"/>
                <w:spacing w:val="6"/>
                <w:sz w:val="24"/>
                <w:szCs w:val="24"/>
              </w:rPr>
              <w:t xml:space="preserve"> </w:t>
            </w:r>
            <w:r w:rsidRPr="00B94070">
              <w:rPr>
                <w:rFonts w:asciiTheme="minorHAnsi" w:eastAsia="Times New Roman" w:hAnsiTheme="minorHAnsi"/>
                <w:spacing w:val="-1"/>
                <w:w w:val="99"/>
                <w:sz w:val="24"/>
                <w:szCs w:val="24"/>
              </w:rPr>
              <w:t>s</w:t>
            </w:r>
            <w:r w:rsidRPr="00B94070">
              <w:rPr>
                <w:rFonts w:asciiTheme="minorHAnsi" w:eastAsia="Times New Roman" w:hAnsiTheme="minorHAnsi"/>
                <w:spacing w:val="-1"/>
                <w:sz w:val="24"/>
                <w:szCs w:val="24"/>
              </w:rPr>
              <w:t>ea</w:t>
            </w:r>
            <w:r w:rsidRPr="00B94070">
              <w:rPr>
                <w:rFonts w:asciiTheme="minorHAnsi" w:eastAsia="Times New Roman" w:hAnsiTheme="minorHAnsi"/>
                <w:spacing w:val="1"/>
                <w:w w:val="99"/>
                <w:sz w:val="24"/>
                <w:szCs w:val="24"/>
              </w:rPr>
              <w:t>r</w:t>
            </w:r>
            <w:r w:rsidRPr="00B94070">
              <w:rPr>
                <w:rFonts w:asciiTheme="minorHAnsi" w:eastAsia="Times New Roman" w:hAnsiTheme="minorHAnsi"/>
                <w:sz w:val="24"/>
                <w:szCs w:val="24"/>
              </w:rPr>
              <w:t>ch</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z w:val="24"/>
                <w:szCs w:val="24"/>
              </w:rPr>
              <w:t>u</w:t>
            </w:r>
            <w:r w:rsidRPr="00B94070">
              <w:rPr>
                <w:rFonts w:asciiTheme="minorHAnsi" w:eastAsia="Times New Roman" w:hAnsiTheme="minorHAnsi"/>
                <w:spacing w:val="1"/>
                <w:w w:val="99"/>
                <w:sz w:val="24"/>
                <w:szCs w:val="24"/>
              </w:rPr>
              <w:t>s</w:t>
            </w:r>
            <w:r w:rsidRPr="00B94070">
              <w:rPr>
                <w:rFonts w:asciiTheme="minorHAnsi" w:eastAsia="Times New Roman" w:hAnsiTheme="minorHAnsi"/>
                <w:spacing w:val="-3"/>
                <w:sz w:val="24"/>
                <w:szCs w:val="24"/>
              </w:rPr>
              <w:t>i</w:t>
            </w:r>
            <w:r w:rsidRPr="00B94070">
              <w:rPr>
                <w:rFonts w:asciiTheme="minorHAnsi" w:eastAsia="Times New Roman" w:hAnsiTheme="minorHAnsi"/>
                <w:sz w:val="24"/>
                <w:szCs w:val="24"/>
              </w:rPr>
              <w:t>ng</w:t>
            </w:r>
            <w:r w:rsidRPr="00B94070">
              <w:rPr>
                <w:rFonts w:asciiTheme="minorHAnsi" w:eastAsia="Times New Roman" w:hAnsiTheme="minorHAnsi"/>
                <w:spacing w:val="6"/>
                <w:sz w:val="24"/>
                <w:szCs w:val="24"/>
              </w:rPr>
              <w:t xml:space="preserve"> </w:t>
            </w:r>
            <w:r w:rsidRPr="00B94070">
              <w:rPr>
                <w:rFonts w:asciiTheme="minorHAnsi" w:eastAsia="Times New Roman" w:hAnsiTheme="minorHAnsi"/>
                <w:spacing w:val="-1"/>
                <w:sz w:val="24"/>
                <w:szCs w:val="24"/>
              </w:rPr>
              <w:t>h</w:t>
            </w:r>
            <w:r w:rsidRPr="00B94070">
              <w:rPr>
                <w:rFonts w:asciiTheme="minorHAnsi" w:eastAsia="Times New Roman" w:hAnsiTheme="minorHAnsi"/>
                <w:spacing w:val="-2"/>
                <w:w w:val="98"/>
                <w:position w:val="-3"/>
                <w:sz w:val="24"/>
                <w:szCs w:val="24"/>
              </w:rPr>
              <w:t>S</w:t>
            </w:r>
            <w:r w:rsidRPr="00B94070">
              <w:rPr>
                <w:rFonts w:asciiTheme="minorHAnsi" w:eastAsia="Times New Roman" w:hAnsiTheme="minorHAnsi"/>
                <w:spacing w:val="-1"/>
                <w:w w:val="99"/>
                <w:position w:val="-3"/>
                <w:sz w:val="24"/>
                <w:szCs w:val="24"/>
              </w:rPr>
              <w:t>L</w:t>
            </w:r>
            <w:r w:rsidRPr="00B94070">
              <w:rPr>
                <w:rFonts w:asciiTheme="minorHAnsi" w:eastAsia="Times New Roman" w:hAnsiTheme="minorHAnsi"/>
                <w:w w:val="98"/>
                <w:position w:val="-3"/>
                <w:sz w:val="24"/>
                <w:szCs w:val="24"/>
              </w:rPr>
              <w:t>D</w:t>
            </w:r>
            <w:r w:rsidRPr="00B94070">
              <w:rPr>
                <w:rFonts w:asciiTheme="minorHAnsi" w:eastAsia="Times New Roman" w:hAnsiTheme="minorHAnsi"/>
                <w:spacing w:val="23"/>
                <w:position w:val="-3"/>
                <w:sz w:val="24"/>
                <w:szCs w:val="24"/>
              </w:rPr>
              <w:t xml:space="preserve"> </w:t>
            </w:r>
            <w:r w:rsidRPr="00B94070">
              <w:rPr>
                <w:rFonts w:asciiTheme="minorHAnsi" w:eastAsia="Times New Roman" w:hAnsiTheme="minorHAnsi"/>
                <w:spacing w:val="5"/>
                <w:sz w:val="24"/>
                <w:szCs w:val="24"/>
              </w:rPr>
              <w:t>t</w:t>
            </w:r>
            <w:r w:rsidRPr="00B94070">
              <w:rPr>
                <w:rFonts w:asciiTheme="minorHAnsi" w:eastAsia="Times New Roman" w:hAnsiTheme="minorHAnsi"/>
                <w:sz w:val="24"/>
                <w:szCs w:val="24"/>
              </w:rPr>
              <w:t>o</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2"/>
                <w:w w:val="99"/>
                <w:sz w:val="24"/>
                <w:szCs w:val="24"/>
              </w:rPr>
              <w:t>f</w:t>
            </w:r>
            <w:r w:rsidRPr="00B94070">
              <w:rPr>
                <w:rFonts w:asciiTheme="minorHAnsi" w:eastAsia="Times New Roman" w:hAnsiTheme="minorHAnsi"/>
                <w:spacing w:val="-5"/>
                <w:sz w:val="24"/>
                <w:szCs w:val="24"/>
              </w:rPr>
              <w:t>i</w:t>
            </w:r>
            <w:r w:rsidRPr="00B94070">
              <w:rPr>
                <w:rFonts w:asciiTheme="minorHAnsi" w:eastAsia="Times New Roman" w:hAnsiTheme="minorHAnsi"/>
                <w:sz w:val="24"/>
                <w:szCs w:val="24"/>
              </w:rPr>
              <w:t>nd</w:t>
            </w:r>
            <w:r w:rsidRPr="00B94070">
              <w:rPr>
                <w:rFonts w:asciiTheme="minorHAnsi" w:eastAsia="Times New Roman" w:hAnsiTheme="minorHAnsi"/>
                <w:spacing w:val="1"/>
                <w:sz w:val="24"/>
                <w:szCs w:val="24"/>
              </w:rPr>
              <w:t xml:space="preserve"> </w:t>
            </w:r>
            <w:r w:rsidRPr="00B94070">
              <w:rPr>
                <w:rFonts w:asciiTheme="minorHAnsi" w:eastAsia="Times New Roman" w:hAnsiTheme="minorHAnsi"/>
                <w:sz w:val="24"/>
                <w:szCs w:val="24"/>
              </w:rPr>
              <w:t>a</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z w:val="24"/>
                <w:szCs w:val="24"/>
              </w:rPr>
              <w:t>pa</w:t>
            </w:r>
            <w:r w:rsidRPr="00B94070">
              <w:rPr>
                <w:rFonts w:asciiTheme="minorHAnsi" w:eastAsia="Times New Roman" w:hAnsiTheme="minorHAnsi"/>
                <w:spacing w:val="4"/>
                <w:sz w:val="24"/>
                <w:szCs w:val="24"/>
              </w:rPr>
              <w:t>t</w:t>
            </w:r>
            <w:r w:rsidRPr="00B94070">
              <w:rPr>
                <w:rFonts w:asciiTheme="minorHAnsi" w:eastAsia="Times New Roman" w:hAnsiTheme="minorHAnsi"/>
                <w:sz w:val="24"/>
                <w:szCs w:val="24"/>
              </w:rPr>
              <w:t>h</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8"/>
                <w:w w:val="99"/>
                <w:sz w:val="24"/>
                <w:szCs w:val="24"/>
              </w:rPr>
              <w:t>f</w:t>
            </w:r>
            <w:r w:rsidRPr="00B94070">
              <w:rPr>
                <w:rFonts w:asciiTheme="minorHAnsi" w:eastAsia="Times New Roman" w:hAnsiTheme="minorHAnsi"/>
                <w:spacing w:val="1"/>
                <w:w w:val="99"/>
                <w:sz w:val="24"/>
                <w:szCs w:val="24"/>
              </w:rPr>
              <w:t>r</w:t>
            </w:r>
            <w:r w:rsidRPr="00B94070">
              <w:rPr>
                <w:rFonts w:asciiTheme="minorHAnsi" w:eastAsia="Times New Roman" w:hAnsiTheme="minorHAnsi"/>
                <w:spacing w:val="9"/>
                <w:sz w:val="24"/>
                <w:szCs w:val="24"/>
              </w:rPr>
              <w:t>o</w:t>
            </w:r>
            <w:r w:rsidRPr="00B94070">
              <w:rPr>
                <w:rFonts w:asciiTheme="minorHAnsi" w:eastAsia="Times New Roman" w:hAnsiTheme="minorHAnsi"/>
                <w:sz w:val="24"/>
                <w:szCs w:val="24"/>
              </w:rPr>
              <w:t>m</w:t>
            </w:r>
            <w:r w:rsidRPr="00B94070">
              <w:rPr>
                <w:rFonts w:asciiTheme="minorHAnsi" w:eastAsia="Times New Roman" w:hAnsiTheme="minorHAnsi"/>
                <w:spacing w:val="-6"/>
                <w:sz w:val="24"/>
                <w:szCs w:val="24"/>
              </w:rPr>
              <w:t xml:space="preserve"> </w:t>
            </w:r>
            <w:r w:rsidRPr="00B94070">
              <w:rPr>
                <w:rFonts w:asciiTheme="minorHAnsi" w:eastAsia="Times New Roman" w:hAnsiTheme="minorHAnsi"/>
                <w:spacing w:val="-5"/>
                <w:w w:val="99"/>
                <w:sz w:val="24"/>
                <w:szCs w:val="24"/>
              </w:rPr>
              <w:t>A</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ad</w:t>
            </w:r>
            <w:r w:rsidRPr="00B94070">
              <w:rPr>
                <w:rFonts w:asciiTheme="minorHAnsi" w:eastAsia="Times New Roman" w:hAnsiTheme="minorHAnsi"/>
                <w:spacing w:val="1"/>
                <w:sz w:val="24"/>
                <w:szCs w:val="24"/>
              </w:rPr>
              <w:t xml:space="preserve"> </w:t>
            </w:r>
            <w:r w:rsidRPr="00B94070">
              <w:rPr>
                <w:rFonts w:asciiTheme="minorHAnsi" w:eastAsia="Times New Roman" w:hAnsiTheme="minorHAnsi"/>
                <w:spacing w:val="5"/>
                <w:sz w:val="24"/>
                <w:szCs w:val="24"/>
              </w:rPr>
              <w:t>t</w:t>
            </w:r>
            <w:r w:rsidRPr="00B94070">
              <w:rPr>
                <w:rFonts w:asciiTheme="minorHAnsi" w:eastAsia="Times New Roman" w:hAnsiTheme="minorHAnsi"/>
                <w:sz w:val="24"/>
                <w:szCs w:val="24"/>
              </w:rPr>
              <w:t xml:space="preserve">o </w:t>
            </w:r>
            <w:r w:rsidRPr="00B94070">
              <w:rPr>
                <w:rFonts w:asciiTheme="minorHAnsi" w:eastAsia="Times New Roman" w:hAnsiTheme="minorHAnsi"/>
                <w:spacing w:val="-1"/>
                <w:sz w:val="24"/>
                <w:szCs w:val="24"/>
              </w:rPr>
              <w:t>B</w:t>
            </w:r>
            <w:r w:rsidRPr="00B94070">
              <w:rPr>
                <w:rFonts w:asciiTheme="minorHAnsi" w:eastAsia="Times New Roman" w:hAnsiTheme="minorHAnsi"/>
                <w:sz w:val="24"/>
                <w:szCs w:val="24"/>
              </w:rPr>
              <w:t>u</w:t>
            </w:r>
            <w:r w:rsidRPr="00B94070">
              <w:rPr>
                <w:rFonts w:asciiTheme="minorHAnsi" w:eastAsia="Times New Roman" w:hAnsiTheme="minorHAnsi"/>
                <w:spacing w:val="2"/>
                <w:sz w:val="24"/>
                <w:szCs w:val="24"/>
              </w:rPr>
              <w:t>c</w:t>
            </w:r>
            <w:r w:rsidRPr="00B94070">
              <w:rPr>
                <w:rFonts w:asciiTheme="minorHAnsi" w:eastAsia="Times New Roman" w:hAnsiTheme="minorHAnsi"/>
                <w:spacing w:val="-3"/>
                <w:sz w:val="24"/>
                <w:szCs w:val="24"/>
              </w:rPr>
              <w:t>h</w:t>
            </w:r>
            <w:r w:rsidRPr="00B94070">
              <w:rPr>
                <w:rFonts w:asciiTheme="minorHAnsi" w:eastAsia="Times New Roman" w:hAnsiTheme="minorHAnsi"/>
                <w:spacing w:val="-1"/>
                <w:sz w:val="24"/>
                <w:szCs w:val="24"/>
              </w:rPr>
              <w:t>a</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e</w:t>
            </w:r>
            <w:r w:rsidRPr="00B94070">
              <w:rPr>
                <w:rFonts w:asciiTheme="minorHAnsi" w:eastAsia="Times New Roman" w:hAnsiTheme="minorHAnsi"/>
                <w:spacing w:val="-2"/>
                <w:w w:val="99"/>
                <w:sz w:val="24"/>
                <w:szCs w:val="24"/>
              </w:rPr>
              <w:t>s</w:t>
            </w:r>
            <w:r w:rsidRPr="00B94070">
              <w:rPr>
                <w:rFonts w:asciiTheme="minorHAnsi" w:eastAsia="Times New Roman" w:hAnsiTheme="minorHAnsi"/>
                <w:spacing w:val="4"/>
                <w:sz w:val="24"/>
                <w:szCs w:val="24"/>
              </w:rPr>
              <w:t>t</w:t>
            </w:r>
            <w:r w:rsidRPr="00B94070">
              <w:rPr>
                <w:rFonts w:asciiTheme="minorHAnsi" w:eastAsia="Times New Roman" w:hAnsiTheme="minorHAnsi"/>
                <w:sz w:val="24"/>
                <w:szCs w:val="24"/>
              </w:rPr>
              <w:t xml:space="preserve">. </w:t>
            </w:r>
            <w:r w:rsidRPr="00B94070">
              <w:rPr>
                <w:rFonts w:asciiTheme="minorHAnsi" w:eastAsia="Times New Roman" w:hAnsiTheme="minorHAnsi"/>
                <w:spacing w:val="2"/>
                <w:sz w:val="24"/>
                <w:szCs w:val="24"/>
              </w:rPr>
              <w:t>T</w:t>
            </w:r>
            <w:r w:rsidRPr="00B94070">
              <w:rPr>
                <w:rFonts w:asciiTheme="minorHAnsi" w:eastAsia="Times New Roman" w:hAnsiTheme="minorHAnsi"/>
                <w:spacing w:val="-4"/>
                <w:sz w:val="24"/>
                <w:szCs w:val="24"/>
              </w:rPr>
              <w:t>h</w:t>
            </w:r>
            <w:r w:rsidRPr="00B94070">
              <w:rPr>
                <w:rFonts w:asciiTheme="minorHAnsi" w:eastAsia="Times New Roman" w:hAnsiTheme="minorHAnsi"/>
                <w:sz w:val="24"/>
                <w:szCs w:val="24"/>
              </w:rPr>
              <w:t>e</w:t>
            </w:r>
            <w:r w:rsidRPr="00B94070">
              <w:rPr>
                <w:rFonts w:asciiTheme="minorHAnsi" w:eastAsia="Times New Roman" w:hAnsiTheme="minorHAnsi"/>
                <w:spacing w:val="5"/>
                <w:sz w:val="24"/>
                <w:szCs w:val="24"/>
              </w:rPr>
              <w:t xml:space="preserve"> </w:t>
            </w:r>
            <w:r w:rsidRPr="00B94070">
              <w:rPr>
                <w:rFonts w:asciiTheme="minorHAnsi" w:eastAsia="Times New Roman" w:hAnsiTheme="minorHAnsi"/>
                <w:spacing w:val="-2"/>
                <w:w w:val="99"/>
                <w:sz w:val="24"/>
                <w:szCs w:val="24"/>
              </w:rPr>
              <w:t>f</w:t>
            </w:r>
            <w:r w:rsidRPr="00B94070">
              <w:rPr>
                <w:rFonts w:asciiTheme="minorHAnsi" w:eastAsia="Times New Roman" w:hAnsiTheme="minorHAnsi"/>
                <w:spacing w:val="-9"/>
                <w:sz w:val="24"/>
                <w:szCs w:val="24"/>
              </w:rPr>
              <w:t>i</w:t>
            </w:r>
            <w:r w:rsidRPr="00B94070">
              <w:rPr>
                <w:rFonts w:asciiTheme="minorHAnsi" w:eastAsia="Times New Roman" w:hAnsiTheme="minorHAnsi"/>
                <w:spacing w:val="5"/>
                <w:w w:val="99"/>
                <w:sz w:val="24"/>
                <w:szCs w:val="24"/>
              </w:rPr>
              <w:t>r</w:t>
            </w:r>
            <w:r w:rsidRPr="00B94070">
              <w:rPr>
                <w:rFonts w:asciiTheme="minorHAnsi" w:eastAsia="Times New Roman" w:hAnsiTheme="minorHAnsi"/>
                <w:spacing w:val="-1"/>
                <w:w w:val="99"/>
                <w:sz w:val="24"/>
                <w:szCs w:val="24"/>
              </w:rPr>
              <w:t>s</w:t>
            </w:r>
            <w:r w:rsidRPr="00B94070">
              <w:rPr>
                <w:rFonts w:asciiTheme="minorHAnsi" w:eastAsia="Times New Roman" w:hAnsiTheme="minorHAnsi"/>
                <w:sz w:val="24"/>
                <w:szCs w:val="24"/>
              </w:rPr>
              <w:t>t</w:t>
            </w:r>
            <w:r w:rsidRPr="00B94070">
              <w:rPr>
                <w:rFonts w:asciiTheme="minorHAnsi" w:eastAsia="Times New Roman" w:hAnsiTheme="minorHAnsi"/>
                <w:spacing w:val="6"/>
                <w:sz w:val="24"/>
                <w:szCs w:val="24"/>
              </w:rPr>
              <w:t xml:space="preserve"> </w:t>
            </w:r>
            <w:r w:rsidRPr="00B94070">
              <w:rPr>
                <w:rFonts w:asciiTheme="minorHAnsi" w:eastAsia="Times New Roman" w:hAnsiTheme="minorHAnsi"/>
                <w:spacing w:val="-4"/>
                <w:sz w:val="24"/>
                <w:szCs w:val="24"/>
              </w:rPr>
              <w:t>n</w:t>
            </w:r>
            <w:r w:rsidRPr="00B94070">
              <w:rPr>
                <w:rFonts w:asciiTheme="minorHAnsi" w:eastAsia="Times New Roman" w:hAnsiTheme="minorHAnsi"/>
                <w:spacing w:val="4"/>
                <w:sz w:val="24"/>
                <w:szCs w:val="24"/>
              </w:rPr>
              <w:t>o</w:t>
            </w:r>
            <w:r w:rsidRPr="00B94070">
              <w:rPr>
                <w:rFonts w:asciiTheme="minorHAnsi" w:eastAsia="Times New Roman" w:hAnsiTheme="minorHAnsi"/>
                <w:sz w:val="24"/>
                <w:szCs w:val="24"/>
              </w:rPr>
              <w:t>de</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z w:val="24"/>
                <w:szCs w:val="24"/>
              </w:rPr>
              <w:t>to</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4"/>
                <w:sz w:val="24"/>
                <w:szCs w:val="24"/>
              </w:rPr>
              <w:t>b</w:t>
            </w:r>
            <w:r w:rsidRPr="00B94070">
              <w:rPr>
                <w:rFonts w:asciiTheme="minorHAnsi" w:eastAsia="Times New Roman" w:hAnsiTheme="minorHAnsi"/>
                <w:sz w:val="24"/>
                <w:szCs w:val="24"/>
              </w:rPr>
              <w:t>e e</w:t>
            </w:r>
            <w:r w:rsidRPr="00B94070">
              <w:rPr>
                <w:rFonts w:asciiTheme="minorHAnsi" w:eastAsia="Times New Roman" w:hAnsiTheme="minorHAnsi"/>
                <w:spacing w:val="-4"/>
                <w:sz w:val="24"/>
                <w:szCs w:val="24"/>
              </w:rPr>
              <w:t>x</w:t>
            </w:r>
            <w:r w:rsidRPr="00B94070">
              <w:rPr>
                <w:rFonts w:asciiTheme="minorHAnsi" w:eastAsia="Times New Roman" w:hAnsiTheme="minorHAnsi"/>
                <w:sz w:val="24"/>
                <w:szCs w:val="24"/>
              </w:rPr>
              <w:t>p</w:t>
            </w:r>
            <w:r w:rsidRPr="00B94070">
              <w:rPr>
                <w:rFonts w:asciiTheme="minorHAnsi" w:eastAsia="Times New Roman" w:hAnsiTheme="minorHAnsi"/>
                <w:spacing w:val="2"/>
                <w:sz w:val="24"/>
                <w:szCs w:val="24"/>
              </w:rPr>
              <w:t>a</w:t>
            </w:r>
            <w:r w:rsidRPr="00B94070">
              <w:rPr>
                <w:rFonts w:asciiTheme="minorHAnsi" w:eastAsia="Times New Roman" w:hAnsiTheme="minorHAnsi"/>
                <w:spacing w:val="-4"/>
                <w:sz w:val="24"/>
                <w:szCs w:val="24"/>
              </w:rPr>
              <w:t>n</w:t>
            </w:r>
            <w:r w:rsidRPr="00B94070">
              <w:rPr>
                <w:rFonts w:asciiTheme="minorHAnsi" w:eastAsia="Times New Roman" w:hAnsiTheme="minorHAnsi"/>
                <w:sz w:val="24"/>
                <w:szCs w:val="24"/>
              </w:rPr>
              <w:t>d</w:t>
            </w:r>
            <w:r w:rsidRPr="00B94070">
              <w:rPr>
                <w:rFonts w:asciiTheme="minorHAnsi" w:eastAsia="Times New Roman" w:hAnsiTheme="minorHAnsi"/>
                <w:spacing w:val="-1"/>
                <w:sz w:val="24"/>
                <w:szCs w:val="24"/>
              </w:rPr>
              <w:t>e</w:t>
            </w:r>
            <w:r w:rsidRPr="00B94070">
              <w:rPr>
                <w:rFonts w:asciiTheme="minorHAnsi" w:eastAsia="Times New Roman" w:hAnsiTheme="minorHAnsi"/>
                <w:sz w:val="24"/>
                <w:szCs w:val="24"/>
              </w:rPr>
              <w:t>d</w:t>
            </w:r>
            <w:r w:rsidRPr="00B94070">
              <w:rPr>
                <w:rFonts w:asciiTheme="minorHAnsi" w:eastAsia="Times New Roman" w:hAnsiTheme="minorHAnsi"/>
                <w:spacing w:val="6"/>
                <w:sz w:val="24"/>
                <w:szCs w:val="24"/>
              </w:rPr>
              <w:t xml:space="preserve"> </w:t>
            </w:r>
            <w:r w:rsidRPr="00B94070">
              <w:rPr>
                <w:rFonts w:asciiTheme="minorHAnsi" w:eastAsia="Times New Roman" w:hAnsiTheme="minorHAnsi"/>
                <w:spacing w:val="-7"/>
                <w:w w:val="99"/>
                <w:sz w:val="24"/>
                <w:szCs w:val="24"/>
              </w:rPr>
              <w:t>f</w:t>
            </w:r>
            <w:r w:rsidRPr="00B94070">
              <w:rPr>
                <w:rFonts w:asciiTheme="minorHAnsi" w:eastAsia="Times New Roman" w:hAnsiTheme="minorHAnsi"/>
                <w:spacing w:val="1"/>
                <w:w w:val="99"/>
                <w:sz w:val="24"/>
                <w:szCs w:val="24"/>
              </w:rPr>
              <w:t>r</w:t>
            </w:r>
            <w:r w:rsidRPr="00B94070">
              <w:rPr>
                <w:rFonts w:asciiTheme="minorHAnsi" w:eastAsia="Times New Roman" w:hAnsiTheme="minorHAnsi"/>
                <w:spacing w:val="9"/>
                <w:sz w:val="24"/>
                <w:szCs w:val="24"/>
              </w:rPr>
              <w:t>o</w:t>
            </w:r>
            <w:r w:rsidRPr="00B94070">
              <w:rPr>
                <w:rFonts w:asciiTheme="minorHAnsi" w:eastAsia="Times New Roman" w:hAnsiTheme="minorHAnsi"/>
                <w:sz w:val="24"/>
                <w:szCs w:val="24"/>
              </w:rPr>
              <w:t>m</w:t>
            </w:r>
            <w:r w:rsidRPr="00B94070">
              <w:rPr>
                <w:rFonts w:asciiTheme="minorHAnsi" w:eastAsia="Times New Roman" w:hAnsiTheme="minorHAnsi"/>
                <w:spacing w:val="-1"/>
                <w:sz w:val="24"/>
                <w:szCs w:val="24"/>
              </w:rPr>
              <w:t xml:space="preserve"> </w:t>
            </w:r>
            <w:r w:rsidRPr="00B94070">
              <w:rPr>
                <w:rFonts w:asciiTheme="minorHAnsi" w:eastAsia="Times New Roman" w:hAnsiTheme="minorHAnsi"/>
                <w:spacing w:val="-5"/>
                <w:w w:val="99"/>
                <w:sz w:val="24"/>
                <w:szCs w:val="24"/>
              </w:rPr>
              <w:t>A</w:t>
            </w:r>
            <w:r w:rsidRPr="00B94070">
              <w:rPr>
                <w:rFonts w:asciiTheme="minorHAnsi" w:eastAsia="Times New Roman" w:hAnsiTheme="minorHAnsi"/>
                <w:w w:val="99"/>
                <w:sz w:val="24"/>
                <w:szCs w:val="24"/>
              </w:rPr>
              <w:t>r</w:t>
            </w:r>
            <w:r w:rsidRPr="00B94070">
              <w:rPr>
                <w:rFonts w:asciiTheme="minorHAnsi" w:eastAsia="Times New Roman" w:hAnsiTheme="minorHAnsi"/>
                <w:spacing w:val="4"/>
                <w:sz w:val="24"/>
                <w:szCs w:val="24"/>
              </w:rPr>
              <w:t>a</w:t>
            </w:r>
            <w:r w:rsidRPr="00B94070">
              <w:rPr>
                <w:rFonts w:asciiTheme="minorHAnsi" w:eastAsia="Times New Roman" w:hAnsiTheme="minorHAnsi"/>
                <w:sz w:val="24"/>
                <w:szCs w:val="24"/>
              </w:rPr>
              <w:t>d</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w w:val="99"/>
                <w:sz w:val="24"/>
                <w:szCs w:val="24"/>
              </w:rPr>
              <w:t>w</w:t>
            </w:r>
            <w:r w:rsidRPr="00B94070">
              <w:rPr>
                <w:rFonts w:asciiTheme="minorHAnsi" w:eastAsia="Times New Roman" w:hAnsiTheme="minorHAnsi"/>
                <w:spacing w:val="-4"/>
                <w:sz w:val="24"/>
                <w:szCs w:val="24"/>
              </w:rPr>
              <w:t>i</w:t>
            </w:r>
            <w:r w:rsidRPr="00B94070">
              <w:rPr>
                <w:rFonts w:asciiTheme="minorHAnsi" w:eastAsia="Times New Roman" w:hAnsiTheme="minorHAnsi"/>
                <w:sz w:val="24"/>
                <w:szCs w:val="24"/>
              </w:rPr>
              <w:t>ll</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3"/>
                <w:sz w:val="24"/>
                <w:szCs w:val="24"/>
              </w:rPr>
              <w:t>b</w:t>
            </w:r>
            <w:r w:rsidRPr="00B94070">
              <w:rPr>
                <w:rFonts w:asciiTheme="minorHAnsi" w:eastAsia="Times New Roman" w:hAnsiTheme="minorHAnsi"/>
                <w:sz w:val="24"/>
                <w:szCs w:val="24"/>
              </w:rPr>
              <w:t xml:space="preserve">e </w:t>
            </w:r>
            <w:r w:rsidRPr="00B94070">
              <w:rPr>
                <w:rFonts w:asciiTheme="minorHAnsi" w:eastAsia="Times New Roman" w:hAnsiTheme="minorHAnsi"/>
                <w:spacing w:val="5"/>
                <w:w w:val="99"/>
                <w:sz w:val="24"/>
                <w:szCs w:val="24"/>
              </w:rPr>
              <w:t>S</w:t>
            </w:r>
            <w:r w:rsidRPr="00B94070">
              <w:rPr>
                <w:rFonts w:asciiTheme="minorHAnsi" w:eastAsia="Times New Roman" w:hAnsiTheme="minorHAnsi"/>
                <w:spacing w:val="-3"/>
                <w:sz w:val="24"/>
                <w:szCs w:val="24"/>
              </w:rPr>
              <w:t>i</w:t>
            </w:r>
            <w:r w:rsidRPr="00B94070">
              <w:rPr>
                <w:rFonts w:asciiTheme="minorHAnsi" w:eastAsia="Times New Roman" w:hAnsiTheme="minorHAnsi"/>
                <w:sz w:val="24"/>
                <w:szCs w:val="24"/>
              </w:rPr>
              <w:t>b</w:t>
            </w:r>
            <w:r w:rsidRPr="00B94070">
              <w:rPr>
                <w:rFonts w:asciiTheme="minorHAnsi" w:eastAsia="Times New Roman" w:hAnsiTheme="minorHAnsi"/>
                <w:spacing w:val="-4"/>
                <w:sz w:val="24"/>
                <w:szCs w:val="24"/>
              </w:rPr>
              <w:t>i</w:t>
            </w:r>
            <w:r w:rsidRPr="00B94070">
              <w:rPr>
                <w:rFonts w:asciiTheme="minorHAnsi" w:eastAsia="Times New Roman" w:hAnsiTheme="minorHAnsi"/>
                <w:sz w:val="24"/>
                <w:szCs w:val="24"/>
              </w:rPr>
              <w:t>u</w:t>
            </w:r>
            <w:r w:rsidRPr="00B94070">
              <w:rPr>
                <w:rFonts w:asciiTheme="minorHAnsi" w:eastAsia="Times New Roman" w:hAnsiTheme="minorHAnsi"/>
                <w:spacing w:val="6"/>
                <w:sz w:val="24"/>
                <w:szCs w:val="24"/>
              </w:rPr>
              <w:t>,</w:t>
            </w:r>
            <w:r w:rsidRPr="00B94070">
              <w:rPr>
                <w:rFonts w:asciiTheme="minorHAnsi" w:eastAsia="Times New Roman" w:hAnsiTheme="minorHAnsi"/>
                <w:spacing w:val="-4"/>
                <w:sz w:val="24"/>
                <w:szCs w:val="24"/>
              </w:rPr>
              <w:t>b</w:t>
            </w:r>
            <w:r w:rsidRPr="00B94070">
              <w:rPr>
                <w:rFonts w:asciiTheme="minorHAnsi" w:eastAsia="Times New Roman" w:hAnsiTheme="minorHAnsi"/>
                <w:spacing w:val="-1"/>
                <w:sz w:val="24"/>
                <w:szCs w:val="24"/>
              </w:rPr>
              <w:t>eca</w:t>
            </w:r>
            <w:r w:rsidRPr="00B94070">
              <w:rPr>
                <w:rFonts w:asciiTheme="minorHAnsi" w:eastAsia="Times New Roman" w:hAnsiTheme="minorHAnsi"/>
                <w:spacing w:val="3"/>
                <w:sz w:val="24"/>
                <w:szCs w:val="24"/>
              </w:rPr>
              <w:t>u</w:t>
            </w:r>
            <w:r w:rsidRPr="00B94070">
              <w:rPr>
                <w:rFonts w:asciiTheme="minorHAnsi" w:eastAsia="Times New Roman" w:hAnsiTheme="minorHAnsi"/>
                <w:spacing w:val="-1"/>
                <w:w w:val="99"/>
                <w:sz w:val="24"/>
                <w:szCs w:val="24"/>
              </w:rPr>
              <w:t>s</w:t>
            </w:r>
            <w:r w:rsidRPr="00B94070">
              <w:rPr>
                <w:rFonts w:asciiTheme="minorHAnsi" w:eastAsia="Times New Roman" w:hAnsiTheme="minorHAnsi"/>
                <w:sz w:val="24"/>
                <w:szCs w:val="24"/>
              </w:rPr>
              <w:t>e</w:t>
            </w:r>
            <w:r w:rsidRPr="00B94070">
              <w:rPr>
                <w:rFonts w:asciiTheme="minorHAnsi" w:eastAsia="Times New Roman" w:hAnsiTheme="minorHAnsi"/>
                <w:spacing w:val="5"/>
                <w:sz w:val="24"/>
                <w:szCs w:val="24"/>
              </w:rPr>
              <w:t xml:space="preserve"> </w:t>
            </w:r>
            <w:r w:rsidRPr="00B94070">
              <w:rPr>
                <w:rFonts w:asciiTheme="minorHAnsi" w:eastAsia="Times New Roman" w:hAnsiTheme="minorHAnsi"/>
                <w:spacing w:val="-8"/>
                <w:sz w:val="24"/>
                <w:szCs w:val="24"/>
              </w:rPr>
              <w:t>i</w:t>
            </w:r>
            <w:r w:rsidRPr="00B94070">
              <w:rPr>
                <w:rFonts w:asciiTheme="minorHAnsi" w:eastAsia="Times New Roman" w:hAnsiTheme="minorHAnsi"/>
                <w:sz w:val="24"/>
                <w:szCs w:val="24"/>
              </w:rPr>
              <w:t>t</w:t>
            </w:r>
            <w:r w:rsidRPr="00B94070">
              <w:rPr>
                <w:rFonts w:asciiTheme="minorHAnsi" w:eastAsia="Times New Roman" w:hAnsiTheme="minorHAnsi"/>
                <w:spacing w:val="6"/>
                <w:sz w:val="24"/>
                <w:szCs w:val="24"/>
              </w:rPr>
              <w:t xml:space="preserve"> </w:t>
            </w:r>
            <w:r w:rsidRPr="00B94070">
              <w:rPr>
                <w:rFonts w:asciiTheme="minorHAnsi" w:eastAsia="Times New Roman" w:hAnsiTheme="minorHAnsi"/>
                <w:spacing w:val="-3"/>
                <w:sz w:val="24"/>
                <w:szCs w:val="24"/>
              </w:rPr>
              <w:t>i</w:t>
            </w:r>
            <w:r w:rsidRPr="00B94070">
              <w:rPr>
                <w:rFonts w:asciiTheme="minorHAnsi" w:eastAsia="Times New Roman" w:hAnsiTheme="minorHAnsi"/>
                <w:w w:val="99"/>
                <w:sz w:val="24"/>
                <w:szCs w:val="24"/>
              </w:rPr>
              <w:t>s</w:t>
            </w:r>
            <w:r w:rsidRPr="00B94070">
              <w:rPr>
                <w:rFonts w:asciiTheme="minorHAnsi" w:eastAsia="Times New Roman" w:hAnsiTheme="minorHAnsi"/>
                <w:sz w:val="24"/>
                <w:szCs w:val="24"/>
              </w:rPr>
              <w:t xml:space="preserve"> </w:t>
            </w:r>
            <w:r w:rsidRPr="00B94070">
              <w:rPr>
                <w:rFonts w:asciiTheme="minorHAnsi" w:eastAsia="Times New Roman" w:hAnsiTheme="minorHAnsi"/>
                <w:spacing w:val="3"/>
                <w:sz w:val="24"/>
                <w:szCs w:val="24"/>
              </w:rPr>
              <w:t>c</w:t>
            </w:r>
            <w:r w:rsidRPr="00B94070">
              <w:rPr>
                <w:rFonts w:asciiTheme="minorHAnsi" w:eastAsia="Times New Roman" w:hAnsiTheme="minorHAnsi"/>
                <w:spacing w:val="-8"/>
                <w:sz w:val="24"/>
                <w:szCs w:val="24"/>
              </w:rPr>
              <w:t>l</w:t>
            </w:r>
            <w:r w:rsidRPr="00B94070">
              <w:rPr>
                <w:rFonts w:asciiTheme="minorHAnsi" w:eastAsia="Times New Roman" w:hAnsiTheme="minorHAnsi"/>
                <w:spacing w:val="3"/>
                <w:sz w:val="24"/>
                <w:szCs w:val="24"/>
              </w:rPr>
              <w:t>o</w:t>
            </w:r>
            <w:r w:rsidRPr="00B94070">
              <w:rPr>
                <w:rFonts w:asciiTheme="minorHAnsi" w:eastAsia="Times New Roman" w:hAnsiTheme="minorHAnsi"/>
                <w:spacing w:val="-1"/>
                <w:w w:val="99"/>
                <w:sz w:val="24"/>
                <w:szCs w:val="24"/>
              </w:rPr>
              <w:t>s</w:t>
            </w:r>
            <w:r w:rsidRPr="00B94070">
              <w:rPr>
                <w:rFonts w:asciiTheme="minorHAnsi" w:eastAsia="Times New Roman" w:hAnsiTheme="minorHAnsi"/>
                <w:spacing w:val="-1"/>
                <w:sz w:val="24"/>
                <w:szCs w:val="24"/>
              </w:rPr>
              <w:t>e</w:t>
            </w:r>
            <w:r w:rsidRPr="00B94070">
              <w:rPr>
                <w:rFonts w:asciiTheme="minorHAnsi" w:eastAsia="Times New Roman" w:hAnsiTheme="minorHAnsi"/>
                <w:w w:val="99"/>
                <w:sz w:val="24"/>
                <w:szCs w:val="24"/>
              </w:rPr>
              <w:t>r</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z w:val="24"/>
                <w:szCs w:val="24"/>
              </w:rPr>
              <w:t>to</w:t>
            </w:r>
            <w:r w:rsidRPr="00B94070">
              <w:rPr>
                <w:rFonts w:asciiTheme="minorHAnsi" w:eastAsia="Times New Roman" w:hAnsiTheme="minorHAnsi"/>
                <w:spacing w:val="7"/>
                <w:sz w:val="24"/>
                <w:szCs w:val="24"/>
              </w:rPr>
              <w:t xml:space="preserve"> </w:t>
            </w:r>
            <w:r w:rsidRPr="00B94070">
              <w:rPr>
                <w:rFonts w:asciiTheme="minorHAnsi" w:eastAsia="Times New Roman" w:hAnsiTheme="minorHAnsi"/>
                <w:spacing w:val="-1"/>
                <w:sz w:val="24"/>
                <w:szCs w:val="24"/>
              </w:rPr>
              <w:t>B</w:t>
            </w:r>
            <w:r w:rsidRPr="00B94070">
              <w:rPr>
                <w:rFonts w:asciiTheme="minorHAnsi" w:eastAsia="Times New Roman" w:hAnsiTheme="minorHAnsi"/>
                <w:sz w:val="24"/>
                <w:szCs w:val="24"/>
              </w:rPr>
              <w:t>u</w:t>
            </w:r>
            <w:r w:rsidRPr="00B94070">
              <w:rPr>
                <w:rFonts w:asciiTheme="minorHAnsi" w:eastAsia="Times New Roman" w:hAnsiTheme="minorHAnsi"/>
                <w:spacing w:val="-1"/>
                <w:sz w:val="24"/>
                <w:szCs w:val="24"/>
              </w:rPr>
              <w:t>c</w:t>
            </w:r>
            <w:r w:rsidRPr="00B94070">
              <w:rPr>
                <w:rFonts w:asciiTheme="minorHAnsi" w:eastAsia="Times New Roman" w:hAnsiTheme="minorHAnsi"/>
                <w:spacing w:val="-5"/>
                <w:sz w:val="24"/>
                <w:szCs w:val="24"/>
              </w:rPr>
              <w:t>h</w:t>
            </w:r>
            <w:r w:rsidRPr="00B94070">
              <w:rPr>
                <w:rFonts w:asciiTheme="minorHAnsi" w:eastAsia="Times New Roman" w:hAnsiTheme="minorHAnsi"/>
                <w:spacing w:val="-1"/>
                <w:sz w:val="24"/>
                <w:szCs w:val="24"/>
              </w:rPr>
              <w:t>a</w:t>
            </w:r>
            <w:r w:rsidRPr="00B94070">
              <w:rPr>
                <w:rFonts w:asciiTheme="minorHAnsi" w:eastAsia="Times New Roman" w:hAnsiTheme="minorHAnsi"/>
                <w:spacing w:val="1"/>
                <w:w w:val="99"/>
                <w:sz w:val="24"/>
                <w:szCs w:val="24"/>
              </w:rPr>
              <w:t>r</w:t>
            </w:r>
            <w:r w:rsidRPr="00B94070">
              <w:rPr>
                <w:rFonts w:asciiTheme="minorHAnsi" w:eastAsia="Times New Roman" w:hAnsiTheme="minorHAnsi"/>
                <w:sz w:val="24"/>
                <w:szCs w:val="24"/>
              </w:rPr>
              <w:t>e</w:t>
            </w:r>
            <w:r w:rsidRPr="00B94070">
              <w:rPr>
                <w:rFonts w:asciiTheme="minorHAnsi" w:eastAsia="Times New Roman" w:hAnsiTheme="minorHAnsi"/>
                <w:spacing w:val="-2"/>
                <w:w w:val="99"/>
                <w:sz w:val="24"/>
                <w:szCs w:val="24"/>
              </w:rPr>
              <w:t>s</w:t>
            </w:r>
            <w:r w:rsidRPr="00B94070">
              <w:rPr>
                <w:rFonts w:asciiTheme="minorHAnsi" w:eastAsia="Times New Roman" w:hAnsiTheme="minorHAnsi"/>
                <w:sz w:val="24"/>
                <w:szCs w:val="24"/>
              </w:rPr>
              <w:t xml:space="preserve">t </w:t>
            </w:r>
            <w:r w:rsidRPr="00B94070">
              <w:rPr>
                <w:rFonts w:asciiTheme="minorHAnsi" w:eastAsia="Times New Roman" w:hAnsiTheme="minorHAnsi"/>
                <w:spacing w:val="5"/>
                <w:sz w:val="24"/>
                <w:szCs w:val="24"/>
              </w:rPr>
              <w:t>t</w:t>
            </w:r>
            <w:r w:rsidRPr="00B94070">
              <w:rPr>
                <w:rFonts w:asciiTheme="minorHAnsi" w:eastAsia="Times New Roman" w:hAnsiTheme="minorHAnsi"/>
                <w:spacing w:val="-4"/>
                <w:sz w:val="24"/>
                <w:szCs w:val="24"/>
              </w:rPr>
              <w:t>h</w:t>
            </w:r>
            <w:r w:rsidRPr="00B94070">
              <w:rPr>
                <w:rFonts w:asciiTheme="minorHAnsi" w:eastAsia="Times New Roman" w:hAnsiTheme="minorHAnsi"/>
                <w:spacing w:val="-1"/>
                <w:sz w:val="24"/>
                <w:szCs w:val="24"/>
              </w:rPr>
              <w:t>a</w:t>
            </w:r>
            <w:r w:rsidRPr="00B94070">
              <w:rPr>
                <w:rFonts w:asciiTheme="minorHAnsi" w:eastAsia="Times New Roman" w:hAnsiTheme="minorHAnsi"/>
                <w:sz w:val="24"/>
                <w:szCs w:val="24"/>
              </w:rPr>
              <w:t>n</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2"/>
                <w:sz w:val="24"/>
                <w:szCs w:val="24"/>
              </w:rPr>
              <w:t>e</w:t>
            </w:r>
            <w:r w:rsidRPr="00B94070">
              <w:rPr>
                <w:rFonts w:asciiTheme="minorHAnsi" w:eastAsia="Times New Roman" w:hAnsiTheme="minorHAnsi"/>
                <w:spacing w:val="-8"/>
                <w:sz w:val="24"/>
                <w:szCs w:val="24"/>
              </w:rPr>
              <w:t>i</w:t>
            </w:r>
            <w:r w:rsidRPr="00B94070">
              <w:rPr>
                <w:rFonts w:asciiTheme="minorHAnsi" w:eastAsia="Times New Roman" w:hAnsiTheme="minorHAnsi"/>
                <w:spacing w:val="9"/>
                <w:sz w:val="24"/>
                <w:szCs w:val="24"/>
              </w:rPr>
              <w:t>t</w:t>
            </w:r>
            <w:r w:rsidRPr="00B94070">
              <w:rPr>
                <w:rFonts w:asciiTheme="minorHAnsi" w:eastAsia="Times New Roman" w:hAnsiTheme="minorHAnsi"/>
                <w:spacing w:val="-4"/>
                <w:sz w:val="24"/>
                <w:szCs w:val="24"/>
              </w:rPr>
              <w:t>h</w:t>
            </w:r>
            <w:r w:rsidRPr="00B94070">
              <w:rPr>
                <w:rFonts w:asciiTheme="minorHAnsi" w:eastAsia="Times New Roman" w:hAnsiTheme="minorHAnsi"/>
                <w:spacing w:val="-1"/>
                <w:sz w:val="24"/>
                <w:szCs w:val="24"/>
              </w:rPr>
              <w:t>e</w:t>
            </w:r>
            <w:r w:rsidRPr="00B94070">
              <w:rPr>
                <w:rFonts w:asciiTheme="minorHAnsi" w:eastAsia="Times New Roman" w:hAnsiTheme="minorHAnsi"/>
                <w:w w:val="99"/>
                <w:sz w:val="24"/>
                <w:szCs w:val="24"/>
              </w:rPr>
              <w:t>r</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pacing w:val="-2"/>
                <w:sz w:val="24"/>
                <w:szCs w:val="24"/>
              </w:rPr>
              <w:t>Z</w:t>
            </w:r>
            <w:r w:rsidRPr="00B94070">
              <w:rPr>
                <w:rFonts w:asciiTheme="minorHAnsi" w:eastAsia="Times New Roman" w:hAnsiTheme="minorHAnsi"/>
                <w:spacing w:val="-1"/>
                <w:sz w:val="24"/>
                <w:szCs w:val="24"/>
              </w:rPr>
              <w:t>e</w:t>
            </w:r>
            <w:r w:rsidRPr="00B94070">
              <w:rPr>
                <w:rFonts w:asciiTheme="minorHAnsi" w:eastAsia="Times New Roman" w:hAnsiTheme="minorHAnsi"/>
                <w:spacing w:val="5"/>
                <w:w w:val="99"/>
                <w:sz w:val="24"/>
                <w:szCs w:val="24"/>
              </w:rPr>
              <w:t>r</w:t>
            </w:r>
            <w:r w:rsidRPr="00B94070">
              <w:rPr>
                <w:rFonts w:asciiTheme="minorHAnsi" w:eastAsia="Times New Roman" w:hAnsiTheme="minorHAnsi"/>
                <w:spacing w:val="-3"/>
                <w:sz w:val="24"/>
                <w:szCs w:val="24"/>
              </w:rPr>
              <w:t>i</w:t>
            </w:r>
            <w:r w:rsidRPr="00B94070">
              <w:rPr>
                <w:rFonts w:asciiTheme="minorHAnsi" w:eastAsia="Times New Roman" w:hAnsiTheme="minorHAnsi"/>
                <w:spacing w:val="-5"/>
                <w:sz w:val="24"/>
                <w:szCs w:val="24"/>
              </w:rPr>
              <w:t>n</w:t>
            </w:r>
            <w:r w:rsidRPr="00B94070">
              <w:rPr>
                <w:rFonts w:asciiTheme="minorHAnsi" w:eastAsia="Times New Roman" w:hAnsiTheme="minorHAnsi"/>
                <w:sz w:val="24"/>
                <w:szCs w:val="24"/>
              </w:rPr>
              <w:t>d</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pacing w:val="5"/>
                <w:sz w:val="24"/>
                <w:szCs w:val="24"/>
              </w:rPr>
              <w:t>o</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 xml:space="preserve"> </w:t>
            </w:r>
            <w:r w:rsidRPr="00B94070">
              <w:rPr>
                <w:rFonts w:asciiTheme="minorHAnsi" w:eastAsia="Times New Roman" w:hAnsiTheme="minorHAnsi"/>
                <w:spacing w:val="1"/>
                <w:sz w:val="24"/>
                <w:szCs w:val="24"/>
              </w:rPr>
              <w:t>T</w:t>
            </w:r>
            <w:r w:rsidRPr="00B94070">
              <w:rPr>
                <w:rFonts w:asciiTheme="minorHAnsi" w:eastAsia="Times New Roman" w:hAnsiTheme="minorHAnsi"/>
                <w:spacing w:val="-3"/>
                <w:sz w:val="24"/>
                <w:szCs w:val="24"/>
              </w:rPr>
              <w:t>i</w:t>
            </w:r>
            <w:r w:rsidRPr="00B94070">
              <w:rPr>
                <w:rFonts w:asciiTheme="minorHAnsi" w:eastAsia="Times New Roman" w:hAnsiTheme="minorHAnsi"/>
                <w:sz w:val="24"/>
                <w:szCs w:val="24"/>
              </w:rPr>
              <w:t>m</w:t>
            </w:r>
            <w:r w:rsidRPr="00B94070">
              <w:rPr>
                <w:rFonts w:asciiTheme="minorHAnsi" w:eastAsia="Times New Roman" w:hAnsiTheme="minorHAnsi"/>
                <w:spacing w:val="-4"/>
                <w:sz w:val="24"/>
                <w:szCs w:val="24"/>
              </w:rPr>
              <w:t>i</w:t>
            </w:r>
            <w:r w:rsidRPr="00B94070">
              <w:rPr>
                <w:rFonts w:asciiTheme="minorHAnsi" w:eastAsia="Times New Roman" w:hAnsiTheme="minorHAnsi"/>
                <w:spacing w:val="-2"/>
                <w:w w:val="99"/>
                <w:sz w:val="24"/>
                <w:szCs w:val="24"/>
              </w:rPr>
              <w:t>s</w:t>
            </w:r>
            <w:r w:rsidRPr="00B94070">
              <w:rPr>
                <w:rFonts w:asciiTheme="minorHAnsi" w:eastAsia="Times New Roman" w:hAnsiTheme="minorHAnsi"/>
                <w:spacing w:val="3"/>
                <w:sz w:val="24"/>
                <w:szCs w:val="24"/>
              </w:rPr>
              <w:t>o</w:t>
            </w:r>
            <w:r w:rsidRPr="00B94070">
              <w:rPr>
                <w:rFonts w:asciiTheme="minorHAnsi" w:eastAsia="Times New Roman" w:hAnsiTheme="minorHAnsi"/>
                <w:sz w:val="24"/>
                <w:szCs w:val="24"/>
              </w:rPr>
              <w:t>a</w:t>
            </w:r>
            <w:r w:rsidRPr="00B94070">
              <w:rPr>
                <w:rFonts w:asciiTheme="minorHAnsi" w:eastAsia="Times New Roman" w:hAnsiTheme="minorHAnsi"/>
                <w:spacing w:val="1"/>
                <w:w w:val="99"/>
                <w:sz w:val="24"/>
                <w:szCs w:val="24"/>
              </w:rPr>
              <w:t>r</w:t>
            </w:r>
            <w:r w:rsidRPr="00B94070">
              <w:rPr>
                <w:rFonts w:asciiTheme="minorHAnsi" w:eastAsia="Times New Roman" w:hAnsiTheme="minorHAnsi"/>
                <w:sz w:val="24"/>
                <w:szCs w:val="24"/>
              </w:rPr>
              <w:t>a.</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pacing w:val="2"/>
                <w:sz w:val="24"/>
                <w:szCs w:val="24"/>
              </w:rPr>
              <w:t>T</w:t>
            </w:r>
            <w:r w:rsidRPr="00B94070">
              <w:rPr>
                <w:rFonts w:asciiTheme="minorHAnsi" w:eastAsia="Times New Roman" w:hAnsiTheme="minorHAnsi"/>
                <w:spacing w:val="-4"/>
                <w:sz w:val="24"/>
                <w:szCs w:val="24"/>
              </w:rPr>
              <w:t>h</w:t>
            </w:r>
            <w:r w:rsidRPr="00B94070">
              <w:rPr>
                <w:rFonts w:asciiTheme="minorHAnsi" w:eastAsia="Times New Roman" w:hAnsiTheme="minorHAnsi"/>
                <w:sz w:val="24"/>
                <w:szCs w:val="24"/>
              </w:rPr>
              <w:t xml:space="preserve">e </w:t>
            </w:r>
            <w:r w:rsidRPr="00B94070">
              <w:rPr>
                <w:rFonts w:asciiTheme="minorHAnsi" w:eastAsia="Times New Roman" w:hAnsiTheme="minorHAnsi"/>
                <w:spacing w:val="-3"/>
                <w:sz w:val="24"/>
                <w:szCs w:val="24"/>
              </w:rPr>
              <w:t>n</w:t>
            </w:r>
            <w:r w:rsidRPr="00B94070">
              <w:rPr>
                <w:rFonts w:asciiTheme="minorHAnsi" w:eastAsia="Times New Roman" w:hAnsiTheme="minorHAnsi"/>
                <w:spacing w:val="2"/>
                <w:sz w:val="24"/>
                <w:szCs w:val="24"/>
              </w:rPr>
              <w:t>e</w:t>
            </w:r>
            <w:r w:rsidRPr="00B94070">
              <w:rPr>
                <w:rFonts w:asciiTheme="minorHAnsi" w:eastAsia="Times New Roman" w:hAnsiTheme="minorHAnsi"/>
                <w:spacing w:val="-4"/>
                <w:sz w:val="24"/>
                <w:szCs w:val="24"/>
              </w:rPr>
              <w:t>x</w:t>
            </w:r>
            <w:r w:rsidRPr="00B94070">
              <w:rPr>
                <w:rFonts w:asciiTheme="minorHAnsi" w:eastAsia="Times New Roman" w:hAnsiTheme="minorHAnsi"/>
                <w:sz w:val="24"/>
                <w:szCs w:val="24"/>
              </w:rPr>
              <w:t>t</w:t>
            </w:r>
            <w:r w:rsidRPr="00B94070">
              <w:rPr>
                <w:rFonts w:asciiTheme="minorHAnsi" w:eastAsia="Times New Roman" w:hAnsiTheme="minorHAnsi"/>
                <w:spacing w:val="7"/>
                <w:sz w:val="24"/>
                <w:szCs w:val="24"/>
              </w:rPr>
              <w:t xml:space="preserve"> </w:t>
            </w:r>
            <w:r w:rsidRPr="00B94070">
              <w:rPr>
                <w:rFonts w:asciiTheme="minorHAnsi" w:eastAsia="Times New Roman" w:hAnsiTheme="minorHAnsi"/>
                <w:spacing w:val="-4"/>
                <w:sz w:val="24"/>
                <w:szCs w:val="24"/>
              </w:rPr>
              <w:t>n</w:t>
            </w:r>
            <w:r w:rsidRPr="00B94070">
              <w:rPr>
                <w:rFonts w:asciiTheme="minorHAnsi" w:eastAsia="Times New Roman" w:hAnsiTheme="minorHAnsi"/>
                <w:spacing w:val="3"/>
                <w:sz w:val="24"/>
                <w:szCs w:val="24"/>
              </w:rPr>
              <w:t>o</w:t>
            </w:r>
            <w:r w:rsidRPr="00B94070">
              <w:rPr>
                <w:rFonts w:asciiTheme="minorHAnsi" w:eastAsia="Times New Roman" w:hAnsiTheme="minorHAnsi"/>
                <w:sz w:val="24"/>
                <w:szCs w:val="24"/>
              </w:rPr>
              <w:t>de</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z w:val="24"/>
                <w:szCs w:val="24"/>
              </w:rPr>
              <w:t>to</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5"/>
                <w:sz w:val="24"/>
                <w:szCs w:val="24"/>
              </w:rPr>
              <w:t>b</w:t>
            </w:r>
            <w:r w:rsidRPr="00B94070">
              <w:rPr>
                <w:rFonts w:asciiTheme="minorHAnsi" w:eastAsia="Times New Roman" w:hAnsiTheme="minorHAnsi"/>
                <w:sz w:val="24"/>
                <w:szCs w:val="24"/>
              </w:rPr>
              <w:t xml:space="preserve">e </w:t>
            </w:r>
            <w:r w:rsidRPr="00B94070">
              <w:rPr>
                <w:rFonts w:asciiTheme="minorHAnsi" w:eastAsia="Times New Roman" w:hAnsiTheme="minorHAnsi"/>
                <w:spacing w:val="4"/>
                <w:sz w:val="24"/>
                <w:szCs w:val="24"/>
              </w:rPr>
              <w:t>e</w:t>
            </w:r>
            <w:r w:rsidRPr="00B94070">
              <w:rPr>
                <w:rFonts w:asciiTheme="minorHAnsi" w:eastAsia="Times New Roman" w:hAnsiTheme="minorHAnsi"/>
                <w:spacing w:val="-4"/>
                <w:sz w:val="24"/>
                <w:szCs w:val="24"/>
              </w:rPr>
              <w:t>x</w:t>
            </w:r>
            <w:r w:rsidRPr="00B94070">
              <w:rPr>
                <w:rFonts w:asciiTheme="minorHAnsi" w:eastAsia="Times New Roman" w:hAnsiTheme="minorHAnsi"/>
                <w:sz w:val="24"/>
                <w:szCs w:val="24"/>
              </w:rPr>
              <w:t>p</w:t>
            </w:r>
            <w:r w:rsidRPr="00B94070">
              <w:rPr>
                <w:rFonts w:asciiTheme="minorHAnsi" w:eastAsia="Times New Roman" w:hAnsiTheme="minorHAnsi"/>
                <w:spacing w:val="3"/>
                <w:sz w:val="24"/>
                <w:szCs w:val="24"/>
              </w:rPr>
              <w:t>a</w:t>
            </w:r>
            <w:r w:rsidRPr="00B94070">
              <w:rPr>
                <w:rFonts w:asciiTheme="minorHAnsi" w:eastAsia="Times New Roman" w:hAnsiTheme="minorHAnsi"/>
                <w:spacing w:val="-4"/>
                <w:sz w:val="24"/>
                <w:szCs w:val="24"/>
              </w:rPr>
              <w:t>n</w:t>
            </w:r>
            <w:r w:rsidRPr="00B94070">
              <w:rPr>
                <w:rFonts w:asciiTheme="minorHAnsi" w:eastAsia="Times New Roman" w:hAnsiTheme="minorHAnsi"/>
                <w:sz w:val="24"/>
                <w:szCs w:val="24"/>
              </w:rPr>
              <w:t>d</w:t>
            </w:r>
            <w:r w:rsidRPr="00B94070">
              <w:rPr>
                <w:rFonts w:asciiTheme="minorHAnsi" w:eastAsia="Times New Roman" w:hAnsiTheme="minorHAnsi"/>
                <w:spacing w:val="-1"/>
                <w:sz w:val="24"/>
                <w:szCs w:val="24"/>
              </w:rPr>
              <w:t>e</w:t>
            </w:r>
            <w:r w:rsidRPr="00B94070">
              <w:rPr>
                <w:rFonts w:asciiTheme="minorHAnsi" w:eastAsia="Times New Roman" w:hAnsiTheme="minorHAnsi"/>
                <w:sz w:val="24"/>
                <w:szCs w:val="24"/>
              </w:rPr>
              <w:t>d</w:t>
            </w:r>
            <w:r w:rsidRPr="00B94070">
              <w:rPr>
                <w:rFonts w:asciiTheme="minorHAnsi" w:eastAsia="Times New Roman" w:hAnsiTheme="minorHAnsi"/>
                <w:spacing w:val="1"/>
                <w:sz w:val="24"/>
                <w:szCs w:val="24"/>
              </w:rPr>
              <w:t xml:space="preserve"> </w:t>
            </w:r>
            <w:r w:rsidRPr="00B94070">
              <w:rPr>
                <w:rFonts w:asciiTheme="minorHAnsi" w:eastAsia="Times New Roman" w:hAnsiTheme="minorHAnsi"/>
                <w:spacing w:val="4"/>
                <w:w w:val="99"/>
                <w:sz w:val="24"/>
                <w:szCs w:val="24"/>
              </w:rPr>
              <w:t>w</w:t>
            </w:r>
            <w:r w:rsidRPr="00B94070">
              <w:rPr>
                <w:rFonts w:asciiTheme="minorHAnsi" w:eastAsia="Times New Roman" w:hAnsiTheme="minorHAnsi"/>
                <w:sz w:val="24"/>
                <w:szCs w:val="24"/>
              </w:rPr>
              <w:t>i</w:t>
            </w:r>
            <w:r w:rsidRPr="00B94070">
              <w:rPr>
                <w:rFonts w:asciiTheme="minorHAnsi" w:eastAsia="Times New Roman" w:hAnsiTheme="minorHAnsi"/>
                <w:spacing w:val="-3"/>
                <w:sz w:val="24"/>
                <w:szCs w:val="24"/>
              </w:rPr>
              <w:t>l</w:t>
            </w:r>
            <w:r w:rsidRPr="00B94070">
              <w:rPr>
                <w:rFonts w:asciiTheme="minorHAnsi" w:eastAsia="Times New Roman" w:hAnsiTheme="minorHAnsi"/>
                <w:sz w:val="24"/>
                <w:szCs w:val="24"/>
              </w:rPr>
              <w:t>l</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4"/>
                <w:sz w:val="24"/>
                <w:szCs w:val="24"/>
              </w:rPr>
              <w:t>b</w:t>
            </w:r>
            <w:r w:rsidRPr="00B94070">
              <w:rPr>
                <w:rFonts w:asciiTheme="minorHAnsi" w:eastAsia="Times New Roman" w:hAnsiTheme="minorHAnsi"/>
                <w:sz w:val="24"/>
                <w:szCs w:val="24"/>
              </w:rPr>
              <w:t>e</w:t>
            </w:r>
            <w:r w:rsidRPr="00B94070">
              <w:rPr>
                <w:rFonts w:asciiTheme="minorHAnsi" w:eastAsia="Times New Roman" w:hAnsiTheme="minorHAnsi"/>
                <w:spacing w:val="1"/>
                <w:sz w:val="24"/>
                <w:szCs w:val="24"/>
              </w:rPr>
              <w:t xml:space="preserve"> </w:t>
            </w:r>
            <w:r w:rsidRPr="00B94070">
              <w:rPr>
                <w:rFonts w:asciiTheme="minorHAnsi" w:eastAsia="Times New Roman" w:hAnsiTheme="minorHAnsi"/>
                <w:w w:val="99"/>
                <w:sz w:val="24"/>
                <w:szCs w:val="24"/>
              </w:rPr>
              <w:t>F</w:t>
            </w:r>
            <w:r w:rsidRPr="00B94070">
              <w:rPr>
                <w:rFonts w:asciiTheme="minorHAnsi" w:eastAsia="Times New Roman" w:hAnsiTheme="minorHAnsi"/>
                <w:sz w:val="24"/>
                <w:szCs w:val="24"/>
              </w:rPr>
              <w:t>ag</w:t>
            </w:r>
            <w:r w:rsidRPr="00B94070">
              <w:rPr>
                <w:rFonts w:asciiTheme="minorHAnsi" w:eastAsia="Times New Roman" w:hAnsiTheme="minorHAnsi"/>
                <w:spacing w:val="-1"/>
                <w:sz w:val="24"/>
                <w:szCs w:val="24"/>
              </w:rPr>
              <w:t>a</w:t>
            </w:r>
            <w:r w:rsidRPr="00B94070">
              <w:rPr>
                <w:rFonts w:asciiTheme="minorHAnsi" w:eastAsia="Times New Roman" w:hAnsiTheme="minorHAnsi"/>
                <w:spacing w:val="1"/>
                <w:w w:val="99"/>
                <w:sz w:val="24"/>
                <w:szCs w:val="24"/>
              </w:rPr>
              <w:t>r</w:t>
            </w:r>
            <w:r w:rsidRPr="00B94070">
              <w:rPr>
                <w:rFonts w:asciiTheme="minorHAnsi" w:eastAsia="Times New Roman" w:hAnsiTheme="minorHAnsi"/>
                <w:sz w:val="24"/>
                <w:szCs w:val="24"/>
              </w:rPr>
              <w:t>a</w:t>
            </w:r>
            <w:r w:rsidRPr="00B94070">
              <w:rPr>
                <w:rFonts w:asciiTheme="minorHAnsi" w:eastAsia="Times New Roman" w:hAnsiTheme="minorHAnsi"/>
                <w:spacing w:val="-2"/>
                <w:w w:val="99"/>
                <w:sz w:val="24"/>
                <w:szCs w:val="24"/>
              </w:rPr>
              <w:t>s</w:t>
            </w:r>
            <w:r w:rsidRPr="00B94070">
              <w:rPr>
                <w:rFonts w:asciiTheme="minorHAnsi" w:eastAsia="Times New Roman" w:hAnsiTheme="minorHAnsi"/>
                <w:spacing w:val="6"/>
                <w:sz w:val="24"/>
                <w:szCs w:val="24"/>
              </w:rPr>
              <w:t>,</w:t>
            </w:r>
            <w:r w:rsidRPr="00B94070">
              <w:rPr>
                <w:rFonts w:asciiTheme="minorHAnsi" w:eastAsia="Times New Roman" w:hAnsiTheme="minorHAnsi"/>
                <w:spacing w:val="-4"/>
                <w:sz w:val="24"/>
                <w:szCs w:val="24"/>
              </w:rPr>
              <w:t>b</w:t>
            </w:r>
            <w:r w:rsidRPr="00B94070">
              <w:rPr>
                <w:rFonts w:asciiTheme="minorHAnsi" w:eastAsia="Times New Roman" w:hAnsiTheme="minorHAnsi"/>
                <w:spacing w:val="-1"/>
                <w:sz w:val="24"/>
                <w:szCs w:val="24"/>
              </w:rPr>
              <w:t>eca</w:t>
            </w:r>
            <w:r w:rsidRPr="00B94070">
              <w:rPr>
                <w:rFonts w:asciiTheme="minorHAnsi" w:eastAsia="Times New Roman" w:hAnsiTheme="minorHAnsi"/>
                <w:spacing w:val="3"/>
                <w:sz w:val="24"/>
                <w:szCs w:val="24"/>
              </w:rPr>
              <w:t>u</w:t>
            </w:r>
            <w:r w:rsidRPr="00B94070">
              <w:rPr>
                <w:rFonts w:asciiTheme="minorHAnsi" w:eastAsia="Times New Roman" w:hAnsiTheme="minorHAnsi"/>
                <w:spacing w:val="-1"/>
                <w:w w:val="99"/>
                <w:sz w:val="24"/>
                <w:szCs w:val="24"/>
              </w:rPr>
              <w:t>s</w:t>
            </w:r>
            <w:r w:rsidRPr="00B94070">
              <w:rPr>
                <w:rFonts w:asciiTheme="minorHAnsi" w:eastAsia="Times New Roman" w:hAnsiTheme="minorHAnsi"/>
                <w:sz w:val="24"/>
                <w:szCs w:val="24"/>
              </w:rPr>
              <w:t>e</w:t>
            </w:r>
            <w:r w:rsidRPr="00B94070">
              <w:rPr>
                <w:rFonts w:asciiTheme="minorHAnsi" w:eastAsia="Times New Roman" w:hAnsiTheme="minorHAnsi"/>
                <w:spacing w:val="5"/>
                <w:sz w:val="24"/>
                <w:szCs w:val="24"/>
              </w:rPr>
              <w:t xml:space="preserve"> </w:t>
            </w:r>
            <w:r w:rsidRPr="00B94070">
              <w:rPr>
                <w:rFonts w:asciiTheme="minorHAnsi" w:eastAsia="Times New Roman" w:hAnsiTheme="minorHAnsi"/>
                <w:spacing w:val="-8"/>
                <w:sz w:val="24"/>
                <w:szCs w:val="24"/>
              </w:rPr>
              <w:t>i</w:t>
            </w:r>
            <w:r w:rsidRPr="00B94070">
              <w:rPr>
                <w:rFonts w:asciiTheme="minorHAnsi" w:eastAsia="Times New Roman" w:hAnsiTheme="minorHAnsi"/>
                <w:sz w:val="24"/>
                <w:szCs w:val="24"/>
              </w:rPr>
              <w:t>t</w:t>
            </w:r>
            <w:r w:rsidRPr="00B94070">
              <w:rPr>
                <w:rFonts w:asciiTheme="minorHAnsi" w:eastAsia="Times New Roman" w:hAnsiTheme="minorHAnsi"/>
                <w:spacing w:val="11"/>
                <w:sz w:val="24"/>
                <w:szCs w:val="24"/>
              </w:rPr>
              <w:t xml:space="preserve"> </w:t>
            </w:r>
            <w:r w:rsidRPr="00B94070">
              <w:rPr>
                <w:rFonts w:asciiTheme="minorHAnsi" w:eastAsia="Times New Roman" w:hAnsiTheme="minorHAnsi"/>
                <w:spacing w:val="-8"/>
                <w:sz w:val="24"/>
                <w:szCs w:val="24"/>
              </w:rPr>
              <w:t>i</w:t>
            </w:r>
            <w:r w:rsidRPr="00B94070">
              <w:rPr>
                <w:rFonts w:asciiTheme="minorHAnsi" w:eastAsia="Times New Roman" w:hAnsiTheme="minorHAnsi"/>
                <w:w w:val="99"/>
                <w:sz w:val="24"/>
                <w:szCs w:val="24"/>
              </w:rPr>
              <w:t>s</w:t>
            </w:r>
            <w:r w:rsidRPr="00B94070">
              <w:rPr>
                <w:rFonts w:asciiTheme="minorHAnsi" w:eastAsia="Times New Roman" w:hAnsiTheme="minorHAnsi"/>
                <w:sz w:val="24"/>
                <w:szCs w:val="24"/>
              </w:rPr>
              <w:t xml:space="preserve"> </w:t>
            </w:r>
            <w:r w:rsidRPr="00B94070">
              <w:rPr>
                <w:rFonts w:asciiTheme="minorHAnsi" w:eastAsia="Times New Roman" w:hAnsiTheme="minorHAnsi"/>
                <w:spacing w:val="3"/>
                <w:sz w:val="24"/>
                <w:szCs w:val="24"/>
              </w:rPr>
              <w:t>c</w:t>
            </w:r>
            <w:r w:rsidRPr="00B94070">
              <w:rPr>
                <w:rFonts w:asciiTheme="minorHAnsi" w:eastAsia="Times New Roman" w:hAnsiTheme="minorHAnsi"/>
                <w:spacing w:val="-8"/>
                <w:sz w:val="24"/>
                <w:szCs w:val="24"/>
              </w:rPr>
              <w:t>l</w:t>
            </w:r>
            <w:r w:rsidRPr="00B94070">
              <w:rPr>
                <w:rFonts w:asciiTheme="minorHAnsi" w:eastAsia="Times New Roman" w:hAnsiTheme="minorHAnsi"/>
                <w:spacing w:val="3"/>
                <w:sz w:val="24"/>
                <w:szCs w:val="24"/>
              </w:rPr>
              <w:t>o</w:t>
            </w:r>
            <w:r w:rsidRPr="00B94070">
              <w:rPr>
                <w:rFonts w:asciiTheme="minorHAnsi" w:eastAsia="Times New Roman" w:hAnsiTheme="minorHAnsi"/>
                <w:spacing w:val="-1"/>
                <w:w w:val="99"/>
                <w:sz w:val="24"/>
                <w:szCs w:val="24"/>
              </w:rPr>
              <w:t>s</w:t>
            </w:r>
            <w:r w:rsidRPr="00B94070">
              <w:rPr>
                <w:rFonts w:asciiTheme="minorHAnsi" w:eastAsia="Times New Roman" w:hAnsiTheme="minorHAnsi"/>
                <w:spacing w:val="3"/>
                <w:sz w:val="24"/>
                <w:szCs w:val="24"/>
              </w:rPr>
              <w:t>e</w:t>
            </w:r>
            <w:r w:rsidRPr="00B94070">
              <w:rPr>
                <w:rFonts w:asciiTheme="minorHAnsi" w:eastAsia="Times New Roman" w:hAnsiTheme="minorHAnsi"/>
                <w:spacing w:val="-2"/>
                <w:w w:val="99"/>
                <w:sz w:val="24"/>
                <w:szCs w:val="24"/>
              </w:rPr>
              <w:t>s</w:t>
            </w:r>
            <w:r w:rsidRPr="00B94070">
              <w:rPr>
                <w:rFonts w:asciiTheme="minorHAnsi" w:eastAsia="Times New Roman" w:hAnsiTheme="minorHAnsi"/>
                <w:spacing w:val="4"/>
                <w:sz w:val="24"/>
                <w:szCs w:val="24"/>
              </w:rPr>
              <w:t>t</w:t>
            </w:r>
            <w:r w:rsidRPr="00B94070">
              <w:rPr>
                <w:rFonts w:asciiTheme="minorHAnsi" w:eastAsia="Times New Roman" w:hAnsiTheme="minorHAnsi"/>
                <w:sz w:val="24"/>
                <w:szCs w:val="24"/>
              </w:rPr>
              <w:t xml:space="preserve">. </w:t>
            </w:r>
            <w:r w:rsidRPr="00B94070">
              <w:rPr>
                <w:rFonts w:asciiTheme="minorHAnsi" w:eastAsia="Times New Roman" w:hAnsiTheme="minorHAnsi"/>
                <w:spacing w:val="-3"/>
                <w:w w:val="99"/>
                <w:sz w:val="24"/>
                <w:szCs w:val="24"/>
              </w:rPr>
              <w:t>F</w:t>
            </w:r>
            <w:r w:rsidRPr="00B94070">
              <w:rPr>
                <w:rFonts w:asciiTheme="minorHAnsi" w:eastAsia="Times New Roman" w:hAnsiTheme="minorHAnsi"/>
                <w:spacing w:val="-1"/>
                <w:sz w:val="24"/>
                <w:szCs w:val="24"/>
              </w:rPr>
              <w:t>a</w:t>
            </w:r>
            <w:r w:rsidRPr="00B94070">
              <w:rPr>
                <w:rFonts w:asciiTheme="minorHAnsi" w:eastAsia="Times New Roman" w:hAnsiTheme="minorHAnsi"/>
                <w:sz w:val="24"/>
                <w:szCs w:val="24"/>
              </w:rPr>
              <w:t>g</w:t>
            </w:r>
            <w:r w:rsidRPr="00B94070">
              <w:rPr>
                <w:rFonts w:asciiTheme="minorHAnsi" w:eastAsia="Times New Roman" w:hAnsiTheme="minorHAnsi"/>
                <w:spacing w:val="-1"/>
                <w:sz w:val="24"/>
                <w:szCs w:val="24"/>
              </w:rPr>
              <w:t>a</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a</w:t>
            </w:r>
            <w:r w:rsidRPr="00B94070">
              <w:rPr>
                <w:rFonts w:asciiTheme="minorHAnsi" w:eastAsia="Times New Roman" w:hAnsiTheme="minorHAnsi"/>
                <w:w w:val="99"/>
                <w:sz w:val="24"/>
                <w:szCs w:val="24"/>
              </w:rPr>
              <w:t>s</w:t>
            </w:r>
            <w:r w:rsidRPr="00B94070">
              <w:rPr>
                <w:rFonts w:asciiTheme="minorHAnsi" w:eastAsia="Times New Roman" w:hAnsiTheme="minorHAnsi"/>
                <w:spacing w:val="4"/>
                <w:sz w:val="24"/>
                <w:szCs w:val="24"/>
              </w:rPr>
              <w:t xml:space="preserve"> </w:t>
            </w:r>
            <w:r w:rsidRPr="00B94070">
              <w:rPr>
                <w:rFonts w:asciiTheme="minorHAnsi" w:eastAsia="Times New Roman" w:hAnsiTheme="minorHAnsi"/>
                <w:spacing w:val="-3"/>
                <w:sz w:val="24"/>
                <w:szCs w:val="24"/>
              </w:rPr>
              <w:t>i</w:t>
            </w:r>
            <w:r w:rsidRPr="00B94070">
              <w:rPr>
                <w:rFonts w:asciiTheme="minorHAnsi" w:eastAsia="Times New Roman" w:hAnsiTheme="minorHAnsi"/>
                <w:sz w:val="24"/>
                <w:szCs w:val="24"/>
              </w:rPr>
              <w:t>n</w:t>
            </w:r>
            <w:r w:rsidRPr="00B94070">
              <w:rPr>
                <w:rFonts w:asciiTheme="minorHAnsi" w:eastAsia="Times New Roman" w:hAnsiTheme="minorHAnsi"/>
                <w:spacing w:val="-3"/>
                <w:sz w:val="24"/>
                <w:szCs w:val="24"/>
              </w:rPr>
              <w:t xml:space="preserve"> </w:t>
            </w:r>
            <w:r w:rsidRPr="00B94070">
              <w:rPr>
                <w:rFonts w:asciiTheme="minorHAnsi" w:eastAsia="Times New Roman" w:hAnsiTheme="minorHAnsi"/>
                <w:spacing w:val="4"/>
                <w:sz w:val="24"/>
                <w:szCs w:val="24"/>
              </w:rPr>
              <w:t>t</w:t>
            </w:r>
            <w:r w:rsidRPr="00B94070">
              <w:rPr>
                <w:rFonts w:asciiTheme="minorHAnsi" w:eastAsia="Times New Roman" w:hAnsiTheme="minorHAnsi"/>
                <w:sz w:val="24"/>
                <w:szCs w:val="24"/>
              </w:rPr>
              <w:t>u</w:t>
            </w:r>
            <w:r w:rsidRPr="00B94070">
              <w:rPr>
                <w:rFonts w:asciiTheme="minorHAnsi" w:eastAsia="Times New Roman" w:hAnsiTheme="minorHAnsi"/>
                <w:spacing w:val="2"/>
                <w:w w:val="99"/>
                <w:sz w:val="24"/>
                <w:szCs w:val="24"/>
              </w:rPr>
              <w:t>r</w:t>
            </w:r>
            <w:r w:rsidRPr="00B94070">
              <w:rPr>
                <w:rFonts w:asciiTheme="minorHAnsi" w:eastAsia="Times New Roman" w:hAnsiTheme="minorHAnsi"/>
                <w:sz w:val="24"/>
                <w:szCs w:val="24"/>
              </w:rPr>
              <w:t>n</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z w:val="24"/>
                <w:szCs w:val="24"/>
              </w:rPr>
              <w:t>g</w:t>
            </w:r>
            <w:r w:rsidRPr="00B94070">
              <w:rPr>
                <w:rFonts w:asciiTheme="minorHAnsi" w:eastAsia="Times New Roman" w:hAnsiTheme="minorHAnsi"/>
                <w:spacing w:val="3"/>
                <w:sz w:val="24"/>
                <w:szCs w:val="24"/>
              </w:rPr>
              <w:t>e</w:t>
            </w:r>
            <w:r w:rsidRPr="00B94070">
              <w:rPr>
                <w:rFonts w:asciiTheme="minorHAnsi" w:eastAsia="Times New Roman" w:hAnsiTheme="minorHAnsi"/>
                <w:spacing w:val="-4"/>
                <w:sz w:val="24"/>
                <w:szCs w:val="24"/>
              </w:rPr>
              <w:t>n</w:t>
            </w:r>
            <w:r w:rsidRPr="00B94070">
              <w:rPr>
                <w:rFonts w:asciiTheme="minorHAnsi" w:eastAsia="Times New Roman" w:hAnsiTheme="minorHAnsi"/>
                <w:spacing w:val="-1"/>
                <w:sz w:val="24"/>
                <w:szCs w:val="24"/>
              </w:rPr>
              <w:t>e</w:t>
            </w:r>
            <w:r w:rsidRPr="00B94070">
              <w:rPr>
                <w:rFonts w:asciiTheme="minorHAnsi" w:eastAsia="Times New Roman" w:hAnsiTheme="minorHAnsi"/>
                <w:w w:val="99"/>
                <w:sz w:val="24"/>
                <w:szCs w:val="24"/>
              </w:rPr>
              <w:t>r</w:t>
            </w:r>
            <w:r w:rsidRPr="00B94070">
              <w:rPr>
                <w:rFonts w:asciiTheme="minorHAnsi" w:eastAsia="Times New Roman" w:hAnsiTheme="minorHAnsi"/>
                <w:sz w:val="24"/>
                <w:szCs w:val="24"/>
              </w:rPr>
              <w:t>a</w:t>
            </w:r>
            <w:r w:rsidRPr="00B94070">
              <w:rPr>
                <w:rFonts w:asciiTheme="minorHAnsi" w:eastAsia="Times New Roman" w:hAnsiTheme="minorHAnsi"/>
                <w:spacing w:val="4"/>
                <w:sz w:val="24"/>
                <w:szCs w:val="24"/>
              </w:rPr>
              <w:t>t</w:t>
            </w:r>
            <w:r w:rsidRPr="00B94070">
              <w:rPr>
                <w:rFonts w:asciiTheme="minorHAnsi" w:eastAsia="Times New Roman" w:hAnsiTheme="minorHAnsi"/>
                <w:sz w:val="24"/>
                <w:szCs w:val="24"/>
              </w:rPr>
              <w:t>e</w:t>
            </w:r>
            <w:r w:rsidRPr="00B94070">
              <w:rPr>
                <w:rFonts w:asciiTheme="minorHAnsi" w:eastAsia="Times New Roman" w:hAnsiTheme="minorHAnsi"/>
                <w:w w:val="99"/>
                <w:sz w:val="24"/>
                <w:szCs w:val="24"/>
              </w:rPr>
              <w:t>s</w:t>
            </w:r>
            <w:r w:rsidRPr="00B94070">
              <w:rPr>
                <w:rFonts w:asciiTheme="minorHAnsi" w:eastAsia="Times New Roman" w:hAnsiTheme="minorHAnsi"/>
                <w:sz w:val="24"/>
                <w:szCs w:val="24"/>
              </w:rPr>
              <w:t xml:space="preserve"> </w:t>
            </w:r>
            <w:r w:rsidRPr="00B94070">
              <w:rPr>
                <w:rFonts w:asciiTheme="minorHAnsi" w:eastAsia="Times New Roman" w:hAnsiTheme="minorHAnsi"/>
                <w:spacing w:val="-1"/>
                <w:sz w:val="24"/>
                <w:szCs w:val="24"/>
              </w:rPr>
              <w:t>B</w:t>
            </w:r>
            <w:r w:rsidRPr="00B94070">
              <w:rPr>
                <w:rFonts w:asciiTheme="minorHAnsi" w:eastAsia="Times New Roman" w:hAnsiTheme="minorHAnsi"/>
                <w:sz w:val="24"/>
                <w:szCs w:val="24"/>
              </w:rPr>
              <w:t>u</w:t>
            </w:r>
            <w:r w:rsidRPr="00B94070">
              <w:rPr>
                <w:rFonts w:asciiTheme="minorHAnsi" w:eastAsia="Times New Roman" w:hAnsiTheme="minorHAnsi"/>
                <w:spacing w:val="-1"/>
                <w:sz w:val="24"/>
                <w:szCs w:val="24"/>
              </w:rPr>
              <w:t>c</w:t>
            </w:r>
            <w:r w:rsidRPr="00B94070">
              <w:rPr>
                <w:rFonts w:asciiTheme="minorHAnsi" w:eastAsia="Times New Roman" w:hAnsiTheme="minorHAnsi"/>
                <w:spacing w:val="-5"/>
                <w:sz w:val="24"/>
                <w:szCs w:val="24"/>
              </w:rPr>
              <w:t>h</w:t>
            </w:r>
            <w:r w:rsidRPr="00B94070">
              <w:rPr>
                <w:rFonts w:asciiTheme="minorHAnsi" w:eastAsia="Times New Roman" w:hAnsiTheme="minorHAnsi"/>
                <w:spacing w:val="-1"/>
                <w:sz w:val="24"/>
                <w:szCs w:val="24"/>
              </w:rPr>
              <w:t>a</w:t>
            </w:r>
            <w:r w:rsidRPr="00B94070">
              <w:rPr>
                <w:rFonts w:asciiTheme="minorHAnsi" w:eastAsia="Times New Roman" w:hAnsiTheme="minorHAnsi"/>
                <w:w w:val="99"/>
                <w:sz w:val="24"/>
                <w:szCs w:val="24"/>
              </w:rPr>
              <w:t>r</w:t>
            </w:r>
            <w:r w:rsidRPr="00B94070">
              <w:rPr>
                <w:rFonts w:asciiTheme="minorHAnsi" w:eastAsia="Times New Roman" w:hAnsiTheme="minorHAnsi"/>
                <w:spacing w:val="4"/>
                <w:sz w:val="24"/>
                <w:szCs w:val="24"/>
              </w:rPr>
              <w:t>e</w:t>
            </w:r>
            <w:r w:rsidRPr="00B94070">
              <w:rPr>
                <w:rFonts w:asciiTheme="minorHAnsi" w:eastAsia="Times New Roman" w:hAnsiTheme="minorHAnsi"/>
                <w:spacing w:val="-1"/>
                <w:w w:val="99"/>
                <w:sz w:val="24"/>
                <w:szCs w:val="24"/>
              </w:rPr>
              <w:t>s</w:t>
            </w:r>
            <w:r w:rsidRPr="00B94070">
              <w:rPr>
                <w:rFonts w:asciiTheme="minorHAnsi" w:eastAsia="Times New Roman" w:hAnsiTheme="minorHAnsi"/>
                <w:spacing w:val="4"/>
                <w:sz w:val="24"/>
                <w:szCs w:val="24"/>
              </w:rPr>
              <w:t>t</w:t>
            </w:r>
            <w:r w:rsidRPr="00B94070">
              <w:rPr>
                <w:rFonts w:asciiTheme="minorHAnsi" w:eastAsia="Times New Roman" w:hAnsiTheme="minorHAnsi"/>
                <w:spacing w:val="2"/>
                <w:sz w:val="24"/>
                <w:szCs w:val="24"/>
              </w:rPr>
              <w:t>,</w:t>
            </w:r>
            <w:r>
              <w:rPr>
                <w:rFonts w:asciiTheme="minorHAnsi" w:eastAsia="Times New Roman" w:hAnsiTheme="minorHAnsi"/>
                <w:spacing w:val="2"/>
                <w:sz w:val="24"/>
                <w:szCs w:val="24"/>
              </w:rPr>
              <w:t xml:space="preserve"> </w:t>
            </w:r>
            <w:r w:rsidRPr="00B94070">
              <w:rPr>
                <w:rFonts w:asciiTheme="minorHAnsi" w:eastAsia="Times New Roman" w:hAnsiTheme="minorHAnsi"/>
                <w:w w:val="99"/>
                <w:sz w:val="24"/>
                <w:szCs w:val="24"/>
              </w:rPr>
              <w:t>w</w:t>
            </w:r>
            <w:r w:rsidRPr="00B94070">
              <w:rPr>
                <w:rFonts w:asciiTheme="minorHAnsi" w:eastAsia="Times New Roman" w:hAnsiTheme="minorHAnsi"/>
                <w:sz w:val="24"/>
                <w:szCs w:val="24"/>
              </w:rPr>
              <w:t>h</w:t>
            </w:r>
            <w:r w:rsidRPr="00B94070">
              <w:rPr>
                <w:rFonts w:asciiTheme="minorHAnsi" w:eastAsia="Times New Roman" w:hAnsiTheme="minorHAnsi"/>
                <w:spacing w:val="-9"/>
                <w:sz w:val="24"/>
                <w:szCs w:val="24"/>
              </w:rPr>
              <w:t>i</w:t>
            </w:r>
            <w:r w:rsidRPr="00B94070">
              <w:rPr>
                <w:rFonts w:asciiTheme="minorHAnsi" w:eastAsia="Times New Roman" w:hAnsiTheme="minorHAnsi"/>
                <w:spacing w:val="3"/>
                <w:sz w:val="24"/>
                <w:szCs w:val="24"/>
              </w:rPr>
              <w:t>c</w:t>
            </w:r>
            <w:r w:rsidRPr="00B94070">
              <w:rPr>
                <w:rFonts w:asciiTheme="minorHAnsi" w:eastAsia="Times New Roman" w:hAnsiTheme="minorHAnsi"/>
                <w:sz w:val="24"/>
                <w:szCs w:val="24"/>
              </w:rPr>
              <w:t>h</w:t>
            </w:r>
            <w:r w:rsidRPr="00B94070">
              <w:rPr>
                <w:rFonts w:asciiTheme="minorHAnsi" w:eastAsia="Times New Roman" w:hAnsiTheme="minorHAnsi"/>
                <w:spacing w:val="2"/>
                <w:sz w:val="24"/>
                <w:szCs w:val="24"/>
              </w:rPr>
              <w:t xml:space="preserve"> </w:t>
            </w:r>
            <w:r w:rsidRPr="00B94070">
              <w:rPr>
                <w:rFonts w:asciiTheme="minorHAnsi" w:eastAsia="Times New Roman" w:hAnsiTheme="minorHAnsi"/>
                <w:spacing w:val="-3"/>
                <w:sz w:val="24"/>
                <w:szCs w:val="24"/>
              </w:rPr>
              <w:t>i</w:t>
            </w:r>
            <w:r w:rsidRPr="00B94070">
              <w:rPr>
                <w:rFonts w:asciiTheme="minorHAnsi" w:eastAsia="Times New Roman" w:hAnsiTheme="minorHAnsi"/>
                <w:w w:val="99"/>
                <w:sz w:val="24"/>
                <w:szCs w:val="24"/>
              </w:rPr>
              <w:t>s</w:t>
            </w:r>
            <w:r w:rsidRPr="00B94070">
              <w:rPr>
                <w:rFonts w:asciiTheme="minorHAnsi" w:eastAsia="Times New Roman" w:hAnsiTheme="minorHAnsi"/>
                <w:sz w:val="24"/>
                <w:szCs w:val="24"/>
              </w:rPr>
              <w:t xml:space="preserve"> </w:t>
            </w:r>
            <w:r w:rsidRPr="00B94070">
              <w:rPr>
                <w:rFonts w:asciiTheme="minorHAnsi" w:eastAsia="Times New Roman" w:hAnsiTheme="minorHAnsi"/>
                <w:spacing w:val="4"/>
                <w:sz w:val="24"/>
                <w:szCs w:val="24"/>
              </w:rPr>
              <w:t>t</w:t>
            </w:r>
            <w:r w:rsidRPr="00B94070">
              <w:rPr>
                <w:rFonts w:asciiTheme="minorHAnsi" w:eastAsia="Times New Roman" w:hAnsiTheme="minorHAnsi"/>
                <w:spacing w:val="-4"/>
                <w:sz w:val="24"/>
                <w:szCs w:val="24"/>
              </w:rPr>
              <w:t>h</w:t>
            </w:r>
            <w:r w:rsidRPr="00B94070">
              <w:rPr>
                <w:rFonts w:asciiTheme="minorHAnsi" w:eastAsia="Times New Roman" w:hAnsiTheme="minorHAnsi"/>
                <w:sz w:val="24"/>
                <w:szCs w:val="24"/>
              </w:rPr>
              <w:t>e g</w:t>
            </w:r>
            <w:r w:rsidRPr="00B94070">
              <w:rPr>
                <w:rFonts w:asciiTheme="minorHAnsi" w:eastAsia="Times New Roman" w:hAnsiTheme="minorHAnsi"/>
                <w:spacing w:val="5"/>
                <w:sz w:val="24"/>
                <w:szCs w:val="24"/>
              </w:rPr>
              <w:t>o</w:t>
            </w:r>
            <w:r w:rsidRPr="00B94070">
              <w:rPr>
                <w:rFonts w:asciiTheme="minorHAnsi" w:eastAsia="Times New Roman" w:hAnsiTheme="minorHAnsi"/>
                <w:sz w:val="24"/>
                <w:szCs w:val="24"/>
              </w:rPr>
              <w:t>a</w:t>
            </w:r>
            <w:r w:rsidRPr="00B94070">
              <w:rPr>
                <w:rFonts w:asciiTheme="minorHAnsi" w:eastAsia="Times New Roman" w:hAnsiTheme="minorHAnsi"/>
                <w:spacing w:val="-9"/>
                <w:sz w:val="24"/>
                <w:szCs w:val="24"/>
              </w:rPr>
              <w:t>l</w:t>
            </w:r>
            <w:r w:rsidRPr="00B94070">
              <w:rPr>
                <w:rFonts w:asciiTheme="minorHAnsi" w:eastAsia="Times New Roman" w:hAnsiTheme="minorHAnsi"/>
                <w:sz w:val="24"/>
                <w:szCs w:val="24"/>
              </w:rPr>
              <w:t>.</w:t>
            </w:r>
          </w:p>
          <w:p w:rsidR="00E153A7" w:rsidRPr="005F37CD" w:rsidRDefault="00E153A7" w:rsidP="00E153A7">
            <w:pPr>
              <w:widowControl/>
              <w:suppressAutoHyphens w:val="0"/>
              <w:autoSpaceDE w:val="0"/>
              <w:autoSpaceDN w:val="0"/>
              <w:adjustRightInd w:val="0"/>
              <w:jc w:val="both"/>
              <w:rPr>
                <w:rFonts w:asciiTheme="minorHAnsi" w:hAnsiTheme="minorHAnsi"/>
                <w:b/>
                <w:sz w:val="24"/>
                <w:szCs w:val="24"/>
              </w:rPr>
            </w:pPr>
            <w:r w:rsidRPr="005F37CD">
              <w:rPr>
                <w:rFonts w:asciiTheme="minorHAnsi" w:hAnsiTheme="minorHAnsi"/>
                <w:b/>
                <w:sz w:val="24"/>
                <w:szCs w:val="24"/>
              </w:rPr>
              <w:t>Properties of greedy search</w:t>
            </w:r>
          </w:p>
          <w:p w:rsidR="00E153A7" w:rsidRPr="005F37CD" w:rsidRDefault="00E153A7" w:rsidP="00E153A7">
            <w:pPr>
              <w:widowControl/>
              <w:suppressAutoHyphens w:val="0"/>
              <w:autoSpaceDE w:val="0"/>
              <w:autoSpaceDN w:val="0"/>
              <w:adjustRightInd w:val="0"/>
              <w:jc w:val="both"/>
              <w:rPr>
                <w:rFonts w:asciiTheme="minorHAnsi" w:hAnsiTheme="minorHAnsi"/>
                <w:sz w:val="24"/>
                <w:szCs w:val="24"/>
              </w:rPr>
            </w:pPr>
            <w:r w:rsidRPr="005F37CD">
              <w:rPr>
                <w:rFonts w:asciiTheme="minorHAnsi" w:hAnsiTheme="minorHAnsi"/>
                <w:sz w:val="24"/>
                <w:szCs w:val="24"/>
              </w:rPr>
              <w:t>o Complete?? No</w:t>
            </w:r>
            <w:r w:rsidRPr="005F37CD">
              <w:rPr>
                <w:rFonts w:asciiTheme="minorHAnsi" w:hAnsiTheme="minorHAnsi" w:hint="eastAsia"/>
                <w:sz w:val="24"/>
                <w:szCs w:val="24"/>
              </w:rPr>
              <w:t>–</w:t>
            </w:r>
            <w:r w:rsidRPr="005F37CD">
              <w:rPr>
                <w:rFonts w:asciiTheme="minorHAnsi" w:hAnsiTheme="minorHAnsi"/>
                <w:sz w:val="24"/>
                <w:szCs w:val="24"/>
              </w:rPr>
              <w:t>can get stuck in loops, e.g., Iasi ! Neamt ! Iasi ! Neamt !</w:t>
            </w:r>
          </w:p>
          <w:p w:rsidR="00E153A7" w:rsidRPr="005F37CD" w:rsidRDefault="00E153A7" w:rsidP="00E153A7">
            <w:pPr>
              <w:widowControl/>
              <w:suppressAutoHyphens w:val="0"/>
              <w:autoSpaceDE w:val="0"/>
              <w:autoSpaceDN w:val="0"/>
              <w:adjustRightInd w:val="0"/>
              <w:jc w:val="both"/>
              <w:rPr>
                <w:rFonts w:asciiTheme="minorHAnsi" w:hAnsiTheme="minorHAnsi"/>
                <w:sz w:val="24"/>
                <w:szCs w:val="24"/>
              </w:rPr>
            </w:pPr>
            <w:r w:rsidRPr="005F37CD">
              <w:rPr>
                <w:rFonts w:asciiTheme="minorHAnsi" w:hAnsiTheme="minorHAnsi"/>
                <w:sz w:val="24"/>
                <w:szCs w:val="24"/>
              </w:rPr>
              <w:t>Complete in finite space with repeated-state checking</w:t>
            </w:r>
          </w:p>
          <w:p w:rsidR="00E153A7" w:rsidRPr="005F37CD" w:rsidRDefault="00E153A7" w:rsidP="00E153A7">
            <w:pPr>
              <w:widowControl/>
              <w:suppressAutoHyphens w:val="0"/>
              <w:autoSpaceDE w:val="0"/>
              <w:autoSpaceDN w:val="0"/>
              <w:adjustRightInd w:val="0"/>
              <w:jc w:val="both"/>
              <w:rPr>
                <w:rFonts w:asciiTheme="minorHAnsi" w:hAnsiTheme="minorHAnsi"/>
                <w:sz w:val="24"/>
                <w:szCs w:val="24"/>
              </w:rPr>
            </w:pPr>
            <w:r w:rsidRPr="005F37CD">
              <w:rPr>
                <w:rFonts w:asciiTheme="minorHAnsi" w:hAnsiTheme="minorHAnsi"/>
                <w:sz w:val="24"/>
                <w:szCs w:val="24"/>
              </w:rPr>
              <w:t>o Time?? O(bm), but a good heuristic can give dramatic improvement o Space?? O(bm)</w:t>
            </w:r>
            <w:r w:rsidRPr="005F37CD">
              <w:rPr>
                <w:rFonts w:asciiTheme="minorHAnsi" w:hAnsiTheme="minorHAnsi" w:hint="eastAsia"/>
                <w:sz w:val="24"/>
                <w:szCs w:val="24"/>
              </w:rPr>
              <w:t>—</w:t>
            </w:r>
            <w:r w:rsidRPr="005F37CD">
              <w:rPr>
                <w:rFonts w:asciiTheme="minorHAnsi" w:hAnsiTheme="minorHAnsi"/>
                <w:sz w:val="24"/>
                <w:szCs w:val="24"/>
              </w:rPr>
              <w:t>keeps all nodes in memory</w:t>
            </w:r>
          </w:p>
          <w:p w:rsidR="00E153A7" w:rsidRPr="005F37CD" w:rsidRDefault="00E153A7" w:rsidP="00E153A7">
            <w:pPr>
              <w:widowControl/>
              <w:suppressAutoHyphens w:val="0"/>
              <w:autoSpaceDE w:val="0"/>
              <w:autoSpaceDN w:val="0"/>
              <w:adjustRightInd w:val="0"/>
              <w:jc w:val="both"/>
              <w:rPr>
                <w:rFonts w:asciiTheme="minorHAnsi" w:hAnsiTheme="minorHAnsi"/>
                <w:sz w:val="24"/>
                <w:szCs w:val="24"/>
              </w:rPr>
            </w:pPr>
            <w:r w:rsidRPr="005F37CD">
              <w:rPr>
                <w:rFonts w:asciiTheme="minorHAnsi" w:hAnsiTheme="minorHAnsi"/>
                <w:sz w:val="24"/>
                <w:szCs w:val="24"/>
              </w:rPr>
              <w:t>o Optimal?? No</w:t>
            </w:r>
          </w:p>
          <w:p w:rsidR="00E153A7" w:rsidRPr="005F37CD" w:rsidRDefault="00E153A7" w:rsidP="00E153A7">
            <w:pPr>
              <w:widowControl/>
              <w:suppressAutoHyphens w:val="0"/>
              <w:autoSpaceDE w:val="0"/>
              <w:autoSpaceDN w:val="0"/>
              <w:adjustRightInd w:val="0"/>
              <w:jc w:val="both"/>
              <w:rPr>
                <w:rFonts w:asciiTheme="minorHAnsi" w:hAnsiTheme="minorHAnsi"/>
                <w:sz w:val="24"/>
                <w:szCs w:val="24"/>
              </w:rPr>
            </w:pPr>
            <w:r w:rsidRPr="005F37CD">
              <w:rPr>
                <w:rFonts w:asciiTheme="minorHAnsi" w:hAnsiTheme="minorHAnsi"/>
                <w:sz w:val="24"/>
                <w:szCs w:val="24"/>
              </w:rPr>
              <w:t>Greedy best-first search is not optimal,and it is incomplete.</w:t>
            </w:r>
          </w:p>
          <w:p w:rsidR="00E153A7" w:rsidRPr="005F37CD" w:rsidRDefault="00E153A7" w:rsidP="00E153A7">
            <w:pPr>
              <w:widowControl/>
              <w:suppressAutoHyphens w:val="0"/>
              <w:autoSpaceDE w:val="0"/>
              <w:autoSpaceDN w:val="0"/>
              <w:adjustRightInd w:val="0"/>
              <w:jc w:val="both"/>
              <w:rPr>
                <w:rFonts w:asciiTheme="minorHAnsi" w:hAnsiTheme="minorHAnsi"/>
                <w:sz w:val="24"/>
                <w:szCs w:val="24"/>
              </w:rPr>
            </w:pPr>
            <w:r w:rsidRPr="005F37CD">
              <w:rPr>
                <w:rFonts w:asciiTheme="minorHAnsi" w:hAnsiTheme="minorHAnsi"/>
                <w:sz w:val="24"/>
                <w:szCs w:val="24"/>
              </w:rPr>
              <w:t>The worst-case time and space complexity is O(bm),where m is the maximum depth of the search space.</w:t>
            </w:r>
          </w:p>
          <w:p w:rsidR="00E153A7" w:rsidRDefault="00E153A7" w:rsidP="00E153A7">
            <w:pPr>
              <w:widowControl/>
              <w:suppressAutoHyphens w:val="0"/>
              <w:autoSpaceDE w:val="0"/>
              <w:autoSpaceDN w:val="0"/>
              <w:adjustRightInd w:val="0"/>
              <w:spacing w:line="360" w:lineRule="auto"/>
              <w:rPr>
                <w:rFonts w:asciiTheme="minorHAnsi" w:hAnsiTheme="minorHAnsi"/>
                <w:b/>
                <w:sz w:val="24"/>
                <w:szCs w:val="24"/>
              </w:rPr>
            </w:pPr>
          </w:p>
          <w:p w:rsidR="00E153A7" w:rsidRDefault="00E153A7" w:rsidP="0073100F">
            <w:pPr>
              <w:widowControl/>
              <w:suppressAutoHyphens w:val="0"/>
              <w:autoSpaceDE w:val="0"/>
              <w:autoSpaceDN w:val="0"/>
              <w:adjustRightInd w:val="0"/>
              <w:spacing w:line="360" w:lineRule="auto"/>
              <w:jc w:val="center"/>
              <w:rPr>
                <w:rFonts w:asciiTheme="minorHAnsi" w:hAnsiTheme="minorHAnsi"/>
                <w:b/>
                <w:sz w:val="24"/>
                <w:szCs w:val="24"/>
              </w:rPr>
            </w:pPr>
          </w:p>
          <w:p w:rsidR="00E153A7" w:rsidRDefault="00E153A7" w:rsidP="0073100F">
            <w:pPr>
              <w:widowControl/>
              <w:suppressAutoHyphens w:val="0"/>
              <w:autoSpaceDE w:val="0"/>
              <w:autoSpaceDN w:val="0"/>
              <w:adjustRightInd w:val="0"/>
              <w:spacing w:line="360" w:lineRule="auto"/>
              <w:jc w:val="center"/>
              <w:rPr>
                <w:rFonts w:asciiTheme="minorHAnsi" w:hAnsiTheme="minorHAnsi"/>
                <w:b/>
                <w:sz w:val="24"/>
                <w:szCs w:val="24"/>
              </w:rPr>
            </w:pPr>
          </w:p>
          <w:p w:rsidR="00E153A7" w:rsidRDefault="00E153A7" w:rsidP="0073100F">
            <w:pPr>
              <w:widowControl/>
              <w:suppressAutoHyphens w:val="0"/>
              <w:autoSpaceDE w:val="0"/>
              <w:autoSpaceDN w:val="0"/>
              <w:adjustRightInd w:val="0"/>
              <w:spacing w:line="360" w:lineRule="auto"/>
              <w:jc w:val="center"/>
              <w:rPr>
                <w:rFonts w:asciiTheme="minorHAnsi" w:hAnsiTheme="minorHAnsi"/>
                <w:b/>
                <w:sz w:val="24"/>
                <w:szCs w:val="24"/>
              </w:rPr>
            </w:pPr>
          </w:p>
          <w:p w:rsidR="00E153A7" w:rsidRDefault="00E153A7" w:rsidP="0073100F">
            <w:pPr>
              <w:widowControl/>
              <w:suppressAutoHyphens w:val="0"/>
              <w:autoSpaceDE w:val="0"/>
              <w:autoSpaceDN w:val="0"/>
              <w:adjustRightInd w:val="0"/>
              <w:spacing w:line="360" w:lineRule="auto"/>
              <w:jc w:val="center"/>
              <w:rPr>
                <w:rFonts w:asciiTheme="minorHAnsi" w:hAnsiTheme="minorHAnsi"/>
                <w:b/>
                <w:sz w:val="24"/>
                <w:szCs w:val="24"/>
              </w:rPr>
            </w:pPr>
          </w:p>
          <w:p w:rsidR="00E153A7" w:rsidRDefault="00E153A7" w:rsidP="0073100F">
            <w:pPr>
              <w:widowControl/>
              <w:suppressAutoHyphens w:val="0"/>
              <w:autoSpaceDE w:val="0"/>
              <w:autoSpaceDN w:val="0"/>
              <w:adjustRightInd w:val="0"/>
              <w:spacing w:line="360" w:lineRule="auto"/>
              <w:jc w:val="center"/>
              <w:rPr>
                <w:rFonts w:asciiTheme="minorHAnsi" w:hAnsiTheme="minorHAnsi"/>
                <w:b/>
                <w:sz w:val="24"/>
                <w:szCs w:val="24"/>
              </w:rPr>
            </w:pPr>
          </w:p>
          <w:p w:rsidR="008939CA" w:rsidRDefault="00E153A7" w:rsidP="00E153A7">
            <w:pPr>
              <w:widowControl/>
              <w:suppressAutoHyphens w:val="0"/>
              <w:autoSpaceDE w:val="0"/>
              <w:autoSpaceDN w:val="0"/>
              <w:adjustRightInd w:val="0"/>
              <w:spacing w:line="360" w:lineRule="auto"/>
              <w:jc w:val="center"/>
              <w:rPr>
                <w:rFonts w:asciiTheme="minorHAnsi" w:hAnsiTheme="minorHAnsi"/>
                <w:b/>
                <w:sz w:val="24"/>
                <w:szCs w:val="24"/>
              </w:rPr>
            </w:pPr>
            <w:r>
              <w:rPr>
                <w:rFonts w:asciiTheme="minorHAnsi" w:hAnsiTheme="minorHAnsi"/>
                <w:b/>
                <w:noProof/>
                <w:lang w:val="en-US" w:bidi="hi-IN"/>
              </w:rPr>
              <w:drawing>
                <wp:inline distT="0" distB="0" distL="0" distR="0">
                  <wp:extent cx="5148373" cy="4008474"/>
                  <wp:effectExtent l="1905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152944" cy="4012033"/>
                          </a:xfrm>
                          <a:prstGeom prst="rect">
                            <a:avLst/>
                          </a:prstGeom>
                          <a:noFill/>
                          <a:ln w="9525">
                            <a:noFill/>
                            <a:miter lim="800000"/>
                            <a:headEnd/>
                            <a:tailEnd/>
                          </a:ln>
                        </pic:spPr>
                      </pic:pic>
                    </a:graphicData>
                  </a:graphic>
                </wp:inline>
              </w:drawing>
            </w:r>
          </w:p>
          <w:p w:rsidR="00C21135" w:rsidRDefault="00C21135" w:rsidP="00AE4B40">
            <w:pPr>
              <w:widowControl/>
              <w:suppressAutoHyphens w:val="0"/>
              <w:autoSpaceDE w:val="0"/>
              <w:autoSpaceDN w:val="0"/>
              <w:adjustRightInd w:val="0"/>
              <w:spacing w:line="360" w:lineRule="auto"/>
              <w:rPr>
                <w:rFonts w:asciiTheme="minorHAnsi" w:hAnsiTheme="minorHAnsi"/>
                <w:b/>
                <w:sz w:val="24"/>
                <w:szCs w:val="24"/>
              </w:rPr>
            </w:pPr>
          </w:p>
          <w:p w:rsidR="00AE4B40" w:rsidRPr="00AE4B40" w:rsidRDefault="00AE4B40" w:rsidP="00AE4B40">
            <w:pPr>
              <w:widowControl/>
              <w:suppressAutoHyphens w:val="0"/>
              <w:autoSpaceDE w:val="0"/>
              <w:autoSpaceDN w:val="0"/>
              <w:adjustRightInd w:val="0"/>
              <w:spacing w:line="360" w:lineRule="auto"/>
              <w:rPr>
                <w:rFonts w:asciiTheme="minorHAnsi" w:hAnsiTheme="minorHAnsi"/>
                <w:b/>
                <w:sz w:val="24"/>
                <w:szCs w:val="24"/>
              </w:rPr>
            </w:pPr>
            <w:r w:rsidRPr="00AE4B40">
              <w:rPr>
                <w:rFonts w:asciiTheme="minorHAnsi" w:hAnsiTheme="minorHAnsi"/>
                <w:b/>
                <w:sz w:val="24"/>
                <w:szCs w:val="24"/>
              </w:rPr>
              <w:t>A* Search</w:t>
            </w:r>
          </w:p>
          <w:p w:rsidR="00AE4B40" w:rsidRPr="00AE4B40" w:rsidRDefault="00AE4B40" w:rsidP="00AE4B40">
            <w:pPr>
              <w:widowControl/>
              <w:suppressAutoHyphens w:val="0"/>
              <w:autoSpaceDE w:val="0"/>
              <w:autoSpaceDN w:val="0"/>
              <w:adjustRightInd w:val="0"/>
              <w:spacing w:line="360" w:lineRule="auto"/>
              <w:rPr>
                <w:rFonts w:asciiTheme="minorHAnsi" w:hAnsiTheme="minorHAnsi"/>
                <w:sz w:val="24"/>
                <w:szCs w:val="24"/>
              </w:rPr>
            </w:pPr>
            <w:r w:rsidRPr="00AE4B40">
              <w:rPr>
                <w:rFonts w:asciiTheme="minorHAnsi" w:hAnsiTheme="minorHAnsi"/>
                <w:sz w:val="24"/>
                <w:szCs w:val="24"/>
              </w:rPr>
              <w:t>A* Search is the most widely used form of best-first search. The evaluation function f(n) is obtained by combining</w:t>
            </w:r>
          </w:p>
          <w:p w:rsidR="00AE4B40" w:rsidRPr="00AE4B40" w:rsidRDefault="00AE4B40" w:rsidP="00AE4B40">
            <w:pPr>
              <w:widowControl/>
              <w:suppressAutoHyphens w:val="0"/>
              <w:autoSpaceDE w:val="0"/>
              <w:autoSpaceDN w:val="0"/>
              <w:adjustRightInd w:val="0"/>
              <w:spacing w:line="360" w:lineRule="auto"/>
              <w:rPr>
                <w:rFonts w:asciiTheme="minorHAnsi" w:hAnsiTheme="minorHAnsi"/>
                <w:sz w:val="24"/>
                <w:szCs w:val="24"/>
              </w:rPr>
            </w:pPr>
            <w:r w:rsidRPr="00AE4B40">
              <w:rPr>
                <w:rFonts w:asciiTheme="minorHAnsi" w:hAnsiTheme="minorHAnsi"/>
                <w:sz w:val="24"/>
                <w:szCs w:val="24"/>
              </w:rPr>
              <w:t>(1) g(n) = the cost to reach the node,and</w:t>
            </w:r>
          </w:p>
          <w:p w:rsidR="00AE4B40" w:rsidRPr="00AE4B40" w:rsidRDefault="00AE4B40" w:rsidP="00AE4B40">
            <w:pPr>
              <w:widowControl/>
              <w:suppressAutoHyphens w:val="0"/>
              <w:autoSpaceDE w:val="0"/>
              <w:autoSpaceDN w:val="0"/>
              <w:adjustRightInd w:val="0"/>
              <w:spacing w:line="360" w:lineRule="auto"/>
              <w:rPr>
                <w:rFonts w:asciiTheme="minorHAnsi" w:hAnsiTheme="minorHAnsi"/>
                <w:sz w:val="24"/>
                <w:szCs w:val="24"/>
              </w:rPr>
            </w:pPr>
            <w:r w:rsidRPr="00AE4B40">
              <w:rPr>
                <w:rFonts w:asciiTheme="minorHAnsi" w:hAnsiTheme="minorHAnsi"/>
                <w:sz w:val="24"/>
                <w:szCs w:val="24"/>
              </w:rPr>
              <w:t>(2) h(n) = the cost to get from the node to the goal : f(n) = g(n) + h(n).</w:t>
            </w:r>
          </w:p>
          <w:p w:rsidR="00AE4B40" w:rsidRPr="00AE4B40" w:rsidRDefault="00AE4B40" w:rsidP="00AE4B40">
            <w:pPr>
              <w:widowControl/>
              <w:suppressAutoHyphens w:val="0"/>
              <w:autoSpaceDE w:val="0"/>
              <w:autoSpaceDN w:val="0"/>
              <w:adjustRightInd w:val="0"/>
              <w:spacing w:line="360" w:lineRule="auto"/>
              <w:rPr>
                <w:rFonts w:asciiTheme="minorHAnsi" w:hAnsiTheme="minorHAnsi"/>
                <w:sz w:val="24"/>
                <w:szCs w:val="24"/>
              </w:rPr>
            </w:pPr>
            <w:r w:rsidRPr="00AE4B40">
              <w:rPr>
                <w:rFonts w:asciiTheme="minorHAnsi" w:hAnsiTheme="minorHAnsi"/>
                <w:sz w:val="24"/>
                <w:szCs w:val="24"/>
              </w:rPr>
              <w:t>A* Search is both optimal and complete. A* is optimal if h(n) is an admissible heuristic. The obvious example of admissible heuristic is the straight-line distance hSLD. It cannot be an overestimate.</w:t>
            </w:r>
          </w:p>
          <w:p w:rsidR="00AE4B40" w:rsidRPr="00AE4B40" w:rsidRDefault="00AE4B40" w:rsidP="00AE4B40">
            <w:pPr>
              <w:widowControl/>
              <w:suppressAutoHyphens w:val="0"/>
              <w:autoSpaceDE w:val="0"/>
              <w:autoSpaceDN w:val="0"/>
              <w:adjustRightInd w:val="0"/>
              <w:spacing w:line="360" w:lineRule="auto"/>
              <w:rPr>
                <w:rFonts w:asciiTheme="minorHAnsi" w:hAnsiTheme="minorHAnsi"/>
                <w:sz w:val="24"/>
                <w:szCs w:val="24"/>
              </w:rPr>
            </w:pPr>
            <w:r w:rsidRPr="00AE4B40">
              <w:rPr>
                <w:rFonts w:asciiTheme="minorHAnsi" w:hAnsiTheme="minorHAnsi"/>
                <w:sz w:val="24"/>
                <w:szCs w:val="24"/>
              </w:rPr>
              <w:t>A Search is optimal if h(n) is an admissible heuristic – that is,provided that h(n) never overestimates the cost to reach the goal.</w:t>
            </w:r>
          </w:p>
          <w:p w:rsidR="00B94070" w:rsidRDefault="00AE4B40" w:rsidP="00AE4B40">
            <w:pPr>
              <w:widowControl/>
              <w:suppressAutoHyphens w:val="0"/>
              <w:autoSpaceDE w:val="0"/>
              <w:autoSpaceDN w:val="0"/>
              <w:adjustRightInd w:val="0"/>
              <w:spacing w:line="360" w:lineRule="auto"/>
              <w:rPr>
                <w:rFonts w:asciiTheme="minorHAnsi" w:hAnsiTheme="minorHAnsi" w:cs="Calibri"/>
                <w:sz w:val="24"/>
                <w:szCs w:val="24"/>
              </w:rPr>
            </w:pPr>
            <w:r w:rsidRPr="00AE4B40">
              <w:rPr>
                <w:rFonts w:asciiTheme="minorHAnsi" w:hAnsiTheme="minorHAnsi"/>
                <w:sz w:val="24"/>
                <w:szCs w:val="24"/>
              </w:rPr>
              <w:t xml:space="preserve">An obvious example of an admissible heuristic is the straight-line distance hSLD that we used in getting to Bucharest. The values of </w:t>
            </w:r>
            <w:r w:rsidRPr="00AE4B40">
              <w:rPr>
                <w:rFonts w:asciiTheme="minorHAnsi" w:hAnsi="Arial" w:cs="Arial"/>
                <w:sz w:val="24"/>
                <w:szCs w:val="24"/>
              </w:rPr>
              <w:t>‗</w:t>
            </w:r>
            <w:r w:rsidRPr="00AE4B40">
              <w:rPr>
                <w:rFonts w:asciiTheme="minorHAnsi" w:hAnsiTheme="minorHAnsi" w:cs="Calibri"/>
                <w:sz w:val="24"/>
                <w:szCs w:val="24"/>
              </w:rPr>
              <w:t xml:space="preserve">g </w:t>
            </w:r>
            <w:r w:rsidRPr="00AE4B40">
              <w:rPr>
                <w:rFonts w:asciiTheme="minorHAnsi" w:hAnsi="Arial" w:cs="Arial"/>
                <w:sz w:val="24"/>
                <w:szCs w:val="24"/>
              </w:rPr>
              <w:t>‗</w:t>
            </w:r>
            <w:r w:rsidRPr="00AE4B40">
              <w:rPr>
                <w:rFonts w:asciiTheme="minorHAnsi" w:hAnsiTheme="minorHAnsi" w:cs="Calibri"/>
                <w:sz w:val="24"/>
                <w:szCs w:val="24"/>
              </w:rPr>
              <w:t xml:space="preserve"> are computed from the step costs shown in </w:t>
            </w:r>
            <w:r w:rsidRPr="00AE4B40">
              <w:rPr>
                <w:rFonts w:asciiTheme="minorHAnsi" w:hAnsiTheme="minorHAnsi" w:cs="Calibri"/>
                <w:sz w:val="24"/>
                <w:szCs w:val="24"/>
              </w:rPr>
              <w:lastRenderedPageBreak/>
              <w:t>the Romania map</w:t>
            </w:r>
            <w:r w:rsidR="00D9118A">
              <w:rPr>
                <w:rFonts w:asciiTheme="minorHAnsi" w:hAnsiTheme="minorHAnsi" w:cs="Calibri"/>
                <w:sz w:val="24"/>
                <w:szCs w:val="24"/>
              </w:rPr>
              <w:t xml:space="preserve"> </w:t>
            </w:r>
            <w:r w:rsidRPr="00AE4B40">
              <w:rPr>
                <w:rFonts w:asciiTheme="minorHAnsi" w:hAnsiTheme="minorHAnsi" w:cs="Calibri"/>
                <w:sz w:val="24"/>
                <w:szCs w:val="24"/>
              </w:rPr>
              <w:t xml:space="preserve">Also the values of hSLD are given in </w:t>
            </w:r>
            <w:r w:rsidR="00E153A7" w:rsidRPr="00AE4B40">
              <w:rPr>
                <w:rFonts w:asciiTheme="minorHAnsi" w:hAnsiTheme="minorHAnsi" w:cs="Calibri"/>
                <w:sz w:val="24"/>
                <w:szCs w:val="24"/>
              </w:rPr>
              <w:t>Figure.</w:t>
            </w:r>
          </w:p>
          <w:p w:rsidR="00E153A7" w:rsidRDefault="00E153A7" w:rsidP="00AE4B40">
            <w:pPr>
              <w:widowControl/>
              <w:suppressAutoHyphens w:val="0"/>
              <w:autoSpaceDE w:val="0"/>
              <w:autoSpaceDN w:val="0"/>
              <w:adjustRightInd w:val="0"/>
              <w:spacing w:line="360" w:lineRule="auto"/>
              <w:rPr>
                <w:rFonts w:asciiTheme="minorHAnsi" w:hAnsiTheme="minorHAnsi" w:cs="Calibri"/>
                <w:sz w:val="24"/>
                <w:szCs w:val="24"/>
              </w:rPr>
            </w:pPr>
          </w:p>
          <w:p w:rsidR="00E153A7" w:rsidRDefault="00E153A7" w:rsidP="00AE4B40">
            <w:pPr>
              <w:widowControl/>
              <w:suppressAutoHyphens w:val="0"/>
              <w:autoSpaceDE w:val="0"/>
              <w:autoSpaceDN w:val="0"/>
              <w:adjustRightInd w:val="0"/>
              <w:spacing w:line="360" w:lineRule="auto"/>
              <w:rPr>
                <w:rFonts w:asciiTheme="minorHAnsi" w:hAnsiTheme="minorHAnsi" w:cs="Calibri"/>
                <w:sz w:val="24"/>
                <w:szCs w:val="24"/>
              </w:rPr>
            </w:pPr>
            <w:r w:rsidRPr="00E153A7">
              <w:rPr>
                <w:rFonts w:asciiTheme="minorHAnsi" w:hAnsiTheme="minorHAnsi" w:cs="Calibri"/>
                <w:noProof/>
                <w:lang w:val="en-US" w:bidi="hi-IN"/>
              </w:rPr>
              <w:drawing>
                <wp:inline distT="0" distB="0" distL="0" distR="0">
                  <wp:extent cx="5658736" cy="6921795"/>
                  <wp:effectExtent l="19050" t="0" r="0" b="0"/>
                  <wp:docPr id="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srcRect/>
                          <a:stretch>
                            <a:fillRect/>
                          </a:stretch>
                        </pic:blipFill>
                        <pic:spPr bwMode="auto">
                          <a:xfrm>
                            <a:off x="0" y="0"/>
                            <a:ext cx="5658736" cy="6921795"/>
                          </a:xfrm>
                          <a:prstGeom prst="rect">
                            <a:avLst/>
                          </a:prstGeom>
                          <a:noFill/>
                          <a:ln w="9525">
                            <a:noFill/>
                            <a:miter lim="800000"/>
                            <a:headEnd/>
                            <a:tailEnd/>
                          </a:ln>
                        </pic:spPr>
                      </pic:pic>
                    </a:graphicData>
                  </a:graphic>
                </wp:inline>
              </w:drawing>
            </w:r>
          </w:p>
          <w:p w:rsidR="00D9118A" w:rsidRPr="00AE4B40" w:rsidRDefault="00D9118A" w:rsidP="00D9118A">
            <w:pPr>
              <w:widowControl/>
              <w:suppressAutoHyphens w:val="0"/>
              <w:autoSpaceDE w:val="0"/>
              <w:autoSpaceDN w:val="0"/>
              <w:adjustRightInd w:val="0"/>
              <w:spacing w:line="360" w:lineRule="auto"/>
              <w:rPr>
                <w:rFonts w:asciiTheme="minorHAnsi" w:hAnsiTheme="minorHAnsi"/>
                <w:b/>
                <w:sz w:val="24"/>
                <w:szCs w:val="24"/>
              </w:rPr>
            </w:pPr>
            <w:r w:rsidRPr="00AE4B40">
              <w:rPr>
                <w:rFonts w:asciiTheme="minorHAnsi" w:eastAsia="Times New Roman" w:hAnsiTheme="minorHAnsi"/>
                <w:b/>
                <w:spacing w:val="-3"/>
                <w:w w:val="99"/>
                <w:sz w:val="24"/>
                <w:szCs w:val="24"/>
              </w:rPr>
              <w:t>Fig. S</w:t>
            </w:r>
            <w:r w:rsidRPr="00AE4B40">
              <w:rPr>
                <w:rFonts w:asciiTheme="minorHAnsi" w:eastAsia="Times New Roman" w:hAnsiTheme="minorHAnsi"/>
                <w:b/>
                <w:spacing w:val="4"/>
                <w:sz w:val="24"/>
                <w:szCs w:val="24"/>
              </w:rPr>
              <w:t>t</w:t>
            </w:r>
            <w:r w:rsidRPr="00AE4B40">
              <w:rPr>
                <w:rFonts w:asciiTheme="minorHAnsi" w:eastAsia="Times New Roman" w:hAnsiTheme="minorHAnsi"/>
                <w:b/>
                <w:sz w:val="24"/>
                <w:szCs w:val="24"/>
              </w:rPr>
              <w:t>ag</w:t>
            </w:r>
            <w:r w:rsidRPr="00AE4B40">
              <w:rPr>
                <w:rFonts w:asciiTheme="minorHAnsi" w:eastAsia="Times New Roman" w:hAnsiTheme="minorHAnsi"/>
                <w:b/>
                <w:spacing w:val="-1"/>
                <w:sz w:val="24"/>
                <w:szCs w:val="24"/>
              </w:rPr>
              <w:t>e</w:t>
            </w:r>
            <w:r w:rsidRPr="00AE4B40">
              <w:rPr>
                <w:rFonts w:asciiTheme="minorHAnsi" w:eastAsia="Times New Roman" w:hAnsiTheme="minorHAnsi"/>
                <w:b/>
                <w:w w:val="99"/>
                <w:sz w:val="24"/>
                <w:szCs w:val="24"/>
              </w:rPr>
              <w:t>s</w:t>
            </w:r>
            <w:r w:rsidRPr="00AE4B40">
              <w:rPr>
                <w:rFonts w:asciiTheme="minorHAnsi" w:eastAsia="Times New Roman" w:hAnsiTheme="minorHAnsi"/>
                <w:b/>
                <w:sz w:val="24"/>
                <w:szCs w:val="24"/>
              </w:rPr>
              <w:t xml:space="preserve"> </w:t>
            </w:r>
            <w:r w:rsidRPr="00AE4B40">
              <w:rPr>
                <w:rFonts w:asciiTheme="minorHAnsi" w:eastAsia="Times New Roman" w:hAnsiTheme="minorHAnsi"/>
                <w:b/>
                <w:spacing w:val="-4"/>
                <w:sz w:val="24"/>
                <w:szCs w:val="24"/>
              </w:rPr>
              <w:t>i</w:t>
            </w:r>
            <w:r w:rsidRPr="00AE4B40">
              <w:rPr>
                <w:rFonts w:asciiTheme="minorHAnsi" w:eastAsia="Times New Roman" w:hAnsiTheme="minorHAnsi"/>
                <w:b/>
                <w:sz w:val="24"/>
                <w:szCs w:val="24"/>
              </w:rPr>
              <w:t>n</w:t>
            </w:r>
            <w:r w:rsidRPr="00AE4B40">
              <w:rPr>
                <w:rFonts w:asciiTheme="minorHAnsi" w:eastAsia="Times New Roman" w:hAnsiTheme="minorHAnsi"/>
                <w:b/>
                <w:spacing w:val="1"/>
                <w:sz w:val="24"/>
                <w:szCs w:val="24"/>
              </w:rPr>
              <w:t xml:space="preserve"> </w:t>
            </w:r>
            <w:r w:rsidRPr="00AE4B40">
              <w:rPr>
                <w:rFonts w:asciiTheme="minorHAnsi" w:eastAsia="Times New Roman" w:hAnsiTheme="minorHAnsi"/>
                <w:b/>
                <w:spacing w:val="1"/>
                <w:w w:val="99"/>
                <w:sz w:val="24"/>
                <w:szCs w:val="24"/>
              </w:rPr>
              <w:t>A</w:t>
            </w:r>
            <w:r w:rsidRPr="00AE4B40">
              <w:rPr>
                <w:rFonts w:asciiTheme="minorHAnsi" w:eastAsia="Times New Roman" w:hAnsiTheme="minorHAnsi"/>
                <w:b/>
                <w:w w:val="99"/>
                <w:position w:val="11"/>
                <w:sz w:val="24"/>
                <w:szCs w:val="24"/>
              </w:rPr>
              <w:t>*</w:t>
            </w:r>
            <w:r w:rsidRPr="00AE4B40">
              <w:rPr>
                <w:rFonts w:asciiTheme="minorHAnsi" w:eastAsia="Times New Roman" w:hAnsiTheme="minorHAnsi"/>
                <w:b/>
                <w:spacing w:val="-3"/>
                <w:position w:val="11"/>
                <w:sz w:val="24"/>
                <w:szCs w:val="24"/>
              </w:rPr>
              <w:t xml:space="preserve"> </w:t>
            </w:r>
            <w:r w:rsidRPr="00AE4B40">
              <w:rPr>
                <w:rFonts w:asciiTheme="minorHAnsi" w:eastAsia="Times New Roman" w:hAnsiTheme="minorHAnsi"/>
                <w:b/>
                <w:w w:val="99"/>
                <w:sz w:val="24"/>
                <w:szCs w:val="24"/>
              </w:rPr>
              <w:t>S</w:t>
            </w:r>
            <w:r w:rsidRPr="00AE4B40">
              <w:rPr>
                <w:rFonts w:asciiTheme="minorHAnsi" w:eastAsia="Times New Roman" w:hAnsiTheme="minorHAnsi"/>
                <w:b/>
                <w:sz w:val="24"/>
                <w:szCs w:val="24"/>
              </w:rPr>
              <w:t>e</w:t>
            </w:r>
            <w:r w:rsidRPr="00AE4B40">
              <w:rPr>
                <w:rFonts w:asciiTheme="minorHAnsi" w:eastAsia="Times New Roman" w:hAnsiTheme="minorHAnsi"/>
                <w:b/>
                <w:spacing w:val="-1"/>
                <w:sz w:val="24"/>
                <w:szCs w:val="24"/>
              </w:rPr>
              <w:t>a</w:t>
            </w:r>
            <w:r w:rsidRPr="00AE4B40">
              <w:rPr>
                <w:rFonts w:asciiTheme="minorHAnsi" w:eastAsia="Times New Roman" w:hAnsiTheme="minorHAnsi"/>
                <w:b/>
                <w:w w:val="99"/>
                <w:sz w:val="24"/>
                <w:szCs w:val="24"/>
              </w:rPr>
              <w:t>r</w:t>
            </w:r>
            <w:r w:rsidRPr="00AE4B40">
              <w:rPr>
                <w:rFonts w:asciiTheme="minorHAnsi" w:eastAsia="Times New Roman" w:hAnsiTheme="minorHAnsi"/>
                <w:b/>
                <w:spacing w:val="4"/>
                <w:sz w:val="24"/>
                <w:szCs w:val="24"/>
              </w:rPr>
              <w:t>c</w:t>
            </w:r>
            <w:r w:rsidRPr="00AE4B40">
              <w:rPr>
                <w:rFonts w:asciiTheme="minorHAnsi" w:eastAsia="Times New Roman" w:hAnsiTheme="minorHAnsi"/>
                <w:b/>
                <w:sz w:val="24"/>
                <w:szCs w:val="24"/>
              </w:rPr>
              <w:t>h</w:t>
            </w:r>
            <w:r w:rsidRPr="00AE4B40">
              <w:rPr>
                <w:rFonts w:asciiTheme="minorHAnsi" w:eastAsia="Times New Roman" w:hAnsiTheme="minorHAnsi"/>
                <w:b/>
                <w:spacing w:val="2"/>
                <w:sz w:val="24"/>
                <w:szCs w:val="24"/>
              </w:rPr>
              <w:t xml:space="preserve"> </w:t>
            </w:r>
            <w:r w:rsidRPr="00AE4B40">
              <w:rPr>
                <w:rFonts w:asciiTheme="minorHAnsi" w:eastAsia="Times New Roman" w:hAnsiTheme="minorHAnsi"/>
                <w:b/>
                <w:spacing w:val="-7"/>
                <w:w w:val="99"/>
                <w:sz w:val="24"/>
                <w:szCs w:val="24"/>
              </w:rPr>
              <w:t>f</w:t>
            </w:r>
            <w:r w:rsidRPr="00AE4B40">
              <w:rPr>
                <w:rFonts w:asciiTheme="minorHAnsi" w:eastAsia="Times New Roman" w:hAnsiTheme="minorHAnsi"/>
                <w:b/>
                <w:spacing w:val="3"/>
                <w:sz w:val="24"/>
                <w:szCs w:val="24"/>
              </w:rPr>
              <w:t>o</w:t>
            </w:r>
            <w:r w:rsidRPr="00AE4B40">
              <w:rPr>
                <w:rFonts w:asciiTheme="minorHAnsi" w:eastAsia="Times New Roman" w:hAnsiTheme="minorHAnsi"/>
                <w:b/>
                <w:w w:val="99"/>
                <w:sz w:val="24"/>
                <w:szCs w:val="24"/>
              </w:rPr>
              <w:t>r</w:t>
            </w:r>
            <w:r w:rsidRPr="00AE4B40">
              <w:rPr>
                <w:rFonts w:asciiTheme="minorHAnsi" w:eastAsia="Times New Roman" w:hAnsiTheme="minorHAnsi"/>
                <w:b/>
                <w:spacing w:val="4"/>
                <w:sz w:val="24"/>
                <w:szCs w:val="24"/>
              </w:rPr>
              <w:t xml:space="preserve"> </w:t>
            </w:r>
            <w:r w:rsidRPr="00AE4B40">
              <w:rPr>
                <w:rFonts w:asciiTheme="minorHAnsi" w:eastAsia="Times New Roman" w:hAnsiTheme="minorHAnsi"/>
                <w:b/>
                <w:spacing w:val="-1"/>
                <w:sz w:val="24"/>
                <w:szCs w:val="24"/>
              </w:rPr>
              <w:t>B</w:t>
            </w:r>
            <w:r w:rsidRPr="00AE4B40">
              <w:rPr>
                <w:rFonts w:asciiTheme="minorHAnsi" w:eastAsia="Times New Roman" w:hAnsiTheme="minorHAnsi"/>
                <w:b/>
                <w:sz w:val="24"/>
                <w:szCs w:val="24"/>
              </w:rPr>
              <w:t>u</w:t>
            </w:r>
            <w:r w:rsidRPr="00AE4B40">
              <w:rPr>
                <w:rFonts w:asciiTheme="minorHAnsi" w:eastAsia="Times New Roman" w:hAnsiTheme="minorHAnsi"/>
                <w:b/>
                <w:spacing w:val="-1"/>
                <w:sz w:val="24"/>
                <w:szCs w:val="24"/>
              </w:rPr>
              <w:t>c</w:t>
            </w:r>
            <w:r w:rsidRPr="00AE4B40">
              <w:rPr>
                <w:rFonts w:asciiTheme="minorHAnsi" w:eastAsia="Times New Roman" w:hAnsiTheme="minorHAnsi"/>
                <w:b/>
                <w:spacing w:val="-4"/>
                <w:sz w:val="24"/>
                <w:szCs w:val="24"/>
              </w:rPr>
              <w:t>h</w:t>
            </w:r>
            <w:r w:rsidRPr="00AE4B40">
              <w:rPr>
                <w:rFonts w:asciiTheme="minorHAnsi" w:eastAsia="Times New Roman" w:hAnsiTheme="minorHAnsi"/>
                <w:b/>
                <w:spacing w:val="-1"/>
                <w:sz w:val="24"/>
                <w:szCs w:val="24"/>
              </w:rPr>
              <w:t>a</w:t>
            </w:r>
            <w:r w:rsidRPr="00AE4B40">
              <w:rPr>
                <w:rFonts w:asciiTheme="minorHAnsi" w:eastAsia="Times New Roman" w:hAnsiTheme="minorHAnsi"/>
                <w:b/>
                <w:w w:val="99"/>
                <w:sz w:val="24"/>
                <w:szCs w:val="24"/>
              </w:rPr>
              <w:t>r</w:t>
            </w:r>
            <w:r w:rsidRPr="00AE4B40">
              <w:rPr>
                <w:rFonts w:asciiTheme="minorHAnsi" w:eastAsia="Times New Roman" w:hAnsiTheme="minorHAnsi"/>
                <w:b/>
                <w:sz w:val="24"/>
                <w:szCs w:val="24"/>
              </w:rPr>
              <w:t>e</w:t>
            </w:r>
            <w:r w:rsidRPr="00AE4B40">
              <w:rPr>
                <w:rFonts w:asciiTheme="minorHAnsi" w:eastAsia="Times New Roman" w:hAnsiTheme="minorHAnsi"/>
                <w:b/>
                <w:spacing w:val="-2"/>
                <w:w w:val="99"/>
                <w:sz w:val="24"/>
                <w:szCs w:val="24"/>
              </w:rPr>
              <w:t>s</w:t>
            </w:r>
            <w:r w:rsidRPr="00AE4B40">
              <w:rPr>
                <w:rFonts w:asciiTheme="minorHAnsi" w:eastAsia="Times New Roman" w:hAnsiTheme="minorHAnsi"/>
                <w:b/>
                <w:spacing w:val="4"/>
                <w:sz w:val="24"/>
                <w:szCs w:val="24"/>
              </w:rPr>
              <w:t>t</w:t>
            </w:r>
            <w:r w:rsidRPr="00AE4B40">
              <w:rPr>
                <w:rFonts w:asciiTheme="minorHAnsi" w:eastAsia="Times New Roman" w:hAnsiTheme="minorHAnsi"/>
                <w:b/>
                <w:sz w:val="24"/>
                <w:szCs w:val="24"/>
              </w:rPr>
              <w:t>.</w:t>
            </w:r>
            <w:r w:rsidRPr="00AE4B40">
              <w:rPr>
                <w:rFonts w:asciiTheme="minorHAnsi" w:eastAsia="Times New Roman" w:hAnsiTheme="minorHAnsi"/>
                <w:b/>
                <w:spacing w:val="4"/>
                <w:sz w:val="24"/>
                <w:szCs w:val="24"/>
              </w:rPr>
              <w:t xml:space="preserve"> </w:t>
            </w:r>
            <w:r w:rsidRPr="00AE4B40">
              <w:rPr>
                <w:rFonts w:asciiTheme="minorHAnsi" w:eastAsia="Times New Roman" w:hAnsiTheme="minorHAnsi"/>
                <w:b/>
                <w:spacing w:val="-4"/>
                <w:w w:val="99"/>
                <w:sz w:val="24"/>
                <w:szCs w:val="24"/>
              </w:rPr>
              <w:t>N</w:t>
            </w:r>
            <w:r w:rsidRPr="00AE4B40">
              <w:rPr>
                <w:rFonts w:asciiTheme="minorHAnsi" w:eastAsia="Times New Roman" w:hAnsiTheme="minorHAnsi"/>
                <w:b/>
                <w:spacing w:val="4"/>
                <w:sz w:val="24"/>
                <w:szCs w:val="24"/>
              </w:rPr>
              <w:t>o</w:t>
            </w:r>
            <w:r w:rsidRPr="00AE4B40">
              <w:rPr>
                <w:rFonts w:asciiTheme="minorHAnsi" w:eastAsia="Times New Roman" w:hAnsiTheme="minorHAnsi"/>
                <w:b/>
                <w:spacing w:val="-4"/>
                <w:sz w:val="24"/>
                <w:szCs w:val="24"/>
              </w:rPr>
              <w:t>d</w:t>
            </w:r>
            <w:r w:rsidRPr="00AE4B40">
              <w:rPr>
                <w:rFonts w:asciiTheme="minorHAnsi" w:eastAsia="Times New Roman" w:hAnsiTheme="minorHAnsi"/>
                <w:b/>
                <w:spacing w:val="-1"/>
                <w:sz w:val="24"/>
                <w:szCs w:val="24"/>
              </w:rPr>
              <w:t>e</w:t>
            </w:r>
            <w:r w:rsidRPr="00AE4B40">
              <w:rPr>
                <w:rFonts w:asciiTheme="minorHAnsi" w:eastAsia="Times New Roman" w:hAnsiTheme="minorHAnsi"/>
                <w:b/>
                <w:w w:val="99"/>
                <w:sz w:val="24"/>
                <w:szCs w:val="24"/>
              </w:rPr>
              <w:t>s</w:t>
            </w:r>
            <w:r w:rsidRPr="00AE4B40">
              <w:rPr>
                <w:rFonts w:asciiTheme="minorHAnsi" w:eastAsia="Times New Roman" w:hAnsiTheme="minorHAnsi"/>
                <w:b/>
                <w:sz w:val="24"/>
                <w:szCs w:val="24"/>
              </w:rPr>
              <w:t xml:space="preserve"> </w:t>
            </w:r>
            <w:r w:rsidRPr="00AE4B40">
              <w:rPr>
                <w:rFonts w:asciiTheme="minorHAnsi" w:eastAsia="Times New Roman" w:hAnsiTheme="minorHAnsi"/>
                <w:b/>
                <w:spacing w:val="-1"/>
                <w:sz w:val="24"/>
                <w:szCs w:val="24"/>
              </w:rPr>
              <w:t>a</w:t>
            </w:r>
            <w:r w:rsidRPr="00AE4B40">
              <w:rPr>
                <w:rFonts w:asciiTheme="minorHAnsi" w:eastAsia="Times New Roman" w:hAnsiTheme="minorHAnsi"/>
                <w:b/>
                <w:w w:val="99"/>
                <w:sz w:val="24"/>
                <w:szCs w:val="24"/>
              </w:rPr>
              <w:t>r</w:t>
            </w:r>
            <w:r w:rsidRPr="00AE4B40">
              <w:rPr>
                <w:rFonts w:asciiTheme="minorHAnsi" w:eastAsia="Times New Roman" w:hAnsiTheme="minorHAnsi"/>
                <w:b/>
                <w:sz w:val="24"/>
                <w:szCs w:val="24"/>
              </w:rPr>
              <w:t>e</w:t>
            </w:r>
            <w:r w:rsidRPr="00AE4B40">
              <w:rPr>
                <w:rFonts w:asciiTheme="minorHAnsi" w:eastAsia="Times New Roman" w:hAnsiTheme="minorHAnsi"/>
                <w:b/>
                <w:spacing w:val="6"/>
                <w:sz w:val="24"/>
                <w:szCs w:val="24"/>
              </w:rPr>
              <w:t xml:space="preserve"> </w:t>
            </w:r>
            <w:r w:rsidRPr="00AE4B40">
              <w:rPr>
                <w:rFonts w:asciiTheme="minorHAnsi" w:eastAsia="Times New Roman" w:hAnsiTheme="minorHAnsi"/>
                <w:b/>
                <w:spacing w:val="-8"/>
                <w:sz w:val="24"/>
                <w:szCs w:val="24"/>
              </w:rPr>
              <w:t>l</w:t>
            </w:r>
            <w:r w:rsidRPr="00AE4B40">
              <w:rPr>
                <w:rFonts w:asciiTheme="minorHAnsi" w:eastAsia="Times New Roman" w:hAnsiTheme="minorHAnsi"/>
                <w:b/>
                <w:spacing w:val="3"/>
                <w:sz w:val="24"/>
                <w:szCs w:val="24"/>
              </w:rPr>
              <w:t>a</w:t>
            </w:r>
            <w:r w:rsidRPr="00AE4B40">
              <w:rPr>
                <w:rFonts w:asciiTheme="minorHAnsi" w:eastAsia="Times New Roman" w:hAnsiTheme="minorHAnsi"/>
                <w:b/>
                <w:spacing w:val="-4"/>
                <w:sz w:val="24"/>
                <w:szCs w:val="24"/>
              </w:rPr>
              <w:t>b</w:t>
            </w:r>
            <w:r w:rsidRPr="00AE4B40">
              <w:rPr>
                <w:rFonts w:asciiTheme="minorHAnsi" w:eastAsia="Times New Roman" w:hAnsiTheme="minorHAnsi"/>
                <w:b/>
                <w:spacing w:val="3"/>
                <w:sz w:val="24"/>
                <w:szCs w:val="24"/>
              </w:rPr>
              <w:t>e</w:t>
            </w:r>
            <w:r w:rsidRPr="00AE4B40">
              <w:rPr>
                <w:rFonts w:asciiTheme="minorHAnsi" w:eastAsia="Times New Roman" w:hAnsiTheme="minorHAnsi"/>
                <w:b/>
                <w:spacing w:val="-4"/>
                <w:sz w:val="24"/>
                <w:szCs w:val="24"/>
              </w:rPr>
              <w:t>l</w:t>
            </w:r>
            <w:r w:rsidRPr="00AE4B40">
              <w:rPr>
                <w:rFonts w:asciiTheme="minorHAnsi" w:eastAsia="Times New Roman" w:hAnsiTheme="minorHAnsi"/>
                <w:b/>
                <w:spacing w:val="-1"/>
                <w:sz w:val="24"/>
                <w:szCs w:val="24"/>
              </w:rPr>
              <w:t>e</w:t>
            </w:r>
            <w:r w:rsidRPr="00AE4B40">
              <w:rPr>
                <w:rFonts w:asciiTheme="minorHAnsi" w:eastAsia="Times New Roman" w:hAnsiTheme="minorHAnsi"/>
                <w:b/>
                <w:sz w:val="24"/>
                <w:szCs w:val="24"/>
              </w:rPr>
              <w:t>d</w:t>
            </w:r>
            <w:r w:rsidRPr="00AE4B40">
              <w:rPr>
                <w:rFonts w:asciiTheme="minorHAnsi" w:eastAsia="Times New Roman" w:hAnsiTheme="minorHAnsi"/>
                <w:b/>
                <w:spacing w:val="2"/>
                <w:sz w:val="24"/>
                <w:szCs w:val="24"/>
              </w:rPr>
              <w:t xml:space="preserve"> </w:t>
            </w:r>
            <w:r w:rsidRPr="00AE4B40">
              <w:rPr>
                <w:rFonts w:asciiTheme="minorHAnsi" w:eastAsia="Times New Roman" w:hAnsiTheme="minorHAnsi"/>
                <w:b/>
                <w:spacing w:val="4"/>
                <w:w w:val="99"/>
                <w:sz w:val="24"/>
                <w:szCs w:val="24"/>
              </w:rPr>
              <w:t>w</w:t>
            </w:r>
            <w:r w:rsidRPr="00AE4B40">
              <w:rPr>
                <w:rFonts w:asciiTheme="minorHAnsi" w:eastAsia="Times New Roman" w:hAnsiTheme="minorHAnsi"/>
                <w:b/>
                <w:spacing w:val="-9"/>
                <w:sz w:val="24"/>
                <w:szCs w:val="24"/>
              </w:rPr>
              <w:t>i</w:t>
            </w:r>
            <w:r w:rsidRPr="00AE4B40">
              <w:rPr>
                <w:rFonts w:asciiTheme="minorHAnsi" w:eastAsia="Times New Roman" w:hAnsiTheme="minorHAnsi"/>
                <w:b/>
                <w:spacing w:val="5"/>
                <w:sz w:val="24"/>
                <w:szCs w:val="24"/>
              </w:rPr>
              <w:t>t</w:t>
            </w:r>
            <w:r w:rsidRPr="00AE4B40">
              <w:rPr>
                <w:rFonts w:asciiTheme="minorHAnsi" w:eastAsia="Times New Roman" w:hAnsiTheme="minorHAnsi"/>
                <w:b/>
                <w:sz w:val="24"/>
                <w:szCs w:val="24"/>
              </w:rPr>
              <w:t>h</w:t>
            </w:r>
            <w:r w:rsidRPr="00AE4B40">
              <w:rPr>
                <w:rFonts w:asciiTheme="minorHAnsi" w:eastAsia="Times New Roman" w:hAnsiTheme="minorHAnsi"/>
                <w:b/>
                <w:spacing w:val="2"/>
                <w:sz w:val="24"/>
                <w:szCs w:val="24"/>
              </w:rPr>
              <w:t xml:space="preserve"> </w:t>
            </w:r>
            <w:r w:rsidRPr="00AE4B40">
              <w:rPr>
                <w:rFonts w:asciiTheme="minorHAnsi" w:eastAsia="Times New Roman" w:hAnsiTheme="minorHAnsi"/>
                <w:b/>
                <w:w w:val="99"/>
                <w:sz w:val="24"/>
                <w:szCs w:val="24"/>
              </w:rPr>
              <w:t>f</w:t>
            </w:r>
            <w:r w:rsidRPr="00AE4B40">
              <w:rPr>
                <w:rFonts w:asciiTheme="minorHAnsi" w:eastAsia="Times New Roman" w:hAnsiTheme="minorHAnsi"/>
                <w:b/>
                <w:spacing w:val="-5"/>
                <w:sz w:val="24"/>
                <w:szCs w:val="24"/>
              </w:rPr>
              <w:t xml:space="preserve"> </w:t>
            </w:r>
            <w:r w:rsidRPr="00AE4B40">
              <w:rPr>
                <w:rFonts w:asciiTheme="minorHAnsi" w:eastAsia="Times New Roman" w:hAnsiTheme="minorHAnsi"/>
                <w:b/>
                <w:sz w:val="24"/>
                <w:szCs w:val="24"/>
              </w:rPr>
              <w:t>= g</w:t>
            </w:r>
            <w:r w:rsidRPr="00AE4B40">
              <w:rPr>
                <w:rFonts w:asciiTheme="minorHAnsi" w:eastAsia="Times New Roman" w:hAnsiTheme="minorHAnsi"/>
                <w:b/>
                <w:spacing w:val="2"/>
                <w:sz w:val="24"/>
                <w:szCs w:val="24"/>
              </w:rPr>
              <w:t xml:space="preserve"> </w:t>
            </w:r>
            <w:r w:rsidRPr="00AE4B40">
              <w:rPr>
                <w:rFonts w:asciiTheme="minorHAnsi" w:eastAsia="Times New Roman" w:hAnsiTheme="minorHAnsi"/>
                <w:b/>
                <w:sz w:val="24"/>
                <w:szCs w:val="24"/>
              </w:rPr>
              <w:t>+</w:t>
            </w:r>
            <w:r w:rsidRPr="00AE4B40">
              <w:rPr>
                <w:rFonts w:asciiTheme="minorHAnsi" w:eastAsia="Times New Roman" w:hAnsiTheme="minorHAnsi"/>
                <w:b/>
                <w:spacing w:val="1"/>
                <w:sz w:val="24"/>
                <w:szCs w:val="24"/>
              </w:rPr>
              <w:t xml:space="preserve"> </w:t>
            </w:r>
            <w:r w:rsidRPr="00AE4B40">
              <w:rPr>
                <w:rFonts w:asciiTheme="minorHAnsi" w:eastAsia="Times New Roman" w:hAnsiTheme="minorHAnsi"/>
                <w:b/>
                <w:sz w:val="24"/>
                <w:szCs w:val="24"/>
              </w:rPr>
              <w:t>h</w:t>
            </w:r>
            <w:r w:rsidRPr="00AE4B40">
              <w:rPr>
                <w:rFonts w:asciiTheme="minorHAnsi" w:eastAsia="Times New Roman" w:hAnsiTheme="minorHAnsi"/>
                <w:b/>
                <w:spacing w:val="-1"/>
                <w:sz w:val="24"/>
                <w:szCs w:val="24"/>
              </w:rPr>
              <w:t xml:space="preserve"> </w:t>
            </w:r>
            <w:r w:rsidRPr="00AE4B40">
              <w:rPr>
                <w:rFonts w:asciiTheme="minorHAnsi" w:eastAsia="Times New Roman" w:hAnsiTheme="minorHAnsi"/>
                <w:b/>
                <w:sz w:val="24"/>
                <w:szCs w:val="24"/>
              </w:rPr>
              <w:t>.</w:t>
            </w:r>
            <w:r w:rsidRPr="00AE4B40">
              <w:rPr>
                <w:rFonts w:asciiTheme="minorHAnsi" w:eastAsia="Times New Roman" w:hAnsiTheme="minorHAnsi"/>
                <w:b/>
                <w:spacing w:val="3"/>
                <w:sz w:val="24"/>
                <w:szCs w:val="24"/>
              </w:rPr>
              <w:t xml:space="preserve"> </w:t>
            </w:r>
            <w:r w:rsidRPr="00AE4B40">
              <w:rPr>
                <w:rFonts w:asciiTheme="minorHAnsi" w:eastAsia="Times New Roman" w:hAnsiTheme="minorHAnsi"/>
                <w:b/>
                <w:spacing w:val="2"/>
                <w:sz w:val="24"/>
                <w:szCs w:val="24"/>
              </w:rPr>
              <w:t>T</w:t>
            </w:r>
            <w:r w:rsidRPr="00AE4B40">
              <w:rPr>
                <w:rFonts w:asciiTheme="minorHAnsi" w:eastAsia="Times New Roman" w:hAnsiTheme="minorHAnsi"/>
                <w:b/>
                <w:spacing w:val="-4"/>
                <w:sz w:val="24"/>
                <w:szCs w:val="24"/>
              </w:rPr>
              <w:t>h</w:t>
            </w:r>
            <w:r w:rsidRPr="00AE4B40">
              <w:rPr>
                <w:rFonts w:asciiTheme="minorHAnsi" w:eastAsia="Times New Roman" w:hAnsiTheme="minorHAnsi"/>
                <w:b/>
                <w:sz w:val="24"/>
                <w:szCs w:val="24"/>
              </w:rPr>
              <w:t>e</w:t>
            </w:r>
            <w:r w:rsidRPr="00AE4B40">
              <w:rPr>
                <w:rFonts w:asciiTheme="minorHAnsi" w:eastAsia="Times New Roman" w:hAnsiTheme="minorHAnsi"/>
                <w:b/>
                <w:spacing w:val="1"/>
                <w:sz w:val="24"/>
                <w:szCs w:val="24"/>
              </w:rPr>
              <w:t xml:space="preserve"> </w:t>
            </w:r>
            <w:r w:rsidRPr="00AE4B40">
              <w:rPr>
                <w:rFonts w:asciiTheme="minorHAnsi" w:eastAsia="Times New Roman" w:hAnsiTheme="minorHAnsi"/>
                <w:b/>
                <w:spacing w:val="4"/>
                <w:sz w:val="24"/>
                <w:szCs w:val="24"/>
              </w:rPr>
              <w:t>h</w:t>
            </w:r>
            <w:r w:rsidRPr="00AE4B40">
              <w:rPr>
                <w:rFonts w:asciiTheme="minorHAnsi" w:eastAsia="Times New Roman" w:hAnsiTheme="minorHAnsi"/>
                <w:b/>
                <w:spacing w:val="2"/>
                <w:w w:val="99"/>
                <w:sz w:val="24"/>
                <w:szCs w:val="24"/>
              </w:rPr>
              <w:t>-</w:t>
            </w:r>
            <w:r w:rsidRPr="00AE4B40">
              <w:rPr>
                <w:rFonts w:asciiTheme="minorHAnsi" w:eastAsia="Times New Roman" w:hAnsiTheme="minorHAnsi"/>
                <w:b/>
                <w:spacing w:val="-4"/>
                <w:sz w:val="24"/>
                <w:szCs w:val="24"/>
              </w:rPr>
              <w:t>v</w:t>
            </w:r>
            <w:r w:rsidRPr="00AE4B40">
              <w:rPr>
                <w:rFonts w:asciiTheme="minorHAnsi" w:eastAsia="Times New Roman" w:hAnsiTheme="minorHAnsi"/>
                <w:b/>
                <w:spacing w:val="3"/>
                <w:sz w:val="24"/>
                <w:szCs w:val="24"/>
              </w:rPr>
              <w:t>a</w:t>
            </w:r>
            <w:r w:rsidRPr="00AE4B40">
              <w:rPr>
                <w:rFonts w:asciiTheme="minorHAnsi" w:eastAsia="Times New Roman" w:hAnsiTheme="minorHAnsi"/>
                <w:b/>
                <w:spacing w:val="-4"/>
                <w:sz w:val="24"/>
                <w:szCs w:val="24"/>
              </w:rPr>
              <w:t>l</w:t>
            </w:r>
            <w:r w:rsidRPr="00AE4B40">
              <w:rPr>
                <w:rFonts w:asciiTheme="minorHAnsi" w:eastAsia="Times New Roman" w:hAnsiTheme="minorHAnsi"/>
                <w:b/>
                <w:spacing w:val="4"/>
                <w:sz w:val="24"/>
                <w:szCs w:val="24"/>
              </w:rPr>
              <w:t>u</w:t>
            </w:r>
            <w:r w:rsidRPr="00AE4B40">
              <w:rPr>
                <w:rFonts w:asciiTheme="minorHAnsi" w:eastAsia="Times New Roman" w:hAnsiTheme="minorHAnsi"/>
                <w:b/>
                <w:sz w:val="24"/>
                <w:szCs w:val="24"/>
              </w:rPr>
              <w:t>e</w:t>
            </w:r>
            <w:r w:rsidRPr="00AE4B40">
              <w:rPr>
                <w:rFonts w:asciiTheme="minorHAnsi" w:eastAsia="Times New Roman" w:hAnsiTheme="minorHAnsi"/>
                <w:b/>
                <w:w w:val="99"/>
                <w:sz w:val="24"/>
                <w:szCs w:val="24"/>
              </w:rPr>
              <w:t>s</w:t>
            </w:r>
            <w:r w:rsidRPr="00AE4B40">
              <w:rPr>
                <w:rFonts w:asciiTheme="minorHAnsi" w:eastAsia="Times New Roman" w:hAnsiTheme="minorHAnsi"/>
                <w:b/>
                <w:sz w:val="24"/>
                <w:szCs w:val="24"/>
              </w:rPr>
              <w:t xml:space="preserve"> </w:t>
            </w:r>
            <w:r w:rsidRPr="00AE4B40">
              <w:rPr>
                <w:rFonts w:asciiTheme="minorHAnsi" w:eastAsia="Times New Roman" w:hAnsiTheme="minorHAnsi"/>
                <w:b/>
                <w:spacing w:val="-1"/>
                <w:sz w:val="24"/>
                <w:szCs w:val="24"/>
              </w:rPr>
              <w:t>a</w:t>
            </w:r>
            <w:r w:rsidRPr="00AE4B40">
              <w:rPr>
                <w:rFonts w:asciiTheme="minorHAnsi" w:eastAsia="Times New Roman" w:hAnsiTheme="minorHAnsi"/>
                <w:b/>
                <w:spacing w:val="1"/>
                <w:w w:val="99"/>
                <w:sz w:val="24"/>
                <w:szCs w:val="24"/>
              </w:rPr>
              <w:t>r</w:t>
            </w:r>
            <w:r w:rsidRPr="00AE4B40">
              <w:rPr>
                <w:rFonts w:asciiTheme="minorHAnsi" w:eastAsia="Times New Roman" w:hAnsiTheme="minorHAnsi"/>
                <w:b/>
                <w:sz w:val="24"/>
                <w:szCs w:val="24"/>
              </w:rPr>
              <w:t xml:space="preserve">e </w:t>
            </w:r>
            <w:r w:rsidRPr="00AE4B40">
              <w:rPr>
                <w:rFonts w:asciiTheme="minorHAnsi" w:eastAsia="Times New Roman" w:hAnsiTheme="minorHAnsi"/>
                <w:b/>
                <w:spacing w:val="5"/>
                <w:sz w:val="24"/>
                <w:szCs w:val="24"/>
              </w:rPr>
              <w:t>t</w:t>
            </w:r>
            <w:r w:rsidRPr="00AE4B40">
              <w:rPr>
                <w:rFonts w:asciiTheme="minorHAnsi" w:eastAsia="Times New Roman" w:hAnsiTheme="minorHAnsi"/>
                <w:b/>
                <w:spacing w:val="-4"/>
                <w:sz w:val="24"/>
                <w:szCs w:val="24"/>
              </w:rPr>
              <w:t>h</w:t>
            </w:r>
            <w:r w:rsidRPr="00AE4B40">
              <w:rPr>
                <w:rFonts w:asciiTheme="minorHAnsi" w:eastAsia="Times New Roman" w:hAnsiTheme="minorHAnsi"/>
                <w:b/>
                <w:sz w:val="24"/>
                <w:szCs w:val="24"/>
              </w:rPr>
              <w:t xml:space="preserve">e </w:t>
            </w:r>
            <w:r w:rsidRPr="00AE4B40">
              <w:rPr>
                <w:rFonts w:asciiTheme="minorHAnsi" w:eastAsia="Times New Roman" w:hAnsiTheme="minorHAnsi"/>
                <w:b/>
                <w:spacing w:val="-1"/>
                <w:w w:val="99"/>
                <w:sz w:val="24"/>
                <w:szCs w:val="24"/>
              </w:rPr>
              <w:t>s</w:t>
            </w:r>
            <w:r w:rsidRPr="00AE4B40">
              <w:rPr>
                <w:rFonts w:asciiTheme="minorHAnsi" w:eastAsia="Times New Roman" w:hAnsiTheme="minorHAnsi"/>
                <w:b/>
                <w:spacing w:val="4"/>
                <w:sz w:val="24"/>
                <w:szCs w:val="24"/>
              </w:rPr>
              <w:t>t</w:t>
            </w:r>
            <w:r w:rsidRPr="00AE4B40">
              <w:rPr>
                <w:rFonts w:asciiTheme="minorHAnsi" w:eastAsia="Times New Roman" w:hAnsiTheme="minorHAnsi"/>
                <w:b/>
                <w:spacing w:val="1"/>
                <w:w w:val="99"/>
                <w:sz w:val="24"/>
                <w:szCs w:val="24"/>
              </w:rPr>
              <w:t>r</w:t>
            </w:r>
            <w:r w:rsidRPr="00AE4B40">
              <w:rPr>
                <w:rFonts w:asciiTheme="minorHAnsi" w:eastAsia="Times New Roman" w:hAnsiTheme="minorHAnsi"/>
                <w:b/>
                <w:sz w:val="24"/>
                <w:szCs w:val="24"/>
              </w:rPr>
              <w:t>a</w:t>
            </w:r>
            <w:r w:rsidRPr="00AE4B40">
              <w:rPr>
                <w:rFonts w:asciiTheme="minorHAnsi" w:eastAsia="Times New Roman" w:hAnsiTheme="minorHAnsi"/>
                <w:b/>
                <w:spacing w:val="-9"/>
                <w:sz w:val="24"/>
                <w:szCs w:val="24"/>
              </w:rPr>
              <w:t>i</w:t>
            </w:r>
            <w:r w:rsidRPr="00AE4B40">
              <w:rPr>
                <w:rFonts w:asciiTheme="minorHAnsi" w:eastAsia="Times New Roman" w:hAnsiTheme="minorHAnsi"/>
                <w:b/>
                <w:spacing w:val="4"/>
                <w:sz w:val="24"/>
                <w:szCs w:val="24"/>
              </w:rPr>
              <w:t>g</w:t>
            </w:r>
            <w:r w:rsidRPr="00AE4B40">
              <w:rPr>
                <w:rFonts w:asciiTheme="minorHAnsi" w:eastAsia="Times New Roman" w:hAnsiTheme="minorHAnsi"/>
                <w:b/>
                <w:spacing w:val="-4"/>
                <w:sz w:val="24"/>
                <w:szCs w:val="24"/>
              </w:rPr>
              <w:t>h</w:t>
            </w:r>
            <w:r w:rsidRPr="00AE4B40">
              <w:rPr>
                <w:rFonts w:asciiTheme="minorHAnsi" w:eastAsia="Times New Roman" w:hAnsiTheme="minorHAnsi"/>
                <w:b/>
                <w:spacing w:val="6"/>
                <w:sz w:val="24"/>
                <w:szCs w:val="24"/>
              </w:rPr>
              <w:t>t</w:t>
            </w:r>
            <w:r w:rsidRPr="00AE4B40">
              <w:rPr>
                <w:rFonts w:asciiTheme="minorHAnsi" w:eastAsia="Times New Roman" w:hAnsiTheme="minorHAnsi"/>
                <w:b/>
                <w:spacing w:val="2"/>
                <w:w w:val="99"/>
                <w:sz w:val="24"/>
                <w:szCs w:val="24"/>
              </w:rPr>
              <w:t>-</w:t>
            </w:r>
            <w:r w:rsidRPr="00AE4B40">
              <w:rPr>
                <w:rFonts w:asciiTheme="minorHAnsi" w:eastAsia="Times New Roman" w:hAnsiTheme="minorHAnsi"/>
                <w:b/>
                <w:spacing w:val="-4"/>
                <w:sz w:val="24"/>
                <w:szCs w:val="24"/>
              </w:rPr>
              <w:t>li</w:t>
            </w:r>
            <w:r w:rsidRPr="00AE4B40">
              <w:rPr>
                <w:rFonts w:asciiTheme="minorHAnsi" w:eastAsia="Times New Roman" w:hAnsiTheme="minorHAnsi"/>
                <w:b/>
                <w:sz w:val="24"/>
                <w:szCs w:val="24"/>
              </w:rPr>
              <w:t xml:space="preserve">ne </w:t>
            </w:r>
            <w:r w:rsidRPr="00AE4B40">
              <w:rPr>
                <w:rFonts w:asciiTheme="minorHAnsi" w:eastAsia="Times New Roman" w:hAnsiTheme="minorHAnsi"/>
                <w:b/>
                <w:spacing w:val="5"/>
                <w:sz w:val="24"/>
                <w:szCs w:val="24"/>
              </w:rPr>
              <w:t>d</w:t>
            </w:r>
            <w:r w:rsidRPr="00AE4B40">
              <w:rPr>
                <w:rFonts w:asciiTheme="minorHAnsi" w:eastAsia="Times New Roman" w:hAnsiTheme="minorHAnsi"/>
                <w:b/>
                <w:spacing w:val="-4"/>
                <w:sz w:val="24"/>
                <w:szCs w:val="24"/>
              </w:rPr>
              <w:t>i</w:t>
            </w:r>
            <w:r w:rsidRPr="00AE4B40">
              <w:rPr>
                <w:rFonts w:asciiTheme="minorHAnsi" w:eastAsia="Times New Roman" w:hAnsiTheme="minorHAnsi"/>
                <w:b/>
                <w:spacing w:val="-2"/>
                <w:w w:val="99"/>
                <w:sz w:val="24"/>
                <w:szCs w:val="24"/>
              </w:rPr>
              <w:t>s</w:t>
            </w:r>
            <w:r w:rsidRPr="00AE4B40">
              <w:rPr>
                <w:rFonts w:asciiTheme="minorHAnsi" w:eastAsia="Times New Roman" w:hAnsiTheme="minorHAnsi"/>
                <w:b/>
                <w:spacing w:val="4"/>
                <w:sz w:val="24"/>
                <w:szCs w:val="24"/>
              </w:rPr>
              <w:t>t</w:t>
            </w:r>
            <w:r w:rsidRPr="00AE4B40">
              <w:rPr>
                <w:rFonts w:asciiTheme="minorHAnsi" w:eastAsia="Times New Roman" w:hAnsiTheme="minorHAnsi"/>
                <w:b/>
                <w:sz w:val="24"/>
                <w:szCs w:val="24"/>
              </w:rPr>
              <w:t>a</w:t>
            </w:r>
            <w:r w:rsidRPr="00AE4B40">
              <w:rPr>
                <w:rFonts w:asciiTheme="minorHAnsi" w:eastAsia="Times New Roman" w:hAnsiTheme="minorHAnsi"/>
                <w:b/>
                <w:spacing w:val="-4"/>
                <w:sz w:val="24"/>
                <w:szCs w:val="24"/>
              </w:rPr>
              <w:t>n</w:t>
            </w:r>
            <w:r w:rsidRPr="00AE4B40">
              <w:rPr>
                <w:rFonts w:asciiTheme="minorHAnsi" w:eastAsia="Times New Roman" w:hAnsiTheme="minorHAnsi"/>
                <w:b/>
                <w:spacing w:val="-1"/>
                <w:sz w:val="24"/>
                <w:szCs w:val="24"/>
              </w:rPr>
              <w:t>c</w:t>
            </w:r>
            <w:r w:rsidRPr="00AE4B40">
              <w:rPr>
                <w:rFonts w:asciiTheme="minorHAnsi" w:eastAsia="Times New Roman" w:hAnsiTheme="minorHAnsi"/>
                <w:b/>
                <w:spacing w:val="2"/>
                <w:sz w:val="24"/>
                <w:szCs w:val="24"/>
              </w:rPr>
              <w:t>e</w:t>
            </w:r>
            <w:r w:rsidRPr="00AE4B40">
              <w:rPr>
                <w:rFonts w:asciiTheme="minorHAnsi" w:eastAsia="Times New Roman" w:hAnsiTheme="minorHAnsi"/>
                <w:b/>
                <w:w w:val="99"/>
                <w:sz w:val="24"/>
                <w:szCs w:val="24"/>
              </w:rPr>
              <w:t>s</w:t>
            </w:r>
            <w:r w:rsidRPr="00AE4B40">
              <w:rPr>
                <w:rFonts w:asciiTheme="minorHAnsi" w:eastAsia="Times New Roman" w:hAnsiTheme="minorHAnsi"/>
                <w:b/>
                <w:sz w:val="24"/>
                <w:szCs w:val="24"/>
              </w:rPr>
              <w:t xml:space="preserve"> to</w:t>
            </w:r>
            <w:r w:rsidRPr="00AE4B40">
              <w:rPr>
                <w:rFonts w:asciiTheme="minorHAnsi" w:eastAsia="Times New Roman" w:hAnsiTheme="minorHAnsi"/>
                <w:b/>
                <w:spacing w:val="7"/>
                <w:sz w:val="24"/>
                <w:szCs w:val="24"/>
              </w:rPr>
              <w:t xml:space="preserve"> </w:t>
            </w:r>
            <w:r w:rsidRPr="00AE4B40">
              <w:rPr>
                <w:rFonts w:asciiTheme="minorHAnsi" w:eastAsia="Times New Roman" w:hAnsiTheme="minorHAnsi"/>
                <w:b/>
                <w:sz w:val="24"/>
                <w:szCs w:val="24"/>
              </w:rPr>
              <w:t>Bu</w:t>
            </w:r>
            <w:r w:rsidRPr="00AE4B40">
              <w:rPr>
                <w:rFonts w:asciiTheme="minorHAnsi" w:eastAsia="Times New Roman" w:hAnsiTheme="minorHAnsi"/>
                <w:b/>
                <w:spacing w:val="-1"/>
                <w:sz w:val="24"/>
                <w:szCs w:val="24"/>
              </w:rPr>
              <w:t>c</w:t>
            </w:r>
            <w:r w:rsidRPr="00AE4B40">
              <w:rPr>
                <w:rFonts w:asciiTheme="minorHAnsi" w:eastAsia="Times New Roman" w:hAnsiTheme="minorHAnsi"/>
                <w:b/>
                <w:spacing w:val="-5"/>
                <w:sz w:val="24"/>
                <w:szCs w:val="24"/>
              </w:rPr>
              <w:t>h</w:t>
            </w:r>
            <w:r w:rsidRPr="00AE4B40">
              <w:rPr>
                <w:rFonts w:asciiTheme="minorHAnsi" w:eastAsia="Times New Roman" w:hAnsiTheme="minorHAnsi"/>
                <w:b/>
                <w:spacing w:val="-1"/>
                <w:sz w:val="24"/>
                <w:szCs w:val="24"/>
              </w:rPr>
              <w:t>a</w:t>
            </w:r>
            <w:r w:rsidRPr="00AE4B40">
              <w:rPr>
                <w:rFonts w:asciiTheme="minorHAnsi" w:eastAsia="Times New Roman" w:hAnsiTheme="minorHAnsi"/>
                <w:b/>
                <w:w w:val="99"/>
                <w:sz w:val="24"/>
                <w:szCs w:val="24"/>
              </w:rPr>
              <w:t>r</w:t>
            </w:r>
            <w:r w:rsidRPr="00AE4B40">
              <w:rPr>
                <w:rFonts w:asciiTheme="minorHAnsi" w:eastAsia="Times New Roman" w:hAnsiTheme="minorHAnsi"/>
                <w:b/>
                <w:sz w:val="24"/>
                <w:szCs w:val="24"/>
              </w:rPr>
              <w:t>e</w:t>
            </w:r>
            <w:r w:rsidRPr="00AE4B40">
              <w:rPr>
                <w:rFonts w:asciiTheme="minorHAnsi" w:eastAsia="Times New Roman" w:hAnsiTheme="minorHAnsi"/>
                <w:b/>
                <w:spacing w:val="-2"/>
                <w:w w:val="99"/>
                <w:sz w:val="24"/>
                <w:szCs w:val="24"/>
              </w:rPr>
              <w:t>s</w:t>
            </w:r>
            <w:r w:rsidRPr="00AE4B40">
              <w:rPr>
                <w:rFonts w:asciiTheme="minorHAnsi" w:eastAsia="Times New Roman" w:hAnsiTheme="minorHAnsi"/>
                <w:b/>
                <w:sz w:val="24"/>
                <w:szCs w:val="24"/>
              </w:rPr>
              <w:t>t</w:t>
            </w:r>
            <w:r w:rsidRPr="00AE4B40">
              <w:rPr>
                <w:rFonts w:asciiTheme="minorHAnsi" w:eastAsia="Times New Roman" w:hAnsiTheme="minorHAnsi"/>
                <w:b/>
                <w:spacing w:val="2"/>
                <w:sz w:val="24"/>
                <w:szCs w:val="24"/>
              </w:rPr>
              <w:t xml:space="preserve"> </w:t>
            </w:r>
            <w:r w:rsidRPr="00AE4B40">
              <w:rPr>
                <w:rFonts w:asciiTheme="minorHAnsi" w:eastAsia="Times New Roman" w:hAnsiTheme="minorHAnsi"/>
                <w:b/>
                <w:spacing w:val="5"/>
                <w:sz w:val="24"/>
                <w:szCs w:val="24"/>
              </w:rPr>
              <w:t>t</w:t>
            </w:r>
            <w:r w:rsidRPr="00AE4B40">
              <w:rPr>
                <w:rFonts w:asciiTheme="minorHAnsi" w:eastAsia="Times New Roman" w:hAnsiTheme="minorHAnsi"/>
                <w:b/>
                <w:sz w:val="24"/>
                <w:szCs w:val="24"/>
              </w:rPr>
              <w:t>ak</w:t>
            </w:r>
            <w:r w:rsidRPr="00AE4B40">
              <w:rPr>
                <w:rFonts w:asciiTheme="minorHAnsi" w:eastAsia="Times New Roman" w:hAnsiTheme="minorHAnsi"/>
                <w:b/>
                <w:spacing w:val="-1"/>
                <w:sz w:val="24"/>
                <w:szCs w:val="24"/>
              </w:rPr>
              <w:t>e</w:t>
            </w:r>
            <w:r w:rsidRPr="00AE4B40">
              <w:rPr>
                <w:rFonts w:asciiTheme="minorHAnsi" w:eastAsia="Times New Roman" w:hAnsiTheme="minorHAnsi"/>
                <w:b/>
                <w:sz w:val="24"/>
                <w:szCs w:val="24"/>
              </w:rPr>
              <w:t>n</w:t>
            </w:r>
            <w:r w:rsidRPr="00AE4B40">
              <w:rPr>
                <w:rFonts w:asciiTheme="minorHAnsi" w:eastAsia="Times New Roman" w:hAnsiTheme="minorHAnsi"/>
                <w:b/>
                <w:spacing w:val="1"/>
                <w:sz w:val="24"/>
                <w:szCs w:val="24"/>
              </w:rPr>
              <w:t xml:space="preserve"> </w:t>
            </w:r>
            <w:r w:rsidRPr="00AE4B40">
              <w:rPr>
                <w:rFonts w:asciiTheme="minorHAnsi" w:eastAsia="Times New Roman" w:hAnsiTheme="minorHAnsi"/>
                <w:b/>
                <w:spacing w:val="-7"/>
                <w:w w:val="99"/>
                <w:sz w:val="24"/>
                <w:szCs w:val="24"/>
              </w:rPr>
              <w:t>f</w:t>
            </w:r>
            <w:r w:rsidRPr="00AE4B40">
              <w:rPr>
                <w:rFonts w:asciiTheme="minorHAnsi" w:eastAsia="Times New Roman" w:hAnsiTheme="minorHAnsi"/>
                <w:b/>
                <w:spacing w:val="1"/>
                <w:w w:val="99"/>
                <w:sz w:val="24"/>
                <w:szCs w:val="24"/>
              </w:rPr>
              <w:t>r</w:t>
            </w:r>
            <w:r w:rsidRPr="00AE4B40">
              <w:rPr>
                <w:rFonts w:asciiTheme="minorHAnsi" w:eastAsia="Times New Roman" w:hAnsiTheme="minorHAnsi"/>
                <w:b/>
                <w:spacing w:val="4"/>
                <w:sz w:val="24"/>
                <w:szCs w:val="24"/>
              </w:rPr>
              <w:t>o</w:t>
            </w:r>
            <w:r w:rsidRPr="00AE4B40">
              <w:rPr>
                <w:rFonts w:asciiTheme="minorHAnsi" w:eastAsia="Times New Roman" w:hAnsiTheme="minorHAnsi"/>
                <w:b/>
                <w:sz w:val="24"/>
                <w:szCs w:val="24"/>
              </w:rPr>
              <w:t>m</w:t>
            </w:r>
            <w:r w:rsidRPr="00AE4B40">
              <w:rPr>
                <w:rFonts w:asciiTheme="minorHAnsi" w:eastAsia="Times New Roman" w:hAnsiTheme="minorHAnsi"/>
                <w:b/>
                <w:spacing w:val="-1"/>
                <w:sz w:val="24"/>
                <w:szCs w:val="24"/>
              </w:rPr>
              <w:t xml:space="preserve"> previous </w:t>
            </w:r>
            <w:r w:rsidRPr="00AE4B40">
              <w:rPr>
                <w:rFonts w:asciiTheme="minorHAnsi" w:eastAsia="Times New Roman" w:hAnsiTheme="minorHAnsi"/>
                <w:b/>
                <w:spacing w:val="1"/>
                <w:w w:val="99"/>
                <w:sz w:val="24"/>
                <w:szCs w:val="24"/>
              </w:rPr>
              <w:t>f</w:t>
            </w:r>
            <w:r w:rsidRPr="00AE4B40">
              <w:rPr>
                <w:rFonts w:asciiTheme="minorHAnsi" w:eastAsia="Times New Roman" w:hAnsiTheme="minorHAnsi"/>
                <w:b/>
                <w:spacing w:val="-4"/>
                <w:sz w:val="24"/>
                <w:szCs w:val="24"/>
              </w:rPr>
              <w:t>i</w:t>
            </w:r>
            <w:r w:rsidRPr="00AE4B40">
              <w:rPr>
                <w:rFonts w:asciiTheme="minorHAnsi" w:eastAsia="Times New Roman" w:hAnsiTheme="minorHAnsi"/>
                <w:b/>
                <w:sz w:val="24"/>
                <w:szCs w:val="24"/>
              </w:rPr>
              <w:t>gu</w:t>
            </w:r>
            <w:r w:rsidRPr="00AE4B40">
              <w:rPr>
                <w:rFonts w:asciiTheme="minorHAnsi" w:eastAsia="Times New Roman" w:hAnsiTheme="minorHAnsi"/>
                <w:b/>
                <w:spacing w:val="1"/>
                <w:w w:val="99"/>
                <w:sz w:val="24"/>
                <w:szCs w:val="24"/>
              </w:rPr>
              <w:t>r</w:t>
            </w:r>
            <w:r w:rsidRPr="00AE4B40">
              <w:rPr>
                <w:rFonts w:asciiTheme="minorHAnsi" w:eastAsia="Times New Roman" w:hAnsiTheme="minorHAnsi"/>
                <w:b/>
                <w:sz w:val="24"/>
                <w:szCs w:val="24"/>
              </w:rPr>
              <w:t>e</w:t>
            </w:r>
          </w:p>
          <w:p w:rsidR="00E153A7" w:rsidRDefault="00E153A7" w:rsidP="00AE4B40">
            <w:pPr>
              <w:widowControl/>
              <w:suppressAutoHyphens w:val="0"/>
              <w:autoSpaceDE w:val="0"/>
              <w:autoSpaceDN w:val="0"/>
              <w:adjustRightInd w:val="0"/>
              <w:spacing w:line="360" w:lineRule="auto"/>
              <w:rPr>
                <w:rFonts w:asciiTheme="minorHAnsi" w:hAnsiTheme="minorHAnsi" w:cs="Calibri"/>
                <w:sz w:val="24"/>
                <w:szCs w:val="24"/>
              </w:rPr>
            </w:pPr>
          </w:p>
          <w:p w:rsidR="00E153A7" w:rsidRDefault="00E153A7" w:rsidP="00AE4B40">
            <w:pPr>
              <w:widowControl/>
              <w:suppressAutoHyphens w:val="0"/>
              <w:autoSpaceDE w:val="0"/>
              <w:autoSpaceDN w:val="0"/>
              <w:adjustRightInd w:val="0"/>
              <w:spacing w:line="360" w:lineRule="auto"/>
              <w:rPr>
                <w:rFonts w:asciiTheme="minorHAnsi" w:hAnsiTheme="minorHAnsi" w:cs="Calibri"/>
                <w:sz w:val="24"/>
                <w:szCs w:val="24"/>
              </w:rPr>
            </w:pPr>
          </w:p>
          <w:p w:rsidR="00E153A7" w:rsidRDefault="00E153A7" w:rsidP="00AE4B40">
            <w:pPr>
              <w:widowControl/>
              <w:suppressAutoHyphens w:val="0"/>
              <w:autoSpaceDE w:val="0"/>
              <w:autoSpaceDN w:val="0"/>
              <w:adjustRightInd w:val="0"/>
              <w:spacing w:line="360" w:lineRule="auto"/>
              <w:rPr>
                <w:rFonts w:asciiTheme="minorHAnsi" w:hAnsiTheme="minorHAnsi"/>
                <w:sz w:val="24"/>
                <w:szCs w:val="24"/>
              </w:rPr>
            </w:pPr>
          </w:p>
          <w:p w:rsidR="00AE4B40" w:rsidRDefault="00AE4B40" w:rsidP="00AE4B40">
            <w:pPr>
              <w:widowControl/>
              <w:suppressAutoHyphens w:val="0"/>
              <w:autoSpaceDE w:val="0"/>
              <w:autoSpaceDN w:val="0"/>
              <w:adjustRightInd w:val="0"/>
              <w:spacing w:line="360" w:lineRule="auto"/>
              <w:rPr>
                <w:rFonts w:asciiTheme="minorHAnsi" w:hAnsiTheme="minorHAnsi"/>
                <w:sz w:val="24"/>
                <w:szCs w:val="24"/>
              </w:rPr>
            </w:pPr>
          </w:p>
          <w:tbl>
            <w:tblPr>
              <w:tblStyle w:val="TableGrid"/>
              <w:tblW w:w="0" w:type="auto"/>
              <w:tblLook w:val="04A0"/>
            </w:tblPr>
            <w:tblGrid>
              <w:gridCol w:w="793"/>
              <w:gridCol w:w="5283"/>
              <w:gridCol w:w="1566"/>
              <w:gridCol w:w="1348"/>
            </w:tblGrid>
            <w:tr w:rsidR="00CE1E2A" w:rsidRPr="00FB26C8" w:rsidTr="00D9118A">
              <w:tc>
                <w:tcPr>
                  <w:tcW w:w="793" w:type="dxa"/>
                </w:tcPr>
                <w:p w:rsidR="00CE1E2A" w:rsidRPr="00FB26C8" w:rsidRDefault="00CE1E2A" w:rsidP="00237421">
                  <w:pPr>
                    <w:framePr w:hSpace="180" w:wrap="around" w:vAnchor="text" w:hAnchor="margin" w:y="268"/>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S.NO</w:t>
                  </w:r>
                </w:p>
              </w:tc>
              <w:tc>
                <w:tcPr>
                  <w:tcW w:w="5283" w:type="dxa"/>
                </w:tcPr>
                <w:p w:rsidR="00CE1E2A" w:rsidRPr="00FB26C8" w:rsidRDefault="00CE1E2A" w:rsidP="00237421">
                  <w:pPr>
                    <w:framePr w:hSpace="180" w:wrap="around" w:vAnchor="text" w:hAnchor="margin" w:y="268"/>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RGPV QUESTIONS</w:t>
                  </w:r>
                </w:p>
              </w:tc>
              <w:tc>
                <w:tcPr>
                  <w:tcW w:w="1566" w:type="dxa"/>
                </w:tcPr>
                <w:p w:rsidR="00CE1E2A" w:rsidRPr="00FB26C8" w:rsidRDefault="00CE1E2A" w:rsidP="00237421">
                  <w:pPr>
                    <w:framePr w:hSpace="180" w:wrap="around" w:vAnchor="text" w:hAnchor="margin" w:y="268"/>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1348" w:type="dxa"/>
                </w:tcPr>
                <w:p w:rsidR="00CE1E2A" w:rsidRPr="00FB26C8" w:rsidRDefault="00CE1E2A" w:rsidP="00237421">
                  <w:pPr>
                    <w:framePr w:hSpace="180" w:wrap="around" w:vAnchor="text" w:hAnchor="margin" w:y="268"/>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CE1E2A" w:rsidRPr="00FB26C8" w:rsidTr="00D9118A">
              <w:tc>
                <w:tcPr>
                  <w:tcW w:w="793" w:type="dxa"/>
                </w:tcPr>
                <w:p w:rsidR="00CE1E2A" w:rsidRPr="00FB26C8" w:rsidRDefault="00CE1E2A" w:rsidP="00237421">
                  <w:pPr>
                    <w:framePr w:hSpace="180" w:wrap="around" w:vAnchor="text" w:hAnchor="margin" w:y="268"/>
                    <w:spacing w:line="360" w:lineRule="auto"/>
                    <w:jc w:val="both"/>
                    <w:rPr>
                      <w:rFonts w:asciiTheme="minorHAnsi" w:hAnsiTheme="minorHAnsi"/>
                      <w:sz w:val="24"/>
                      <w:szCs w:val="24"/>
                    </w:rPr>
                  </w:pPr>
                  <w:r w:rsidRPr="00FB26C8">
                    <w:rPr>
                      <w:rFonts w:asciiTheme="minorHAnsi" w:hAnsiTheme="minorHAnsi"/>
                      <w:sz w:val="24"/>
                      <w:szCs w:val="24"/>
                    </w:rPr>
                    <w:t>Q.1</w:t>
                  </w:r>
                </w:p>
              </w:tc>
              <w:tc>
                <w:tcPr>
                  <w:tcW w:w="5283" w:type="dxa"/>
                </w:tcPr>
                <w:p w:rsidR="00CE1E2A" w:rsidRPr="00FB26C8" w:rsidRDefault="000729CE" w:rsidP="00237421">
                  <w:pPr>
                    <w:framePr w:hSpace="180" w:wrap="around" w:vAnchor="text" w:hAnchor="margin" w:y="268"/>
                    <w:spacing w:line="360" w:lineRule="auto"/>
                    <w:jc w:val="both"/>
                    <w:rPr>
                      <w:rFonts w:asciiTheme="minorHAnsi" w:hAnsiTheme="minorHAnsi"/>
                      <w:sz w:val="24"/>
                      <w:szCs w:val="24"/>
                    </w:rPr>
                  </w:pPr>
                  <w:r>
                    <w:rPr>
                      <w:rFonts w:asciiTheme="minorHAnsi" w:hAnsiTheme="minorHAnsi"/>
                      <w:sz w:val="24"/>
                      <w:szCs w:val="24"/>
                    </w:rPr>
                    <w:t>What do you understand by heuristic? Explain hill climbing method compare it with generate and test method</w:t>
                  </w:r>
                </w:p>
              </w:tc>
              <w:tc>
                <w:tcPr>
                  <w:tcW w:w="1566" w:type="dxa"/>
                </w:tcPr>
                <w:p w:rsidR="00CE1E2A" w:rsidRPr="00FB26C8" w:rsidRDefault="000729CE" w:rsidP="00237421">
                  <w:pPr>
                    <w:framePr w:hSpace="180" w:wrap="around" w:vAnchor="text" w:hAnchor="margin" w:y="268"/>
                    <w:spacing w:line="360" w:lineRule="auto"/>
                    <w:jc w:val="center"/>
                    <w:rPr>
                      <w:rFonts w:asciiTheme="minorHAnsi" w:hAnsiTheme="minorHAnsi"/>
                      <w:sz w:val="24"/>
                      <w:szCs w:val="24"/>
                    </w:rPr>
                  </w:pPr>
                  <w:r>
                    <w:rPr>
                      <w:rFonts w:asciiTheme="minorHAnsi" w:hAnsiTheme="minorHAnsi"/>
                      <w:sz w:val="24"/>
                      <w:szCs w:val="24"/>
                    </w:rPr>
                    <w:t>Jun</w:t>
                  </w:r>
                  <w:r w:rsidR="006E24A2">
                    <w:rPr>
                      <w:rFonts w:asciiTheme="minorHAnsi" w:hAnsiTheme="minorHAnsi"/>
                      <w:sz w:val="24"/>
                      <w:szCs w:val="24"/>
                    </w:rPr>
                    <w:t>e</w:t>
                  </w:r>
                  <w:r>
                    <w:rPr>
                      <w:rFonts w:asciiTheme="minorHAnsi" w:hAnsiTheme="minorHAnsi"/>
                      <w:sz w:val="24"/>
                      <w:szCs w:val="24"/>
                    </w:rPr>
                    <w:t>.2014</w:t>
                  </w:r>
                </w:p>
              </w:tc>
              <w:tc>
                <w:tcPr>
                  <w:tcW w:w="1348" w:type="dxa"/>
                </w:tcPr>
                <w:p w:rsidR="00CE1E2A" w:rsidRPr="00FB26C8" w:rsidRDefault="000729CE" w:rsidP="00237421">
                  <w:pPr>
                    <w:framePr w:hSpace="180" w:wrap="around" w:vAnchor="text" w:hAnchor="margin" w:y="268"/>
                    <w:spacing w:line="360" w:lineRule="auto"/>
                    <w:jc w:val="center"/>
                    <w:rPr>
                      <w:rFonts w:asciiTheme="minorHAnsi" w:hAnsiTheme="minorHAnsi"/>
                      <w:sz w:val="24"/>
                      <w:szCs w:val="24"/>
                    </w:rPr>
                  </w:pPr>
                  <w:r>
                    <w:rPr>
                      <w:rFonts w:asciiTheme="minorHAnsi" w:hAnsiTheme="minorHAnsi"/>
                      <w:sz w:val="24"/>
                      <w:szCs w:val="24"/>
                    </w:rPr>
                    <w:t>7</w:t>
                  </w:r>
                </w:p>
              </w:tc>
            </w:tr>
            <w:tr w:rsidR="00CE1E2A" w:rsidRPr="00FB26C8" w:rsidTr="00D9118A">
              <w:tc>
                <w:tcPr>
                  <w:tcW w:w="793" w:type="dxa"/>
                </w:tcPr>
                <w:p w:rsidR="00CE1E2A" w:rsidRPr="00FB26C8" w:rsidRDefault="00CE1E2A" w:rsidP="00237421">
                  <w:pPr>
                    <w:framePr w:hSpace="180" w:wrap="around" w:vAnchor="text" w:hAnchor="margin" w:y="268"/>
                    <w:spacing w:line="360" w:lineRule="auto"/>
                    <w:jc w:val="both"/>
                    <w:rPr>
                      <w:rFonts w:asciiTheme="minorHAnsi" w:hAnsiTheme="minorHAnsi"/>
                      <w:sz w:val="24"/>
                      <w:szCs w:val="24"/>
                    </w:rPr>
                  </w:pPr>
                  <w:r w:rsidRPr="00FB26C8">
                    <w:rPr>
                      <w:rFonts w:asciiTheme="minorHAnsi" w:hAnsiTheme="minorHAnsi"/>
                      <w:sz w:val="24"/>
                      <w:szCs w:val="24"/>
                    </w:rPr>
                    <w:t>Q.2</w:t>
                  </w:r>
                </w:p>
              </w:tc>
              <w:tc>
                <w:tcPr>
                  <w:tcW w:w="5283" w:type="dxa"/>
                </w:tcPr>
                <w:p w:rsidR="00CE1E2A" w:rsidRPr="008963EB" w:rsidRDefault="006E24A2" w:rsidP="00237421">
                  <w:pPr>
                    <w:framePr w:hSpace="180" w:wrap="around" w:vAnchor="text" w:hAnchor="margin" w:y="268"/>
                    <w:spacing w:line="360" w:lineRule="auto"/>
                    <w:jc w:val="both"/>
                    <w:rPr>
                      <w:rFonts w:asciiTheme="minorHAnsi" w:hAnsiTheme="minorHAnsi"/>
                      <w:sz w:val="24"/>
                      <w:szCs w:val="24"/>
                    </w:rPr>
                  </w:pPr>
                  <w:r w:rsidRPr="008963EB">
                    <w:rPr>
                      <w:rFonts w:asciiTheme="minorHAnsi" w:hAnsiTheme="minorHAnsi"/>
                      <w:sz w:val="24"/>
                      <w:szCs w:val="24"/>
                    </w:rPr>
                    <w:t>Why heuristic search techniques are considered to be more powerful than the traditional search techniques?</w:t>
                  </w:r>
                </w:p>
              </w:tc>
              <w:tc>
                <w:tcPr>
                  <w:tcW w:w="1566" w:type="dxa"/>
                </w:tcPr>
                <w:p w:rsidR="00CE1E2A" w:rsidRPr="00FB26C8" w:rsidRDefault="006E24A2" w:rsidP="00237421">
                  <w:pPr>
                    <w:framePr w:hSpace="180" w:wrap="around" w:vAnchor="text" w:hAnchor="margin" w:y="268"/>
                    <w:spacing w:line="360" w:lineRule="auto"/>
                    <w:jc w:val="center"/>
                    <w:rPr>
                      <w:rFonts w:asciiTheme="minorHAnsi" w:hAnsiTheme="minorHAnsi"/>
                      <w:sz w:val="24"/>
                      <w:szCs w:val="24"/>
                    </w:rPr>
                  </w:pPr>
                  <w:r>
                    <w:rPr>
                      <w:rFonts w:asciiTheme="minorHAnsi" w:hAnsiTheme="minorHAnsi"/>
                      <w:sz w:val="24"/>
                      <w:szCs w:val="24"/>
                    </w:rPr>
                    <w:t>June.2011</w:t>
                  </w:r>
                </w:p>
              </w:tc>
              <w:tc>
                <w:tcPr>
                  <w:tcW w:w="1348" w:type="dxa"/>
                </w:tcPr>
                <w:p w:rsidR="00CE1E2A" w:rsidRPr="00FB26C8" w:rsidRDefault="00CE1E2A" w:rsidP="00237421">
                  <w:pPr>
                    <w:framePr w:hSpace="180" w:wrap="around" w:vAnchor="text" w:hAnchor="margin" w:y="268"/>
                    <w:spacing w:line="360" w:lineRule="auto"/>
                    <w:jc w:val="center"/>
                    <w:rPr>
                      <w:rFonts w:asciiTheme="minorHAnsi" w:hAnsiTheme="minorHAnsi"/>
                      <w:sz w:val="24"/>
                      <w:szCs w:val="24"/>
                    </w:rPr>
                  </w:pPr>
                  <w:r w:rsidRPr="00FB26C8">
                    <w:rPr>
                      <w:rFonts w:asciiTheme="minorHAnsi" w:hAnsiTheme="minorHAnsi"/>
                      <w:sz w:val="24"/>
                      <w:szCs w:val="24"/>
                    </w:rPr>
                    <w:t>10</w:t>
                  </w:r>
                </w:p>
              </w:tc>
            </w:tr>
            <w:tr w:rsidR="00CE1E2A" w:rsidRPr="00FB26C8" w:rsidTr="00D9118A">
              <w:tc>
                <w:tcPr>
                  <w:tcW w:w="793" w:type="dxa"/>
                </w:tcPr>
                <w:p w:rsidR="00CE1E2A" w:rsidRPr="00FB26C8" w:rsidRDefault="00CE1E2A" w:rsidP="00237421">
                  <w:pPr>
                    <w:framePr w:hSpace="180" w:wrap="around" w:vAnchor="text" w:hAnchor="margin" w:y="268"/>
                    <w:spacing w:line="360" w:lineRule="auto"/>
                    <w:jc w:val="both"/>
                    <w:rPr>
                      <w:rFonts w:asciiTheme="minorHAnsi" w:hAnsiTheme="minorHAnsi"/>
                      <w:sz w:val="24"/>
                      <w:szCs w:val="24"/>
                    </w:rPr>
                  </w:pPr>
                  <w:r w:rsidRPr="00FB26C8">
                    <w:rPr>
                      <w:rFonts w:asciiTheme="minorHAnsi" w:hAnsiTheme="minorHAnsi"/>
                      <w:sz w:val="24"/>
                      <w:szCs w:val="24"/>
                    </w:rPr>
                    <w:t>Q.3</w:t>
                  </w:r>
                </w:p>
              </w:tc>
              <w:tc>
                <w:tcPr>
                  <w:tcW w:w="5283" w:type="dxa"/>
                </w:tcPr>
                <w:p w:rsidR="00CE1E2A" w:rsidRPr="00FB26C8" w:rsidRDefault="006E24A2" w:rsidP="00237421">
                  <w:pPr>
                    <w:framePr w:hSpace="180" w:wrap="around" w:vAnchor="text" w:hAnchor="margin" w:y="268"/>
                    <w:spacing w:line="360" w:lineRule="auto"/>
                    <w:jc w:val="both"/>
                    <w:rPr>
                      <w:rFonts w:asciiTheme="minorHAnsi" w:hAnsiTheme="minorHAnsi"/>
                      <w:sz w:val="24"/>
                      <w:szCs w:val="24"/>
                    </w:rPr>
                  </w:pPr>
                  <w:r>
                    <w:rPr>
                      <w:rFonts w:asciiTheme="minorHAnsi" w:hAnsiTheme="minorHAnsi"/>
                      <w:sz w:val="24"/>
                      <w:szCs w:val="24"/>
                    </w:rPr>
                    <w:t>What do you understand by heuristic? Explain hill climbing method compare it with generate and test method</w:t>
                  </w:r>
                </w:p>
              </w:tc>
              <w:tc>
                <w:tcPr>
                  <w:tcW w:w="1566" w:type="dxa"/>
                </w:tcPr>
                <w:p w:rsidR="00CE1E2A" w:rsidRPr="00FB26C8" w:rsidRDefault="002B7DF8" w:rsidP="00237421">
                  <w:pPr>
                    <w:framePr w:hSpace="180" w:wrap="around" w:vAnchor="text" w:hAnchor="margin" w:y="268"/>
                    <w:spacing w:line="360" w:lineRule="auto"/>
                    <w:jc w:val="center"/>
                    <w:rPr>
                      <w:rFonts w:asciiTheme="minorHAnsi" w:hAnsiTheme="minorHAnsi"/>
                      <w:sz w:val="24"/>
                      <w:szCs w:val="24"/>
                    </w:rPr>
                  </w:pPr>
                  <w:r>
                    <w:rPr>
                      <w:rFonts w:asciiTheme="minorHAnsi" w:hAnsiTheme="minorHAnsi"/>
                      <w:sz w:val="24"/>
                      <w:szCs w:val="24"/>
                    </w:rPr>
                    <w:t>June.2006</w:t>
                  </w:r>
                </w:p>
              </w:tc>
              <w:tc>
                <w:tcPr>
                  <w:tcW w:w="1348" w:type="dxa"/>
                </w:tcPr>
                <w:p w:rsidR="00CE1E2A" w:rsidRPr="00FB26C8" w:rsidRDefault="00CE1E2A" w:rsidP="00237421">
                  <w:pPr>
                    <w:framePr w:hSpace="180" w:wrap="around" w:vAnchor="text" w:hAnchor="margin" w:y="268"/>
                    <w:spacing w:line="360" w:lineRule="auto"/>
                    <w:jc w:val="center"/>
                    <w:rPr>
                      <w:rFonts w:asciiTheme="minorHAnsi" w:hAnsiTheme="minorHAnsi"/>
                      <w:sz w:val="24"/>
                      <w:szCs w:val="24"/>
                    </w:rPr>
                  </w:pPr>
                  <w:r w:rsidRPr="00FB26C8">
                    <w:rPr>
                      <w:rFonts w:asciiTheme="minorHAnsi" w:hAnsiTheme="minorHAnsi"/>
                      <w:sz w:val="24"/>
                      <w:szCs w:val="24"/>
                    </w:rPr>
                    <w:t>10</w:t>
                  </w:r>
                </w:p>
              </w:tc>
            </w:tr>
          </w:tbl>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p w:rsidR="00CE1E2A" w:rsidRPr="00FB26C8" w:rsidRDefault="00CE1E2A" w:rsidP="00FB26C8">
            <w:pPr>
              <w:widowControl/>
              <w:suppressAutoHyphens w:val="0"/>
              <w:autoSpaceDE w:val="0"/>
              <w:autoSpaceDN w:val="0"/>
              <w:adjustRightInd w:val="0"/>
              <w:spacing w:line="360" w:lineRule="auto"/>
              <w:jc w:val="both"/>
              <w:rPr>
                <w:rFonts w:asciiTheme="minorHAnsi" w:hAnsiTheme="minorHAnsi"/>
                <w:sz w:val="24"/>
                <w:szCs w:val="24"/>
              </w:rPr>
            </w:pPr>
          </w:p>
        </w:tc>
      </w:tr>
    </w:tbl>
    <w:p w:rsidR="0018344E" w:rsidRDefault="0018344E" w:rsidP="00FB26C8">
      <w:pPr>
        <w:widowControl/>
        <w:suppressAutoHyphens w:val="0"/>
        <w:spacing w:after="200" w:line="360" w:lineRule="auto"/>
        <w:jc w:val="both"/>
        <w:rPr>
          <w:rFonts w:asciiTheme="minorHAnsi" w:hAnsiTheme="minorHAnsi"/>
        </w:rPr>
      </w:pPr>
    </w:p>
    <w:p w:rsidR="00D9118A" w:rsidRDefault="00D9118A" w:rsidP="00FB26C8">
      <w:pPr>
        <w:widowControl/>
        <w:suppressAutoHyphens w:val="0"/>
        <w:spacing w:after="200" w:line="360" w:lineRule="auto"/>
        <w:jc w:val="both"/>
        <w:rPr>
          <w:rFonts w:asciiTheme="minorHAnsi" w:hAnsiTheme="minorHAnsi"/>
        </w:rPr>
      </w:pPr>
    </w:p>
    <w:p w:rsidR="0057281E" w:rsidRDefault="0057281E" w:rsidP="00FB26C8">
      <w:pPr>
        <w:widowControl/>
        <w:suppressAutoHyphens w:val="0"/>
        <w:spacing w:after="200" w:line="360" w:lineRule="auto"/>
        <w:jc w:val="both"/>
        <w:rPr>
          <w:rFonts w:asciiTheme="minorHAnsi" w:hAnsiTheme="minorHAnsi"/>
        </w:rPr>
      </w:pPr>
    </w:p>
    <w:p w:rsidR="0057281E" w:rsidRDefault="0057281E" w:rsidP="00FB26C8">
      <w:pPr>
        <w:widowControl/>
        <w:suppressAutoHyphens w:val="0"/>
        <w:spacing w:after="200" w:line="360" w:lineRule="auto"/>
        <w:jc w:val="both"/>
        <w:rPr>
          <w:rFonts w:asciiTheme="minorHAnsi" w:hAnsiTheme="minorHAnsi"/>
        </w:rPr>
      </w:pPr>
    </w:p>
    <w:p w:rsidR="0057281E" w:rsidRPr="00FB26C8" w:rsidRDefault="0057281E" w:rsidP="00FB26C8">
      <w:pPr>
        <w:widowControl/>
        <w:suppressAutoHyphens w:val="0"/>
        <w:spacing w:after="200" w:line="360" w:lineRule="auto"/>
        <w:jc w:val="both"/>
        <w:rPr>
          <w:rFonts w:asciiTheme="minorHAnsi" w:hAnsiTheme="minorHAnsi"/>
        </w:rPr>
      </w:pPr>
    </w:p>
    <w:tbl>
      <w:tblPr>
        <w:tblStyle w:val="TableGrid"/>
        <w:tblpPr w:leftFromText="180" w:rightFromText="180" w:vertAnchor="text" w:horzAnchor="margin" w:tblpY="43"/>
        <w:tblW w:w="0" w:type="auto"/>
        <w:tblLook w:val="04A0"/>
      </w:tblPr>
      <w:tblGrid>
        <w:gridCol w:w="9216"/>
      </w:tblGrid>
      <w:tr w:rsidR="00CE1E2A" w:rsidRPr="00FB26C8" w:rsidTr="00236ECC">
        <w:tc>
          <w:tcPr>
            <w:tcW w:w="9216" w:type="dxa"/>
          </w:tcPr>
          <w:p w:rsidR="00CE1E2A" w:rsidRPr="002C72CF" w:rsidRDefault="00CE1E2A" w:rsidP="00236ECC">
            <w:pPr>
              <w:spacing w:line="360" w:lineRule="auto"/>
              <w:jc w:val="center"/>
              <w:rPr>
                <w:rFonts w:asciiTheme="minorHAnsi" w:hAnsiTheme="minorHAnsi"/>
                <w:b/>
                <w:bCs/>
                <w:sz w:val="28"/>
                <w:szCs w:val="28"/>
              </w:rPr>
            </w:pPr>
            <w:r w:rsidRPr="002C72CF">
              <w:rPr>
                <w:rFonts w:asciiTheme="minorHAnsi" w:hAnsiTheme="minorHAnsi"/>
                <w:b/>
                <w:bCs/>
                <w:sz w:val="28"/>
                <w:szCs w:val="28"/>
              </w:rPr>
              <w:lastRenderedPageBreak/>
              <w:t>Unit-01/Lecture-05</w:t>
            </w:r>
          </w:p>
        </w:tc>
      </w:tr>
      <w:tr w:rsidR="00CE1E2A" w:rsidRPr="00FB26C8" w:rsidTr="00236ECC">
        <w:tc>
          <w:tcPr>
            <w:tcW w:w="9216" w:type="dxa"/>
          </w:tcPr>
          <w:p w:rsidR="008618D6" w:rsidRPr="008618D6" w:rsidRDefault="008618D6" w:rsidP="008618D6">
            <w:pPr>
              <w:autoSpaceDE w:val="0"/>
              <w:autoSpaceDN w:val="0"/>
              <w:adjustRightInd w:val="0"/>
              <w:spacing w:line="360" w:lineRule="auto"/>
              <w:jc w:val="both"/>
              <w:rPr>
                <w:rFonts w:asciiTheme="minorHAnsi" w:hAnsiTheme="minorHAnsi" w:cs="FranklinGothic-Heavy"/>
                <w:b/>
                <w:sz w:val="24"/>
                <w:szCs w:val="24"/>
              </w:rPr>
            </w:pPr>
            <w:r w:rsidRPr="008618D6">
              <w:rPr>
                <w:rFonts w:asciiTheme="minorHAnsi" w:hAnsiTheme="minorHAnsi" w:cs="FranklinGothic-Heavy"/>
                <w:b/>
                <w:sz w:val="24"/>
                <w:szCs w:val="24"/>
              </w:rPr>
              <w:t>LOCAL SEARCH ALGORITHMS AND OPTIMIZATION PROBLEMS</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o In many optimization problems, the path to the goal is irrelevant; the goal state itself is the solution</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 xml:space="preserve">o For </w:t>
            </w:r>
            <w:r w:rsidR="00C63FB5" w:rsidRPr="008618D6">
              <w:rPr>
                <w:rFonts w:asciiTheme="minorHAnsi" w:hAnsiTheme="minorHAnsi" w:cs="FranklinGothic-Heavy"/>
                <w:sz w:val="24"/>
                <w:szCs w:val="24"/>
              </w:rPr>
              <w:t>example, in</w:t>
            </w:r>
            <w:r w:rsidRPr="008618D6">
              <w:rPr>
                <w:rFonts w:asciiTheme="minorHAnsi" w:hAnsiTheme="minorHAnsi" w:cs="FranklinGothic-Heavy"/>
                <w:sz w:val="24"/>
                <w:szCs w:val="24"/>
              </w:rPr>
              <w:t xml:space="preserve"> the 8-queens </w:t>
            </w:r>
            <w:r w:rsidR="00C63FB5" w:rsidRPr="008618D6">
              <w:rPr>
                <w:rFonts w:asciiTheme="minorHAnsi" w:hAnsiTheme="minorHAnsi" w:cs="FranklinGothic-Heavy"/>
                <w:sz w:val="24"/>
                <w:szCs w:val="24"/>
              </w:rPr>
              <w:t>problem, what</w:t>
            </w:r>
            <w:r w:rsidRPr="008618D6">
              <w:rPr>
                <w:rFonts w:asciiTheme="minorHAnsi" w:hAnsiTheme="minorHAnsi" w:cs="FranklinGothic-Heavy"/>
                <w:sz w:val="24"/>
                <w:szCs w:val="24"/>
              </w:rPr>
              <w:t xml:space="preserve"> matters is the final configuration of </w:t>
            </w:r>
            <w:r w:rsidR="00C63FB5" w:rsidRPr="008618D6">
              <w:rPr>
                <w:rFonts w:asciiTheme="minorHAnsi" w:hAnsiTheme="minorHAnsi" w:cs="FranklinGothic-Heavy"/>
                <w:sz w:val="24"/>
                <w:szCs w:val="24"/>
              </w:rPr>
              <w:t>queens, not</w:t>
            </w:r>
            <w:r w:rsidRPr="008618D6">
              <w:rPr>
                <w:rFonts w:asciiTheme="minorHAnsi" w:hAnsiTheme="minorHAnsi" w:cs="FranklinGothic-Heavy"/>
                <w:sz w:val="24"/>
                <w:szCs w:val="24"/>
              </w:rPr>
              <w:t xml:space="preserve"> the order in which they are added.</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 xml:space="preserve">o In such cases, we can use local search algorithms. They operate using a single current state(rather than multiple paths) and generally move only to </w:t>
            </w:r>
            <w:r w:rsidR="00C63FB5" w:rsidRPr="008618D6">
              <w:rPr>
                <w:rFonts w:asciiTheme="minorHAnsi" w:hAnsiTheme="minorHAnsi" w:cs="FranklinGothic-Heavy"/>
                <w:sz w:val="24"/>
                <w:szCs w:val="24"/>
              </w:rPr>
              <w:t>neighbours</w:t>
            </w:r>
            <w:r w:rsidRPr="008618D6">
              <w:rPr>
                <w:rFonts w:asciiTheme="minorHAnsi" w:hAnsiTheme="minorHAnsi" w:cs="FranklinGothic-Heavy"/>
                <w:sz w:val="24"/>
                <w:szCs w:val="24"/>
              </w:rPr>
              <w:t xml:space="preserve"> of that state.</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o The important applications of these class of problems are (a) integrated-circuit design,(b)Factory-floor layout,(c) job-shop scheduling,(d)automatic programming,(e)telecommunications network optimization,(f)Vehicle routing,and (g) portfolio management.</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Key advantages of Local Search Algorithms</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(1) They use very little memory – usually a constant amount; and</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(2) they can often find reasonable solutions in large or infinite(continuous) state spaces for which systematic algorithms are unsuitable.</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OPTIMIZATION PROBLEMS</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Inaddition to finding goals,local search algorithms are useful for solving pure optimization problems,in which the aim is to find the best state according to an objective function.</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State Space Landscape</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 xml:space="preserve">To understand local search,it is better explained using state space </w:t>
            </w:r>
            <w:r w:rsidR="00264225">
              <w:rPr>
                <w:rFonts w:asciiTheme="minorHAnsi" w:hAnsiTheme="minorHAnsi" w:cs="FranklinGothic-Heavy"/>
                <w:sz w:val="24"/>
                <w:szCs w:val="24"/>
              </w:rPr>
              <w:t>landscape as shown in figure</w:t>
            </w:r>
            <w:r w:rsidRPr="008618D6">
              <w:rPr>
                <w:rFonts w:asciiTheme="minorHAnsi" w:hAnsiTheme="minorHAnsi" w:cs="FranklinGothic-Heavy"/>
                <w:sz w:val="24"/>
                <w:szCs w:val="24"/>
              </w:rPr>
              <w:t>.</w:t>
            </w:r>
          </w:p>
          <w:p w:rsidR="008618D6" w:rsidRPr="008618D6" w:rsidRDefault="008618D6" w:rsidP="008618D6">
            <w:pPr>
              <w:autoSpaceDE w:val="0"/>
              <w:autoSpaceDN w:val="0"/>
              <w:adjustRightInd w:val="0"/>
              <w:spacing w:line="360" w:lineRule="auto"/>
              <w:jc w:val="both"/>
              <w:rPr>
                <w:rFonts w:asciiTheme="minorHAnsi" w:eastAsia="MS Mincho" w:hAnsiTheme="minorHAnsi" w:cs="FranklinGothic-Heavy"/>
                <w:sz w:val="24"/>
                <w:szCs w:val="24"/>
              </w:rPr>
            </w:pPr>
            <w:r w:rsidRPr="008618D6">
              <w:rPr>
                <w:rFonts w:asciiTheme="minorHAnsi" w:hAnsiTheme="minorHAnsi" w:cs="FranklinGothic-Heavy"/>
                <w:sz w:val="24"/>
                <w:szCs w:val="24"/>
              </w:rPr>
              <w:t>A landscape has both ―location</w:t>
            </w:r>
            <w:r w:rsidRPr="008618D6">
              <w:rPr>
                <w:rFonts w:ascii="Cambria Math" w:hAnsi="Cambria Math" w:cs="Cambria Math"/>
                <w:sz w:val="24"/>
                <w:szCs w:val="24"/>
              </w:rPr>
              <w:t>‖</w:t>
            </w:r>
            <w:r w:rsidRPr="008618D6">
              <w:rPr>
                <w:rFonts w:asciiTheme="minorHAnsi" w:eastAsia="MS Mincho" w:hAnsiTheme="minorHAnsi" w:cs="FranklinGothic-Heavy"/>
                <w:sz w:val="24"/>
                <w:szCs w:val="24"/>
              </w:rPr>
              <w:t xml:space="preserve"> (defined by the state) and ―elevation</w:t>
            </w:r>
            <w:r w:rsidRPr="008618D6">
              <w:rPr>
                <w:rFonts w:ascii="Cambria Math" w:hAnsi="Cambria Math" w:cs="Cambria Math"/>
                <w:sz w:val="24"/>
                <w:szCs w:val="24"/>
              </w:rPr>
              <w:t>‖</w:t>
            </w:r>
            <w:r w:rsidRPr="008618D6">
              <w:rPr>
                <w:rFonts w:asciiTheme="minorHAnsi" w:eastAsia="MS Mincho" w:hAnsiTheme="minorHAnsi" w:cs="FranklinGothic-Heavy"/>
                <w:sz w:val="24"/>
                <w:szCs w:val="24"/>
              </w:rPr>
              <w:t>(defined by the value of the heuristic cost function or objective function).</w:t>
            </w:r>
          </w:p>
          <w:p w:rsidR="008618D6" w:rsidRPr="008618D6" w:rsidRDefault="008618D6" w:rsidP="008618D6">
            <w:pPr>
              <w:autoSpaceDE w:val="0"/>
              <w:autoSpaceDN w:val="0"/>
              <w:adjustRightInd w:val="0"/>
              <w:spacing w:line="360" w:lineRule="auto"/>
              <w:jc w:val="both"/>
              <w:rPr>
                <w:rFonts w:asciiTheme="minorHAnsi" w:hAnsiTheme="minorHAnsi" w:cs="FranklinGothic-Heavy"/>
                <w:sz w:val="24"/>
                <w:szCs w:val="24"/>
              </w:rPr>
            </w:pPr>
            <w:r w:rsidRPr="008618D6">
              <w:rPr>
                <w:rFonts w:asciiTheme="minorHAnsi" w:hAnsiTheme="minorHAnsi" w:cs="FranklinGothic-Heavy"/>
                <w:sz w:val="24"/>
                <w:szCs w:val="24"/>
              </w:rPr>
              <w:t>If elevation corresponds to cost,then the aim is to find the lowest valley – a global minimum; if elevation corresponds to an objective function,then the aim is to find the highest peak – a global maximum.</w:t>
            </w:r>
          </w:p>
          <w:p w:rsidR="008618D6" w:rsidRPr="008618D6" w:rsidRDefault="008618D6" w:rsidP="008618D6">
            <w:pPr>
              <w:autoSpaceDE w:val="0"/>
              <w:autoSpaceDN w:val="0"/>
              <w:adjustRightInd w:val="0"/>
              <w:spacing w:line="360" w:lineRule="auto"/>
              <w:jc w:val="both"/>
              <w:rPr>
                <w:rFonts w:asciiTheme="minorHAnsi" w:hAnsiTheme="minorHAnsi" w:cs="FranklinGothic-Heavy"/>
                <w:b/>
                <w:sz w:val="24"/>
                <w:szCs w:val="24"/>
              </w:rPr>
            </w:pPr>
            <w:r w:rsidRPr="008618D6">
              <w:rPr>
                <w:rFonts w:asciiTheme="minorHAnsi" w:hAnsiTheme="minorHAnsi" w:cs="FranklinGothic-Heavy"/>
                <w:sz w:val="24"/>
                <w:szCs w:val="24"/>
              </w:rPr>
              <w:t xml:space="preserve">Local search algorithms explore this landscape. A complete local search algorithm always </w:t>
            </w:r>
            <w:r w:rsidRPr="008618D6">
              <w:rPr>
                <w:rFonts w:asciiTheme="minorHAnsi" w:hAnsiTheme="minorHAnsi" w:cs="FranklinGothic-Heavy"/>
                <w:sz w:val="24"/>
                <w:szCs w:val="24"/>
              </w:rPr>
              <w:lastRenderedPageBreak/>
              <w:t>finds a goal if one exists; an optimal algorithm always finds a global minimum/maximum.</w:t>
            </w:r>
          </w:p>
          <w:p w:rsidR="003D0181" w:rsidRDefault="00264225" w:rsidP="00236ECC">
            <w:pPr>
              <w:autoSpaceDE w:val="0"/>
              <w:autoSpaceDN w:val="0"/>
              <w:adjustRightInd w:val="0"/>
              <w:spacing w:line="360" w:lineRule="auto"/>
              <w:jc w:val="both"/>
              <w:rPr>
                <w:rFonts w:asciiTheme="minorHAnsi" w:hAnsiTheme="minorHAnsi" w:cs="FranklinGothic-Heavy"/>
                <w:b/>
                <w:sz w:val="24"/>
                <w:szCs w:val="24"/>
              </w:rPr>
            </w:pPr>
            <w:r>
              <w:rPr>
                <w:rFonts w:asciiTheme="minorHAnsi" w:hAnsiTheme="minorHAnsi" w:cs="FranklinGothic-Heavy"/>
                <w:b/>
                <w:noProof/>
                <w:lang w:val="en-US" w:bidi="hi-IN"/>
              </w:rPr>
              <w:drawing>
                <wp:inline distT="0" distB="0" distL="0" distR="0">
                  <wp:extent cx="5837555" cy="322135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srcRect/>
                          <a:stretch>
                            <a:fillRect/>
                          </a:stretch>
                        </pic:blipFill>
                        <pic:spPr bwMode="auto">
                          <a:xfrm>
                            <a:off x="0" y="0"/>
                            <a:ext cx="5837555" cy="3221355"/>
                          </a:xfrm>
                          <a:prstGeom prst="rect">
                            <a:avLst/>
                          </a:prstGeom>
                          <a:noFill/>
                          <a:ln w="9525">
                            <a:noFill/>
                            <a:miter lim="800000"/>
                            <a:headEnd/>
                            <a:tailEnd/>
                          </a:ln>
                        </pic:spPr>
                      </pic:pic>
                    </a:graphicData>
                  </a:graphic>
                </wp:inline>
              </w:drawing>
            </w:r>
          </w:p>
          <w:p w:rsidR="003D0181" w:rsidRPr="00264225" w:rsidRDefault="00264225" w:rsidP="00236ECC">
            <w:pPr>
              <w:autoSpaceDE w:val="0"/>
              <w:autoSpaceDN w:val="0"/>
              <w:adjustRightInd w:val="0"/>
              <w:spacing w:line="360" w:lineRule="auto"/>
              <w:jc w:val="both"/>
              <w:rPr>
                <w:rFonts w:asciiTheme="minorHAnsi" w:hAnsiTheme="minorHAnsi" w:cs="FranklinGothic-Heavy"/>
                <w:sz w:val="24"/>
                <w:szCs w:val="24"/>
              </w:rPr>
            </w:pPr>
            <w:r w:rsidRPr="00264225">
              <w:rPr>
                <w:rFonts w:asciiTheme="minorHAnsi" w:hAnsiTheme="minorHAnsi" w:cs="FranklinGothic-Heavy"/>
                <w:sz w:val="24"/>
                <w:szCs w:val="24"/>
              </w:rPr>
              <w:t>Fig. A one dimensional state space landscape in which elevation corresponds to the objective function. The aim is to find the global maximum. Hill climbing search modifies the current state to try to improve it ,as shown by the arrow. The various topographic features are defined in the text</w:t>
            </w:r>
          </w:p>
          <w:p w:rsidR="00692D8C" w:rsidRPr="00692D8C" w:rsidRDefault="00692D8C" w:rsidP="00692D8C">
            <w:pPr>
              <w:autoSpaceDE w:val="0"/>
              <w:autoSpaceDN w:val="0"/>
              <w:adjustRightInd w:val="0"/>
              <w:spacing w:line="360" w:lineRule="auto"/>
              <w:jc w:val="both"/>
              <w:rPr>
                <w:rFonts w:asciiTheme="minorHAnsi" w:hAnsiTheme="minorHAnsi" w:cs="FranklinGothic-Heavy"/>
                <w:b/>
                <w:sz w:val="24"/>
                <w:szCs w:val="24"/>
              </w:rPr>
            </w:pPr>
            <w:r w:rsidRPr="00692D8C">
              <w:rPr>
                <w:rFonts w:asciiTheme="minorHAnsi" w:hAnsiTheme="minorHAnsi" w:cs="FranklinGothic-Heavy"/>
                <w:b/>
                <w:sz w:val="24"/>
                <w:szCs w:val="24"/>
              </w:rPr>
              <w:t>Hill-climbing search</w:t>
            </w:r>
          </w:p>
          <w:p w:rsidR="00692D8C" w:rsidRPr="00692D8C" w:rsidRDefault="00692D8C" w:rsidP="00692D8C">
            <w:pPr>
              <w:autoSpaceDE w:val="0"/>
              <w:autoSpaceDN w:val="0"/>
              <w:adjustRightInd w:val="0"/>
              <w:spacing w:line="360" w:lineRule="auto"/>
              <w:jc w:val="both"/>
              <w:rPr>
                <w:rFonts w:asciiTheme="minorHAnsi" w:eastAsia="MS Mincho" w:hAnsiTheme="minorHAnsi" w:cs="FranklinGothic-Heavy"/>
                <w:sz w:val="24"/>
                <w:szCs w:val="24"/>
              </w:rPr>
            </w:pPr>
            <w:r w:rsidRPr="00692D8C">
              <w:rPr>
                <w:rFonts w:asciiTheme="minorHAnsi" w:hAnsiTheme="minorHAnsi" w:cs="FranklinGothic-Heavy"/>
                <w:sz w:val="24"/>
                <w:szCs w:val="24"/>
              </w:rPr>
              <w:t xml:space="preserve">The hill-climbing search </w:t>
            </w:r>
            <w:r>
              <w:rPr>
                <w:rFonts w:asciiTheme="minorHAnsi" w:hAnsiTheme="minorHAnsi" w:cs="FranklinGothic-Heavy"/>
                <w:sz w:val="24"/>
                <w:szCs w:val="24"/>
              </w:rPr>
              <w:t>algorithm as shown in figure</w:t>
            </w:r>
            <w:r w:rsidRPr="00692D8C">
              <w:rPr>
                <w:rFonts w:asciiTheme="minorHAnsi" w:hAnsiTheme="minorHAnsi" w:cs="FranklinGothic-Heavy"/>
                <w:sz w:val="24"/>
                <w:szCs w:val="24"/>
              </w:rPr>
              <w:t xml:space="preserve">, is simply a loop that continually moves in the direction of increasing value </w:t>
            </w:r>
            <w:r w:rsidRPr="00692D8C">
              <w:rPr>
                <w:rFonts w:asciiTheme="minorHAnsi" w:hAnsiTheme="minorHAnsi" w:cs="FranklinGothic-Heavy" w:hint="eastAsia"/>
                <w:sz w:val="24"/>
                <w:szCs w:val="24"/>
              </w:rPr>
              <w:t>–</w:t>
            </w:r>
            <w:r w:rsidRPr="00692D8C">
              <w:rPr>
                <w:rFonts w:asciiTheme="minorHAnsi" w:hAnsiTheme="minorHAnsi" w:cs="FranklinGothic-Heavy"/>
                <w:sz w:val="24"/>
                <w:szCs w:val="24"/>
              </w:rPr>
              <w:t xml:space="preserve"> that is, uphill. It terminates when it reaches a ―peak</w:t>
            </w:r>
            <w:r w:rsidRPr="00692D8C">
              <w:rPr>
                <w:rFonts w:ascii="Cambria Math" w:hAnsi="Cambria Math" w:cs="Cambria Math"/>
                <w:sz w:val="24"/>
                <w:szCs w:val="24"/>
              </w:rPr>
              <w:t>‖</w:t>
            </w:r>
            <w:r w:rsidRPr="00692D8C">
              <w:rPr>
                <w:rFonts w:asciiTheme="minorHAnsi" w:eastAsia="MS Mincho" w:hAnsiTheme="minorHAnsi" w:cs="FranklinGothic-Heavy" w:hint="eastAsia"/>
                <w:sz w:val="24"/>
                <w:szCs w:val="24"/>
              </w:rPr>
              <w:t xml:space="preserve"> where no </w:t>
            </w:r>
            <w:r w:rsidRPr="00692D8C">
              <w:rPr>
                <w:rFonts w:asciiTheme="minorHAnsi" w:eastAsia="MS Mincho" w:hAnsiTheme="minorHAnsi" w:cs="FranklinGothic-Heavy"/>
                <w:sz w:val="24"/>
                <w:szCs w:val="24"/>
              </w:rPr>
              <w:t>neighbour</w:t>
            </w:r>
            <w:r w:rsidRPr="00692D8C">
              <w:rPr>
                <w:rFonts w:asciiTheme="minorHAnsi" w:eastAsia="MS Mincho" w:hAnsiTheme="minorHAnsi" w:cs="FranklinGothic-Heavy" w:hint="eastAsia"/>
                <w:sz w:val="24"/>
                <w:szCs w:val="24"/>
              </w:rPr>
              <w:t xml:space="preserve"> has a higher value.</w:t>
            </w:r>
          </w:p>
          <w:p w:rsidR="003D0181" w:rsidRDefault="00692D8C" w:rsidP="00236ECC">
            <w:pPr>
              <w:autoSpaceDE w:val="0"/>
              <w:autoSpaceDN w:val="0"/>
              <w:adjustRightInd w:val="0"/>
              <w:spacing w:line="360" w:lineRule="auto"/>
              <w:jc w:val="both"/>
              <w:rPr>
                <w:rFonts w:asciiTheme="minorHAnsi" w:hAnsiTheme="minorHAnsi" w:cs="FranklinGothic-Heavy"/>
                <w:sz w:val="24"/>
                <w:szCs w:val="24"/>
              </w:rPr>
            </w:pPr>
            <w:r>
              <w:rPr>
                <w:rFonts w:asciiTheme="minorHAnsi" w:hAnsiTheme="minorHAnsi" w:cs="FranklinGothic-Heavy"/>
                <w:noProof/>
                <w:lang w:val="en-US" w:bidi="hi-IN"/>
              </w:rPr>
              <w:drawing>
                <wp:inline distT="0" distB="0" distL="0" distR="0">
                  <wp:extent cx="5297229" cy="1717148"/>
                  <wp:effectExtent l="19050" t="0" r="0" b="0"/>
                  <wp:docPr id="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296401" cy="1716879"/>
                          </a:xfrm>
                          <a:prstGeom prst="rect">
                            <a:avLst/>
                          </a:prstGeom>
                          <a:noFill/>
                          <a:ln w="9525">
                            <a:noFill/>
                            <a:miter lim="800000"/>
                            <a:headEnd/>
                            <a:tailEnd/>
                          </a:ln>
                        </pic:spPr>
                      </pic:pic>
                    </a:graphicData>
                  </a:graphic>
                </wp:inline>
              </w:drawing>
            </w:r>
          </w:p>
          <w:p w:rsidR="00692D8C" w:rsidRPr="00264225" w:rsidRDefault="00692D8C" w:rsidP="00236ECC">
            <w:pPr>
              <w:autoSpaceDE w:val="0"/>
              <w:autoSpaceDN w:val="0"/>
              <w:adjustRightInd w:val="0"/>
              <w:spacing w:line="360" w:lineRule="auto"/>
              <w:jc w:val="both"/>
              <w:rPr>
                <w:rFonts w:asciiTheme="minorHAnsi" w:hAnsiTheme="minorHAnsi" w:cs="FranklinGothic-Heavy"/>
                <w:sz w:val="24"/>
                <w:szCs w:val="24"/>
              </w:rPr>
            </w:pPr>
            <w:r>
              <w:rPr>
                <w:rFonts w:asciiTheme="minorHAnsi" w:hAnsiTheme="minorHAnsi" w:cs="FranklinGothic-Heavy"/>
                <w:sz w:val="24"/>
                <w:szCs w:val="24"/>
              </w:rPr>
              <w:t xml:space="preserve">Fig. </w:t>
            </w:r>
            <w:r w:rsidRPr="00692D8C">
              <w:rPr>
                <w:rFonts w:asciiTheme="minorHAnsi" w:hAnsiTheme="minorHAnsi" w:cs="FranklinGothic-Heavy"/>
                <w:sz w:val="24"/>
                <w:szCs w:val="24"/>
              </w:rPr>
              <w:t>The hill-climbing search algorithm (steepest ascent version),</w:t>
            </w:r>
            <w:r w:rsidR="00861A19">
              <w:rPr>
                <w:rFonts w:asciiTheme="minorHAnsi" w:hAnsiTheme="minorHAnsi" w:cs="FranklinGothic-Heavy"/>
                <w:sz w:val="24"/>
                <w:szCs w:val="24"/>
              </w:rPr>
              <w:t xml:space="preserve"> </w:t>
            </w:r>
            <w:r w:rsidRPr="00692D8C">
              <w:rPr>
                <w:rFonts w:asciiTheme="minorHAnsi" w:hAnsiTheme="minorHAnsi" w:cs="FranklinGothic-Heavy"/>
                <w:sz w:val="24"/>
                <w:szCs w:val="24"/>
              </w:rPr>
              <w:t xml:space="preserve">which is the most basic local search technique. At each step the current node is replaced by the best </w:t>
            </w:r>
            <w:r w:rsidR="00861A19" w:rsidRPr="00692D8C">
              <w:rPr>
                <w:rFonts w:asciiTheme="minorHAnsi" w:hAnsiTheme="minorHAnsi" w:cs="FranklinGothic-Heavy"/>
                <w:sz w:val="24"/>
                <w:szCs w:val="24"/>
              </w:rPr>
              <w:t>neighbour</w:t>
            </w:r>
            <w:r w:rsidRPr="00692D8C">
              <w:rPr>
                <w:rFonts w:asciiTheme="minorHAnsi" w:hAnsiTheme="minorHAnsi" w:cs="FranklinGothic-Heavy"/>
                <w:sz w:val="24"/>
                <w:szCs w:val="24"/>
              </w:rPr>
              <w:t>;</w:t>
            </w:r>
            <w:r w:rsidR="00861A19">
              <w:rPr>
                <w:rFonts w:asciiTheme="minorHAnsi" w:hAnsiTheme="minorHAnsi" w:cs="FranklinGothic-Heavy"/>
                <w:sz w:val="24"/>
                <w:szCs w:val="24"/>
              </w:rPr>
              <w:t xml:space="preserve"> </w:t>
            </w:r>
            <w:r w:rsidRPr="00692D8C">
              <w:rPr>
                <w:rFonts w:asciiTheme="minorHAnsi" w:hAnsiTheme="minorHAnsi" w:cs="FranklinGothic-Heavy"/>
                <w:sz w:val="24"/>
                <w:szCs w:val="24"/>
              </w:rPr>
              <w:t xml:space="preserve">the </w:t>
            </w:r>
            <w:r w:rsidR="00861A19" w:rsidRPr="00692D8C">
              <w:rPr>
                <w:rFonts w:asciiTheme="minorHAnsi" w:hAnsiTheme="minorHAnsi" w:cs="FranklinGothic-Heavy"/>
                <w:sz w:val="24"/>
                <w:szCs w:val="24"/>
              </w:rPr>
              <w:lastRenderedPageBreak/>
              <w:t>neighbour</w:t>
            </w:r>
            <w:r w:rsidRPr="00692D8C">
              <w:rPr>
                <w:rFonts w:asciiTheme="minorHAnsi" w:hAnsiTheme="minorHAnsi" w:cs="FranklinGothic-Heavy"/>
                <w:sz w:val="24"/>
                <w:szCs w:val="24"/>
              </w:rPr>
              <w:t xml:space="preserve"> with the highest VALUE. If the heuristic cost estimate h is used,</w:t>
            </w:r>
            <w:r w:rsidR="00861A19">
              <w:rPr>
                <w:rFonts w:asciiTheme="minorHAnsi" w:hAnsiTheme="minorHAnsi" w:cs="FranklinGothic-Heavy"/>
                <w:sz w:val="24"/>
                <w:szCs w:val="24"/>
              </w:rPr>
              <w:t xml:space="preserve"> </w:t>
            </w:r>
            <w:r w:rsidRPr="00692D8C">
              <w:rPr>
                <w:rFonts w:asciiTheme="minorHAnsi" w:hAnsiTheme="minorHAnsi" w:cs="FranklinGothic-Heavy"/>
                <w:sz w:val="24"/>
                <w:szCs w:val="24"/>
              </w:rPr>
              <w:t xml:space="preserve">we could find the </w:t>
            </w:r>
            <w:r w:rsidR="00861A19" w:rsidRPr="00692D8C">
              <w:rPr>
                <w:rFonts w:asciiTheme="minorHAnsi" w:hAnsiTheme="minorHAnsi" w:cs="FranklinGothic-Heavy"/>
                <w:sz w:val="24"/>
                <w:szCs w:val="24"/>
              </w:rPr>
              <w:t>neighbour</w:t>
            </w:r>
            <w:r w:rsidRPr="00692D8C">
              <w:rPr>
                <w:rFonts w:asciiTheme="minorHAnsi" w:hAnsiTheme="minorHAnsi" w:cs="FranklinGothic-Heavy"/>
                <w:sz w:val="24"/>
                <w:szCs w:val="24"/>
              </w:rPr>
              <w:t xml:space="preserve"> with the lowest h.</w:t>
            </w:r>
          </w:p>
          <w:p w:rsidR="00BB2333" w:rsidRPr="00BB2333" w:rsidRDefault="00BB2333" w:rsidP="00BB2333">
            <w:pPr>
              <w:autoSpaceDE w:val="0"/>
              <w:autoSpaceDN w:val="0"/>
              <w:adjustRightInd w:val="0"/>
              <w:spacing w:line="360" w:lineRule="auto"/>
              <w:jc w:val="both"/>
              <w:rPr>
                <w:rFonts w:asciiTheme="minorHAnsi" w:hAnsiTheme="minorHAnsi" w:cs="FranklinGothic-Heavy"/>
                <w:sz w:val="24"/>
                <w:szCs w:val="24"/>
              </w:rPr>
            </w:pPr>
            <w:r w:rsidRPr="00BB2333">
              <w:rPr>
                <w:rFonts w:asciiTheme="minorHAnsi" w:hAnsiTheme="minorHAnsi" w:cs="FranklinGothic-Heavy"/>
                <w:sz w:val="24"/>
                <w:szCs w:val="24"/>
              </w:rPr>
              <w:t>Hill-climbing is sometimes called greedy local search because it grabs a good neighbor state without thinking ahead about where to go next. Greedy algorithms often perform quite well. Problems with hill-climbing</w:t>
            </w:r>
          </w:p>
          <w:p w:rsidR="00BB2333" w:rsidRPr="00BB2333" w:rsidRDefault="00BB2333" w:rsidP="00BB2333">
            <w:pPr>
              <w:autoSpaceDE w:val="0"/>
              <w:autoSpaceDN w:val="0"/>
              <w:adjustRightInd w:val="0"/>
              <w:spacing w:line="360" w:lineRule="auto"/>
              <w:jc w:val="both"/>
              <w:rPr>
                <w:rFonts w:asciiTheme="minorHAnsi" w:hAnsiTheme="minorHAnsi" w:cs="FranklinGothic-Heavy"/>
                <w:sz w:val="24"/>
                <w:szCs w:val="24"/>
              </w:rPr>
            </w:pPr>
            <w:r w:rsidRPr="00BB2333">
              <w:rPr>
                <w:rFonts w:asciiTheme="minorHAnsi" w:hAnsiTheme="minorHAnsi" w:cs="FranklinGothic-Heavy"/>
                <w:sz w:val="24"/>
                <w:szCs w:val="24"/>
              </w:rPr>
              <w:t>Hill-climbing often gets stuck for the following reasons :</w:t>
            </w:r>
          </w:p>
          <w:p w:rsidR="003D0181" w:rsidRPr="00BB2333" w:rsidRDefault="00BB2333" w:rsidP="00BB2333">
            <w:pPr>
              <w:autoSpaceDE w:val="0"/>
              <w:autoSpaceDN w:val="0"/>
              <w:adjustRightInd w:val="0"/>
              <w:spacing w:line="360" w:lineRule="auto"/>
              <w:jc w:val="both"/>
              <w:rPr>
                <w:rFonts w:asciiTheme="minorHAnsi" w:hAnsiTheme="minorHAnsi" w:cs="FranklinGothic-Heavy"/>
                <w:sz w:val="24"/>
                <w:szCs w:val="24"/>
              </w:rPr>
            </w:pPr>
            <w:r w:rsidRPr="00BB2333">
              <w:rPr>
                <w:rFonts w:asciiTheme="minorHAnsi" w:hAnsiTheme="minorHAnsi" w:cs="FranklinGothic-Heavy"/>
                <w:sz w:val="24"/>
                <w:szCs w:val="24"/>
              </w:rPr>
              <w:t>o Local maxima : a local maximum is a peak that is higher than each of its neighboring states,but lower than the global maximum. Hill-climbing algorithms that reach the vicinity</w:t>
            </w:r>
          </w:p>
          <w:p w:rsidR="00BB2333" w:rsidRPr="00BB2333" w:rsidRDefault="00BB2333" w:rsidP="00BB2333">
            <w:pPr>
              <w:autoSpaceDE w:val="0"/>
              <w:autoSpaceDN w:val="0"/>
              <w:adjustRightInd w:val="0"/>
              <w:spacing w:line="360" w:lineRule="auto"/>
              <w:jc w:val="both"/>
              <w:rPr>
                <w:rFonts w:asciiTheme="minorHAnsi" w:hAnsiTheme="minorHAnsi" w:cs="FranklinGothic-Heavy"/>
                <w:sz w:val="24"/>
                <w:szCs w:val="24"/>
              </w:rPr>
            </w:pPr>
            <w:r w:rsidRPr="00BB2333">
              <w:rPr>
                <w:rFonts w:asciiTheme="minorHAnsi" w:hAnsiTheme="minorHAnsi" w:cs="FranklinGothic-Heavy"/>
                <w:sz w:val="24"/>
                <w:szCs w:val="24"/>
              </w:rPr>
              <w:t>of a local maximum will be drawn upwards towards the peak,but will then be stuck with nowhere else to go</w:t>
            </w:r>
          </w:p>
          <w:p w:rsidR="00BB2333" w:rsidRPr="00BB2333" w:rsidRDefault="00BB2333" w:rsidP="00BB2333">
            <w:pPr>
              <w:autoSpaceDE w:val="0"/>
              <w:autoSpaceDN w:val="0"/>
              <w:adjustRightInd w:val="0"/>
              <w:spacing w:line="360" w:lineRule="auto"/>
              <w:jc w:val="both"/>
              <w:rPr>
                <w:rFonts w:asciiTheme="minorHAnsi" w:hAnsiTheme="minorHAnsi" w:cs="FranklinGothic-Heavy"/>
                <w:sz w:val="24"/>
                <w:szCs w:val="24"/>
              </w:rPr>
            </w:pPr>
            <w:r w:rsidRPr="00BB2333">
              <w:rPr>
                <w:rFonts w:asciiTheme="minorHAnsi" w:hAnsiTheme="minorHAnsi" w:cs="FranklinGothic-Heavy"/>
                <w:sz w:val="24"/>
                <w:szCs w:val="24"/>
              </w:rPr>
              <w:t>o Ridges : A ridge is shown in Figure 2.10. Ridges results in a sequence of local maxima that is very difficult for greedy algorithms to navigate.</w:t>
            </w:r>
          </w:p>
          <w:p w:rsidR="00BB2333" w:rsidRPr="00BB2333" w:rsidRDefault="00BB2333" w:rsidP="00BB2333">
            <w:pPr>
              <w:autoSpaceDE w:val="0"/>
              <w:autoSpaceDN w:val="0"/>
              <w:adjustRightInd w:val="0"/>
              <w:spacing w:line="360" w:lineRule="auto"/>
              <w:jc w:val="both"/>
              <w:rPr>
                <w:rFonts w:asciiTheme="minorHAnsi" w:hAnsiTheme="minorHAnsi" w:cs="FranklinGothic-Heavy"/>
                <w:sz w:val="24"/>
                <w:szCs w:val="24"/>
              </w:rPr>
            </w:pPr>
            <w:r w:rsidRPr="00BB2333">
              <w:rPr>
                <w:rFonts w:asciiTheme="minorHAnsi" w:hAnsiTheme="minorHAnsi" w:cs="FranklinGothic-Heavy"/>
                <w:sz w:val="24"/>
                <w:szCs w:val="24"/>
              </w:rPr>
              <w:t>o Plateaux : A plateau is an area of the state space landscape where the evaluation function is flat. It can be a flat local maximum,from which no uphill exit exists,or a shoulder,from which it is possible to make progress.</w:t>
            </w:r>
          </w:p>
          <w:p w:rsidR="003D0181" w:rsidRDefault="007D017E" w:rsidP="00236ECC">
            <w:pPr>
              <w:autoSpaceDE w:val="0"/>
              <w:autoSpaceDN w:val="0"/>
              <w:adjustRightInd w:val="0"/>
              <w:spacing w:line="360" w:lineRule="auto"/>
              <w:jc w:val="both"/>
              <w:rPr>
                <w:rFonts w:asciiTheme="minorHAnsi" w:hAnsiTheme="minorHAnsi" w:cs="FranklinGothic-Heavy"/>
                <w:sz w:val="24"/>
                <w:szCs w:val="24"/>
              </w:rPr>
            </w:pPr>
            <w:r>
              <w:rPr>
                <w:rFonts w:asciiTheme="minorHAnsi" w:hAnsiTheme="minorHAnsi" w:cs="FranklinGothic-Heavy"/>
                <w:noProof/>
                <w:lang w:val="en-US" w:bidi="hi-IN"/>
              </w:rPr>
              <w:drawing>
                <wp:inline distT="0" distB="0" distL="0" distR="0">
                  <wp:extent cx="3721100" cy="2679700"/>
                  <wp:effectExtent l="19050" t="0" r="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srcRect/>
                          <a:stretch>
                            <a:fillRect/>
                          </a:stretch>
                        </pic:blipFill>
                        <pic:spPr bwMode="auto">
                          <a:xfrm>
                            <a:off x="0" y="0"/>
                            <a:ext cx="3721100" cy="2679700"/>
                          </a:xfrm>
                          <a:prstGeom prst="rect">
                            <a:avLst/>
                          </a:prstGeom>
                          <a:noFill/>
                          <a:ln w="9525">
                            <a:noFill/>
                            <a:miter lim="800000"/>
                            <a:headEnd/>
                            <a:tailEnd/>
                          </a:ln>
                        </pic:spPr>
                      </pic:pic>
                    </a:graphicData>
                  </a:graphic>
                </wp:inline>
              </w:drawing>
            </w:r>
          </w:p>
          <w:p w:rsidR="007D017E" w:rsidRDefault="007D017E" w:rsidP="00236ECC">
            <w:pPr>
              <w:autoSpaceDE w:val="0"/>
              <w:autoSpaceDN w:val="0"/>
              <w:adjustRightInd w:val="0"/>
              <w:spacing w:line="360" w:lineRule="auto"/>
              <w:jc w:val="both"/>
              <w:rPr>
                <w:rFonts w:asciiTheme="minorHAnsi" w:hAnsiTheme="minorHAnsi" w:cs="FranklinGothic-Heavy"/>
                <w:sz w:val="24"/>
                <w:szCs w:val="24"/>
              </w:rPr>
            </w:pPr>
            <w:r>
              <w:rPr>
                <w:rFonts w:asciiTheme="minorHAnsi" w:hAnsiTheme="minorHAnsi" w:cs="FranklinGothic-Heavy"/>
                <w:sz w:val="24"/>
                <w:szCs w:val="24"/>
              </w:rPr>
              <w:t>Fig.</w:t>
            </w:r>
            <w:r w:rsidRPr="007D017E">
              <w:rPr>
                <w:rFonts w:asciiTheme="minorHAnsi" w:hAnsiTheme="minorHAnsi" w:cs="FranklinGothic-Heavy"/>
                <w:sz w:val="24"/>
                <w:szCs w:val="24"/>
              </w:rPr>
              <w:t>Illustration of why ridges cause difficulties for hill-climbing. The grid of states(dark circles) is superimposed on a ridge rising from left to right,creating a sequence of local maxima that are not directly connected to each other. From each local maximum,all th available options point downhill.</w:t>
            </w:r>
          </w:p>
          <w:p w:rsidR="009B6389" w:rsidRDefault="009B6389" w:rsidP="009B6389">
            <w:pPr>
              <w:autoSpaceDE w:val="0"/>
              <w:autoSpaceDN w:val="0"/>
              <w:adjustRightInd w:val="0"/>
              <w:spacing w:line="360" w:lineRule="auto"/>
              <w:jc w:val="both"/>
              <w:rPr>
                <w:rFonts w:ascii="MS Mincho" w:eastAsia="MS Mincho" w:hAnsi="MS Mincho" w:cs="MS Mincho"/>
                <w:sz w:val="24"/>
                <w:szCs w:val="24"/>
              </w:rPr>
            </w:pPr>
            <w:r w:rsidRPr="009B6389">
              <w:rPr>
                <w:rFonts w:asciiTheme="minorHAnsi" w:hAnsiTheme="minorHAnsi" w:cs="FranklinGothic-Heavy"/>
                <w:b/>
                <w:sz w:val="24"/>
                <w:szCs w:val="24"/>
              </w:rPr>
              <w:lastRenderedPageBreak/>
              <w:t>Hill-climbing variations</w:t>
            </w:r>
            <w:r w:rsidRPr="009B6389">
              <w:rPr>
                <w:rFonts w:ascii="MS Mincho" w:eastAsia="MS Mincho" w:hAnsi="MS Mincho" w:cs="MS Mincho"/>
                <w:sz w:val="24"/>
                <w:szCs w:val="24"/>
              </w:rPr>
              <w:t xml:space="preserve"> </w:t>
            </w:r>
          </w:p>
          <w:p w:rsidR="009B6389" w:rsidRPr="009B6389" w:rsidRDefault="009B6389" w:rsidP="009B6389">
            <w:pPr>
              <w:autoSpaceDE w:val="0"/>
              <w:autoSpaceDN w:val="0"/>
              <w:adjustRightInd w:val="0"/>
              <w:spacing w:line="360" w:lineRule="auto"/>
              <w:jc w:val="both"/>
              <w:rPr>
                <w:rFonts w:asciiTheme="minorHAnsi" w:eastAsia="MS Mincho" w:hAnsiTheme="minorHAnsi" w:cs="FranklinGothic-Heavy"/>
                <w:sz w:val="24"/>
                <w:szCs w:val="24"/>
              </w:rPr>
            </w:pPr>
            <w:r w:rsidRPr="009B6389">
              <w:rPr>
                <w:rFonts w:ascii="MS Mincho" w:eastAsia="MS Mincho" w:hAnsi="MS Mincho" w:cs="MS Mincho" w:hint="eastAsia"/>
                <w:sz w:val="24"/>
                <w:szCs w:val="24"/>
              </w:rPr>
              <w:t></w:t>
            </w:r>
            <w:r w:rsidRPr="009B6389">
              <w:rPr>
                <w:rFonts w:asciiTheme="minorHAnsi" w:eastAsia="MS Mincho" w:hAnsiTheme="minorHAnsi" w:cs="FranklinGothic-Heavy" w:hint="eastAsia"/>
                <w:sz w:val="24"/>
                <w:szCs w:val="24"/>
              </w:rPr>
              <w:t>Stochastic hill-climbing</w:t>
            </w:r>
          </w:p>
          <w:p w:rsidR="009B6389" w:rsidRPr="009B6389" w:rsidRDefault="009B6389" w:rsidP="009B6389">
            <w:pPr>
              <w:autoSpaceDE w:val="0"/>
              <w:autoSpaceDN w:val="0"/>
              <w:adjustRightInd w:val="0"/>
              <w:spacing w:line="360" w:lineRule="auto"/>
              <w:jc w:val="both"/>
              <w:rPr>
                <w:rFonts w:asciiTheme="minorHAnsi" w:hAnsiTheme="minorHAnsi" w:cs="FranklinGothic-Heavy"/>
                <w:sz w:val="24"/>
                <w:szCs w:val="24"/>
              </w:rPr>
            </w:pPr>
            <w:r w:rsidRPr="009B6389">
              <w:rPr>
                <w:rFonts w:asciiTheme="minorHAnsi" w:hAnsiTheme="minorHAnsi" w:cs="FranklinGothic-Heavy"/>
                <w:sz w:val="24"/>
                <w:szCs w:val="24"/>
              </w:rPr>
              <w:t>o Random selection among the uphill moves.</w:t>
            </w:r>
          </w:p>
          <w:p w:rsidR="002A32C0" w:rsidRDefault="009B6389" w:rsidP="009B6389">
            <w:pPr>
              <w:autoSpaceDE w:val="0"/>
              <w:autoSpaceDN w:val="0"/>
              <w:adjustRightInd w:val="0"/>
              <w:spacing w:line="360" w:lineRule="auto"/>
              <w:jc w:val="both"/>
              <w:rPr>
                <w:rFonts w:asciiTheme="minorHAnsi" w:hAnsiTheme="minorHAnsi" w:cs="FranklinGothic-Heavy"/>
                <w:sz w:val="24"/>
                <w:szCs w:val="24"/>
              </w:rPr>
            </w:pPr>
            <w:r w:rsidRPr="009B6389">
              <w:rPr>
                <w:rFonts w:asciiTheme="minorHAnsi" w:hAnsiTheme="minorHAnsi" w:cs="FranklinGothic-Heavy"/>
                <w:sz w:val="24"/>
                <w:szCs w:val="24"/>
              </w:rPr>
              <w:t xml:space="preserve">o The selection probability can vary with the steepness of the uphill move. </w:t>
            </w:r>
          </w:p>
          <w:p w:rsidR="009B6389" w:rsidRPr="009B6389" w:rsidRDefault="009B6389" w:rsidP="009B6389">
            <w:pPr>
              <w:autoSpaceDE w:val="0"/>
              <w:autoSpaceDN w:val="0"/>
              <w:adjustRightInd w:val="0"/>
              <w:spacing w:line="360" w:lineRule="auto"/>
              <w:jc w:val="both"/>
              <w:rPr>
                <w:rFonts w:asciiTheme="minorHAnsi" w:eastAsia="MS Mincho" w:hAnsiTheme="minorHAnsi" w:cs="FranklinGothic-Heavy"/>
                <w:sz w:val="24"/>
                <w:szCs w:val="24"/>
              </w:rPr>
            </w:pPr>
            <w:r w:rsidRPr="009B6389">
              <w:rPr>
                <w:rFonts w:ascii="MS Mincho" w:eastAsia="MS Mincho" w:hAnsi="MS Mincho" w:cs="MS Mincho" w:hint="eastAsia"/>
                <w:sz w:val="24"/>
                <w:szCs w:val="24"/>
              </w:rPr>
              <w:t></w:t>
            </w:r>
            <w:r w:rsidRPr="009B6389">
              <w:rPr>
                <w:rFonts w:asciiTheme="minorHAnsi" w:eastAsia="MS Mincho" w:hAnsiTheme="minorHAnsi" w:cs="FranklinGothic-Heavy" w:hint="eastAsia"/>
                <w:sz w:val="24"/>
                <w:szCs w:val="24"/>
              </w:rPr>
              <w:t>First-choice hill-climbing</w:t>
            </w:r>
          </w:p>
          <w:p w:rsidR="009B6389" w:rsidRPr="009B6389" w:rsidRDefault="009B6389" w:rsidP="009B6389">
            <w:pPr>
              <w:autoSpaceDE w:val="0"/>
              <w:autoSpaceDN w:val="0"/>
              <w:adjustRightInd w:val="0"/>
              <w:spacing w:line="360" w:lineRule="auto"/>
              <w:jc w:val="both"/>
              <w:rPr>
                <w:rFonts w:asciiTheme="minorHAnsi" w:hAnsiTheme="minorHAnsi" w:cs="FranklinGothic-Heavy"/>
                <w:sz w:val="24"/>
                <w:szCs w:val="24"/>
              </w:rPr>
            </w:pPr>
            <w:r w:rsidRPr="009B6389">
              <w:rPr>
                <w:rFonts w:asciiTheme="minorHAnsi" w:hAnsiTheme="minorHAnsi" w:cs="FranklinGothic-Heavy"/>
                <w:sz w:val="24"/>
                <w:szCs w:val="24"/>
              </w:rPr>
              <w:t>o cfr. stochastic hill climbing by generating successors randomly until a better one is found.</w:t>
            </w:r>
          </w:p>
          <w:p w:rsidR="009B6389" w:rsidRPr="009B6389" w:rsidRDefault="009B6389" w:rsidP="005C0FB6">
            <w:pPr>
              <w:autoSpaceDE w:val="0"/>
              <w:autoSpaceDN w:val="0"/>
              <w:adjustRightInd w:val="0"/>
              <w:spacing w:line="360" w:lineRule="auto"/>
              <w:jc w:val="both"/>
              <w:rPr>
                <w:rFonts w:asciiTheme="minorHAnsi" w:eastAsia="MS Mincho" w:hAnsiTheme="minorHAnsi" w:cs="FranklinGothic-Heavy"/>
                <w:sz w:val="24"/>
                <w:szCs w:val="24"/>
              </w:rPr>
            </w:pPr>
            <w:r w:rsidRPr="009B6389">
              <w:rPr>
                <w:rFonts w:ascii="MS Mincho" w:eastAsia="MS Mincho" w:hAnsi="MS Mincho" w:cs="MS Mincho" w:hint="eastAsia"/>
                <w:sz w:val="24"/>
                <w:szCs w:val="24"/>
              </w:rPr>
              <w:t></w:t>
            </w:r>
            <w:r w:rsidRPr="009B6389">
              <w:rPr>
                <w:rFonts w:asciiTheme="minorHAnsi" w:eastAsia="MS Mincho" w:hAnsiTheme="minorHAnsi" w:cs="FranklinGothic-Heavy" w:hint="eastAsia"/>
                <w:sz w:val="24"/>
                <w:szCs w:val="24"/>
              </w:rPr>
              <w:t>Random-restart hill-climbing</w:t>
            </w:r>
          </w:p>
          <w:p w:rsidR="009B6389" w:rsidRPr="009B6389" w:rsidRDefault="009B6389" w:rsidP="005C0FB6">
            <w:pPr>
              <w:autoSpaceDE w:val="0"/>
              <w:autoSpaceDN w:val="0"/>
              <w:adjustRightInd w:val="0"/>
              <w:spacing w:line="360" w:lineRule="auto"/>
              <w:jc w:val="both"/>
              <w:rPr>
                <w:rFonts w:asciiTheme="minorHAnsi" w:hAnsiTheme="minorHAnsi" w:cs="FranklinGothic-Heavy"/>
                <w:sz w:val="24"/>
                <w:szCs w:val="24"/>
              </w:rPr>
            </w:pPr>
            <w:r w:rsidRPr="009B6389">
              <w:rPr>
                <w:rFonts w:asciiTheme="minorHAnsi" w:hAnsiTheme="minorHAnsi" w:cs="FranklinGothic-Heavy"/>
                <w:sz w:val="24"/>
                <w:szCs w:val="24"/>
              </w:rPr>
              <w:t>o Tries to avoid getting stuck in local maxima. Simulated annealing search</w:t>
            </w:r>
          </w:p>
          <w:p w:rsidR="009B6389" w:rsidRPr="009B6389" w:rsidRDefault="009B6389" w:rsidP="005C0FB6">
            <w:pPr>
              <w:autoSpaceDE w:val="0"/>
              <w:autoSpaceDN w:val="0"/>
              <w:adjustRightInd w:val="0"/>
              <w:spacing w:line="360" w:lineRule="auto"/>
              <w:jc w:val="both"/>
              <w:rPr>
                <w:rFonts w:asciiTheme="minorHAnsi" w:hAnsiTheme="minorHAnsi" w:cs="FranklinGothic-Heavy"/>
                <w:sz w:val="24"/>
                <w:szCs w:val="24"/>
              </w:rPr>
            </w:pPr>
            <w:r w:rsidRPr="009B6389">
              <w:rPr>
                <w:rFonts w:asciiTheme="minorHAnsi" w:hAnsiTheme="minorHAnsi" w:cs="FranklinGothic-Heavy"/>
                <w:sz w:val="24"/>
                <w:szCs w:val="24"/>
              </w:rPr>
              <w:t>A hill-climbing algorithm that never makes ―downhill</w:t>
            </w:r>
            <w:r w:rsidRPr="009B6389">
              <w:rPr>
                <w:rFonts w:ascii="Cambria Math" w:hAnsi="Cambria Math" w:cs="Cambria Math"/>
                <w:sz w:val="24"/>
                <w:szCs w:val="24"/>
              </w:rPr>
              <w:t>‖</w:t>
            </w:r>
            <w:r w:rsidRPr="009B6389">
              <w:rPr>
                <w:rFonts w:asciiTheme="minorHAnsi" w:eastAsia="MS Mincho" w:hAnsiTheme="minorHAnsi" w:cs="FranklinGothic-Heavy" w:hint="eastAsia"/>
                <w:sz w:val="24"/>
                <w:szCs w:val="24"/>
              </w:rPr>
              <w:t xml:space="preserve"> moves towards stat</w:t>
            </w:r>
            <w:r w:rsidRPr="009B6389">
              <w:rPr>
                <w:rFonts w:asciiTheme="minorHAnsi" w:hAnsiTheme="minorHAnsi" w:cs="FranklinGothic-Heavy"/>
                <w:sz w:val="24"/>
                <w:szCs w:val="24"/>
              </w:rPr>
              <w:t xml:space="preserve">es with lower value(or higher cost) is guaranteed to be incomplete,because it can stuck on a local maximum.In contrast,a purely random walk </w:t>
            </w:r>
            <w:r w:rsidRPr="009B6389">
              <w:rPr>
                <w:rFonts w:asciiTheme="minorHAnsi" w:hAnsiTheme="minorHAnsi" w:cs="FranklinGothic-Heavy" w:hint="eastAsia"/>
                <w:sz w:val="24"/>
                <w:szCs w:val="24"/>
              </w:rPr>
              <w:t>–</w:t>
            </w:r>
            <w:r w:rsidRPr="009B6389">
              <w:rPr>
                <w:rFonts w:asciiTheme="minorHAnsi" w:hAnsiTheme="minorHAnsi" w:cs="FranklinGothic-Heavy"/>
                <w:sz w:val="24"/>
                <w:szCs w:val="24"/>
              </w:rPr>
              <w:t xml:space="preserve">that is,moving to a successor choosen uniformly at random from the set of successors </w:t>
            </w:r>
            <w:r w:rsidRPr="009B6389">
              <w:rPr>
                <w:rFonts w:asciiTheme="minorHAnsi" w:hAnsiTheme="minorHAnsi" w:cs="FranklinGothic-Heavy" w:hint="eastAsia"/>
                <w:sz w:val="24"/>
                <w:szCs w:val="24"/>
              </w:rPr>
              <w:t>–</w:t>
            </w:r>
            <w:r w:rsidRPr="009B6389">
              <w:rPr>
                <w:rFonts w:asciiTheme="minorHAnsi" w:hAnsiTheme="minorHAnsi" w:cs="FranklinGothic-Heavy"/>
                <w:sz w:val="24"/>
                <w:szCs w:val="24"/>
              </w:rPr>
              <w:t xml:space="preserve"> is complete,but extremely inefficient.</w:t>
            </w:r>
          </w:p>
          <w:p w:rsidR="009B6389" w:rsidRPr="009B6389" w:rsidRDefault="009B6389" w:rsidP="005C0FB6">
            <w:pPr>
              <w:autoSpaceDE w:val="0"/>
              <w:autoSpaceDN w:val="0"/>
              <w:adjustRightInd w:val="0"/>
              <w:spacing w:line="360" w:lineRule="auto"/>
              <w:jc w:val="both"/>
              <w:rPr>
                <w:rFonts w:asciiTheme="minorHAnsi" w:hAnsiTheme="minorHAnsi" w:cs="FranklinGothic-Heavy"/>
                <w:sz w:val="24"/>
                <w:szCs w:val="24"/>
              </w:rPr>
            </w:pPr>
            <w:r w:rsidRPr="009B6389">
              <w:rPr>
                <w:rFonts w:asciiTheme="minorHAnsi" w:hAnsiTheme="minorHAnsi" w:cs="FranklinGothic-Heavy"/>
                <w:sz w:val="24"/>
                <w:szCs w:val="24"/>
              </w:rPr>
              <w:t>Simulated annealing is an algorithm that combines hill-climbing with a random walk in someway that yields both efficiency and completeness.</w:t>
            </w:r>
          </w:p>
          <w:p w:rsidR="009B6389" w:rsidRDefault="00007DBF" w:rsidP="005C0FB6">
            <w:pPr>
              <w:autoSpaceDE w:val="0"/>
              <w:autoSpaceDN w:val="0"/>
              <w:adjustRightInd w:val="0"/>
              <w:spacing w:line="360" w:lineRule="auto"/>
              <w:jc w:val="both"/>
              <w:rPr>
                <w:rFonts w:asciiTheme="minorHAnsi" w:hAnsiTheme="minorHAnsi" w:cs="FranklinGothic-Heavy"/>
                <w:sz w:val="24"/>
                <w:szCs w:val="24"/>
              </w:rPr>
            </w:pPr>
            <w:r>
              <w:rPr>
                <w:rFonts w:asciiTheme="minorHAnsi" w:hAnsiTheme="minorHAnsi" w:cs="FranklinGothic-Heavy"/>
                <w:sz w:val="24"/>
                <w:szCs w:val="24"/>
              </w:rPr>
              <w:t xml:space="preserve">Figure </w:t>
            </w:r>
            <w:r w:rsidR="009B6389" w:rsidRPr="009B6389">
              <w:rPr>
                <w:rFonts w:asciiTheme="minorHAnsi" w:hAnsiTheme="minorHAnsi" w:cs="FranklinGothic-Heavy"/>
                <w:sz w:val="24"/>
                <w:szCs w:val="24"/>
              </w:rPr>
              <w:t xml:space="preserve"> shows simulated annealing algorithm. It is quite similar to hill climbing. Instead of picking the best move,however,it picks the random move. If the move improves the situation,it is always accepted. Otherwise,the algorithm accepts the move with some probability less than 1. The probability decreases exponentially with the ―badness</w:t>
            </w:r>
            <w:r w:rsidR="009B6389" w:rsidRPr="009B6389">
              <w:rPr>
                <w:rFonts w:ascii="Cambria Math" w:hAnsi="Cambria Math" w:cs="Cambria Math"/>
                <w:sz w:val="24"/>
                <w:szCs w:val="24"/>
              </w:rPr>
              <w:t>‖</w:t>
            </w:r>
            <w:r w:rsidR="009B6389" w:rsidRPr="009B6389">
              <w:rPr>
                <w:rFonts w:asciiTheme="minorHAnsi" w:eastAsia="MS Mincho" w:hAnsiTheme="minorHAnsi" w:cs="FranklinGothic-Heavy" w:hint="eastAsia"/>
                <w:sz w:val="24"/>
                <w:szCs w:val="24"/>
              </w:rPr>
              <w:t xml:space="preserve"> of the move </w:t>
            </w:r>
            <w:r w:rsidR="009B6389" w:rsidRPr="009B6389">
              <w:rPr>
                <w:rFonts w:asciiTheme="minorHAnsi" w:hAnsiTheme="minorHAnsi" w:cs="FranklinGothic-Heavy" w:hint="eastAsia"/>
                <w:sz w:val="24"/>
                <w:szCs w:val="24"/>
              </w:rPr>
              <w:t>–</w:t>
            </w:r>
            <w:r w:rsidR="009B6389" w:rsidRPr="009B6389">
              <w:rPr>
                <w:rFonts w:asciiTheme="minorHAnsi" w:hAnsiTheme="minorHAnsi" w:cs="FranklinGothic-Heavy"/>
                <w:sz w:val="24"/>
                <w:szCs w:val="24"/>
              </w:rPr>
              <w:t xml:space="preserve"> the amount</w:t>
            </w:r>
            <w:r w:rsidR="009B6389" w:rsidRPr="009B6389">
              <w:rPr>
                <w:rFonts w:asciiTheme="minorHAnsi" w:hAnsiTheme="minorHAnsi" w:cs="FranklinGothic-Heavy"/>
                <w:sz w:val="24"/>
                <w:szCs w:val="24"/>
              </w:rPr>
              <w:tab/>
              <w:t>E by which the evaluation is worsened.</w:t>
            </w:r>
          </w:p>
          <w:p w:rsidR="00007DBF" w:rsidRPr="00BB2333" w:rsidRDefault="00007DBF" w:rsidP="005C0FB6">
            <w:pPr>
              <w:autoSpaceDE w:val="0"/>
              <w:autoSpaceDN w:val="0"/>
              <w:adjustRightInd w:val="0"/>
              <w:spacing w:line="360" w:lineRule="auto"/>
              <w:jc w:val="both"/>
              <w:rPr>
                <w:rFonts w:asciiTheme="minorHAnsi" w:hAnsiTheme="minorHAnsi" w:cs="FranklinGothic-Heavy"/>
                <w:sz w:val="24"/>
                <w:szCs w:val="24"/>
              </w:rPr>
            </w:pPr>
            <w:r w:rsidRPr="00007DBF">
              <w:rPr>
                <w:rFonts w:asciiTheme="minorHAnsi" w:hAnsiTheme="minorHAnsi" w:cs="FranklinGothic-Heavy"/>
                <w:sz w:val="24"/>
                <w:szCs w:val="24"/>
              </w:rPr>
              <w:t>Simulated annealing was first used extensively to solve VLSI layout problems in the early 1980s. It has been applied widely to factory scheduling and other large-scale optimization tasks.</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The SIMULATED ANNEALING algorithm</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Pr>
                <w:rFonts w:asciiTheme="minorHAnsi" w:hAnsiTheme="minorHAnsi" w:cs="Arial"/>
                <w:bCs/>
                <w:sz w:val="24"/>
                <w:szCs w:val="24"/>
              </w:rPr>
              <w:t>1 Evaluate the initial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2 If it is goal state Then quit</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otherwise make the current state this initial state and proceed;</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 xml:space="preserve">3 </w:t>
            </w:r>
            <w:r>
              <w:rPr>
                <w:rFonts w:asciiTheme="minorHAnsi" w:hAnsiTheme="minorHAnsi" w:cs="Arial"/>
                <w:bCs/>
                <w:sz w:val="24"/>
                <w:szCs w:val="24"/>
              </w:rPr>
              <w:t>Make BESTSOFAR to current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lastRenderedPageBreak/>
              <w:t>4 Set T from the annealing schedule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Pr>
                <w:rFonts w:asciiTheme="minorHAnsi" w:hAnsiTheme="minorHAnsi" w:cs="Arial"/>
                <w:bCs/>
                <w:sz w:val="24"/>
                <w:szCs w:val="24"/>
              </w:rPr>
              <w:t>5 Repeat</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select an operator that can be applied to the current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apply the new operator and crea</w:t>
            </w:r>
            <w:r>
              <w:rPr>
                <w:rFonts w:asciiTheme="minorHAnsi" w:hAnsiTheme="minorHAnsi" w:cs="Arial"/>
                <w:bCs/>
                <w:sz w:val="24"/>
                <w:szCs w:val="24"/>
              </w:rPr>
              <w:t>te a new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evaluate this new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find [[Delta]]E = difference between the v</w:t>
            </w:r>
            <w:r>
              <w:rPr>
                <w:rFonts w:asciiTheme="minorHAnsi" w:hAnsiTheme="minorHAnsi" w:cs="Arial"/>
                <w:bCs/>
                <w:sz w:val="24"/>
                <w:szCs w:val="24"/>
              </w:rPr>
              <w:t>alues of current and new states</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If this new state is goal state Then quit</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Otherwise</w:t>
            </w:r>
            <w:r>
              <w:rPr>
                <w:rFonts w:asciiTheme="minorHAnsi" w:hAnsiTheme="minorHAnsi" w:cs="Arial"/>
                <w:bCs/>
                <w:sz w:val="24"/>
                <w:szCs w:val="24"/>
              </w:rPr>
              <w:t xml:space="preserve"> compare with the current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If better set BESTSOFAR to the value of this state and</w:t>
            </w:r>
            <w:r>
              <w:rPr>
                <w:rFonts w:asciiTheme="minorHAnsi" w:hAnsiTheme="minorHAnsi" w:cs="Arial"/>
                <w:bCs/>
                <w:sz w:val="24"/>
                <w:szCs w:val="24"/>
              </w:rPr>
              <w:t xml:space="preserve"> make the current the new state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If it is not better then make it the current state with probability p'. This involves generating a random number in the range 0 to 1 and comparing it with a half, if it is less than a half do nothing and if it is greater than a half accept this state</w:t>
            </w:r>
            <w:r>
              <w:rPr>
                <w:rFonts w:asciiTheme="minorHAnsi" w:hAnsiTheme="minorHAnsi" w:cs="Arial"/>
                <w:bCs/>
                <w:sz w:val="24"/>
                <w:szCs w:val="24"/>
              </w:rPr>
              <w:t xml:space="preserve"> as the next current be a half.</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Revise T in the annealing schedule depen</w:t>
            </w:r>
            <w:r>
              <w:rPr>
                <w:rFonts w:asciiTheme="minorHAnsi" w:hAnsiTheme="minorHAnsi" w:cs="Arial"/>
                <w:bCs/>
                <w:sz w:val="24"/>
                <w:szCs w:val="24"/>
              </w:rPr>
              <w:t>dent on number of nodes in tree</w:t>
            </w:r>
          </w:p>
          <w:p w:rsidR="005C0FB6" w:rsidRPr="005C0FB6"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Until a solution is found or no more new operators</w:t>
            </w:r>
          </w:p>
          <w:p w:rsidR="007113DC" w:rsidRDefault="005C0FB6" w:rsidP="005C0FB6">
            <w:pPr>
              <w:autoSpaceDE w:val="0"/>
              <w:autoSpaceDN w:val="0"/>
              <w:adjustRightInd w:val="0"/>
              <w:spacing w:line="360" w:lineRule="auto"/>
              <w:jc w:val="both"/>
              <w:rPr>
                <w:rFonts w:asciiTheme="minorHAnsi" w:hAnsiTheme="minorHAnsi" w:cs="Arial"/>
                <w:bCs/>
                <w:sz w:val="24"/>
                <w:szCs w:val="24"/>
              </w:rPr>
            </w:pPr>
            <w:r w:rsidRPr="005C0FB6">
              <w:rPr>
                <w:rFonts w:asciiTheme="minorHAnsi" w:hAnsiTheme="minorHAnsi" w:cs="Arial"/>
                <w:bCs/>
                <w:sz w:val="24"/>
                <w:szCs w:val="24"/>
              </w:rPr>
              <w:t>6 Return BESTSOFAR as the answer</w:t>
            </w:r>
          </w:p>
          <w:p w:rsidR="007113DC" w:rsidRDefault="007113DC" w:rsidP="007113DC">
            <w:pPr>
              <w:autoSpaceDE w:val="0"/>
              <w:autoSpaceDN w:val="0"/>
              <w:adjustRightInd w:val="0"/>
              <w:spacing w:line="360" w:lineRule="auto"/>
              <w:jc w:val="both"/>
              <w:rPr>
                <w:rFonts w:asciiTheme="minorHAnsi" w:hAnsiTheme="minorHAnsi" w:cs="Arial"/>
                <w:bCs/>
                <w:sz w:val="24"/>
                <w:szCs w:val="24"/>
              </w:rPr>
            </w:pPr>
          </w:p>
          <w:p w:rsidR="007113DC" w:rsidRDefault="007113DC" w:rsidP="007113DC">
            <w:pPr>
              <w:autoSpaceDE w:val="0"/>
              <w:autoSpaceDN w:val="0"/>
              <w:adjustRightInd w:val="0"/>
              <w:spacing w:line="360" w:lineRule="auto"/>
              <w:jc w:val="both"/>
              <w:rPr>
                <w:rFonts w:asciiTheme="minorHAnsi" w:hAnsiTheme="minorHAnsi" w:cs="Arial"/>
                <w:bCs/>
                <w:sz w:val="24"/>
                <w:szCs w:val="24"/>
              </w:rPr>
            </w:pPr>
          </w:p>
          <w:p w:rsidR="007113DC" w:rsidRDefault="007113DC" w:rsidP="007113DC">
            <w:pPr>
              <w:autoSpaceDE w:val="0"/>
              <w:autoSpaceDN w:val="0"/>
              <w:adjustRightInd w:val="0"/>
              <w:spacing w:line="360" w:lineRule="auto"/>
              <w:jc w:val="both"/>
              <w:rPr>
                <w:rFonts w:asciiTheme="minorHAnsi" w:hAnsiTheme="minorHAnsi" w:cs="Arial"/>
                <w:bCs/>
                <w:sz w:val="24"/>
                <w:szCs w:val="24"/>
              </w:rPr>
            </w:pPr>
          </w:p>
          <w:p w:rsidR="007113DC" w:rsidRDefault="007113DC" w:rsidP="007113DC">
            <w:pPr>
              <w:autoSpaceDE w:val="0"/>
              <w:autoSpaceDN w:val="0"/>
              <w:adjustRightInd w:val="0"/>
              <w:spacing w:line="360" w:lineRule="auto"/>
              <w:jc w:val="both"/>
              <w:rPr>
                <w:rFonts w:asciiTheme="minorHAnsi" w:hAnsiTheme="minorHAnsi" w:cs="Arial"/>
                <w:bCs/>
                <w:sz w:val="24"/>
                <w:szCs w:val="24"/>
              </w:rPr>
            </w:pPr>
          </w:p>
          <w:p w:rsidR="007113DC" w:rsidRDefault="007113DC" w:rsidP="007113DC">
            <w:pPr>
              <w:autoSpaceDE w:val="0"/>
              <w:autoSpaceDN w:val="0"/>
              <w:adjustRightInd w:val="0"/>
              <w:spacing w:line="360" w:lineRule="auto"/>
              <w:jc w:val="both"/>
              <w:rPr>
                <w:rFonts w:asciiTheme="minorHAnsi" w:hAnsiTheme="minorHAnsi" w:cs="Arial"/>
                <w:bCs/>
                <w:sz w:val="24"/>
                <w:szCs w:val="24"/>
              </w:rPr>
            </w:pPr>
          </w:p>
          <w:p w:rsidR="007113DC" w:rsidRPr="00FB26C8" w:rsidRDefault="007113DC" w:rsidP="007113DC">
            <w:pPr>
              <w:autoSpaceDE w:val="0"/>
              <w:autoSpaceDN w:val="0"/>
              <w:adjustRightInd w:val="0"/>
              <w:spacing w:line="360" w:lineRule="auto"/>
              <w:jc w:val="both"/>
              <w:rPr>
                <w:rFonts w:asciiTheme="minorHAnsi" w:hAnsiTheme="minorHAnsi" w:cs="Arial"/>
                <w:bCs/>
                <w:sz w:val="24"/>
                <w:szCs w:val="24"/>
              </w:rPr>
            </w:pPr>
          </w:p>
          <w:p w:rsidR="007113DC" w:rsidRPr="0048756B" w:rsidRDefault="00CE1E2A" w:rsidP="007113DC">
            <w:pPr>
              <w:autoSpaceDE w:val="0"/>
              <w:autoSpaceDN w:val="0"/>
              <w:adjustRightInd w:val="0"/>
              <w:spacing w:line="360" w:lineRule="auto"/>
              <w:jc w:val="both"/>
              <w:rPr>
                <w:rFonts w:asciiTheme="minorHAnsi" w:hAnsiTheme="minorHAnsi" w:cs="FranklinGothic-Demi"/>
                <w:sz w:val="24"/>
                <w:szCs w:val="24"/>
              </w:rPr>
            </w:pPr>
            <w:r w:rsidRPr="00FB26C8">
              <w:rPr>
                <w:rFonts w:asciiTheme="minorHAnsi" w:hAnsiTheme="minorHAnsi" w:cs="Arial"/>
                <w:bCs/>
                <w:sz w:val="24"/>
                <w:szCs w:val="24"/>
              </w:rPr>
              <w:t xml:space="preserve"> </w:t>
            </w:r>
          </w:p>
          <w:p w:rsidR="00CE1E2A" w:rsidRDefault="00261167" w:rsidP="0059324F">
            <w:pPr>
              <w:spacing w:line="360" w:lineRule="auto"/>
              <w:jc w:val="both"/>
              <w:rPr>
                <w:rFonts w:asciiTheme="minorHAnsi" w:hAnsiTheme="minorHAnsi"/>
                <w:sz w:val="24"/>
                <w:szCs w:val="24"/>
              </w:rPr>
            </w:pPr>
            <w:r>
              <w:rPr>
                <w:rFonts w:asciiTheme="minorHAnsi" w:hAnsiTheme="minorHAnsi"/>
                <w:noProof/>
                <w:lang w:val="en-US" w:bidi="hi-IN"/>
              </w:rPr>
              <w:lastRenderedPageBreak/>
              <w:drawing>
                <wp:inline distT="0" distB="0" distL="0" distR="0">
                  <wp:extent cx="5267582" cy="2849525"/>
                  <wp:effectExtent l="19050" t="0" r="9268" b="0"/>
                  <wp:docPr id="3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srcRect/>
                          <a:stretch>
                            <a:fillRect/>
                          </a:stretch>
                        </pic:blipFill>
                        <pic:spPr bwMode="auto">
                          <a:xfrm>
                            <a:off x="0" y="0"/>
                            <a:ext cx="5267559" cy="2849512"/>
                          </a:xfrm>
                          <a:prstGeom prst="rect">
                            <a:avLst/>
                          </a:prstGeom>
                          <a:noFill/>
                          <a:ln w="9525">
                            <a:noFill/>
                            <a:miter lim="800000"/>
                            <a:headEnd/>
                            <a:tailEnd/>
                          </a:ln>
                        </pic:spPr>
                      </pic:pic>
                    </a:graphicData>
                  </a:graphic>
                </wp:inline>
              </w:drawing>
            </w:r>
          </w:p>
          <w:p w:rsidR="00261167" w:rsidRPr="00261167" w:rsidRDefault="00261167" w:rsidP="00261167">
            <w:pPr>
              <w:autoSpaceDE w:val="0"/>
              <w:autoSpaceDN w:val="0"/>
              <w:adjustRightInd w:val="0"/>
              <w:spacing w:before="16" w:line="239" w:lineRule="auto"/>
              <w:ind w:left="110" w:right="329"/>
              <w:rPr>
                <w:rFonts w:asciiTheme="minorHAnsi" w:eastAsia="Times New Roman" w:hAnsiTheme="minorHAnsi"/>
                <w:sz w:val="24"/>
                <w:szCs w:val="24"/>
              </w:rPr>
            </w:pPr>
            <w:r w:rsidRPr="00261167">
              <w:rPr>
                <w:rFonts w:asciiTheme="minorHAnsi" w:eastAsia="Times New Roman" w:hAnsiTheme="minorHAnsi"/>
                <w:spacing w:val="2"/>
                <w:sz w:val="24"/>
                <w:szCs w:val="24"/>
              </w:rPr>
              <w:t>Fig. T</w:t>
            </w:r>
            <w:r w:rsidRPr="00261167">
              <w:rPr>
                <w:rFonts w:asciiTheme="minorHAnsi" w:eastAsia="Times New Roman" w:hAnsiTheme="minorHAnsi"/>
                <w:spacing w:val="-4"/>
                <w:sz w:val="24"/>
                <w:szCs w:val="24"/>
              </w:rPr>
              <w:t>h</w:t>
            </w:r>
            <w:r w:rsidRPr="00261167">
              <w:rPr>
                <w:rFonts w:asciiTheme="minorHAnsi" w:eastAsia="Times New Roman" w:hAnsiTheme="minorHAnsi"/>
                <w:sz w:val="24"/>
                <w:szCs w:val="24"/>
              </w:rPr>
              <w:t xml:space="preserve">e </w:t>
            </w:r>
            <w:r w:rsidRPr="00261167">
              <w:rPr>
                <w:rFonts w:asciiTheme="minorHAnsi" w:eastAsia="Times New Roman" w:hAnsiTheme="minorHAnsi"/>
                <w:spacing w:val="3"/>
                <w:w w:val="99"/>
                <w:sz w:val="24"/>
                <w:szCs w:val="24"/>
              </w:rPr>
              <w:t>s</w:t>
            </w:r>
            <w:r w:rsidRPr="00261167">
              <w:rPr>
                <w:rFonts w:asciiTheme="minorHAnsi" w:eastAsia="Times New Roman" w:hAnsiTheme="minorHAnsi"/>
                <w:spacing w:val="-4"/>
                <w:sz w:val="24"/>
                <w:szCs w:val="24"/>
              </w:rPr>
              <w:t>im</w:t>
            </w:r>
            <w:r w:rsidRPr="00261167">
              <w:rPr>
                <w:rFonts w:asciiTheme="minorHAnsi" w:eastAsia="Times New Roman" w:hAnsiTheme="minorHAnsi"/>
                <w:spacing w:val="4"/>
                <w:sz w:val="24"/>
                <w:szCs w:val="24"/>
              </w:rPr>
              <w:t>u</w:t>
            </w:r>
            <w:r w:rsidRPr="00261167">
              <w:rPr>
                <w:rFonts w:asciiTheme="minorHAnsi" w:eastAsia="Times New Roman" w:hAnsiTheme="minorHAnsi"/>
                <w:spacing w:val="-4"/>
                <w:sz w:val="24"/>
                <w:szCs w:val="24"/>
              </w:rPr>
              <w:t>l</w:t>
            </w:r>
            <w:r w:rsidRPr="00261167">
              <w:rPr>
                <w:rFonts w:asciiTheme="minorHAnsi" w:eastAsia="Times New Roman" w:hAnsiTheme="minorHAnsi"/>
                <w:spacing w:val="-1"/>
                <w:sz w:val="24"/>
                <w:szCs w:val="24"/>
              </w:rPr>
              <w:t>a</w:t>
            </w:r>
            <w:r w:rsidRPr="00261167">
              <w:rPr>
                <w:rFonts w:asciiTheme="minorHAnsi" w:eastAsia="Times New Roman" w:hAnsiTheme="minorHAnsi"/>
                <w:spacing w:val="4"/>
                <w:sz w:val="24"/>
                <w:szCs w:val="24"/>
              </w:rPr>
              <w:t>t</w:t>
            </w:r>
            <w:r w:rsidRPr="00261167">
              <w:rPr>
                <w:rFonts w:asciiTheme="minorHAnsi" w:eastAsia="Times New Roman" w:hAnsiTheme="minorHAnsi"/>
                <w:sz w:val="24"/>
                <w:szCs w:val="24"/>
              </w:rPr>
              <w:t>ed</w:t>
            </w:r>
            <w:r w:rsidRPr="00261167">
              <w:rPr>
                <w:rFonts w:asciiTheme="minorHAnsi" w:eastAsia="Times New Roman" w:hAnsiTheme="minorHAnsi"/>
                <w:spacing w:val="2"/>
                <w:sz w:val="24"/>
                <w:szCs w:val="24"/>
              </w:rPr>
              <w:t xml:space="preserve"> </w:t>
            </w:r>
            <w:r w:rsidRPr="00261167">
              <w:rPr>
                <w:rFonts w:asciiTheme="minorHAnsi" w:eastAsia="Times New Roman" w:hAnsiTheme="minorHAnsi"/>
                <w:sz w:val="24"/>
                <w:szCs w:val="24"/>
              </w:rPr>
              <w:t>a</w:t>
            </w:r>
            <w:r w:rsidRPr="00261167">
              <w:rPr>
                <w:rFonts w:asciiTheme="minorHAnsi" w:eastAsia="Times New Roman" w:hAnsiTheme="minorHAnsi"/>
                <w:spacing w:val="-5"/>
                <w:sz w:val="24"/>
                <w:szCs w:val="24"/>
              </w:rPr>
              <w:t>n</w:t>
            </w:r>
            <w:r w:rsidRPr="00261167">
              <w:rPr>
                <w:rFonts w:asciiTheme="minorHAnsi" w:eastAsia="Times New Roman" w:hAnsiTheme="minorHAnsi"/>
                <w:sz w:val="24"/>
                <w:szCs w:val="24"/>
              </w:rPr>
              <w:t>n</w:t>
            </w:r>
            <w:r w:rsidRPr="00261167">
              <w:rPr>
                <w:rFonts w:asciiTheme="minorHAnsi" w:eastAsia="Times New Roman" w:hAnsiTheme="minorHAnsi"/>
                <w:spacing w:val="-1"/>
                <w:sz w:val="24"/>
                <w:szCs w:val="24"/>
              </w:rPr>
              <w:t>e</w:t>
            </w:r>
            <w:r w:rsidRPr="00261167">
              <w:rPr>
                <w:rFonts w:asciiTheme="minorHAnsi" w:eastAsia="Times New Roman" w:hAnsiTheme="minorHAnsi"/>
                <w:spacing w:val="3"/>
                <w:sz w:val="24"/>
                <w:szCs w:val="24"/>
              </w:rPr>
              <w:t>a</w:t>
            </w:r>
            <w:r w:rsidRPr="00261167">
              <w:rPr>
                <w:rFonts w:asciiTheme="minorHAnsi" w:eastAsia="Times New Roman" w:hAnsiTheme="minorHAnsi"/>
                <w:sz w:val="24"/>
                <w:szCs w:val="24"/>
              </w:rPr>
              <w:t>l</w:t>
            </w:r>
            <w:r w:rsidRPr="00261167">
              <w:rPr>
                <w:rFonts w:asciiTheme="minorHAnsi" w:eastAsia="Times New Roman" w:hAnsiTheme="minorHAnsi"/>
                <w:spacing w:val="-3"/>
                <w:sz w:val="24"/>
                <w:szCs w:val="24"/>
              </w:rPr>
              <w:t>i</w:t>
            </w:r>
            <w:r w:rsidRPr="00261167">
              <w:rPr>
                <w:rFonts w:asciiTheme="minorHAnsi" w:eastAsia="Times New Roman" w:hAnsiTheme="minorHAnsi"/>
                <w:sz w:val="24"/>
                <w:szCs w:val="24"/>
              </w:rPr>
              <w:t>ng</w:t>
            </w:r>
            <w:r w:rsidRPr="00261167">
              <w:rPr>
                <w:rFonts w:asciiTheme="minorHAnsi" w:eastAsia="Times New Roman" w:hAnsiTheme="minorHAnsi"/>
                <w:spacing w:val="1"/>
                <w:sz w:val="24"/>
                <w:szCs w:val="24"/>
              </w:rPr>
              <w:t xml:space="preserve"> </w:t>
            </w:r>
            <w:r w:rsidRPr="00261167">
              <w:rPr>
                <w:rFonts w:asciiTheme="minorHAnsi" w:eastAsia="Times New Roman" w:hAnsiTheme="minorHAnsi"/>
                <w:spacing w:val="-1"/>
                <w:w w:val="99"/>
                <w:sz w:val="24"/>
                <w:szCs w:val="24"/>
              </w:rPr>
              <w:t>s</w:t>
            </w:r>
            <w:r w:rsidRPr="00261167">
              <w:rPr>
                <w:rFonts w:asciiTheme="minorHAnsi" w:eastAsia="Times New Roman" w:hAnsiTheme="minorHAnsi"/>
                <w:spacing w:val="-1"/>
                <w:sz w:val="24"/>
                <w:szCs w:val="24"/>
              </w:rPr>
              <w:t>ea</w:t>
            </w:r>
            <w:r w:rsidRPr="00261167">
              <w:rPr>
                <w:rFonts w:asciiTheme="minorHAnsi" w:eastAsia="Times New Roman" w:hAnsiTheme="minorHAnsi"/>
                <w:w w:val="99"/>
                <w:sz w:val="24"/>
                <w:szCs w:val="24"/>
              </w:rPr>
              <w:t>r</w:t>
            </w:r>
            <w:r w:rsidRPr="00261167">
              <w:rPr>
                <w:rFonts w:asciiTheme="minorHAnsi" w:eastAsia="Times New Roman" w:hAnsiTheme="minorHAnsi"/>
                <w:spacing w:val="4"/>
                <w:sz w:val="24"/>
                <w:szCs w:val="24"/>
              </w:rPr>
              <w:t>c</w:t>
            </w:r>
            <w:r w:rsidRPr="00261167">
              <w:rPr>
                <w:rFonts w:asciiTheme="minorHAnsi" w:eastAsia="Times New Roman" w:hAnsiTheme="minorHAnsi"/>
                <w:sz w:val="24"/>
                <w:szCs w:val="24"/>
              </w:rPr>
              <w:t>h</w:t>
            </w:r>
            <w:r w:rsidRPr="00261167">
              <w:rPr>
                <w:rFonts w:asciiTheme="minorHAnsi" w:eastAsia="Times New Roman" w:hAnsiTheme="minorHAnsi"/>
                <w:spacing w:val="-2"/>
                <w:sz w:val="24"/>
                <w:szCs w:val="24"/>
              </w:rPr>
              <w:t xml:space="preserve"> </w:t>
            </w:r>
            <w:r w:rsidRPr="00261167">
              <w:rPr>
                <w:rFonts w:asciiTheme="minorHAnsi" w:eastAsia="Times New Roman" w:hAnsiTheme="minorHAnsi"/>
                <w:spacing w:val="3"/>
                <w:sz w:val="24"/>
                <w:szCs w:val="24"/>
              </w:rPr>
              <w:t>a</w:t>
            </w:r>
            <w:r w:rsidRPr="00261167">
              <w:rPr>
                <w:rFonts w:asciiTheme="minorHAnsi" w:eastAsia="Times New Roman" w:hAnsiTheme="minorHAnsi"/>
                <w:spacing w:val="-8"/>
                <w:sz w:val="24"/>
                <w:szCs w:val="24"/>
              </w:rPr>
              <w:t>l</w:t>
            </w:r>
            <w:r w:rsidRPr="00261167">
              <w:rPr>
                <w:rFonts w:asciiTheme="minorHAnsi" w:eastAsia="Times New Roman" w:hAnsiTheme="minorHAnsi"/>
                <w:sz w:val="24"/>
                <w:szCs w:val="24"/>
              </w:rPr>
              <w:t>g</w:t>
            </w:r>
            <w:r w:rsidRPr="00261167">
              <w:rPr>
                <w:rFonts w:asciiTheme="minorHAnsi" w:eastAsia="Times New Roman" w:hAnsiTheme="minorHAnsi"/>
                <w:spacing w:val="3"/>
                <w:sz w:val="24"/>
                <w:szCs w:val="24"/>
              </w:rPr>
              <w:t>o</w:t>
            </w:r>
            <w:r w:rsidRPr="00261167">
              <w:rPr>
                <w:rFonts w:asciiTheme="minorHAnsi" w:eastAsia="Times New Roman" w:hAnsiTheme="minorHAnsi"/>
                <w:spacing w:val="6"/>
                <w:w w:val="99"/>
                <w:sz w:val="24"/>
                <w:szCs w:val="24"/>
              </w:rPr>
              <w:t>r</w:t>
            </w:r>
            <w:r w:rsidRPr="00261167">
              <w:rPr>
                <w:rFonts w:asciiTheme="minorHAnsi" w:eastAsia="Times New Roman" w:hAnsiTheme="minorHAnsi"/>
                <w:spacing w:val="-3"/>
                <w:sz w:val="24"/>
                <w:szCs w:val="24"/>
              </w:rPr>
              <w:t>i</w:t>
            </w:r>
            <w:r w:rsidRPr="00261167">
              <w:rPr>
                <w:rFonts w:asciiTheme="minorHAnsi" w:eastAsia="Times New Roman" w:hAnsiTheme="minorHAnsi"/>
                <w:spacing w:val="4"/>
                <w:sz w:val="24"/>
                <w:szCs w:val="24"/>
              </w:rPr>
              <w:t>t</w:t>
            </w:r>
            <w:r w:rsidRPr="00261167">
              <w:rPr>
                <w:rFonts w:asciiTheme="minorHAnsi" w:eastAsia="Times New Roman" w:hAnsiTheme="minorHAnsi"/>
                <w:sz w:val="24"/>
                <w:szCs w:val="24"/>
              </w:rPr>
              <w:t>h</w:t>
            </w:r>
            <w:r w:rsidRPr="00261167">
              <w:rPr>
                <w:rFonts w:asciiTheme="minorHAnsi" w:eastAsia="Times New Roman" w:hAnsiTheme="minorHAnsi"/>
                <w:spacing w:val="-8"/>
                <w:sz w:val="24"/>
                <w:szCs w:val="24"/>
              </w:rPr>
              <w:t>m</w:t>
            </w:r>
            <w:r w:rsidRPr="00261167">
              <w:rPr>
                <w:rFonts w:asciiTheme="minorHAnsi" w:eastAsia="Times New Roman" w:hAnsiTheme="minorHAnsi"/>
                <w:spacing w:val="1"/>
                <w:sz w:val="24"/>
                <w:szCs w:val="24"/>
              </w:rPr>
              <w:t>,</w:t>
            </w:r>
            <w:r w:rsidR="000E7132">
              <w:rPr>
                <w:rFonts w:asciiTheme="minorHAnsi" w:eastAsia="Times New Roman" w:hAnsiTheme="minorHAnsi"/>
                <w:spacing w:val="1"/>
                <w:sz w:val="24"/>
                <w:szCs w:val="24"/>
              </w:rPr>
              <w:t xml:space="preserve"> </w:t>
            </w:r>
            <w:r w:rsidRPr="00261167">
              <w:rPr>
                <w:rFonts w:asciiTheme="minorHAnsi" w:eastAsia="Times New Roman" w:hAnsiTheme="minorHAnsi"/>
                <w:sz w:val="24"/>
                <w:szCs w:val="24"/>
              </w:rPr>
              <w:t>a</w:t>
            </w:r>
            <w:r w:rsidRPr="00261167">
              <w:rPr>
                <w:rFonts w:asciiTheme="minorHAnsi" w:eastAsia="Times New Roman" w:hAnsiTheme="minorHAnsi"/>
                <w:spacing w:val="1"/>
                <w:sz w:val="24"/>
                <w:szCs w:val="24"/>
              </w:rPr>
              <w:t xml:space="preserve"> </w:t>
            </w:r>
            <w:r w:rsidRPr="00261167">
              <w:rPr>
                <w:rFonts w:asciiTheme="minorHAnsi" w:eastAsia="Times New Roman" w:hAnsiTheme="minorHAnsi"/>
                <w:spacing w:val="-3"/>
                <w:sz w:val="24"/>
                <w:szCs w:val="24"/>
              </w:rPr>
              <w:t>v</w:t>
            </w:r>
            <w:r w:rsidRPr="00261167">
              <w:rPr>
                <w:rFonts w:asciiTheme="minorHAnsi" w:eastAsia="Times New Roman" w:hAnsiTheme="minorHAnsi"/>
                <w:spacing w:val="-1"/>
                <w:sz w:val="24"/>
                <w:szCs w:val="24"/>
              </w:rPr>
              <w:t>e</w:t>
            </w:r>
            <w:r w:rsidRPr="00261167">
              <w:rPr>
                <w:rFonts w:asciiTheme="minorHAnsi" w:eastAsia="Times New Roman" w:hAnsiTheme="minorHAnsi"/>
                <w:w w:val="99"/>
                <w:sz w:val="24"/>
                <w:szCs w:val="24"/>
              </w:rPr>
              <w:t>r</w:t>
            </w:r>
            <w:r w:rsidRPr="00261167">
              <w:rPr>
                <w:rFonts w:asciiTheme="minorHAnsi" w:eastAsia="Times New Roman" w:hAnsiTheme="minorHAnsi"/>
                <w:spacing w:val="3"/>
                <w:w w:val="99"/>
                <w:sz w:val="24"/>
                <w:szCs w:val="24"/>
              </w:rPr>
              <w:t>s</w:t>
            </w:r>
            <w:r w:rsidRPr="00261167">
              <w:rPr>
                <w:rFonts w:asciiTheme="minorHAnsi" w:eastAsia="Times New Roman" w:hAnsiTheme="minorHAnsi"/>
                <w:spacing w:val="-9"/>
                <w:sz w:val="24"/>
                <w:szCs w:val="24"/>
              </w:rPr>
              <w:t>i</w:t>
            </w:r>
            <w:r w:rsidRPr="00261167">
              <w:rPr>
                <w:rFonts w:asciiTheme="minorHAnsi" w:eastAsia="Times New Roman" w:hAnsiTheme="minorHAnsi"/>
                <w:spacing w:val="9"/>
                <w:sz w:val="24"/>
                <w:szCs w:val="24"/>
              </w:rPr>
              <w:t>o</w:t>
            </w:r>
            <w:r w:rsidRPr="00261167">
              <w:rPr>
                <w:rFonts w:asciiTheme="minorHAnsi" w:eastAsia="Times New Roman" w:hAnsiTheme="minorHAnsi"/>
                <w:sz w:val="24"/>
                <w:szCs w:val="24"/>
              </w:rPr>
              <w:t>n</w:t>
            </w:r>
            <w:r w:rsidRPr="00261167">
              <w:rPr>
                <w:rFonts w:asciiTheme="minorHAnsi" w:eastAsia="Times New Roman" w:hAnsiTheme="minorHAnsi"/>
                <w:spacing w:val="-2"/>
                <w:sz w:val="24"/>
                <w:szCs w:val="24"/>
              </w:rPr>
              <w:t xml:space="preserve"> </w:t>
            </w:r>
            <w:r w:rsidRPr="00261167">
              <w:rPr>
                <w:rFonts w:asciiTheme="minorHAnsi" w:eastAsia="Times New Roman" w:hAnsiTheme="minorHAnsi"/>
                <w:spacing w:val="4"/>
                <w:sz w:val="24"/>
                <w:szCs w:val="24"/>
              </w:rPr>
              <w:t>o</w:t>
            </w:r>
            <w:r w:rsidRPr="00261167">
              <w:rPr>
                <w:rFonts w:asciiTheme="minorHAnsi" w:eastAsia="Times New Roman" w:hAnsiTheme="minorHAnsi"/>
                <w:w w:val="99"/>
                <w:sz w:val="24"/>
                <w:szCs w:val="24"/>
              </w:rPr>
              <w:t>f</w:t>
            </w:r>
            <w:r w:rsidRPr="00261167">
              <w:rPr>
                <w:rFonts w:asciiTheme="minorHAnsi" w:eastAsia="Times New Roman" w:hAnsiTheme="minorHAnsi"/>
                <w:spacing w:val="-5"/>
                <w:sz w:val="24"/>
                <w:szCs w:val="24"/>
              </w:rPr>
              <w:t xml:space="preserve"> </w:t>
            </w:r>
            <w:r w:rsidRPr="00261167">
              <w:rPr>
                <w:rFonts w:asciiTheme="minorHAnsi" w:eastAsia="Times New Roman" w:hAnsiTheme="minorHAnsi"/>
                <w:spacing w:val="-2"/>
                <w:w w:val="99"/>
                <w:sz w:val="24"/>
                <w:szCs w:val="24"/>
              </w:rPr>
              <w:t>s</w:t>
            </w:r>
            <w:r w:rsidRPr="00261167">
              <w:rPr>
                <w:rFonts w:asciiTheme="minorHAnsi" w:eastAsia="Times New Roman" w:hAnsiTheme="minorHAnsi"/>
                <w:spacing w:val="4"/>
                <w:sz w:val="24"/>
                <w:szCs w:val="24"/>
              </w:rPr>
              <w:t>to</w:t>
            </w:r>
            <w:r w:rsidRPr="00261167">
              <w:rPr>
                <w:rFonts w:asciiTheme="minorHAnsi" w:eastAsia="Times New Roman" w:hAnsiTheme="minorHAnsi"/>
                <w:sz w:val="24"/>
                <w:szCs w:val="24"/>
              </w:rPr>
              <w:t>c</w:t>
            </w:r>
            <w:r w:rsidRPr="00261167">
              <w:rPr>
                <w:rFonts w:asciiTheme="minorHAnsi" w:eastAsia="Times New Roman" w:hAnsiTheme="minorHAnsi"/>
                <w:spacing w:val="-4"/>
                <w:sz w:val="24"/>
                <w:szCs w:val="24"/>
              </w:rPr>
              <w:t>h</w:t>
            </w:r>
            <w:r w:rsidRPr="00261167">
              <w:rPr>
                <w:rFonts w:asciiTheme="minorHAnsi" w:eastAsia="Times New Roman" w:hAnsiTheme="minorHAnsi"/>
                <w:spacing w:val="-1"/>
                <w:sz w:val="24"/>
                <w:szCs w:val="24"/>
              </w:rPr>
              <w:t>a</w:t>
            </w:r>
            <w:r w:rsidRPr="00261167">
              <w:rPr>
                <w:rFonts w:asciiTheme="minorHAnsi" w:eastAsia="Times New Roman" w:hAnsiTheme="minorHAnsi"/>
                <w:spacing w:val="-3"/>
                <w:w w:val="99"/>
                <w:sz w:val="24"/>
                <w:szCs w:val="24"/>
              </w:rPr>
              <w:t>s</w:t>
            </w:r>
            <w:r w:rsidRPr="00261167">
              <w:rPr>
                <w:rFonts w:asciiTheme="minorHAnsi" w:eastAsia="Times New Roman" w:hAnsiTheme="minorHAnsi"/>
                <w:spacing w:val="9"/>
                <w:sz w:val="24"/>
                <w:szCs w:val="24"/>
              </w:rPr>
              <w:t>t</w:t>
            </w:r>
            <w:r w:rsidRPr="00261167">
              <w:rPr>
                <w:rFonts w:asciiTheme="minorHAnsi" w:eastAsia="Times New Roman" w:hAnsiTheme="minorHAnsi"/>
                <w:spacing w:val="-8"/>
                <w:sz w:val="24"/>
                <w:szCs w:val="24"/>
              </w:rPr>
              <w:t>i</w:t>
            </w:r>
            <w:r w:rsidRPr="00261167">
              <w:rPr>
                <w:rFonts w:asciiTheme="minorHAnsi" w:eastAsia="Times New Roman" w:hAnsiTheme="minorHAnsi"/>
                <w:sz w:val="24"/>
                <w:szCs w:val="24"/>
              </w:rPr>
              <w:t>c hi</w:t>
            </w:r>
            <w:r w:rsidRPr="00261167">
              <w:rPr>
                <w:rFonts w:asciiTheme="minorHAnsi" w:eastAsia="Times New Roman" w:hAnsiTheme="minorHAnsi"/>
                <w:spacing w:val="1"/>
                <w:sz w:val="24"/>
                <w:szCs w:val="24"/>
              </w:rPr>
              <w:t>l</w:t>
            </w:r>
            <w:r w:rsidRPr="00261167">
              <w:rPr>
                <w:rFonts w:asciiTheme="minorHAnsi" w:eastAsia="Times New Roman" w:hAnsiTheme="minorHAnsi"/>
                <w:sz w:val="24"/>
                <w:szCs w:val="24"/>
              </w:rPr>
              <w:t>l</w:t>
            </w:r>
            <w:r w:rsidRPr="00261167">
              <w:rPr>
                <w:rFonts w:asciiTheme="minorHAnsi" w:eastAsia="Times New Roman" w:hAnsiTheme="minorHAnsi"/>
                <w:spacing w:val="-1"/>
                <w:sz w:val="24"/>
                <w:szCs w:val="24"/>
              </w:rPr>
              <w:t xml:space="preserve"> </w:t>
            </w:r>
            <w:r w:rsidRPr="00261167">
              <w:rPr>
                <w:rFonts w:asciiTheme="minorHAnsi" w:eastAsia="Times New Roman" w:hAnsiTheme="minorHAnsi"/>
                <w:spacing w:val="3"/>
                <w:sz w:val="24"/>
                <w:szCs w:val="24"/>
              </w:rPr>
              <w:t>c</w:t>
            </w:r>
            <w:r w:rsidRPr="00261167">
              <w:rPr>
                <w:rFonts w:asciiTheme="minorHAnsi" w:eastAsia="Times New Roman" w:hAnsiTheme="minorHAnsi"/>
                <w:sz w:val="24"/>
                <w:szCs w:val="24"/>
              </w:rPr>
              <w:t>l</w:t>
            </w:r>
            <w:r w:rsidRPr="00261167">
              <w:rPr>
                <w:rFonts w:asciiTheme="minorHAnsi" w:eastAsia="Times New Roman" w:hAnsiTheme="minorHAnsi"/>
                <w:spacing w:val="-3"/>
                <w:sz w:val="24"/>
                <w:szCs w:val="24"/>
              </w:rPr>
              <w:t>i</w:t>
            </w:r>
            <w:r w:rsidRPr="00261167">
              <w:rPr>
                <w:rFonts w:asciiTheme="minorHAnsi" w:eastAsia="Times New Roman" w:hAnsiTheme="minorHAnsi"/>
                <w:spacing w:val="-5"/>
                <w:sz w:val="24"/>
                <w:szCs w:val="24"/>
              </w:rPr>
              <w:t>m</w:t>
            </w:r>
            <w:r w:rsidRPr="00261167">
              <w:rPr>
                <w:rFonts w:asciiTheme="minorHAnsi" w:eastAsia="Times New Roman" w:hAnsiTheme="minorHAnsi"/>
                <w:spacing w:val="4"/>
                <w:sz w:val="24"/>
                <w:szCs w:val="24"/>
              </w:rPr>
              <w:t>b</w:t>
            </w:r>
            <w:r w:rsidRPr="00261167">
              <w:rPr>
                <w:rFonts w:asciiTheme="minorHAnsi" w:eastAsia="Times New Roman" w:hAnsiTheme="minorHAnsi"/>
                <w:spacing w:val="-3"/>
                <w:sz w:val="24"/>
                <w:szCs w:val="24"/>
              </w:rPr>
              <w:t>i</w:t>
            </w:r>
            <w:r w:rsidRPr="00261167">
              <w:rPr>
                <w:rFonts w:asciiTheme="minorHAnsi" w:eastAsia="Times New Roman" w:hAnsiTheme="minorHAnsi"/>
                <w:sz w:val="24"/>
                <w:szCs w:val="24"/>
              </w:rPr>
              <w:t>ng</w:t>
            </w:r>
            <w:r w:rsidRPr="00261167">
              <w:rPr>
                <w:rFonts w:asciiTheme="minorHAnsi" w:eastAsia="Times New Roman" w:hAnsiTheme="minorHAnsi"/>
                <w:spacing w:val="1"/>
                <w:sz w:val="24"/>
                <w:szCs w:val="24"/>
              </w:rPr>
              <w:t xml:space="preserve"> </w:t>
            </w:r>
            <w:r w:rsidRPr="00261167">
              <w:rPr>
                <w:rFonts w:asciiTheme="minorHAnsi" w:eastAsia="Times New Roman" w:hAnsiTheme="minorHAnsi"/>
                <w:spacing w:val="4"/>
                <w:w w:val="99"/>
                <w:sz w:val="24"/>
                <w:szCs w:val="24"/>
              </w:rPr>
              <w:t>w</w:t>
            </w:r>
            <w:r w:rsidRPr="00261167">
              <w:rPr>
                <w:rFonts w:asciiTheme="minorHAnsi" w:eastAsia="Times New Roman" w:hAnsiTheme="minorHAnsi"/>
                <w:spacing w:val="-4"/>
                <w:sz w:val="24"/>
                <w:szCs w:val="24"/>
              </w:rPr>
              <w:t>h</w:t>
            </w:r>
            <w:r w:rsidRPr="00261167">
              <w:rPr>
                <w:rFonts w:asciiTheme="minorHAnsi" w:eastAsia="Times New Roman" w:hAnsiTheme="minorHAnsi"/>
                <w:spacing w:val="-1"/>
                <w:sz w:val="24"/>
                <w:szCs w:val="24"/>
              </w:rPr>
              <w:t>e</w:t>
            </w:r>
            <w:r w:rsidRPr="00261167">
              <w:rPr>
                <w:rFonts w:asciiTheme="minorHAnsi" w:eastAsia="Times New Roman" w:hAnsiTheme="minorHAnsi"/>
                <w:spacing w:val="1"/>
                <w:w w:val="99"/>
                <w:sz w:val="24"/>
                <w:szCs w:val="24"/>
              </w:rPr>
              <w:t>r</w:t>
            </w:r>
            <w:r w:rsidRPr="00261167">
              <w:rPr>
                <w:rFonts w:asciiTheme="minorHAnsi" w:eastAsia="Times New Roman" w:hAnsiTheme="minorHAnsi"/>
                <w:sz w:val="24"/>
                <w:szCs w:val="24"/>
              </w:rPr>
              <w:t xml:space="preserve">e </w:t>
            </w:r>
            <w:r w:rsidRPr="00261167">
              <w:rPr>
                <w:rFonts w:asciiTheme="minorHAnsi" w:eastAsia="Times New Roman" w:hAnsiTheme="minorHAnsi"/>
                <w:spacing w:val="-2"/>
                <w:w w:val="99"/>
                <w:sz w:val="24"/>
                <w:szCs w:val="24"/>
              </w:rPr>
              <w:t>s</w:t>
            </w:r>
            <w:r w:rsidRPr="00261167">
              <w:rPr>
                <w:rFonts w:asciiTheme="minorHAnsi" w:eastAsia="Times New Roman" w:hAnsiTheme="minorHAnsi"/>
                <w:spacing w:val="4"/>
                <w:sz w:val="24"/>
                <w:szCs w:val="24"/>
              </w:rPr>
              <w:t>o</w:t>
            </w:r>
            <w:r w:rsidRPr="00261167">
              <w:rPr>
                <w:rFonts w:asciiTheme="minorHAnsi" w:eastAsia="Times New Roman" w:hAnsiTheme="minorHAnsi"/>
                <w:spacing w:val="-3"/>
                <w:sz w:val="24"/>
                <w:szCs w:val="24"/>
              </w:rPr>
              <w:t>m</w:t>
            </w:r>
            <w:r w:rsidRPr="00261167">
              <w:rPr>
                <w:rFonts w:asciiTheme="minorHAnsi" w:eastAsia="Times New Roman" w:hAnsiTheme="minorHAnsi"/>
                <w:sz w:val="24"/>
                <w:szCs w:val="24"/>
              </w:rPr>
              <w:t>e d</w:t>
            </w:r>
            <w:r w:rsidRPr="00261167">
              <w:rPr>
                <w:rFonts w:asciiTheme="minorHAnsi" w:eastAsia="Times New Roman" w:hAnsiTheme="minorHAnsi"/>
                <w:spacing w:val="4"/>
                <w:sz w:val="24"/>
                <w:szCs w:val="24"/>
              </w:rPr>
              <w:t>o</w:t>
            </w:r>
            <w:r w:rsidRPr="00261167">
              <w:rPr>
                <w:rFonts w:asciiTheme="minorHAnsi" w:eastAsia="Times New Roman" w:hAnsiTheme="minorHAnsi"/>
                <w:w w:val="99"/>
                <w:sz w:val="24"/>
                <w:szCs w:val="24"/>
              </w:rPr>
              <w:t>w</w:t>
            </w:r>
            <w:r w:rsidRPr="00261167">
              <w:rPr>
                <w:rFonts w:asciiTheme="minorHAnsi" w:eastAsia="Times New Roman" w:hAnsiTheme="minorHAnsi"/>
                <w:spacing w:val="-4"/>
                <w:sz w:val="24"/>
                <w:szCs w:val="24"/>
              </w:rPr>
              <w:t>n</w:t>
            </w:r>
            <w:r w:rsidRPr="00261167">
              <w:rPr>
                <w:rFonts w:asciiTheme="minorHAnsi" w:eastAsia="Times New Roman" w:hAnsiTheme="minorHAnsi"/>
                <w:sz w:val="24"/>
                <w:szCs w:val="24"/>
              </w:rPr>
              <w:t>hill</w:t>
            </w:r>
            <w:r w:rsidRPr="00261167">
              <w:rPr>
                <w:rFonts w:asciiTheme="minorHAnsi" w:eastAsia="Times New Roman" w:hAnsiTheme="minorHAnsi"/>
                <w:spacing w:val="-1"/>
                <w:sz w:val="24"/>
                <w:szCs w:val="24"/>
              </w:rPr>
              <w:t xml:space="preserve"> </w:t>
            </w:r>
            <w:r w:rsidRPr="00261167">
              <w:rPr>
                <w:rFonts w:asciiTheme="minorHAnsi" w:eastAsia="Times New Roman" w:hAnsiTheme="minorHAnsi"/>
                <w:spacing w:val="-9"/>
                <w:sz w:val="24"/>
                <w:szCs w:val="24"/>
              </w:rPr>
              <w:t>m</w:t>
            </w:r>
            <w:r w:rsidRPr="00261167">
              <w:rPr>
                <w:rFonts w:asciiTheme="minorHAnsi" w:eastAsia="Times New Roman" w:hAnsiTheme="minorHAnsi"/>
                <w:spacing w:val="8"/>
                <w:sz w:val="24"/>
                <w:szCs w:val="24"/>
              </w:rPr>
              <w:t>o</w:t>
            </w:r>
            <w:r w:rsidRPr="00261167">
              <w:rPr>
                <w:rFonts w:asciiTheme="minorHAnsi" w:eastAsia="Times New Roman" w:hAnsiTheme="minorHAnsi"/>
                <w:spacing w:val="-4"/>
                <w:sz w:val="24"/>
                <w:szCs w:val="24"/>
              </w:rPr>
              <w:t>v</w:t>
            </w:r>
            <w:r w:rsidRPr="00261167">
              <w:rPr>
                <w:rFonts w:asciiTheme="minorHAnsi" w:eastAsia="Times New Roman" w:hAnsiTheme="minorHAnsi"/>
                <w:spacing w:val="3"/>
                <w:sz w:val="24"/>
                <w:szCs w:val="24"/>
              </w:rPr>
              <w:t>e</w:t>
            </w:r>
            <w:r w:rsidRPr="00261167">
              <w:rPr>
                <w:rFonts w:asciiTheme="minorHAnsi" w:eastAsia="Times New Roman" w:hAnsiTheme="minorHAnsi"/>
                <w:w w:val="99"/>
                <w:sz w:val="24"/>
                <w:szCs w:val="24"/>
              </w:rPr>
              <w:t>s</w:t>
            </w:r>
            <w:r w:rsidRPr="00261167">
              <w:rPr>
                <w:rFonts w:asciiTheme="minorHAnsi" w:eastAsia="Times New Roman" w:hAnsiTheme="minorHAnsi"/>
                <w:sz w:val="24"/>
                <w:szCs w:val="24"/>
              </w:rPr>
              <w:t xml:space="preserve"> a</w:t>
            </w:r>
            <w:r w:rsidRPr="00261167">
              <w:rPr>
                <w:rFonts w:asciiTheme="minorHAnsi" w:eastAsia="Times New Roman" w:hAnsiTheme="minorHAnsi"/>
                <w:w w:val="99"/>
                <w:sz w:val="24"/>
                <w:szCs w:val="24"/>
              </w:rPr>
              <w:t>r</w:t>
            </w:r>
            <w:r w:rsidRPr="00261167">
              <w:rPr>
                <w:rFonts w:asciiTheme="minorHAnsi" w:eastAsia="Times New Roman" w:hAnsiTheme="minorHAnsi"/>
                <w:sz w:val="24"/>
                <w:szCs w:val="24"/>
              </w:rPr>
              <w:t>e</w:t>
            </w:r>
            <w:r w:rsidRPr="00261167">
              <w:rPr>
                <w:rFonts w:asciiTheme="minorHAnsi" w:eastAsia="Times New Roman" w:hAnsiTheme="minorHAnsi"/>
                <w:spacing w:val="1"/>
                <w:sz w:val="24"/>
                <w:szCs w:val="24"/>
              </w:rPr>
              <w:t xml:space="preserve"> </w:t>
            </w:r>
            <w:r w:rsidRPr="00261167">
              <w:rPr>
                <w:rFonts w:asciiTheme="minorHAnsi" w:eastAsia="Times New Roman" w:hAnsiTheme="minorHAnsi"/>
                <w:spacing w:val="4"/>
                <w:sz w:val="24"/>
                <w:szCs w:val="24"/>
              </w:rPr>
              <w:t>a</w:t>
            </w:r>
            <w:r w:rsidRPr="00261167">
              <w:rPr>
                <w:rFonts w:asciiTheme="minorHAnsi" w:eastAsia="Times New Roman" w:hAnsiTheme="minorHAnsi"/>
                <w:spacing w:val="-3"/>
                <w:sz w:val="24"/>
                <w:szCs w:val="24"/>
              </w:rPr>
              <w:t>l</w:t>
            </w:r>
            <w:r w:rsidRPr="00261167">
              <w:rPr>
                <w:rFonts w:asciiTheme="minorHAnsi" w:eastAsia="Times New Roman" w:hAnsiTheme="minorHAnsi"/>
                <w:spacing w:val="-10"/>
                <w:sz w:val="24"/>
                <w:szCs w:val="24"/>
              </w:rPr>
              <w:t>l</w:t>
            </w:r>
            <w:r w:rsidRPr="00261167">
              <w:rPr>
                <w:rFonts w:asciiTheme="minorHAnsi" w:eastAsia="Times New Roman" w:hAnsiTheme="minorHAnsi"/>
                <w:spacing w:val="4"/>
                <w:sz w:val="24"/>
                <w:szCs w:val="24"/>
              </w:rPr>
              <w:t>o</w:t>
            </w:r>
            <w:r w:rsidRPr="00261167">
              <w:rPr>
                <w:rFonts w:asciiTheme="minorHAnsi" w:eastAsia="Times New Roman" w:hAnsiTheme="minorHAnsi"/>
                <w:w w:val="99"/>
                <w:sz w:val="24"/>
                <w:szCs w:val="24"/>
              </w:rPr>
              <w:t>w</w:t>
            </w:r>
            <w:r w:rsidRPr="00261167">
              <w:rPr>
                <w:rFonts w:asciiTheme="minorHAnsi" w:eastAsia="Times New Roman" w:hAnsiTheme="minorHAnsi"/>
                <w:sz w:val="24"/>
                <w:szCs w:val="24"/>
              </w:rPr>
              <w:t>ed.</w:t>
            </w:r>
          </w:p>
          <w:p w:rsidR="00261167" w:rsidRPr="00261167" w:rsidRDefault="00261167" w:rsidP="0059324F">
            <w:pPr>
              <w:spacing w:line="360" w:lineRule="auto"/>
              <w:jc w:val="both"/>
              <w:rPr>
                <w:rFonts w:asciiTheme="minorHAnsi" w:hAnsiTheme="minorHAnsi"/>
                <w:sz w:val="24"/>
                <w:szCs w:val="24"/>
              </w:rPr>
            </w:pPr>
          </w:p>
          <w:tbl>
            <w:tblPr>
              <w:tblStyle w:val="TableGrid"/>
              <w:tblpPr w:leftFromText="180" w:rightFromText="180" w:vertAnchor="text" w:horzAnchor="margin" w:tblpY="162"/>
              <w:tblW w:w="9216" w:type="dxa"/>
              <w:tblLook w:val="04A0"/>
            </w:tblPr>
            <w:tblGrid>
              <w:gridCol w:w="791"/>
              <w:gridCol w:w="5878"/>
              <w:gridCol w:w="1212"/>
              <w:gridCol w:w="1335"/>
            </w:tblGrid>
            <w:tr w:rsidR="0059324F" w:rsidRPr="00FB26C8" w:rsidTr="0059324F">
              <w:tc>
                <w:tcPr>
                  <w:tcW w:w="791" w:type="dxa"/>
                </w:tcPr>
                <w:p w:rsidR="0059324F" w:rsidRPr="00FB26C8" w:rsidRDefault="0059324F" w:rsidP="0059324F">
                  <w:pPr>
                    <w:tabs>
                      <w:tab w:val="left" w:pos="1140"/>
                    </w:tabs>
                    <w:spacing w:line="360" w:lineRule="auto"/>
                    <w:jc w:val="both"/>
                    <w:rPr>
                      <w:rFonts w:asciiTheme="minorHAnsi" w:hAnsiTheme="minorHAnsi"/>
                      <w:sz w:val="24"/>
                      <w:szCs w:val="24"/>
                    </w:rPr>
                  </w:pPr>
                  <w:r w:rsidRPr="00FB26C8">
                    <w:rPr>
                      <w:rFonts w:asciiTheme="minorHAnsi" w:hAnsiTheme="minorHAnsi"/>
                      <w:sz w:val="24"/>
                      <w:szCs w:val="24"/>
                    </w:rPr>
                    <w:t>S.NO</w:t>
                  </w:r>
                </w:p>
              </w:tc>
              <w:tc>
                <w:tcPr>
                  <w:tcW w:w="5878" w:type="dxa"/>
                </w:tcPr>
                <w:p w:rsidR="0059324F" w:rsidRPr="00FB26C8" w:rsidRDefault="0059324F" w:rsidP="0059324F">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RGPV QUESTIONS</w:t>
                  </w:r>
                </w:p>
              </w:tc>
              <w:tc>
                <w:tcPr>
                  <w:tcW w:w="1212" w:type="dxa"/>
                </w:tcPr>
                <w:p w:rsidR="0059324F" w:rsidRPr="00FB26C8" w:rsidRDefault="0059324F" w:rsidP="0059324F">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1335" w:type="dxa"/>
                </w:tcPr>
                <w:p w:rsidR="0059324F" w:rsidRPr="00FB26C8" w:rsidRDefault="0059324F" w:rsidP="0059324F">
                  <w:pPr>
                    <w:tabs>
                      <w:tab w:val="left" w:pos="1140"/>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B1654B" w:rsidRPr="00FB26C8" w:rsidTr="0059324F">
              <w:tc>
                <w:tcPr>
                  <w:tcW w:w="791" w:type="dxa"/>
                </w:tcPr>
                <w:p w:rsidR="00B1654B" w:rsidRPr="00FB26C8" w:rsidRDefault="00B1654B" w:rsidP="00B1654B">
                  <w:pPr>
                    <w:spacing w:line="360" w:lineRule="auto"/>
                    <w:jc w:val="both"/>
                    <w:rPr>
                      <w:rFonts w:asciiTheme="minorHAnsi" w:hAnsiTheme="minorHAnsi"/>
                      <w:sz w:val="24"/>
                      <w:szCs w:val="24"/>
                    </w:rPr>
                  </w:pPr>
                  <w:r w:rsidRPr="00FB26C8">
                    <w:rPr>
                      <w:rFonts w:asciiTheme="minorHAnsi" w:hAnsiTheme="minorHAnsi"/>
                      <w:sz w:val="24"/>
                      <w:szCs w:val="24"/>
                    </w:rPr>
                    <w:t>Q.1</w:t>
                  </w:r>
                </w:p>
              </w:tc>
              <w:tc>
                <w:tcPr>
                  <w:tcW w:w="5878" w:type="dxa"/>
                </w:tcPr>
                <w:p w:rsidR="00B1654B" w:rsidRPr="00FB26C8" w:rsidRDefault="00B1654B" w:rsidP="00B1654B">
                  <w:pPr>
                    <w:spacing w:line="360" w:lineRule="auto"/>
                    <w:jc w:val="both"/>
                    <w:rPr>
                      <w:rFonts w:asciiTheme="minorHAnsi" w:hAnsiTheme="minorHAnsi"/>
                      <w:sz w:val="24"/>
                      <w:szCs w:val="24"/>
                    </w:rPr>
                  </w:pPr>
                  <w:r>
                    <w:rPr>
                      <w:rFonts w:asciiTheme="minorHAnsi" w:hAnsiTheme="minorHAnsi"/>
                      <w:sz w:val="24"/>
                      <w:szCs w:val="24"/>
                    </w:rPr>
                    <w:t>What do you understand by heuristic? Explain hill climbing method compare it with generate and test method</w:t>
                  </w:r>
                </w:p>
              </w:tc>
              <w:tc>
                <w:tcPr>
                  <w:tcW w:w="1212" w:type="dxa"/>
                </w:tcPr>
                <w:p w:rsidR="00B1654B" w:rsidRPr="00FB26C8" w:rsidRDefault="00B1654B" w:rsidP="00B1654B">
                  <w:pPr>
                    <w:spacing w:line="360" w:lineRule="auto"/>
                    <w:jc w:val="center"/>
                    <w:rPr>
                      <w:rFonts w:asciiTheme="minorHAnsi" w:hAnsiTheme="minorHAnsi"/>
                      <w:sz w:val="24"/>
                      <w:szCs w:val="24"/>
                    </w:rPr>
                  </w:pPr>
                  <w:r>
                    <w:rPr>
                      <w:rFonts w:asciiTheme="minorHAnsi" w:hAnsiTheme="minorHAnsi"/>
                      <w:sz w:val="24"/>
                      <w:szCs w:val="24"/>
                    </w:rPr>
                    <w:t>June.2006</w:t>
                  </w:r>
                </w:p>
              </w:tc>
              <w:tc>
                <w:tcPr>
                  <w:tcW w:w="1335" w:type="dxa"/>
                </w:tcPr>
                <w:p w:rsidR="00B1654B" w:rsidRPr="00FB26C8" w:rsidRDefault="00B1654B" w:rsidP="00B1654B">
                  <w:pPr>
                    <w:spacing w:line="360" w:lineRule="auto"/>
                    <w:jc w:val="center"/>
                    <w:rPr>
                      <w:rFonts w:asciiTheme="minorHAnsi" w:hAnsiTheme="minorHAnsi"/>
                      <w:sz w:val="24"/>
                      <w:szCs w:val="24"/>
                    </w:rPr>
                  </w:pPr>
                  <w:r w:rsidRPr="00FB26C8">
                    <w:rPr>
                      <w:rFonts w:asciiTheme="minorHAnsi" w:hAnsiTheme="minorHAnsi"/>
                      <w:sz w:val="24"/>
                      <w:szCs w:val="24"/>
                    </w:rPr>
                    <w:t>10</w:t>
                  </w:r>
                </w:p>
              </w:tc>
            </w:tr>
          </w:tbl>
          <w:p w:rsidR="0059324F" w:rsidRPr="00FB26C8" w:rsidRDefault="0059324F" w:rsidP="0059324F">
            <w:pPr>
              <w:spacing w:line="360" w:lineRule="auto"/>
              <w:jc w:val="both"/>
              <w:rPr>
                <w:rFonts w:asciiTheme="minorHAnsi" w:hAnsiTheme="minorHAnsi"/>
                <w:sz w:val="24"/>
                <w:szCs w:val="24"/>
              </w:rPr>
            </w:pPr>
          </w:p>
        </w:tc>
      </w:tr>
    </w:tbl>
    <w:p w:rsidR="004039EE" w:rsidRPr="00FB26C8" w:rsidRDefault="00DD03B7" w:rsidP="00FB26C8">
      <w:pPr>
        <w:spacing w:line="360" w:lineRule="auto"/>
        <w:jc w:val="both"/>
        <w:rPr>
          <w:rFonts w:asciiTheme="minorHAnsi" w:hAnsiTheme="minorHAnsi"/>
        </w:rPr>
      </w:pPr>
      <w:r w:rsidRPr="00FB26C8">
        <w:rPr>
          <w:rFonts w:asciiTheme="minorHAnsi" w:hAnsiTheme="minorHAnsi"/>
        </w:rPr>
        <w:lastRenderedPageBreak/>
        <w:br w:type="page"/>
      </w:r>
    </w:p>
    <w:tbl>
      <w:tblPr>
        <w:tblStyle w:val="TableGrid"/>
        <w:tblW w:w="0" w:type="auto"/>
        <w:tblLook w:val="04A0"/>
      </w:tblPr>
      <w:tblGrid>
        <w:gridCol w:w="9216"/>
      </w:tblGrid>
      <w:tr w:rsidR="005444C2" w:rsidRPr="00FB26C8" w:rsidTr="00A30B46">
        <w:tc>
          <w:tcPr>
            <w:tcW w:w="9576" w:type="dxa"/>
          </w:tcPr>
          <w:p w:rsidR="005444C2" w:rsidRPr="002C72CF" w:rsidRDefault="003E3808" w:rsidP="009543B7">
            <w:pPr>
              <w:spacing w:line="360" w:lineRule="auto"/>
              <w:jc w:val="center"/>
              <w:rPr>
                <w:rFonts w:asciiTheme="minorHAnsi" w:hAnsiTheme="minorHAnsi"/>
                <w:b/>
                <w:sz w:val="28"/>
                <w:szCs w:val="28"/>
              </w:rPr>
            </w:pPr>
            <w:r>
              <w:rPr>
                <w:rFonts w:asciiTheme="minorHAnsi" w:hAnsiTheme="minorHAnsi"/>
                <w:b/>
                <w:sz w:val="28"/>
                <w:szCs w:val="28"/>
              </w:rPr>
              <w:lastRenderedPageBreak/>
              <w:t>UNIT-0</w:t>
            </w:r>
            <w:r w:rsidR="00C343EB" w:rsidRPr="002C72CF">
              <w:rPr>
                <w:rFonts w:asciiTheme="minorHAnsi" w:hAnsiTheme="minorHAnsi"/>
                <w:b/>
                <w:sz w:val="28"/>
                <w:szCs w:val="28"/>
              </w:rPr>
              <w:t>1</w:t>
            </w:r>
            <w:r>
              <w:rPr>
                <w:rFonts w:asciiTheme="minorHAnsi" w:hAnsiTheme="minorHAnsi"/>
                <w:b/>
                <w:sz w:val="28"/>
                <w:szCs w:val="28"/>
              </w:rPr>
              <w:t>/LECTURE-0</w:t>
            </w:r>
            <w:r w:rsidR="005444C2" w:rsidRPr="002C72CF">
              <w:rPr>
                <w:rFonts w:asciiTheme="minorHAnsi" w:hAnsiTheme="minorHAnsi"/>
                <w:b/>
                <w:sz w:val="28"/>
                <w:szCs w:val="28"/>
              </w:rPr>
              <w:t>6</w:t>
            </w:r>
          </w:p>
        </w:tc>
      </w:tr>
      <w:tr w:rsidR="005444C2" w:rsidRPr="00FB26C8" w:rsidTr="00A30B46">
        <w:tc>
          <w:tcPr>
            <w:tcW w:w="9576" w:type="dxa"/>
          </w:tcPr>
          <w:p w:rsidR="001C66FD" w:rsidRPr="001C66FD" w:rsidRDefault="001C66FD" w:rsidP="001C66FD">
            <w:pPr>
              <w:spacing w:line="360" w:lineRule="auto"/>
              <w:jc w:val="both"/>
              <w:rPr>
                <w:rFonts w:asciiTheme="minorHAnsi" w:hAnsiTheme="minorHAnsi"/>
                <w:b/>
                <w:bCs/>
                <w:sz w:val="24"/>
                <w:szCs w:val="24"/>
              </w:rPr>
            </w:pPr>
            <w:r w:rsidRPr="001C66FD">
              <w:rPr>
                <w:rFonts w:asciiTheme="minorHAnsi" w:hAnsiTheme="minorHAnsi"/>
                <w:b/>
                <w:bCs/>
                <w:sz w:val="24"/>
                <w:szCs w:val="24"/>
              </w:rPr>
              <w:t>HILL CLIMBING PROCEDURE</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This is a variety of depth-first (generate - and - test) search. A feedback is used here to decide on the direction of motion in the search space. In the depth-first search, the test function will merely accept or reject a solution. But in hill climbing the test function is provided with a heuristic function which provides an estimate of how close a given state is to goal state. The hill climbing test procedure is as follows :</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1. General he first proposed solution as done in depth-first procedure. See if it is a solution. If so quit , else continue.</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2. From this solution generate new set of solutions use , some application rules</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3. For each element of this set</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(i) Apply test function. It is a solution quit.</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(ii) Else see whether it is closer to the goal state than the solution already generated. If yes, remember it else discard it.</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4. Take the best element so far generated and use it as the next proposed solution.</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This step corresponds to move through the problem space in the direction</w:t>
            </w:r>
            <w:r>
              <w:rPr>
                <w:rFonts w:asciiTheme="minorHAnsi" w:hAnsiTheme="minorHAnsi"/>
                <w:bCs/>
                <w:sz w:val="24"/>
                <w:szCs w:val="24"/>
              </w:rPr>
              <w:t xml:space="preserve"> </w:t>
            </w:r>
            <w:r w:rsidRPr="001C66FD">
              <w:rPr>
                <w:rFonts w:asciiTheme="minorHAnsi" w:hAnsiTheme="minorHAnsi"/>
                <w:bCs/>
                <w:sz w:val="24"/>
                <w:szCs w:val="24"/>
              </w:rPr>
              <w:t>Towards the goal state.</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5. Go back to step 2.</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Sometimes this procedure may lead to a position, which is not a solution, but from which there is no move that improves things. This will happen if we have reached one of the following three states.</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(a) A "local maximum " which is a state better than all its neighbors , but is not better than some other states farther away. Local maxim sometimes occur with in sight of a solution. In such cases they are called " Foothills".</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(b) A "plateau'' which is a flat area of the search space, in which neighboring states have the same value. On a plateau, it is not possible to determine the best direction in which to move by making local comparisons.</w:t>
            </w:r>
          </w:p>
          <w:p w:rsidR="001C66FD" w:rsidRPr="001C66FD" w:rsidRDefault="001C66FD" w:rsidP="001C66FD">
            <w:pPr>
              <w:spacing w:line="360" w:lineRule="auto"/>
              <w:jc w:val="both"/>
              <w:rPr>
                <w:rFonts w:asciiTheme="minorHAnsi" w:hAnsiTheme="minorHAnsi"/>
                <w:bCs/>
                <w:sz w:val="24"/>
                <w:szCs w:val="24"/>
              </w:rPr>
            </w:pPr>
          </w:p>
          <w:p w:rsidR="001C66FD" w:rsidRPr="001C66FD" w:rsidRDefault="001C66FD" w:rsidP="001C66FD">
            <w:pPr>
              <w:spacing w:line="360" w:lineRule="auto"/>
              <w:jc w:val="both"/>
              <w:rPr>
                <w:rFonts w:asciiTheme="minorHAnsi" w:hAnsiTheme="minorHAnsi"/>
                <w:bCs/>
                <w:sz w:val="24"/>
                <w:szCs w:val="24"/>
              </w:rPr>
            </w:pPr>
          </w:p>
          <w:p w:rsidR="001C66FD" w:rsidRPr="001C66FD" w:rsidRDefault="001C66FD" w:rsidP="001C66FD">
            <w:pPr>
              <w:spacing w:line="360" w:lineRule="auto"/>
              <w:jc w:val="both"/>
              <w:rPr>
                <w:rFonts w:asciiTheme="minorHAnsi" w:hAnsiTheme="minorHAnsi"/>
                <w:bCs/>
                <w:sz w:val="24"/>
                <w:szCs w:val="24"/>
              </w:rPr>
            </w:pP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 xml:space="preserve">(c) A "ridge" which is an area in the search that is higher than the surrounding areas, but </w:t>
            </w:r>
            <w:r w:rsidR="00856416" w:rsidRPr="001C66FD">
              <w:rPr>
                <w:rFonts w:asciiTheme="minorHAnsi" w:hAnsiTheme="minorHAnsi"/>
                <w:bCs/>
                <w:sz w:val="24"/>
                <w:szCs w:val="24"/>
              </w:rPr>
              <w:t>cannot</w:t>
            </w:r>
            <w:r w:rsidRPr="001C66FD">
              <w:rPr>
                <w:rFonts w:asciiTheme="minorHAnsi" w:hAnsiTheme="minorHAnsi"/>
                <w:bCs/>
                <w:sz w:val="24"/>
                <w:szCs w:val="24"/>
              </w:rPr>
              <w:t xml:space="preserve"> be searched in a simple move.</w:t>
            </w:r>
          </w:p>
          <w:p w:rsidR="001C66FD" w:rsidRPr="001C66FD" w:rsidRDefault="001C66FD" w:rsidP="001C66FD">
            <w:pPr>
              <w:spacing w:line="360" w:lineRule="auto"/>
              <w:jc w:val="both"/>
              <w:rPr>
                <w:rFonts w:asciiTheme="minorHAnsi" w:hAnsiTheme="minorHAnsi"/>
                <w:b/>
                <w:bCs/>
                <w:sz w:val="24"/>
                <w:szCs w:val="24"/>
              </w:rPr>
            </w:pPr>
            <w:r w:rsidRPr="001C66FD">
              <w:rPr>
                <w:rFonts w:asciiTheme="minorHAnsi" w:hAnsiTheme="minorHAnsi"/>
                <w:b/>
                <w:bCs/>
                <w:sz w:val="24"/>
                <w:szCs w:val="24"/>
              </w:rPr>
              <w:t>To overcome these problems we can</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(a) Back track to some earlier nodes and try a different direction. This is a good way of dealing with local maxim.</w:t>
            </w:r>
          </w:p>
          <w:p w:rsidR="001C66FD" w:rsidRPr="001C66FD"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(b) Make a big jump an some direction to a new area in the search. This can be done by applying two more rules of the same rule several times, before testing. This is a good strategy is dealing with plate and ridges.</w:t>
            </w:r>
          </w:p>
          <w:p w:rsidR="00A30B46" w:rsidRDefault="001C66FD" w:rsidP="001C66FD">
            <w:pPr>
              <w:spacing w:line="360" w:lineRule="auto"/>
              <w:jc w:val="both"/>
              <w:rPr>
                <w:rFonts w:asciiTheme="minorHAnsi" w:hAnsiTheme="minorHAnsi"/>
                <w:bCs/>
                <w:sz w:val="24"/>
                <w:szCs w:val="24"/>
              </w:rPr>
            </w:pPr>
            <w:r w:rsidRPr="001C66FD">
              <w:rPr>
                <w:rFonts w:asciiTheme="minorHAnsi" w:hAnsiTheme="minorHAnsi"/>
                <w:bCs/>
                <w:sz w:val="24"/>
                <w:szCs w:val="24"/>
              </w:rPr>
              <w:t>Hill climbing becomes inefficient in large problem spaces, and when combinatorial explosion occurs. But it is a useful when combined with other methods.</w:t>
            </w: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Steepest Ascent Hill Climbing</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This differs from the basic Hill climbing algorithm by choosing the best successor rather than the first successor that is better. This indicates that it has elements of the breadth first algorithm.</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The algorithm proceeds</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
                <w:bCs/>
                <w:sz w:val="24"/>
                <w:szCs w:val="24"/>
              </w:rPr>
            </w:pPr>
            <w:r w:rsidRPr="002B31C9">
              <w:rPr>
                <w:rFonts w:asciiTheme="minorHAnsi" w:hAnsiTheme="minorHAnsi"/>
                <w:b/>
                <w:bCs/>
                <w:sz w:val="24"/>
                <w:szCs w:val="24"/>
              </w:rPr>
              <w:t>Steepest ascent Hill climbing algorithm</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1 Evaluate the initial state</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2 If it is goal state Then quit</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otherwise make the current state this initial state and proceed;</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3 Repeat</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lastRenderedPageBreak/>
              <w:t>set Target to be the state that any successor of the current state can better;</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for each operator that can be applied to the current state</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apply the new operator and create a new state</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evaluate this state</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If this state is goal state Then quit</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Otherwise compare with Target</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If better set Target to this value</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If Target is better than current state set current state to Target</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Until a solution is found or current state does not change</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Both the basic and this method of hill climbing may fail to find a solution by reaching a state from which no subsequent improvement can be made and this state is not the solution.</w:t>
            </w:r>
          </w:p>
          <w:p w:rsidR="002B31C9" w:rsidRPr="002B31C9" w:rsidRDefault="002B31C9" w:rsidP="002B31C9">
            <w:pPr>
              <w:spacing w:line="360" w:lineRule="auto"/>
              <w:jc w:val="both"/>
              <w:rPr>
                <w:rFonts w:asciiTheme="minorHAnsi" w:hAnsiTheme="minorHAnsi"/>
                <w:bCs/>
                <w:sz w:val="24"/>
                <w:szCs w:val="24"/>
              </w:rPr>
            </w:pP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 xml:space="preserve">Local maximum state is a state which is better than its neighbours but is not better than states faraway. These are often known as foothills. Plateau states are states which have approximately the same value and it is not clear in which direction to move in order to reach the solution. Ridge states are special typesw of local maximum states. The surrounding area is basically unfriendly and makes it difficult to escape from, in single steps, and so the path peters out when surrounded by ridges. Escape relies on: backtracking to a previous good state and proceed in a completely different direction--- involves keeping records of the current path from the outset; making a gigantic leap forward to a different part of the </w:t>
            </w:r>
            <w:r w:rsidRPr="002B31C9">
              <w:rPr>
                <w:rFonts w:asciiTheme="minorHAnsi" w:hAnsiTheme="minorHAnsi"/>
                <w:bCs/>
                <w:sz w:val="24"/>
                <w:szCs w:val="24"/>
              </w:rPr>
              <w:lastRenderedPageBreak/>
              <w:t>search space perhaps by applying a sensible small step repeatedly, good for plateaux;</w:t>
            </w:r>
          </w:p>
          <w:p w:rsidR="002B31C9" w:rsidRPr="002B31C9"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applying more than one rule at a time before testing, good for ridges.</w:t>
            </w:r>
          </w:p>
          <w:p w:rsidR="00264081" w:rsidRDefault="002B31C9" w:rsidP="002B31C9">
            <w:pPr>
              <w:spacing w:line="360" w:lineRule="auto"/>
              <w:jc w:val="both"/>
              <w:rPr>
                <w:rFonts w:asciiTheme="minorHAnsi" w:hAnsiTheme="minorHAnsi"/>
                <w:bCs/>
                <w:sz w:val="24"/>
                <w:szCs w:val="24"/>
              </w:rPr>
            </w:pPr>
            <w:r w:rsidRPr="002B31C9">
              <w:rPr>
                <w:rFonts w:asciiTheme="minorHAnsi" w:hAnsiTheme="minorHAnsi"/>
                <w:bCs/>
                <w:sz w:val="24"/>
                <w:szCs w:val="24"/>
              </w:rPr>
              <w:t>None of these escape strategies can guarantee success.</w:t>
            </w:r>
          </w:p>
          <w:p w:rsidR="0007058D" w:rsidRDefault="0007058D" w:rsidP="002B31C9">
            <w:pPr>
              <w:spacing w:line="360" w:lineRule="auto"/>
              <w:jc w:val="both"/>
              <w:rPr>
                <w:rFonts w:asciiTheme="minorHAnsi" w:hAnsiTheme="minorHAnsi"/>
                <w:bCs/>
                <w:sz w:val="24"/>
                <w:szCs w:val="24"/>
              </w:rPr>
            </w:pPr>
          </w:p>
          <w:p w:rsidR="001D6298" w:rsidRPr="00FB26C8" w:rsidRDefault="001D6298" w:rsidP="001C66FD">
            <w:pPr>
              <w:spacing w:line="360" w:lineRule="auto"/>
              <w:jc w:val="both"/>
              <w:rPr>
                <w:rFonts w:asciiTheme="minorHAnsi" w:hAnsiTheme="minorHAnsi"/>
                <w:b/>
                <w:bCs/>
                <w:sz w:val="24"/>
                <w:szCs w:val="24"/>
              </w:rPr>
            </w:pPr>
          </w:p>
          <w:p w:rsidR="005444C2" w:rsidRPr="00FB26C8" w:rsidRDefault="005444C2" w:rsidP="00FB26C8">
            <w:pPr>
              <w:tabs>
                <w:tab w:val="left" w:pos="735"/>
              </w:tabs>
              <w:spacing w:line="360" w:lineRule="auto"/>
              <w:jc w:val="both"/>
              <w:rPr>
                <w:rFonts w:asciiTheme="minorHAnsi" w:hAnsiTheme="minorHAnsi"/>
                <w:sz w:val="24"/>
                <w:szCs w:val="24"/>
              </w:rPr>
            </w:pPr>
          </w:p>
          <w:tbl>
            <w:tblPr>
              <w:tblStyle w:val="TableGrid"/>
              <w:tblW w:w="0" w:type="auto"/>
              <w:tblLook w:val="04A0"/>
            </w:tblPr>
            <w:tblGrid>
              <w:gridCol w:w="1049"/>
              <w:gridCol w:w="3861"/>
              <w:gridCol w:w="1838"/>
              <w:gridCol w:w="2242"/>
            </w:tblGrid>
            <w:tr w:rsidR="005444C2" w:rsidRPr="00FB26C8" w:rsidTr="007736B3">
              <w:tc>
                <w:tcPr>
                  <w:tcW w:w="1075" w:type="dxa"/>
                </w:tcPr>
                <w:p w:rsidR="005444C2" w:rsidRPr="00FB26C8" w:rsidRDefault="005444C2" w:rsidP="00FB26C8">
                  <w:pPr>
                    <w:tabs>
                      <w:tab w:val="left" w:pos="735"/>
                    </w:tabs>
                    <w:spacing w:line="360" w:lineRule="auto"/>
                    <w:jc w:val="both"/>
                    <w:rPr>
                      <w:rFonts w:asciiTheme="minorHAnsi" w:hAnsiTheme="minorHAnsi"/>
                      <w:sz w:val="24"/>
                      <w:szCs w:val="24"/>
                    </w:rPr>
                  </w:pPr>
                  <w:r w:rsidRPr="00FB26C8">
                    <w:rPr>
                      <w:rFonts w:asciiTheme="minorHAnsi" w:hAnsiTheme="minorHAnsi"/>
                      <w:sz w:val="24"/>
                      <w:szCs w:val="24"/>
                    </w:rPr>
                    <w:t>S.NO</w:t>
                  </w:r>
                </w:p>
              </w:tc>
              <w:tc>
                <w:tcPr>
                  <w:tcW w:w="4050" w:type="dxa"/>
                </w:tcPr>
                <w:p w:rsidR="005444C2" w:rsidRPr="00FB26C8" w:rsidRDefault="005444C2"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RGPV QUESTION</w:t>
                  </w:r>
                </w:p>
              </w:tc>
              <w:tc>
                <w:tcPr>
                  <w:tcW w:w="1883" w:type="dxa"/>
                </w:tcPr>
                <w:p w:rsidR="005444C2" w:rsidRPr="00FB26C8" w:rsidRDefault="005444C2"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2337" w:type="dxa"/>
                </w:tcPr>
                <w:p w:rsidR="005444C2" w:rsidRPr="00FB26C8" w:rsidRDefault="005444C2"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385EC8" w:rsidRPr="00FB26C8" w:rsidTr="007736B3">
              <w:tc>
                <w:tcPr>
                  <w:tcW w:w="1075" w:type="dxa"/>
                </w:tcPr>
                <w:p w:rsidR="00385EC8" w:rsidRPr="00FB26C8" w:rsidRDefault="007F1DAD" w:rsidP="00FB26C8">
                  <w:pPr>
                    <w:tabs>
                      <w:tab w:val="left" w:pos="735"/>
                    </w:tabs>
                    <w:spacing w:line="360" w:lineRule="auto"/>
                    <w:jc w:val="both"/>
                    <w:rPr>
                      <w:rFonts w:asciiTheme="minorHAnsi" w:hAnsiTheme="minorHAnsi"/>
                      <w:sz w:val="24"/>
                      <w:szCs w:val="24"/>
                    </w:rPr>
                  </w:pPr>
                  <w:r w:rsidRPr="00FB26C8">
                    <w:rPr>
                      <w:rFonts w:asciiTheme="minorHAnsi" w:hAnsiTheme="minorHAnsi"/>
                      <w:sz w:val="24"/>
                      <w:szCs w:val="24"/>
                    </w:rPr>
                    <w:t>Q.1</w:t>
                  </w:r>
                </w:p>
              </w:tc>
              <w:tc>
                <w:tcPr>
                  <w:tcW w:w="4050" w:type="dxa"/>
                </w:tcPr>
                <w:p w:rsidR="00385EC8" w:rsidRPr="00FB26C8" w:rsidRDefault="00385EC8" w:rsidP="00FB26C8">
                  <w:pPr>
                    <w:tabs>
                      <w:tab w:val="left" w:pos="735"/>
                    </w:tabs>
                    <w:spacing w:line="360" w:lineRule="auto"/>
                    <w:jc w:val="both"/>
                    <w:rPr>
                      <w:rFonts w:asciiTheme="minorHAnsi" w:hAnsiTheme="minorHAnsi"/>
                      <w:sz w:val="24"/>
                      <w:szCs w:val="24"/>
                    </w:rPr>
                  </w:pPr>
                </w:p>
              </w:tc>
              <w:tc>
                <w:tcPr>
                  <w:tcW w:w="1883" w:type="dxa"/>
                </w:tcPr>
                <w:p w:rsidR="00385EC8" w:rsidRPr="00FB26C8" w:rsidRDefault="00A6163C" w:rsidP="00060849">
                  <w:pPr>
                    <w:tabs>
                      <w:tab w:val="left" w:pos="735"/>
                    </w:tabs>
                    <w:spacing w:line="360" w:lineRule="auto"/>
                    <w:jc w:val="center"/>
                    <w:rPr>
                      <w:rFonts w:asciiTheme="minorHAnsi" w:hAnsiTheme="minorHAnsi"/>
                      <w:sz w:val="24"/>
                      <w:szCs w:val="24"/>
                    </w:rPr>
                  </w:pPr>
                  <w:r>
                    <w:rPr>
                      <w:rFonts w:asciiTheme="minorHAnsi" w:hAnsiTheme="minorHAnsi"/>
                      <w:sz w:val="24"/>
                      <w:szCs w:val="24"/>
                    </w:rPr>
                    <w:t>Jun</w:t>
                  </w:r>
                  <w:r w:rsidR="00D72151" w:rsidRPr="00FB26C8">
                    <w:rPr>
                      <w:rFonts w:asciiTheme="minorHAnsi" w:hAnsiTheme="minorHAnsi"/>
                      <w:sz w:val="24"/>
                      <w:szCs w:val="24"/>
                    </w:rPr>
                    <w:t>-2012</w:t>
                  </w:r>
                </w:p>
              </w:tc>
              <w:tc>
                <w:tcPr>
                  <w:tcW w:w="2337" w:type="dxa"/>
                </w:tcPr>
                <w:p w:rsidR="00385EC8" w:rsidRPr="00FB26C8" w:rsidRDefault="00A6163C" w:rsidP="00060849">
                  <w:pPr>
                    <w:tabs>
                      <w:tab w:val="left" w:pos="735"/>
                    </w:tabs>
                    <w:spacing w:line="360" w:lineRule="auto"/>
                    <w:jc w:val="center"/>
                    <w:rPr>
                      <w:rFonts w:asciiTheme="minorHAnsi" w:hAnsiTheme="minorHAnsi"/>
                      <w:sz w:val="24"/>
                      <w:szCs w:val="24"/>
                    </w:rPr>
                  </w:pPr>
                  <w:r>
                    <w:rPr>
                      <w:rFonts w:asciiTheme="minorHAnsi" w:hAnsiTheme="minorHAnsi"/>
                      <w:sz w:val="24"/>
                      <w:szCs w:val="24"/>
                    </w:rPr>
                    <w:t>08</w:t>
                  </w:r>
                </w:p>
              </w:tc>
            </w:tr>
            <w:tr w:rsidR="00385EC8" w:rsidRPr="00FB26C8" w:rsidTr="007736B3">
              <w:tc>
                <w:tcPr>
                  <w:tcW w:w="1075" w:type="dxa"/>
                </w:tcPr>
                <w:p w:rsidR="00385EC8" w:rsidRPr="00FB26C8" w:rsidRDefault="00385EC8" w:rsidP="00FB26C8">
                  <w:pPr>
                    <w:tabs>
                      <w:tab w:val="left" w:pos="735"/>
                    </w:tabs>
                    <w:spacing w:line="360" w:lineRule="auto"/>
                    <w:jc w:val="both"/>
                    <w:rPr>
                      <w:rFonts w:asciiTheme="minorHAnsi" w:hAnsiTheme="minorHAnsi"/>
                      <w:sz w:val="24"/>
                      <w:szCs w:val="24"/>
                    </w:rPr>
                  </w:pPr>
                </w:p>
              </w:tc>
              <w:tc>
                <w:tcPr>
                  <w:tcW w:w="4050" w:type="dxa"/>
                </w:tcPr>
                <w:p w:rsidR="00385EC8" w:rsidRPr="00FB26C8" w:rsidRDefault="00385EC8" w:rsidP="00FB26C8">
                  <w:pPr>
                    <w:tabs>
                      <w:tab w:val="left" w:pos="735"/>
                    </w:tabs>
                    <w:spacing w:line="360" w:lineRule="auto"/>
                    <w:jc w:val="both"/>
                    <w:rPr>
                      <w:rFonts w:asciiTheme="minorHAnsi" w:hAnsiTheme="minorHAnsi"/>
                      <w:sz w:val="24"/>
                      <w:szCs w:val="24"/>
                    </w:rPr>
                  </w:pPr>
                </w:p>
              </w:tc>
              <w:tc>
                <w:tcPr>
                  <w:tcW w:w="1883" w:type="dxa"/>
                </w:tcPr>
                <w:p w:rsidR="00D72151" w:rsidRPr="00FB26C8" w:rsidRDefault="00D72151"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June.2006 June.2007</w:t>
                  </w:r>
                </w:p>
                <w:p w:rsidR="00D72151" w:rsidRPr="00FB26C8" w:rsidRDefault="00D72151"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June.2009 Dec.2008</w:t>
                  </w:r>
                </w:p>
                <w:p w:rsidR="00D72151" w:rsidRPr="00FB26C8" w:rsidRDefault="00D72151"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Dec.2009</w:t>
                  </w:r>
                </w:p>
                <w:p w:rsidR="00D72151" w:rsidRPr="00FB26C8" w:rsidRDefault="00D72151" w:rsidP="00060849">
                  <w:pPr>
                    <w:tabs>
                      <w:tab w:val="left" w:pos="735"/>
                    </w:tabs>
                    <w:spacing w:line="360" w:lineRule="auto"/>
                    <w:jc w:val="center"/>
                    <w:rPr>
                      <w:rFonts w:asciiTheme="minorHAnsi" w:hAnsiTheme="minorHAnsi"/>
                      <w:sz w:val="24"/>
                      <w:szCs w:val="24"/>
                    </w:rPr>
                  </w:pPr>
                </w:p>
              </w:tc>
              <w:tc>
                <w:tcPr>
                  <w:tcW w:w="2337" w:type="dxa"/>
                </w:tcPr>
                <w:p w:rsidR="00385EC8" w:rsidRPr="00FB26C8" w:rsidRDefault="00D72151"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10</w:t>
                  </w:r>
                </w:p>
              </w:tc>
            </w:tr>
            <w:tr w:rsidR="000B4429" w:rsidRPr="00FB26C8" w:rsidTr="007736B3">
              <w:tc>
                <w:tcPr>
                  <w:tcW w:w="1075" w:type="dxa"/>
                </w:tcPr>
                <w:p w:rsidR="000B4429" w:rsidRPr="00FB26C8" w:rsidRDefault="000B4429" w:rsidP="00FB26C8">
                  <w:pPr>
                    <w:tabs>
                      <w:tab w:val="left" w:pos="735"/>
                    </w:tabs>
                    <w:spacing w:line="360" w:lineRule="auto"/>
                    <w:jc w:val="both"/>
                    <w:rPr>
                      <w:rFonts w:asciiTheme="minorHAnsi" w:hAnsiTheme="minorHAnsi"/>
                      <w:sz w:val="24"/>
                      <w:szCs w:val="24"/>
                    </w:rPr>
                  </w:pPr>
                </w:p>
              </w:tc>
              <w:tc>
                <w:tcPr>
                  <w:tcW w:w="4050" w:type="dxa"/>
                </w:tcPr>
                <w:p w:rsidR="000B4429" w:rsidRPr="00FB26C8" w:rsidRDefault="000B4429" w:rsidP="00FB26C8">
                  <w:pPr>
                    <w:tabs>
                      <w:tab w:val="left" w:pos="735"/>
                    </w:tabs>
                    <w:spacing w:line="360" w:lineRule="auto"/>
                    <w:jc w:val="both"/>
                    <w:rPr>
                      <w:rFonts w:asciiTheme="minorHAnsi" w:hAnsiTheme="minorHAnsi"/>
                      <w:sz w:val="24"/>
                      <w:szCs w:val="24"/>
                    </w:rPr>
                  </w:pPr>
                </w:p>
              </w:tc>
              <w:tc>
                <w:tcPr>
                  <w:tcW w:w="1883" w:type="dxa"/>
                </w:tcPr>
                <w:p w:rsidR="00CA1B79" w:rsidRDefault="00A6163C" w:rsidP="00060849">
                  <w:pPr>
                    <w:tabs>
                      <w:tab w:val="left" w:pos="735"/>
                    </w:tabs>
                    <w:spacing w:line="360" w:lineRule="auto"/>
                    <w:jc w:val="center"/>
                    <w:rPr>
                      <w:rFonts w:asciiTheme="minorHAnsi" w:hAnsiTheme="minorHAnsi"/>
                      <w:sz w:val="24"/>
                      <w:szCs w:val="24"/>
                    </w:rPr>
                  </w:pPr>
                  <w:r>
                    <w:rPr>
                      <w:rFonts w:asciiTheme="minorHAnsi" w:hAnsiTheme="minorHAnsi"/>
                      <w:sz w:val="24"/>
                      <w:szCs w:val="24"/>
                    </w:rPr>
                    <w:t>Dec.2013,</w:t>
                  </w:r>
                </w:p>
                <w:p w:rsidR="000B4429" w:rsidRPr="00FB26C8" w:rsidRDefault="000B4429"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June-2006,07</w:t>
                  </w:r>
                </w:p>
              </w:tc>
              <w:tc>
                <w:tcPr>
                  <w:tcW w:w="2337" w:type="dxa"/>
                </w:tcPr>
                <w:p w:rsidR="000B4429" w:rsidRPr="00FB26C8" w:rsidRDefault="000B4429"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8</w:t>
                  </w:r>
                </w:p>
              </w:tc>
            </w:tr>
            <w:tr w:rsidR="00CC2E2D" w:rsidRPr="00FB26C8" w:rsidTr="007736B3">
              <w:tc>
                <w:tcPr>
                  <w:tcW w:w="1075" w:type="dxa"/>
                </w:tcPr>
                <w:p w:rsidR="00CC2E2D" w:rsidRPr="00FB26C8" w:rsidRDefault="00CC2E2D" w:rsidP="00FB26C8">
                  <w:pPr>
                    <w:tabs>
                      <w:tab w:val="left" w:pos="735"/>
                    </w:tabs>
                    <w:spacing w:line="360" w:lineRule="auto"/>
                    <w:jc w:val="both"/>
                    <w:rPr>
                      <w:rFonts w:asciiTheme="minorHAnsi" w:hAnsiTheme="minorHAnsi"/>
                    </w:rPr>
                  </w:pPr>
                </w:p>
              </w:tc>
              <w:tc>
                <w:tcPr>
                  <w:tcW w:w="4050" w:type="dxa"/>
                </w:tcPr>
                <w:p w:rsidR="00CC2E2D" w:rsidRPr="00FB26C8" w:rsidRDefault="00CC2E2D" w:rsidP="00FB26C8">
                  <w:pPr>
                    <w:tabs>
                      <w:tab w:val="left" w:pos="735"/>
                    </w:tabs>
                    <w:spacing w:line="360" w:lineRule="auto"/>
                    <w:jc w:val="both"/>
                    <w:rPr>
                      <w:rFonts w:asciiTheme="minorHAnsi" w:hAnsiTheme="minorHAnsi"/>
                    </w:rPr>
                  </w:pPr>
                </w:p>
              </w:tc>
              <w:tc>
                <w:tcPr>
                  <w:tcW w:w="1883" w:type="dxa"/>
                </w:tcPr>
                <w:p w:rsidR="00CC2E2D" w:rsidRDefault="00CC2E2D" w:rsidP="00060849">
                  <w:pPr>
                    <w:tabs>
                      <w:tab w:val="left" w:pos="735"/>
                    </w:tabs>
                    <w:spacing w:line="360" w:lineRule="auto"/>
                    <w:jc w:val="center"/>
                    <w:rPr>
                      <w:rFonts w:asciiTheme="minorHAnsi" w:hAnsiTheme="minorHAnsi"/>
                    </w:rPr>
                  </w:pPr>
                  <w:r>
                    <w:rPr>
                      <w:rFonts w:asciiTheme="minorHAnsi" w:hAnsiTheme="minorHAnsi"/>
                    </w:rPr>
                    <w:t>Dec.2005</w:t>
                  </w:r>
                </w:p>
                <w:p w:rsidR="00CC2E2D" w:rsidRDefault="00CC2E2D" w:rsidP="00060849">
                  <w:pPr>
                    <w:tabs>
                      <w:tab w:val="left" w:pos="735"/>
                    </w:tabs>
                    <w:spacing w:line="360" w:lineRule="auto"/>
                    <w:jc w:val="center"/>
                    <w:rPr>
                      <w:rFonts w:asciiTheme="minorHAnsi" w:hAnsiTheme="minorHAnsi"/>
                    </w:rPr>
                  </w:pPr>
                  <w:r>
                    <w:rPr>
                      <w:rFonts w:asciiTheme="minorHAnsi" w:hAnsiTheme="minorHAnsi"/>
                    </w:rPr>
                    <w:t>Dec.2006</w:t>
                  </w:r>
                </w:p>
              </w:tc>
              <w:tc>
                <w:tcPr>
                  <w:tcW w:w="2337" w:type="dxa"/>
                </w:tcPr>
                <w:p w:rsidR="00CC2E2D" w:rsidRPr="00FB26C8" w:rsidRDefault="00CC2E2D" w:rsidP="00060849">
                  <w:pPr>
                    <w:tabs>
                      <w:tab w:val="left" w:pos="735"/>
                    </w:tabs>
                    <w:spacing w:line="360" w:lineRule="auto"/>
                    <w:jc w:val="center"/>
                    <w:rPr>
                      <w:rFonts w:asciiTheme="minorHAnsi" w:hAnsiTheme="minorHAnsi"/>
                    </w:rPr>
                  </w:pPr>
                  <w:r>
                    <w:rPr>
                      <w:rFonts w:asciiTheme="minorHAnsi" w:hAnsiTheme="minorHAnsi"/>
                    </w:rPr>
                    <w:t>5</w:t>
                  </w:r>
                </w:p>
              </w:tc>
            </w:tr>
          </w:tbl>
          <w:p w:rsidR="005444C2" w:rsidRPr="00FB26C8" w:rsidRDefault="005444C2" w:rsidP="00FB26C8">
            <w:pPr>
              <w:spacing w:line="360" w:lineRule="auto"/>
              <w:jc w:val="both"/>
              <w:rPr>
                <w:rFonts w:asciiTheme="minorHAnsi" w:hAnsiTheme="minorHAnsi"/>
                <w:sz w:val="24"/>
                <w:szCs w:val="24"/>
              </w:rPr>
            </w:pPr>
          </w:p>
        </w:tc>
      </w:tr>
    </w:tbl>
    <w:p w:rsidR="005444C2" w:rsidRPr="00FB26C8" w:rsidRDefault="005444C2" w:rsidP="00FB26C8">
      <w:pPr>
        <w:widowControl/>
        <w:suppressAutoHyphens w:val="0"/>
        <w:spacing w:after="200" w:line="360" w:lineRule="auto"/>
        <w:jc w:val="both"/>
        <w:rPr>
          <w:rFonts w:asciiTheme="minorHAnsi" w:hAnsiTheme="minorHAnsi"/>
        </w:rPr>
      </w:pPr>
      <w:r w:rsidRPr="00FB26C8">
        <w:rPr>
          <w:rFonts w:asciiTheme="minorHAnsi" w:hAnsiTheme="minorHAnsi"/>
        </w:rPr>
        <w:lastRenderedPageBreak/>
        <w:br w:type="page"/>
      </w:r>
    </w:p>
    <w:tbl>
      <w:tblPr>
        <w:tblStyle w:val="TableGrid"/>
        <w:tblW w:w="0" w:type="auto"/>
        <w:tblLook w:val="04A0"/>
      </w:tblPr>
      <w:tblGrid>
        <w:gridCol w:w="9216"/>
      </w:tblGrid>
      <w:tr w:rsidR="005444C2" w:rsidRPr="00FB26C8" w:rsidTr="00A30B46">
        <w:tc>
          <w:tcPr>
            <w:tcW w:w="9576" w:type="dxa"/>
          </w:tcPr>
          <w:p w:rsidR="005444C2" w:rsidRPr="002C72CF" w:rsidRDefault="0075533B" w:rsidP="00FB26C8">
            <w:pPr>
              <w:spacing w:line="360" w:lineRule="auto"/>
              <w:jc w:val="both"/>
              <w:rPr>
                <w:rFonts w:asciiTheme="minorHAnsi" w:hAnsiTheme="minorHAnsi"/>
                <w:b/>
                <w:sz w:val="28"/>
                <w:szCs w:val="28"/>
              </w:rPr>
            </w:pPr>
            <w:r w:rsidRPr="002C72CF">
              <w:rPr>
                <w:rFonts w:asciiTheme="minorHAnsi" w:hAnsiTheme="minorHAnsi"/>
                <w:b/>
                <w:sz w:val="28"/>
                <w:szCs w:val="28"/>
              </w:rPr>
              <w:lastRenderedPageBreak/>
              <w:t xml:space="preserve">                                                </w:t>
            </w:r>
            <w:r w:rsidR="00D72151" w:rsidRPr="002C72CF">
              <w:rPr>
                <w:rFonts w:asciiTheme="minorHAnsi" w:hAnsiTheme="minorHAnsi"/>
                <w:b/>
                <w:sz w:val="28"/>
                <w:szCs w:val="28"/>
              </w:rPr>
              <w:t>UNIT</w:t>
            </w:r>
            <w:r w:rsidR="003E3808">
              <w:rPr>
                <w:rFonts w:asciiTheme="minorHAnsi" w:hAnsiTheme="minorHAnsi"/>
                <w:b/>
                <w:sz w:val="28"/>
                <w:szCs w:val="28"/>
              </w:rPr>
              <w:t>-0</w:t>
            </w:r>
            <w:r w:rsidR="00D72151" w:rsidRPr="002C72CF">
              <w:rPr>
                <w:rFonts w:asciiTheme="minorHAnsi" w:hAnsiTheme="minorHAnsi"/>
                <w:b/>
                <w:sz w:val="28"/>
                <w:szCs w:val="28"/>
              </w:rPr>
              <w:t>1</w:t>
            </w:r>
            <w:r w:rsidR="003E3808">
              <w:rPr>
                <w:rFonts w:asciiTheme="minorHAnsi" w:hAnsiTheme="minorHAnsi"/>
                <w:b/>
                <w:sz w:val="28"/>
                <w:szCs w:val="28"/>
              </w:rPr>
              <w:t>/LECTURE-0</w:t>
            </w:r>
            <w:r w:rsidR="005444C2" w:rsidRPr="002C72CF">
              <w:rPr>
                <w:rFonts w:asciiTheme="minorHAnsi" w:hAnsiTheme="minorHAnsi"/>
                <w:b/>
                <w:sz w:val="28"/>
                <w:szCs w:val="28"/>
              </w:rPr>
              <w:t>7</w:t>
            </w:r>
          </w:p>
        </w:tc>
      </w:tr>
      <w:tr w:rsidR="005444C2" w:rsidRPr="00FB26C8" w:rsidTr="00A30B46">
        <w:tc>
          <w:tcPr>
            <w:tcW w:w="9576" w:type="dxa"/>
          </w:tcPr>
          <w:p w:rsidR="003A670A" w:rsidRDefault="003A670A" w:rsidP="003A670A">
            <w:pPr>
              <w:spacing w:line="360" w:lineRule="auto"/>
              <w:jc w:val="both"/>
              <w:rPr>
                <w:rFonts w:asciiTheme="minorHAnsi" w:hAnsiTheme="minorHAnsi"/>
                <w:b/>
                <w:bCs/>
                <w:sz w:val="24"/>
                <w:szCs w:val="24"/>
              </w:rPr>
            </w:pPr>
            <w:r w:rsidRPr="001D6298">
              <w:rPr>
                <w:rFonts w:asciiTheme="minorHAnsi" w:hAnsiTheme="minorHAnsi"/>
                <w:b/>
                <w:bCs/>
                <w:sz w:val="24"/>
                <w:szCs w:val="24"/>
              </w:rPr>
              <w:t>Best first Search</w:t>
            </w:r>
          </w:p>
          <w:p w:rsidR="003A670A" w:rsidRPr="00CC64AF" w:rsidRDefault="003A670A" w:rsidP="003A670A">
            <w:pPr>
              <w:spacing w:line="360" w:lineRule="auto"/>
              <w:jc w:val="both"/>
              <w:rPr>
                <w:rFonts w:asciiTheme="minorHAnsi" w:hAnsiTheme="minorHAnsi"/>
                <w:bCs/>
                <w:sz w:val="24"/>
                <w:szCs w:val="24"/>
              </w:rPr>
            </w:pPr>
            <w:r w:rsidRPr="00CC64AF">
              <w:rPr>
                <w:rFonts w:asciiTheme="minorHAnsi" w:hAnsiTheme="minorHAnsi"/>
                <w:bCs/>
                <w:sz w:val="24"/>
                <w:szCs w:val="24"/>
              </w:rPr>
              <w:t>Best-first search is a search algorithm which explores a graph by expanding the most promising node chosen according to a specified rule.</w:t>
            </w:r>
          </w:p>
          <w:p w:rsidR="003A670A" w:rsidRPr="00CC64AF" w:rsidRDefault="003A670A" w:rsidP="003A670A">
            <w:pPr>
              <w:spacing w:line="360" w:lineRule="auto"/>
              <w:jc w:val="both"/>
              <w:rPr>
                <w:rFonts w:asciiTheme="minorHAnsi" w:hAnsiTheme="minorHAnsi"/>
                <w:bCs/>
                <w:sz w:val="24"/>
                <w:szCs w:val="24"/>
              </w:rPr>
            </w:pPr>
          </w:p>
          <w:p w:rsidR="003A670A" w:rsidRPr="00CC64AF" w:rsidRDefault="003A670A" w:rsidP="003A670A">
            <w:pPr>
              <w:spacing w:line="360" w:lineRule="auto"/>
              <w:jc w:val="both"/>
              <w:rPr>
                <w:rFonts w:asciiTheme="minorHAnsi" w:hAnsiTheme="minorHAnsi"/>
                <w:bCs/>
                <w:sz w:val="24"/>
                <w:szCs w:val="24"/>
              </w:rPr>
            </w:pPr>
            <w:r w:rsidRPr="00CC64AF">
              <w:rPr>
                <w:rFonts w:asciiTheme="minorHAnsi" w:hAnsiTheme="minorHAnsi"/>
                <w:bCs/>
                <w:sz w:val="24"/>
                <w:szCs w:val="24"/>
              </w:rPr>
              <w:t>Judea Pearl described best-first search as estimating the promise of node n by a "heuristic evaluation function f(n) which, in general, may depend on the description of n, the description of the goal, the information gathered by the search up to that point, and most important, on any extra knowled</w:t>
            </w:r>
            <w:r>
              <w:rPr>
                <w:rFonts w:asciiTheme="minorHAnsi" w:hAnsiTheme="minorHAnsi"/>
                <w:bCs/>
                <w:sz w:val="24"/>
                <w:szCs w:val="24"/>
              </w:rPr>
              <w:t>ge about the problem domain."</w:t>
            </w:r>
          </w:p>
          <w:p w:rsidR="003A670A" w:rsidRPr="00CC64AF" w:rsidRDefault="003A670A" w:rsidP="003A670A">
            <w:pPr>
              <w:spacing w:line="360" w:lineRule="auto"/>
              <w:jc w:val="both"/>
              <w:rPr>
                <w:rFonts w:asciiTheme="minorHAnsi" w:hAnsiTheme="minorHAnsi"/>
                <w:bCs/>
                <w:sz w:val="24"/>
                <w:szCs w:val="24"/>
              </w:rPr>
            </w:pPr>
          </w:p>
          <w:p w:rsidR="003A670A" w:rsidRPr="00CC64AF" w:rsidRDefault="003A670A" w:rsidP="003A670A">
            <w:pPr>
              <w:spacing w:line="360" w:lineRule="auto"/>
              <w:jc w:val="both"/>
              <w:rPr>
                <w:rFonts w:asciiTheme="minorHAnsi" w:hAnsiTheme="minorHAnsi"/>
                <w:bCs/>
                <w:sz w:val="24"/>
                <w:szCs w:val="24"/>
              </w:rPr>
            </w:pPr>
            <w:r w:rsidRPr="00CC64AF">
              <w:rPr>
                <w:rFonts w:asciiTheme="minorHAnsi" w:hAnsiTheme="minorHAnsi"/>
                <w:bCs/>
                <w:sz w:val="24"/>
                <w:szCs w:val="24"/>
              </w:rPr>
              <w:t>Some authors have used "best-first search" to refer specifically to a search with a heuristic that attempts to predict how close the end of a path is to a solution, so that paths which are judged to be closer to a solution are extended first. This specific type of search is cal</w:t>
            </w:r>
            <w:r>
              <w:rPr>
                <w:rFonts w:asciiTheme="minorHAnsi" w:hAnsiTheme="minorHAnsi"/>
                <w:bCs/>
                <w:sz w:val="24"/>
                <w:szCs w:val="24"/>
              </w:rPr>
              <w:t>led greedy best-first search.</w:t>
            </w:r>
          </w:p>
          <w:p w:rsidR="003A670A" w:rsidRPr="00CC64AF" w:rsidRDefault="003A670A" w:rsidP="003A670A">
            <w:pPr>
              <w:spacing w:line="360" w:lineRule="auto"/>
              <w:jc w:val="both"/>
              <w:rPr>
                <w:rFonts w:asciiTheme="minorHAnsi" w:hAnsiTheme="minorHAnsi"/>
                <w:bCs/>
                <w:sz w:val="24"/>
                <w:szCs w:val="24"/>
              </w:rPr>
            </w:pPr>
          </w:p>
          <w:p w:rsidR="003A670A" w:rsidRPr="00CC64AF" w:rsidRDefault="003A670A" w:rsidP="003A670A">
            <w:pPr>
              <w:spacing w:line="360" w:lineRule="auto"/>
              <w:jc w:val="both"/>
              <w:rPr>
                <w:rFonts w:asciiTheme="minorHAnsi" w:hAnsiTheme="minorHAnsi"/>
                <w:bCs/>
                <w:sz w:val="24"/>
                <w:szCs w:val="24"/>
              </w:rPr>
            </w:pPr>
            <w:r w:rsidRPr="00CC64AF">
              <w:rPr>
                <w:rFonts w:asciiTheme="minorHAnsi" w:hAnsiTheme="minorHAnsi"/>
                <w:bCs/>
                <w:sz w:val="24"/>
                <w:szCs w:val="24"/>
              </w:rPr>
              <w:t>Efficient selection of the current best candidate for extension is typically implemented using a priority queue.</w:t>
            </w:r>
          </w:p>
          <w:p w:rsidR="003A670A" w:rsidRPr="00CC64AF" w:rsidRDefault="003A670A" w:rsidP="003A670A">
            <w:pPr>
              <w:spacing w:line="360" w:lineRule="auto"/>
              <w:jc w:val="both"/>
              <w:rPr>
                <w:rFonts w:asciiTheme="minorHAnsi" w:hAnsiTheme="minorHAnsi"/>
                <w:bCs/>
                <w:sz w:val="24"/>
                <w:szCs w:val="24"/>
              </w:rPr>
            </w:pPr>
          </w:p>
          <w:p w:rsidR="003A670A" w:rsidRDefault="003A670A" w:rsidP="003A670A">
            <w:pPr>
              <w:spacing w:line="360" w:lineRule="auto"/>
              <w:jc w:val="both"/>
              <w:rPr>
                <w:rFonts w:asciiTheme="minorHAnsi" w:hAnsiTheme="minorHAnsi"/>
                <w:bCs/>
                <w:sz w:val="24"/>
                <w:szCs w:val="24"/>
              </w:rPr>
            </w:pPr>
            <w:r w:rsidRPr="00CC64AF">
              <w:rPr>
                <w:rFonts w:asciiTheme="minorHAnsi" w:hAnsiTheme="minorHAnsi"/>
                <w:bCs/>
                <w:sz w:val="24"/>
                <w:szCs w:val="24"/>
              </w:rPr>
              <w:t>The A* search algorithm is an example of best-first search, as is B*. Best-first algorithms are often used for path finding in combinatorial search. (Note that neither A* nor B* is a greedy best-first search as they incorporate the distance from start in addition to estimated distances to the goal.)</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An algorithm implementing best-first search follows.[3]</w:t>
            </w:r>
          </w:p>
          <w:p w:rsidR="003008F5" w:rsidRPr="003008F5" w:rsidRDefault="003008F5" w:rsidP="003008F5">
            <w:pPr>
              <w:spacing w:line="360" w:lineRule="auto"/>
              <w:jc w:val="both"/>
              <w:rPr>
                <w:rFonts w:asciiTheme="minorHAnsi" w:hAnsiTheme="minorHAnsi"/>
                <w:bCs/>
                <w:sz w:val="24"/>
                <w:szCs w:val="24"/>
              </w:rPr>
            </w:pP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OPEN = [initial state]</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while OPEN is not empty or until a goal is found</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do</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1. Remove the best node from OPEN, call it n.</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2. If n is the goal state, backtrace path to n (through recorded parents) and return path.</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lastRenderedPageBreak/>
              <w:t xml:space="preserve"> 3. Create n's successors.</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4. Evaluate each successor, add it to OPEN, and record its parent.</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done</w:t>
            </w:r>
          </w:p>
          <w:p w:rsidR="003008F5" w:rsidRPr="003008F5" w:rsidRDefault="003008F5" w:rsidP="003008F5">
            <w:pPr>
              <w:spacing w:line="360" w:lineRule="auto"/>
              <w:jc w:val="both"/>
              <w:rPr>
                <w:rFonts w:asciiTheme="minorHAnsi" w:hAnsiTheme="minorHAnsi"/>
                <w:bCs/>
                <w:sz w:val="24"/>
                <w:szCs w:val="24"/>
              </w:rPr>
            </w:pP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Note that this version of the algorithm is not complete, i.e. it does not always find a possible path between two nodes, even if there is one. For example, it gets stuck in a loop if it arrives at a dead end, that is a node with the only successor being its parent. It would then go back to its parent, add the dead-end successor to the OPEN list again, and so on.</w:t>
            </w:r>
          </w:p>
          <w:p w:rsidR="003008F5" w:rsidRPr="003008F5" w:rsidRDefault="003008F5" w:rsidP="003008F5">
            <w:pPr>
              <w:spacing w:line="360" w:lineRule="auto"/>
              <w:jc w:val="both"/>
              <w:rPr>
                <w:rFonts w:asciiTheme="minorHAnsi" w:hAnsiTheme="minorHAnsi"/>
                <w:bCs/>
                <w:sz w:val="24"/>
                <w:szCs w:val="24"/>
              </w:rPr>
            </w:pP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The following version extends the algorithm to use an additional CLOSED list, containing all nodes that have been evaluated and will not be looked at again. As this will avoid any node being evaluated twice, it is not subject to infinite loops.</w:t>
            </w:r>
          </w:p>
          <w:p w:rsidR="003008F5" w:rsidRPr="003008F5" w:rsidRDefault="003008F5" w:rsidP="003008F5">
            <w:pPr>
              <w:spacing w:line="360" w:lineRule="auto"/>
              <w:jc w:val="both"/>
              <w:rPr>
                <w:rFonts w:asciiTheme="minorHAnsi" w:hAnsiTheme="minorHAnsi"/>
                <w:bCs/>
                <w:sz w:val="24"/>
                <w:szCs w:val="24"/>
              </w:rPr>
            </w:pP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OPEN = [initial state]</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CLOSED = []</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while OPEN is not empty</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do</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1. Remove the best node from OPEN, call it n, add it to CLOSED.</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2. If n is the goal state, backtrace path to n (through recorded parents) and return path.</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3. Create n's successors.</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4. For each successor do:</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a. If it is not in CLOSED and it is not in OPEN: evaluate it, add it to OPEN, and record its parent.</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b. Otherwise, if this new path is better than previous one, change its recorded parent.</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i.  If it is not in OPEN add it to OPEN.</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          ii. Otherwise, adjust its priority in OPEN using this new evaluation.</w:t>
            </w:r>
          </w:p>
          <w:p w:rsidR="003008F5" w:rsidRP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done</w:t>
            </w:r>
          </w:p>
          <w:p w:rsidR="003008F5" w:rsidRPr="003008F5" w:rsidRDefault="003008F5" w:rsidP="003008F5">
            <w:pPr>
              <w:spacing w:line="360" w:lineRule="auto"/>
              <w:jc w:val="both"/>
              <w:rPr>
                <w:rFonts w:asciiTheme="minorHAnsi" w:hAnsiTheme="minorHAnsi"/>
                <w:bCs/>
                <w:sz w:val="24"/>
                <w:szCs w:val="24"/>
              </w:rPr>
            </w:pPr>
          </w:p>
          <w:p w:rsidR="003008F5" w:rsidRDefault="003008F5" w:rsidP="003008F5">
            <w:pPr>
              <w:spacing w:line="360" w:lineRule="auto"/>
              <w:jc w:val="both"/>
              <w:rPr>
                <w:rFonts w:asciiTheme="minorHAnsi" w:hAnsiTheme="minorHAnsi"/>
                <w:bCs/>
                <w:sz w:val="24"/>
                <w:szCs w:val="24"/>
              </w:rPr>
            </w:pPr>
            <w:r w:rsidRPr="003008F5">
              <w:rPr>
                <w:rFonts w:asciiTheme="minorHAnsi" w:hAnsiTheme="minorHAnsi"/>
                <w:bCs/>
                <w:sz w:val="24"/>
                <w:szCs w:val="24"/>
              </w:rPr>
              <w:t xml:space="preserve">Also note that the given pseudo code of both versions just terminates when no path is </w:t>
            </w:r>
            <w:r w:rsidRPr="003008F5">
              <w:rPr>
                <w:rFonts w:asciiTheme="minorHAnsi" w:hAnsiTheme="minorHAnsi"/>
                <w:bCs/>
                <w:sz w:val="24"/>
                <w:szCs w:val="24"/>
              </w:rPr>
              <w:lastRenderedPageBreak/>
              <w:t>found. An actual implementation would of course require special handling of this case.</w:t>
            </w:r>
          </w:p>
          <w:p w:rsidR="003008F5" w:rsidRDefault="003008F5" w:rsidP="003008F5">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Best-first search in its most basic form consists of the following algorithm (adapted from Pearl, 1984):</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The first step is to define the OPEN list with a single node, the starting node. The second step is to check whether or not OPEN is empty. If it is empty, then the algorithm returns failure and exits. The third step is to remove the node with the best score, n, from OPEN and place it in CLOSED. The fourth step “expands” the node n, where expansion is the identification of successor nodes of n. The fifth step then checks each of the successor nodes to see whether or not one of them is the goal node. If any successor is the goal node, the algorithm returns success and the solution, which consists of a path traced backwards from the goal to the start node. Otherwise, the algorithm proceeds to the sixth step. For every successor node, the algorithm applies the evaluation function, f, to it, then checks to see if the node has been in either OPEN or CLOSED. If the node has not been in either, it gets added to OPEN. Finally, the seventh step establishes a looping structure by sending the algorithm back to the second step. This loop will only be broken if the algorithm returns success in step five or failure in step two.</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The algorithm is represented here in pseudo-code:</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1. Define a list, OPEN, consisting solely of a single node, the start node, s.</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2. IF the list is empty, return failure.</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3. Remove from the list the node n with the best score (the node where f is the minimum), and move it to a list, CLOSED.</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4. Expand node n.</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5. IF any successor to n is the goal node, return success and the solution (by tracing the path from the goal node to s).</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6. FOR each successor node:</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a) apply the evaluation function, f, to the node.</w:t>
            </w: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b) IF the node has not been in either list, add it to OPEN.</w:t>
            </w:r>
          </w:p>
          <w:p w:rsidR="003A670A" w:rsidRPr="0019527C" w:rsidRDefault="003A670A" w:rsidP="003A670A">
            <w:pPr>
              <w:spacing w:line="360" w:lineRule="auto"/>
              <w:jc w:val="both"/>
              <w:rPr>
                <w:rFonts w:asciiTheme="minorHAnsi" w:hAnsiTheme="minorHAnsi"/>
                <w:bCs/>
                <w:sz w:val="24"/>
                <w:szCs w:val="24"/>
              </w:rPr>
            </w:pPr>
          </w:p>
          <w:p w:rsidR="003A670A" w:rsidRPr="0019527C"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 xml:space="preserve">    7.looping structure by sending the algorithm back to the second step.</w:t>
            </w:r>
          </w:p>
          <w:p w:rsidR="003A670A" w:rsidRPr="0019527C" w:rsidRDefault="003A670A" w:rsidP="003A670A">
            <w:pPr>
              <w:spacing w:line="360" w:lineRule="auto"/>
              <w:jc w:val="both"/>
              <w:rPr>
                <w:rFonts w:asciiTheme="minorHAnsi" w:hAnsiTheme="minorHAnsi"/>
                <w:bCs/>
                <w:sz w:val="24"/>
                <w:szCs w:val="24"/>
              </w:rPr>
            </w:pPr>
          </w:p>
          <w:p w:rsidR="003A670A" w:rsidRDefault="003A670A" w:rsidP="003A670A">
            <w:pPr>
              <w:spacing w:line="360" w:lineRule="auto"/>
              <w:jc w:val="both"/>
              <w:rPr>
                <w:rFonts w:asciiTheme="minorHAnsi" w:hAnsiTheme="minorHAnsi"/>
                <w:bCs/>
                <w:sz w:val="24"/>
                <w:szCs w:val="24"/>
              </w:rPr>
            </w:pPr>
            <w:r w:rsidRPr="0019527C">
              <w:rPr>
                <w:rFonts w:asciiTheme="minorHAnsi" w:hAnsiTheme="minorHAnsi"/>
                <w:bCs/>
                <w:sz w:val="24"/>
                <w:szCs w:val="24"/>
              </w:rPr>
              <w:t>Pearl adds a third step to the FOR loop that is designed to prevent re-expansion of nodes that have already been visited. This step has been omitted above because it is not common to all best-first search algorithms.</w:t>
            </w:r>
          </w:p>
          <w:p w:rsidR="0026263A" w:rsidRDefault="0026263A" w:rsidP="003A670A">
            <w:pPr>
              <w:spacing w:line="360" w:lineRule="auto"/>
              <w:jc w:val="both"/>
              <w:rPr>
                <w:rFonts w:asciiTheme="minorHAnsi" w:hAnsiTheme="minorHAnsi"/>
                <w:bCs/>
                <w:sz w:val="24"/>
                <w:szCs w:val="24"/>
              </w:rPr>
            </w:pPr>
            <w:r w:rsidRPr="0026263A">
              <w:rPr>
                <w:rFonts w:asciiTheme="minorHAnsi" w:hAnsiTheme="minorHAnsi"/>
                <w:bCs/>
                <w:noProof/>
                <w:lang w:val="en-US" w:bidi="hi-IN"/>
              </w:rPr>
              <w:drawing>
                <wp:inline distT="0" distB="0" distL="0" distR="0">
                  <wp:extent cx="5210410" cy="3625702"/>
                  <wp:effectExtent l="19050" t="0" r="9290" b="0"/>
                  <wp:docPr id="13" name="Picture 11" descr="http://2.bp.blogspot.com/_ZGzaqHb40vU/TEgoOiXpeCI/AAAAAAAAAF4/IU22SaEjTyI/s1600/BestFirst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_ZGzaqHb40vU/TEgoOiXpeCI/AAAAAAAAAF4/IU22SaEjTyI/s1600/BestFirstSearch.jpg"/>
                          <pic:cNvPicPr>
                            <a:picLocks noChangeAspect="1" noChangeArrowheads="1"/>
                          </pic:cNvPicPr>
                        </pic:nvPicPr>
                        <pic:blipFill>
                          <a:blip r:embed="rId32"/>
                          <a:srcRect/>
                          <a:stretch>
                            <a:fillRect/>
                          </a:stretch>
                        </pic:blipFill>
                        <pic:spPr bwMode="auto">
                          <a:xfrm>
                            <a:off x="0" y="0"/>
                            <a:ext cx="5218010" cy="3630991"/>
                          </a:xfrm>
                          <a:prstGeom prst="rect">
                            <a:avLst/>
                          </a:prstGeom>
                          <a:noFill/>
                          <a:ln w="9525">
                            <a:noFill/>
                            <a:miter lim="800000"/>
                            <a:headEnd/>
                            <a:tailEnd/>
                          </a:ln>
                        </pic:spPr>
                      </pic:pic>
                    </a:graphicData>
                  </a:graphic>
                </wp:inline>
              </w:drawing>
            </w:r>
          </w:p>
          <w:p w:rsidR="0026263A" w:rsidRDefault="0026263A" w:rsidP="003A670A">
            <w:pPr>
              <w:spacing w:line="360" w:lineRule="auto"/>
              <w:jc w:val="both"/>
              <w:rPr>
                <w:rFonts w:asciiTheme="minorHAnsi" w:hAnsiTheme="minorHAnsi"/>
                <w:bCs/>
                <w:sz w:val="24"/>
                <w:szCs w:val="24"/>
              </w:rPr>
            </w:pPr>
          </w:p>
          <w:p w:rsidR="00034193" w:rsidRDefault="00034193" w:rsidP="003A670A">
            <w:pPr>
              <w:spacing w:line="360" w:lineRule="auto"/>
              <w:jc w:val="both"/>
              <w:rPr>
                <w:rFonts w:asciiTheme="minorHAnsi" w:hAnsiTheme="minorHAnsi"/>
                <w:bCs/>
                <w:sz w:val="24"/>
                <w:szCs w:val="24"/>
              </w:rPr>
            </w:pPr>
          </w:p>
          <w:p w:rsidR="00034193" w:rsidRDefault="00034193" w:rsidP="003A670A">
            <w:pPr>
              <w:spacing w:line="360" w:lineRule="auto"/>
              <w:jc w:val="both"/>
              <w:rPr>
                <w:rFonts w:asciiTheme="minorHAnsi" w:hAnsiTheme="minorHAnsi"/>
                <w:bCs/>
                <w:sz w:val="24"/>
                <w:szCs w:val="24"/>
              </w:rPr>
            </w:pPr>
          </w:p>
          <w:p w:rsidR="00A5418D" w:rsidRPr="00A5418D" w:rsidRDefault="00A5418D" w:rsidP="00A5418D">
            <w:pPr>
              <w:spacing w:line="360" w:lineRule="auto"/>
              <w:jc w:val="both"/>
              <w:rPr>
                <w:rFonts w:asciiTheme="minorHAnsi" w:hAnsiTheme="minorHAnsi"/>
                <w:bCs/>
                <w:sz w:val="24"/>
                <w:szCs w:val="24"/>
              </w:rPr>
            </w:pPr>
            <w:r w:rsidRPr="00A5418D">
              <w:rPr>
                <w:rFonts w:asciiTheme="minorHAnsi" w:hAnsiTheme="minorHAnsi"/>
                <w:bCs/>
                <w:sz w:val="24"/>
                <w:szCs w:val="24"/>
              </w:rPr>
              <w:t>A is an initial node, which is expand to B,C and D. A heuristic function, say cost of reaching the goal , is applied to each of these nodes, since D is most promising, it is expanded next, producing two successor nodes E and F. Heuristic function is applied to them. Now out of the four remaining ( B,C and F) B looks more promising and hence it is expand generating nodes G and H . Again when evaluated E appears to be the next stop J has to be expanded giving rise to nodes I and J. In the next step J has to be expanded, since it is more promising . this process continues until a solution is found.</w:t>
            </w:r>
          </w:p>
          <w:p w:rsidR="00A5418D" w:rsidRPr="00A5418D" w:rsidRDefault="00A5418D" w:rsidP="00A5418D">
            <w:pPr>
              <w:spacing w:line="360" w:lineRule="auto"/>
              <w:jc w:val="both"/>
              <w:rPr>
                <w:rFonts w:asciiTheme="minorHAnsi" w:hAnsiTheme="minorHAnsi"/>
                <w:bCs/>
                <w:sz w:val="24"/>
                <w:szCs w:val="24"/>
              </w:rPr>
            </w:pPr>
          </w:p>
          <w:p w:rsidR="00A5418D" w:rsidRPr="00A5418D" w:rsidRDefault="00A5418D" w:rsidP="00A5418D">
            <w:pPr>
              <w:spacing w:line="360" w:lineRule="auto"/>
              <w:jc w:val="both"/>
              <w:rPr>
                <w:rFonts w:asciiTheme="minorHAnsi" w:hAnsiTheme="minorHAnsi"/>
                <w:bCs/>
                <w:sz w:val="24"/>
                <w:szCs w:val="24"/>
              </w:rPr>
            </w:pPr>
            <w:r w:rsidRPr="00A5418D">
              <w:rPr>
                <w:rFonts w:asciiTheme="minorHAnsi" w:hAnsiTheme="minorHAnsi"/>
                <w:bCs/>
                <w:sz w:val="24"/>
                <w:szCs w:val="24"/>
              </w:rPr>
              <w:t>Above figure shows the best - first search tree. Since a search tree may generate duplicate nodes, usually a search graph is preferred.</w:t>
            </w:r>
          </w:p>
          <w:p w:rsidR="00A5418D" w:rsidRPr="00A5418D" w:rsidRDefault="00A5418D" w:rsidP="00A5418D">
            <w:pPr>
              <w:spacing w:line="360" w:lineRule="auto"/>
              <w:jc w:val="both"/>
              <w:rPr>
                <w:rFonts w:asciiTheme="minorHAnsi" w:hAnsiTheme="minorHAnsi"/>
                <w:bCs/>
                <w:sz w:val="24"/>
                <w:szCs w:val="24"/>
              </w:rPr>
            </w:pPr>
          </w:p>
          <w:p w:rsidR="00A5418D" w:rsidRPr="00A5418D" w:rsidRDefault="00A5418D" w:rsidP="00A5418D">
            <w:pPr>
              <w:spacing w:line="360" w:lineRule="auto"/>
              <w:jc w:val="both"/>
              <w:rPr>
                <w:rFonts w:asciiTheme="minorHAnsi" w:hAnsiTheme="minorHAnsi"/>
                <w:bCs/>
                <w:sz w:val="24"/>
                <w:szCs w:val="24"/>
              </w:rPr>
            </w:pPr>
            <w:r w:rsidRPr="00A5418D">
              <w:rPr>
                <w:rFonts w:asciiTheme="minorHAnsi" w:hAnsiTheme="minorHAnsi"/>
                <w:bCs/>
                <w:sz w:val="24"/>
                <w:szCs w:val="24"/>
              </w:rPr>
              <w:t>The best - first search is implemented by an algorithm known as A* algorithm. The algorithm searches a directed graph in which each node represents a point in the problem space. Each node will contain a description of the problem state it represents and it will have links to its parent nodes and successor nodes. In addition it will also indicate how best it is for the search process. A* algorithm uses have been generated, heuristic functions applied to them, but successors not generated. The list CLOSED contains nodes which have been examined, i.e., their successors generated.</w:t>
            </w:r>
          </w:p>
          <w:p w:rsidR="00A5418D" w:rsidRPr="00A5418D" w:rsidRDefault="00A5418D" w:rsidP="00A5418D">
            <w:pPr>
              <w:spacing w:line="360" w:lineRule="auto"/>
              <w:jc w:val="both"/>
              <w:rPr>
                <w:rFonts w:asciiTheme="minorHAnsi" w:hAnsiTheme="minorHAnsi"/>
                <w:bCs/>
                <w:sz w:val="24"/>
                <w:szCs w:val="24"/>
              </w:rPr>
            </w:pPr>
          </w:p>
          <w:p w:rsidR="00034193" w:rsidRDefault="00A5418D" w:rsidP="00A5418D">
            <w:pPr>
              <w:spacing w:line="360" w:lineRule="auto"/>
              <w:jc w:val="both"/>
              <w:rPr>
                <w:rFonts w:asciiTheme="minorHAnsi" w:hAnsiTheme="minorHAnsi"/>
                <w:bCs/>
                <w:sz w:val="24"/>
                <w:szCs w:val="24"/>
              </w:rPr>
            </w:pPr>
            <w:r w:rsidRPr="00A5418D">
              <w:rPr>
                <w:rFonts w:asciiTheme="minorHAnsi" w:hAnsiTheme="minorHAnsi"/>
                <w:bCs/>
                <w:sz w:val="24"/>
                <w:szCs w:val="24"/>
              </w:rPr>
              <w:t>A heuristic function f estimates the merits of each generated node. This function f has two components g and h. the function g gives the cost of getting from the initial state to the current node. The function h is an estimate of the addition cost of getting from current node to a goal state. The function f (=g+h) gives the cost of getting from the initial state to a goal state via the current node.</w:t>
            </w:r>
          </w:p>
          <w:p w:rsidR="00034193" w:rsidRDefault="00034193" w:rsidP="003A670A">
            <w:pPr>
              <w:spacing w:line="360" w:lineRule="auto"/>
              <w:jc w:val="both"/>
              <w:rPr>
                <w:rFonts w:asciiTheme="minorHAnsi" w:hAnsiTheme="minorHAnsi"/>
                <w:bCs/>
                <w:sz w:val="24"/>
                <w:szCs w:val="24"/>
              </w:rPr>
            </w:pPr>
          </w:p>
          <w:p w:rsidR="00034193" w:rsidRDefault="00034193" w:rsidP="003A670A">
            <w:pPr>
              <w:spacing w:line="360" w:lineRule="auto"/>
              <w:jc w:val="both"/>
              <w:rPr>
                <w:rFonts w:asciiTheme="minorHAnsi" w:hAnsiTheme="minorHAnsi"/>
                <w:bCs/>
                <w:sz w:val="24"/>
                <w:szCs w:val="24"/>
              </w:rPr>
            </w:pPr>
          </w:p>
          <w:p w:rsidR="00034193" w:rsidRDefault="00034193" w:rsidP="003A670A">
            <w:pPr>
              <w:spacing w:line="360" w:lineRule="auto"/>
              <w:jc w:val="both"/>
              <w:rPr>
                <w:rFonts w:asciiTheme="minorHAnsi" w:hAnsiTheme="minorHAnsi"/>
                <w:bCs/>
                <w:sz w:val="24"/>
                <w:szCs w:val="24"/>
              </w:rPr>
            </w:pPr>
          </w:p>
          <w:p w:rsidR="00034193" w:rsidRDefault="00034193" w:rsidP="003A670A">
            <w:pPr>
              <w:spacing w:line="360" w:lineRule="auto"/>
              <w:jc w:val="both"/>
              <w:rPr>
                <w:rFonts w:asciiTheme="minorHAnsi" w:hAnsiTheme="minorHAnsi"/>
                <w:bCs/>
                <w:sz w:val="24"/>
                <w:szCs w:val="24"/>
              </w:rPr>
            </w:pPr>
          </w:p>
          <w:p w:rsidR="003A670A" w:rsidRDefault="003A670A" w:rsidP="00FB26C8">
            <w:pPr>
              <w:spacing w:line="360" w:lineRule="auto"/>
              <w:jc w:val="both"/>
              <w:rPr>
                <w:rFonts w:ascii="Arial" w:eastAsia="Times New Roman" w:hAnsi="Arial" w:cs="Arial"/>
                <w:spacing w:val="1"/>
              </w:rPr>
            </w:pPr>
          </w:p>
          <w:p w:rsidR="00034193" w:rsidRDefault="00034193" w:rsidP="00FB26C8">
            <w:pPr>
              <w:spacing w:line="360" w:lineRule="auto"/>
              <w:jc w:val="both"/>
              <w:rPr>
                <w:rFonts w:asciiTheme="minorHAnsi" w:eastAsia="Times New Roman" w:hAnsiTheme="minorHAnsi" w:cs="Arial"/>
                <w:b/>
                <w:spacing w:val="1"/>
                <w:sz w:val="24"/>
                <w:szCs w:val="24"/>
              </w:rPr>
            </w:pPr>
          </w:p>
          <w:p w:rsidR="00086C01" w:rsidRPr="00FB26C8" w:rsidRDefault="00086C01" w:rsidP="00FB26C8">
            <w:pPr>
              <w:widowControl/>
              <w:suppressAutoHyphens w:val="0"/>
              <w:spacing w:line="360" w:lineRule="auto"/>
              <w:jc w:val="both"/>
              <w:rPr>
                <w:rFonts w:asciiTheme="minorHAnsi" w:eastAsia="Times New Roman" w:hAnsiTheme="minorHAnsi"/>
                <w:kern w:val="0"/>
                <w:sz w:val="24"/>
                <w:szCs w:val="24"/>
                <w:lang w:val="en-US"/>
              </w:rPr>
            </w:pPr>
          </w:p>
          <w:p w:rsidR="00AB7BC9" w:rsidRPr="00FB26C8" w:rsidRDefault="00AB7BC9" w:rsidP="002E7732">
            <w:pPr>
              <w:spacing w:line="360" w:lineRule="auto"/>
              <w:jc w:val="both"/>
              <w:rPr>
                <w:rFonts w:asciiTheme="minorHAnsi" w:hAnsiTheme="minorHAnsi" w:cs="DejaVu Sans"/>
                <w:b/>
                <w:bCs/>
                <w:sz w:val="24"/>
                <w:szCs w:val="24"/>
              </w:rPr>
            </w:pPr>
          </w:p>
          <w:tbl>
            <w:tblPr>
              <w:tblStyle w:val="TableGrid"/>
              <w:tblW w:w="0" w:type="auto"/>
              <w:tblLook w:val="04A0"/>
            </w:tblPr>
            <w:tblGrid>
              <w:gridCol w:w="1470"/>
              <w:gridCol w:w="3945"/>
              <w:gridCol w:w="1760"/>
              <w:gridCol w:w="1815"/>
            </w:tblGrid>
            <w:tr w:rsidR="005444C2" w:rsidRPr="00FB26C8" w:rsidTr="00C013C4">
              <w:tc>
                <w:tcPr>
                  <w:tcW w:w="1525" w:type="dxa"/>
                </w:tcPr>
                <w:p w:rsidR="005444C2" w:rsidRPr="00FB26C8" w:rsidRDefault="005444C2" w:rsidP="00FB26C8">
                  <w:pPr>
                    <w:tabs>
                      <w:tab w:val="left" w:pos="735"/>
                    </w:tabs>
                    <w:spacing w:line="360" w:lineRule="auto"/>
                    <w:jc w:val="both"/>
                    <w:rPr>
                      <w:rFonts w:asciiTheme="minorHAnsi" w:hAnsiTheme="minorHAnsi"/>
                      <w:sz w:val="24"/>
                      <w:szCs w:val="24"/>
                    </w:rPr>
                  </w:pPr>
                  <w:r w:rsidRPr="00FB26C8">
                    <w:rPr>
                      <w:rFonts w:asciiTheme="minorHAnsi" w:hAnsiTheme="minorHAnsi"/>
                      <w:sz w:val="24"/>
                      <w:szCs w:val="24"/>
                    </w:rPr>
                    <w:t>S.NO</w:t>
                  </w:r>
                </w:p>
              </w:tc>
              <w:tc>
                <w:tcPr>
                  <w:tcW w:w="4140" w:type="dxa"/>
                </w:tcPr>
                <w:p w:rsidR="005444C2" w:rsidRPr="00FB26C8" w:rsidRDefault="005444C2"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RGPV QUESTION</w:t>
                  </w:r>
                </w:p>
              </w:tc>
              <w:tc>
                <w:tcPr>
                  <w:tcW w:w="1800" w:type="dxa"/>
                </w:tcPr>
                <w:p w:rsidR="005444C2" w:rsidRPr="00FB26C8" w:rsidRDefault="005444C2"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1880" w:type="dxa"/>
                </w:tcPr>
                <w:p w:rsidR="005444C2" w:rsidRPr="00FB26C8" w:rsidRDefault="005444C2"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5444C2" w:rsidRPr="00FB26C8" w:rsidTr="00C013C4">
              <w:tc>
                <w:tcPr>
                  <w:tcW w:w="1525" w:type="dxa"/>
                </w:tcPr>
                <w:p w:rsidR="005444C2" w:rsidRPr="00FB26C8" w:rsidRDefault="00C013C4" w:rsidP="00FB26C8">
                  <w:pPr>
                    <w:tabs>
                      <w:tab w:val="left" w:pos="735"/>
                    </w:tabs>
                    <w:spacing w:line="360" w:lineRule="auto"/>
                    <w:jc w:val="both"/>
                    <w:rPr>
                      <w:rFonts w:asciiTheme="minorHAnsi" w:hAnsiTheme="minorHAnsi"/>
                      <w:sz w:val="24"/>
                      <w:szCs w:val="24"/>
                    </w:rPr>
                  </w:pPr>
                  <w:r w:rsidRPr="00FB26C8">
                    <w:rPr>
                      <w:rFonts w:asciiTheme="minorHAnsi" w:hAnsiTheme="minorHAnsi"/>
                      <w:sz w:val="24"/>
                      <w:szCs w:val="24"/>
                    </w:rPr>
                    <w:t>Q.1</w:t>
                  </w:r>
                </w:p>
              </w:tc>
              <w:tc>
                <w:tcPr>
                  <w:tcW w:w="4140" w:type="dxa"/>
                </w:tcPr>
                <w:p w:rsidR="005444C2" w:rsidRDefault="003418A6" w:rsidP="00FB26C8">
                  <w:pPr>
                    <w:tabs>
                      <w:tab w:val="left" w:pos="735"/>
                    </w:tabs>
                    <w:spacing w:line="360" w:lineRule="auto"/>
                    <w:jc w:val="both"/>
                    <w:rPr>
                      <w:rFonts w:asciiTheme="minorHAnsi" w:hAnsiTheme="minorHAnsi"/>
                      <w:sz w:val="24"/>
                      <w:szCs w:val="24"/>
                    </w:rPr>
                  </w:pPr>
                  <w:r>
                    <w:rPr>
                      <w:rFonts w:asciiTheme="minorHAnsi" w:hAnsiTheme="minorHAnsi"/>
                      <w:sz w:val="24"/>
                      <w:szCs w:val="24"/>
                    </w:rPr>
                    <w:t>Find the OPEN and CLOSED list nodes for the diagram given below.</w:t>
                  </w:r>
                </w:p>
                <w:p w:rsidR="002A08CA" w:rsidRDefault="00CE77E8" w:rsidP="00FB26C8">
                  <w:pPr>
                    <w:tabs>
                      <w:tab w:val="left" w:pos="735"/>
                    </w:tabs>
                    <w:spacing w:line="360" w:lineRule="auto"/>
                    <w:jc w:val="both"/>
                    <w:rPr>
                      <w:rFonts w:asciiTheme="minorHAnsi" w:hAnsiTheme="minorHAnsi"/>
                      <w:sz w:val="24"/>
                      <w:szCs w:val="24"/>
                    </w:rPr>
                  </w:pPr>
                  <w:r w:rsidRPr="00CE77E8">
                    <w:rPr>
                      <w:rFonts w:asciiTheme="minorHAnsi" w:hAnsiTheme="minorHAnsi"/>
                      <w:noProof/>
                      <w:lang w:eastAsia="en-IN"/>
                    </w:rPr>
                    <w:pict>
                      <v:oval id="_x0000_s1026" style="position:absolute;left:0;text-align:left;margin-left:69.45pt;margin-top:4.25pt;width:29.3pt;height:27.65pt;z-index:251659264">
                        <v:textbox>
                          <w:txbxContent>
                            <w:p w:rsidR="00CF144E" w:rsidRPr="002A08CA" w:rsidRDefault="00CF144E">
                              <w:pPr>
                                <w:rPr>
                                  <w:b/>
                                </w:rPr>
                              </w:pPr>
                              <w:r w:rsidRPr="002A08CA">
                                <w:rPr>
                                  <w:b/>
                                </w:rPr>
                                <w:t>A</w:t>
                              </w:r>
                            </w:p>
                          </w:txbxContent>
                        </v:textbox>
                      </v:oval>
                    </w:pict>
                  </w:r>
                </w:p>
                <w:p w:rsidR="002A08CA" w:rsidRDefault="00CE77E8" w:rsidP="00FB26C8">
                  <w:pPr>
                    <w:tabs>
                      <w:tab w:val="left" w:pos="735"/>
                    </w:tabs>
                    <w:spacing w:line="360" w:lineRule="auto"/>
                    <w:jc w:val="both"/>
                    <w:rPr>
                      <w:rFonts w:asciiTheme="minorHAnsi" w:hAnsiTheme="minorHAnsi"/>
                      <w:sz w:val="24"/>
                      <w:szCs w:val="24"/>
                    </w:rPr>
                  </w:pPr>
                  <w:r w:rsidRPr="00CE77E8">
                    <w:rPr>
                      <w:rFonts w:asciiTheme="minorHAnsi" w:hAnsiTheme="minorHAnsi"/>
                      <w:noProof/>
                      <w:lang w:eastAsia="en-IN"/>
                    </w:rPr>
                    <w:pict>
                      <v:shapetype id="_x0000_t32" coordsize="21600,21600" o:spt="32" o:oned="t" path="m,l21600,21600e" filled="f">
                        <v:path arrowok="t" fillok="f" o:connecttype="none"/>
                        <o:lock v:ext="edit" shapetype="t"/>
                      </v:shapetype>
                      <v:shape id="_x0000_s1032" type="#_x0000_t32" style="position:absolute;left:0;text-align:left;margin-left:92.05pt;margin-top:9.9pt;width:13.4pt;height:26.8pt;z-index:251665408" o:connectortype="straight"/>
                    </w:pict>
                  </w:r>
                  <w:r w:rsidRPr="00CE77E8">
                    <w:rPr>
                      <w:rFonts w:asciiTheme="minorHAnsi" w:hAnsiTheme="minorHAnsi"/>
                      <w:noProof/>
                      <w:lang w:eastAsia="en-IN"/>
                    </w:rPr>
                    <w:pict>
                      <v:shape id="_x0000_s1031" type="#_x0000_t32" style="position:absolute;left:0;text-align:left;margin-left:68.6pt;margin-top:9.95pt;width:9.25pt;height:26.75pt;flip:x;z-index:251664384" o:connectortype="straight"/>
                    </w:pict>
                  </w:r>
                </w:p>
                <w:p w:rsidR="002A08CA" w:rsidRDefault="00CE77E8" w:rsidP="00FB26C8">
                  <w:pPr>
                    <w:tabs>
                      <w:tab w:val="left" w:pos="735"/>
                    </w:tabs>
                    <w:spacing w:line="360" w:lineRule="auto"/>
                    <w:jc w:val="both"/>
                    <w:rPr>
                      <w:rFonts w:asciiTheme="minorHAnsi" w:hAnsiTheme="minorHAnsi"/>
                      <w:sz w:val="24"/>
                      <w:szCs w:val="24"/>
                    </w:rPr>
                  </w:pPr>
                  <w:r w:rsidRPr="00CE77E8">
                    <w:rPr>
                      <w:rFonts w:asciiTheme="minorHAnsi" w:hAnsiTheme="minorHAnsi"/>
                      <w:noProof/>
                      <w:lang w:eastAsia="en-IN"/>
                    </w:rPr>
                    <w:pict>
                      <v:oval id="_x0000_s1028" style="position:absolute;left:0;text-align:left;margin-left:101.85pt;margin-top:8.05pt;width:27.6pt;height:29.3pt;z-index:251661312">
                        <v:textbox>
                          <w:txbxContent>
                            <w:p w:rsidR="00CF144E" w:rsidRPr="002A08CA" w:rsidRDefault="00CF144E">
                              <w:pPr>
                                <w:rPr>
                                  <w:b/>
                                </w:rPr>
                              </w:pPr>
                              <w:r w:rsidRPr="002A08CA">
                                <w:rPr>
                                  <w:b/>
                                </w:rPr>
                                <w:t>C</w:t>
                              </w:r>
                            </w:p>
                          </w:txbxContent>
                        </v:textbox>
                      </v:oval>
                    </w:pict>
                  </w:r>
                  <w:r w:rsidRPr="00CE77E8">
                    <w:rPr>
                      <w:rFonts w:asciiTheme="minorHAnsi" w:hAnsiTheme="minorHAnsi"/>
                      <w:noProof/>
                      <w:lang w:eastAsia="en-IN"/>
                    </w:rPr>
                    <w:pict>
                      <v:oval id="_x0000_s1027" style="position:absolute;left:0;text-align:left;margin-left:41pt;margin-top:8.05pt;width:28.45pt;height:29.3pt;z-index:251660288">
                        <v:textbox>
                          <w:txbxContent>
                            <w:p w:rsidR="00CF144E" w:rsidRPr="002A08CA" w:rsidRDefault="00CF144E">
                              <w:pPr>
                                <w:rPr>
                                  <w:b/>
                                </w:rPr>
                              </w:pPr>
                              <w:r w:rsidRPr="002A08CA">
                                <w:rPr>
                                  <w:b/>
                                </w:rPr>
                                <w:t>B</w:t>
                              </w:r>
                            </w:p>
                          </w:txbxContent>
                        </v:textbox>
                      </v:oval>
                    </w:pict>
                  </w:r>
                </w:p>
                <w:p w:rsidR="002A08CA" w:rsidRDefault="00CE77E8" w:rsidP="00FB26C8">
                  <w:pPr>
                    <w:tabs>
                      <w:tab w:val="left" w:pos="735"/>
                    </w:tabs>
                    <w:spacing w:line="360" w:lineRule="auto"/>
                    <w:jc w:val="both"/>
                    <w:rPr>
                      <w:rFonts w:asciiTheme="minorHAnsi" w:hAnsiTheme="minorHAnsi"/>
                      <w:sz w:val="24"/>
                      <w:szCs w:val="24"/>
                    </w:rPr>
                  </w:pPr>
                  <w:r w:rsidRPr="00CE77E8">
                    <w:rPr>
                      <w:rFonts w:asciiTheme="minorHAnsi" w:hAnsiTheme="minorHAnsi"/>
                      <w:noProof/>
                      <w:lang w:eastAsia="en-IN"/>
                    </w:rPr>
                    <w:pict>
                      <v:shape id="_x0000_s1034" type="#_x0000_t32" style="position:absolute;left:0;text-align:left;margin-left:60.2pt;margin-top:15.4pt;width:9.25pt;height:33.4pt;z-index:251667456" o:connectortype="straight"/>
                    </w:pict>
                  </w:r>
                  <w:r w:rsidRPr="00CE77E8">
                    <w:rPr>
                      <w:rFonts w:asciiTheme="minorHAnsi" w:hAnsiTheme="minorHAnsi"/>
                      <w:noProof/>
                      <w:lang w:eastAsia="en-IN"/>
                    </w:rPr>
                    <w:pict>
                      <v:shape id="_x0000_s1033" type="#_x0000_t32" style="position:absolute;left:0;text-align:left;margin-left:41pt;margin-top:15.4pt;width:9.25pt;height:33.4pt;flip:x;z-index:251666432" o:connectortype="straight"/>
                    </w:pict>
                  </w:r>
                </w:p>
                <w:p w:rsidR="002A08CA" w:rsidRDefault="00CE77E8" w:rsidP="00FB26C8">
                  <w:pPr>
                    <w:tabs>
                      <w:tab w:val="left" w:pos="735"/>
                    </w:tabs>
                    <w:spacing w:line="360" w:lineRule="auto"/>
                    <w:jc w:val="both"/>
                    <w:rPr>
                      <w:rFonts w:asciiTheme="minorHAnsi" w:hAnsiTheme="minorHAnsi"/>
                      <w:sz w:val="24"/>
                      <w:szCs w:val="24"/>
                    </w:rPr>
                  </w:pPr>
                  <w:r w:rsidRPr="00CE77E8">
                    <w:rPr>
                      <w:rFonts w:asciiTheme="minorHAnsi" w:hAnsiTheme="minorHAnsi"/>
                      <w:noProof/>
                      <w:lang w:eastAsia="en-IN"/>
                    </w:rPr>
                    <w:pict>
                      <v:oval id="_x0000_s1029" style="position:absolute;left:0;text-align:left;margin-left:12.55pt;margin-top:18.55pt;width:28.45pt;height:30.1pt;z-index:251662336">
                        <v:textbox>
                          <w:txbxContent>
                            <w:p w:rsidR="00CF144E" w:rsidRPr="002A08CA" w:rsidRDefault="00CF144E">
                              <w:pPr>
                                <w:rPr>
                                  <w:b/>
                                </w:rPr>
                              </w:pPr>
                              <w:r w:rsidRPr="002A08CA">
                                <w:rPr>
                                  <w:b/>
                                </w:rPr>
                                <w:t>D</w:t>
                              </w:r>
                            </w:p>
                          </w:txbxContent>
                        </v:textbox>
                      </v:oval>
                    </w:pict>
                  </w:r>
                  <w:r w:rsidRPr="00CE77E8">
                    <w:rPr>
                      <w:rFonts w:asciiTheme="minorHAnsi" w:hAnsiTheme="minorHAnsi"/>
                      <w:noProof/>
                      <w:lang w:eastAsia="en-IN"/>
                    </w:rPr>
                    <w:pict>
                      <v:oval id="_x0000_s1030" style="position:absolute;left:0;text-align:left;margin-left:68.6pt;margin-top:18.55pt;width:30.15pt;height:30.1pt;z-index:251663360">
                        <v:textbox>
                          <w:txbxContent>
                            <w:p w:rsidR="00CF144E" w:rsidRPr="002A08CA" w:rsidRDefault="00CF144E">
                              <w:pPr>
                                <w:rPr>
                                  <w:b/>
                                </w:rPr>
                              </w:pPr>
                              <w:r w:rsidRPr="002A08CA">
                                <w:rPr>
                                  <w:b/>
                                </w:rPr>
                                <w:t>E</w:t>
                              </w:r>
                            </w:p>
                          </w:txbxContent>
                        </v:textbox>
                      </v:oval>
                    </w:pict>
                  </w:r>
                </w:p>
                <w:p w:rsidR="002A08CA" w:rsidRDefault="002A08CA" w:rsidP="00FB26C8">
                  <w:pPr>
                    <w:tabs>
                      <w:tab w:val="left" w:pos="735"/>
                    </w:tabs>
                    <w:spacing w:line="360" w:lineRule="auto"/>
                    <w:jc w:val="both"/>
                    <w:rPr>
                      <w:rFonts w:asciiTheme="minorHAnsi" w:hAnsiTheme="minorHAnsi"/>
                      <w:sz w:val="24"/>
                      <w:szCs w:val="24"/>
                    </w:rPr>
                  </w:pPr>
                </w:p>
                <w:p w:rsidR="002A08CA" w:rsidRDefault="002A08CA" w:rsidP="00FB26C8">
                  <w:pPr>
                    <w:tabs>
                      <w:tab w:val="left" w:pos="735"/>
                    </w:tabs>
                    <w:spacing w:line="360" w:lineRule="auto"/>
                    <w:jc w:val="both"/>
                    <w:rPr>
                      <w:rFonts w:asciiTheme="minorHAnsi" w:hAnsiTheme="minorHAnsi"/>
                      <w:sz w:val="24"/>
                      <w:szCs w:val="24"/>
                    </w:rPr>
                  </w:pPr>
                </w:p>
                <w:p w:rsidR="002A08CA" w:rsidRDefault="002A08CA" w:rsidP="00FB26C8">
                  <w:pPr>
                    <w:tabs>
                      <w:tab w:val="left" w:pos="735"/>
                    </w:tabs>
                    <w:spacing w:line="360" w:lineRule="auto"/>
                    <w:jc w:val="both"/>
                    <w:rPr>
                      <w:rFonts w:asciiTheme="minorHAnsi" w:hAnsiTheme="minorHAnsi"/>
                      <w:sz w:val="24"/>
                      <w:szCs w:val="24"/>
                    </w:rPr>
                  </w:pPr>
                </w:p>
                <w:p w:rsidR="002A08CA" w:rsidRPr="00FB26C8" w:rsidRDefault="002A08CA" w:rsidP="00FB26C8">
                  <w:pPr>
                    <w:tabs>
                      <w:tab w:val="left" w:pos="735"/>
                    </w:tabs>
                    <w:spacing w:line="360" w:lineRule="auto"/>
                    <w:jc w:val="both"/>
                    <w:rPr>
                      <w:rFonts w:asciiTheme="minorHAnsi" w:hAnsiTheme="minorHAnsi"/>
                      <w:sz w:val="24"/>
                      <w:szCs w:val="24"/>
                    </w:rPr>
                  </w:pPr>
                </w:p>
              </w:tc>
              <w:tc>
                <w:tcPr>
                  <w:tcW w:w="1800" w:type="dxa"/>
                </w:tcPr>
                <w:p w:rsidR="005444C2" w:rsidRPr="00FB26C8" w:rsidRDefault="00BD33EF" w:rsidP="00BD33EF">
                  <w:pPr>
                    <w:tabs>
                      <w:tab w:val="left" w:pos="735"/>
                    </w:tabs>
                    <w:spacing w:line="360" w:lineRule="auto"/>
                    <w:jc w:val="center"/>
                    <w:rPr>
                      <w:rFonts w:asciiTheme="minorHAnsi" w:hAnsiTheme="minorHAnsi"/>
                      <w:sz w:val="24"/>
                      <w:szCs w:val="24"/>
                    </w:rPr>
                  </w:pPr>
                  <w:r>
                    <w:rPr>
                      <w:rFonts w:asciiTheme="minorHAnsi" w:hAnsiTheme="minorHAnsi"/>
                      <w:sz w:val="24"/>
                      <w:szCs w:val="24"/>
                    </w:rPr>
                    <w:t>June.2013</w:t>
                  </w:r>
                </w:p>
                <w:p w:rsidR="00D72151" w:rsidRPr="00FB26C8" w:rsidRDefault="00D72151" w:rsidP="00060849">
                  <w:pPr>
                    <w:tabs>
                      <w:tab w:val="left" w:pos="735"/>
                    </w:tabs>
                    <w:spacing w:line="360" w:lineRule="auto"/>
                    <w:jc w:val="center"/>
                    <w:rPr>
                      <w:rFonts w:asciiTheme="minorHAnsi" w:hAnsiTheme="minorHAnsi"/>
                      <w:sz w:val="24"/>
                      <w:szCs w:val="24"/>
                    </w:rPr>
                  </w:pPr>
                </w:p>
              </w:tc>
              <w:tc>
                <w:tcPr>
                  <w:tcW w:w="1880" w:type="dxa"/>
                </w:tcPr>
                <w:p w:rsidR="005444C2" w:rsidRPr="00FB26C8" w:rsidRDefault="00BD33EF" w:rsidP="00060849">
                  <w:pPr>
                    <w:tabs>
                      <w:tab w:val="left" w:pos="735"/>
                    </w:tabs>
                    <w:spacing w:line="360" w:lineRule="auto"/>
                    <w:jc w:val="center"/>
                    <w:rPr>
                      <w:rFonts w:asciiTheme="minorHAnsi" w:hAnsiTheme="minorHAnsi"/>
                      <w:sz w:val="24"/>
                      <w:szCs w:val="24"/>
                    </w:rPr>
                  </w:pPr>
                  <w:r>
                    <w:rPr>
                      <w:rFonts w:asciiTheme="minorHAnsi" w:hAnsiTheme="minorHAnsi"/>
                      <w:sz w:val="24"/>
                      <w:szCs w:val="24"/>
                    </w:rPr>
                    <w:t>10</w:t>
                  </w:r>
                </w:p>
              </w:tc>
            </w:tr>
            <w:tr w:rsidR="004A1C93" w:rsidRPr="00FB26C8" w:rsidTr="00C013C4">
              <w:tc>
                <w:tcPr>
                  <w:tcW w:w="1525" w:type="dxa"/>
                </w:tcPr>
                <w:p w:rsidR="004A1C93" w:rsidRPr="00E97E48" w:rsidRDefault="004A1C93" w:rsidP="00FB26C8">
                  <w:pPr>
                    <w:tabs>
                      <w:tab w:val="left" w:pos="735"/>
                    </w:tabs>
                    <w:spacing w:line="360" w:lineRule="auto"/>
                    <w:jc w:val="both"/>
                    <w:rPr>
                      <w:rFonts w:asciiTheme="minorHAnsi" w:hAnsiTheme="minorHAnsi"/>
                      <w:sz w:val="24"/>
                      <w:szCs w:val="24"/>
                    </w:rPr>
                  </w:pPr>
                  <w:r w:rsidRPr="00E97E48">
                    <w:rPr>
                      <w:rFonts w:asciiTheme="minorHAnsi" w:hAnsiTheme="minorHAnsi"/>
                      <w:sz w:val="24"/>
                      <w:szCs w:val="24"/>
                    </w:rPr>
                    <w:t>Q.2</w:t>
                  </w:r>
                </w:p>
              </w:tc>
              <w:tc>
                <w:tcPr>
                  <w:tcW w:w="4140" w:type="dxa"/>
                </w:tcPr>
                <w:p w:rsidR="004A1C93" w:rsidRPr="00E97E48" w:rsidRDefault="00E97E48" w:rsidP="00FB26C8">
                  <w:pPr>
                    <w:tabs>
                      <w:tab w:val="left" w:pos="735"/>
                    </w:tabs>
                    <w:spacing w:line="360" w:lineRule="auto"/>
                    <w:jc w:val="both"/>
                    <w:rPr>
                      <w:rFonts w:asciiTheme="minorHAnsi" w:hAnsiTheme="minorHAnsi"/>
                      <w:sz w:val="24"/>
                      <w:szCs w:val="24"/>
                    </w:rPr>
                  </w:pPr>
                  <w:r w:rsidRPr="00E97E48">
                    <w:rPr>
                      <w:rFonts w:asciiTheme="minorHAnsi" w:hAnsiTheme="minorHAnsi"/>
                      <w:sz w:val="24"/>
                      <w:szCs w:val="24"/>
                    </w:rPr>
                    <w:t>Explain best first, depth first and breadth first search. When would best first search be worse than simple breadth first search?</w:t>
                  </w:r>
                </w:p>
              </w:tc>
              <w:tc>
                <w:tcPr>
                  <w:tcW w:w="1800" w:type="dxa"/>
                </w:tcPr>
                <w:p w:rsidR="004A1C93" w:rsidRPr="00E97E48" w:rsidRDefault="004A1C93" w:rsidP="00060849">
                  <w:pPr>
                    <w:tabs>
                      <w:tab w:val="left" w:pos="735"/>
                    </w:tabs>
                    <w:spacing w:line="360" w:lineRule="auto"/>
                    <w:jc w:val="center"/>
                    <w:rPr>
                      <w:rFonts w:asciiTheme="minorHAnsi" w:hAnsiTheme="minorHAnsi"/>
                      <w:sz w:val="24"/>
                      <w:szCs w:val="24"/>
                    </w:rPr>
                  </w:pPr>
                  <w:r w:rsidRPr="00E97E48">
                    <w:rPr>
                      <w:rFonts w:asciiTheme="minorHAnsi" w:hAnsiTheme="minorHAnsi"/>
                      <w:sz w:val="24"/>
                      <w:szCs w:val="24"/>
                    </w:rPr>
                    <w:t>Jun</w:t>
                  </w:r>
                  <w:r w:rsidR="00E97E48" w:rsidRPr="00E97E48">
                    <w:rPr>
                      <w:rFonts w:asciiTheme="minorHAnsi" w:hAnsiTheme="minorHAnsi"/>
                      <w:sz w:val="24"/>
                      <w:szCs w:val="24"/>
                    </w:rPr>
                    <w:t>e</w:t>
                  </w:r>
                  <w:r w:rsidRPr="00E97E48">
                    <w:rPr>
                      <w:rFonts w:asciiTheme="minorHAnsi" w:hAnsiTheme="minorHAnsi"/>
                      <w:sz w:val="24"/>
                      <w:szCs w:val="24"/>
                    </w:rPr>
                    <w:t>.20</w:t>
                  </w:r>
                  <w:r w:rsidR="00E97E48" w:rsidRPr="00E97E48">
                    <w:rPr>
                      <w:rFonts w:asciiTheme="minorHAnsi" w:hAnsiTheme="minorHAnsi"/>
                      <w:sz w:val="24"/>
                      <w:szCs w:val="24"/>
                    </w:rPr>
                    <w:t>11</w:t>
                  </w:r>
                </w:p>
              </w:tc>
              <w:tc>
                <w:tcPr>
                  <w:tcW w:w="1880" w:type="dxa"/>
                </w:tcPr>
                <w:p w:rsidR="004A1C93" w:rsidRPr="00E97E48" w:rsidRDefault="00E97E48" w:rsidP="00060849">
                  <w:pPr>
                    <w:tabs>
                      <w:tab w:val="left" w:pos="735"/>
                    </w:tabs>
                    <w:spacing w:line="360" w:lineRule="auto"/>
                    <w:jc w:val="center"/>
                    <w:rPr>
                      <w:rFonts w:asciiTheme="minorHAnsi" w:hAnsiTheme="minorHAnsi"/>
                      <w:sz w:val="24"/>
                      <w:szCs w:val="24"/>
                    </w:rPr>
                  </w:pPr>
                  <w:r w:rsidRPr="00E97E48">
                    <w:rPr>
                      <w:rFonts w:asciiTheme="minorHAnsi" w:hAnsiTheme="minorHAnsi"/>
                      <w:sz w:val="24"/>
                      <w:szCs w:val="24"/>
                    </w:rPr>
                    <w:t>10</w:t>
                  </w:r>
                </w:p>
              </w:tc>
            </w:tr>
          </w:tbl>
          <w:p w:rsidR="005444C2" w:rsidRPr="00FB26C8" w:rsidRDefault="005444C2" w:rsidP="00FB26C8">
            <w:pPr>
              <w:tabs>
                <w:tab w:val="left" w:pos="735"/>
              </w:tabs>
              <w:spacing w:line="360" w:lineRule="auto"/>
              <w:jc w:val="both"/>
              <w:rPr>
                <w:rFonts w:asciiTheme="minorHAnsi" w:hAnsiTheme="minorHAnsi"/>
                <w:sz w:val="24"/>
                <w:szCs w:val="24"/>
              </w:rPr>
            </w:pPr>
          </w:p>
          <w:p w:rsidR="005444C2" w:rsidRPr="00FB26C8" w:rsidRDefault="005444C2" w:rsidP="00FB26C8">
            <w:pPr>
              <w:spacing w:line="360" w:lineRule="auto"/>
              <w:jc w:val="both"/>
              <w:rPr>
                <w:rFonts w:asciiTheme="minorHAnsi" w:hAnsiTheme="minorHAnsi"/>
                <w:sz w:val="24"/>
                <w:szCs w:val="24"/>
              </w:rPr>
            </w:pPr>
          </w:p>
        </w:tc>
      </w:tr>
    </w:tbl>
    <w:p w:rsidR="00D72151" w:rsidRPr="00FB26C8" w:rsidRDefault="00D72151" w:rsidP="00FB26C8">
      <w:pPr>
        <w:spacing w:line="360" w:lineRule="auto"/>
        <w:jc w:val="both"/>
        <w:rPr>
          <w:rFonts w:asciiTheme="minorHAnsi" w:hAnsiTheme="minorHAnsi"/>
        </w:rPr>
      </w:pPr>
    </w:p>
    <w:p w:rsidR="005444C2" w:rsidRPr="00FB26C8" w:rsidRDefault="005444C2" w:rsidP="00FB26C8">
      <w:pPr>
        <w:spacing w:line="360" w:lineRule="auto"/>
        <w:jc w:val="both"/>
        <w:rPr>
          <w:rFonts w:asciiTheme="minorHAnsi" w:hAnsiTheme="minorHAnsi"/>
        </w:rPr>
      </w:pPr>
    </w:p>
    <w:p w:rsidR="005444C2" w:rsidRDefault="005444C2" w:rsidP="00FB26C8">
      <w:pPr>
        <w:spacing w:line="360" w:lineRule="auto"/>
        <w:jc w:val="both"/>
        <w:rPr>
          <w:rFonts w:asciiTheme="minorHAnsi" w:hAnsiTheme="minorHAnsi"/>
        </w:rPr>
      </w:pPr>
    </w:p>
    <w:p w:rsidR="009B2C69" w:rsidRDefault="009B2C69" w:rsidP="00FB26C8">
      <w:pPr>
        <w:spacing w:line="360" w:lineRule="auto"/>
        <w:jc w:val="both"/>
        <w:rPr>
          <w:rFonts w:asciiTheme="minorHAnsi" w:hAnsiTheme="minorHAnsi"/>
        </w:rPr>
      </w:pPr>
    </w:p>
    <w:p w:rsidR="00E97E48" w:rsidRDefault="00E97E48" w:rsidP="00FB26C8">
      <w:pPr>
        <w:spacing w:line="360" w:lineRule="auto"/>
        <w:jc w:val="both"/>
        <w:rPr>
          <w:rFonts w:asciiTheme="minorHAnsi" w:hAnsiTheme="minorHAnsi"/>
        </w:rPr>
      </w:pPr>
    </w:p>
    <w:p w:rsidR="00E97E48" w:rsidRDefault="00E97E48" w:rsidP="00FB26C8">
      <w:pPr>
        <w:spacing w:line="360" w:lineRule="auto"/>
        <w:jc w:val="both"/>
        <w:rPr>
          <w:rFonts w:asciiTheme="minorHAnsi" w:hAnsiTheme="minorHAnsi"/>
        </w:rPr>
      </w:pPr>
    </w:p>
    <w:p w:rsidR="009B2C69" w:rsidRDefault="009B2C69" w:rsidP="00FB26C8">
      <w:pPr>
        <w:spacing w:line="360" w:lineRule="auto"/>
        <w:jc w:val="both"/>
        <w:rPr>
          <w:rFonts w:asciiTheme="minorHAnsi" w:hAnsiTheme="minorHAnsi"/>
        </w:rPr>
      </w:pPr>
    </w:p>
    <w:p w:rsidR="009B2C69" w:rsidRPr="00FB26C8" w:rsidRDefault="009B2C69" w:rsidP="00FB26C8">
      <w:pPr>
        <w:spacing w:line="360" w:lineRule="auto"/>
        <w:jc w:val="both"/>
        <w:rPr>
          <w:rFonts w:asciiTheme="minorHAnsi" w:hAnsiTheme="minorHAnsi"/>
        </w:rPr>
      </w:pPr>
    </w:p>
    <w:tbl>
      <w:tblPr>
        <w:tblStyle w:val="TableGrid"/>
        <w:tblW w:w="0" w:type="auto"/>
        <w:tblLook w:val="04A0"/>
      </w:tblPr>
      <w:tblGrid>
        <w:gridCol w:w="9216"/>
      </w:tblGrid>
      <w:tr w:rsidR="00EC7578" w:rsidRPr="00FB26C8" w:rsidTr="00771772">
        <w:tc>
          <w:tcPr>
            <w:tcW w:w="9576" w:type="dxa"/>
          </w:tcPr>
          <w:p w:rsidR="00EC7578" w:rsidRPr="002C72CF" w:rsidRDefault="003E3808" w:rsidP="00E97E48">
            <w:pPr>
              <w:spacing w:line="360" w:lineRule="auto"/>
              <w:jc w:val="center"/>
              <w:rPr>
                <w:rFonts w:asciiTheme="minorHAnsi" w:hAnsiTheme="minorHAnsi"/>
                <w:b/>
                <w:sz w:val="28"/>
                <w:szCs w:val="28"/>
              </w:rPr>
            </w:pPr>
            <w:r>
              <w:rPr>
                <w:rFonts w:asciiTheme="minorHAnsi" w:hAnsiTheme="minorHAnsi"/>
                <w:b/>
                <w:sz w:val="28"/>
                <w:szCs w:val="28"/>
              </w:rPr>
              <w:t>UNIT-0</w:t>
            </w:r>
            <w:r w:rsidR="00D72151" w:rsidRPr="002C72CF">
              <w:rPr>
                <w:rFonts w:asciiTheme="minorHAnsi" w:hAnsiTheme="minorHAnsi"/>
                <w:b/>
                <w:sz w:val="28"/>
                <w:szCs w:val="28"/>
              </w:rPr>
              <w:t>1</w:t>
            </w:r>
            <w:r>
              <w:rPr>
                <w:rFonts w:asciiTheme="minorHAnsi" w:hAnsiTheme="minorHAnsi"/>
                <w:b/>
                <w:sz w:val="28"/>
                <w:szCs w:val="28"/>
              </w:rPr>
              <w:t>/LECTURE-0</w:t>
            </w:r>
            <w:r w:rsidR="00EC7578" w:rsidRPr="002C72CF">
              <w:rPr>
                <w:rFonts w:asciiTheme="minorHAnsi" w:hAnsiTheme="minorHAnsi"/>
                <w:b/>
                <w:sz w:val="28"/>
                <w:szCs w:val="28"/>
              </w:rPr>
              <w:t>8</w:t>
            </w:r>
          </w:p>
        </w:tc>
      </w:tr>
      <w:tr w:rsidR="00EC7578" w:rsidRPr="00FB26C8" w:rsidTr="00771772">
        <w:tc>
          <w:tcPr>
            <w:tcW w:w="9576" w:type="dxa"/>
          </w:tcPr>
          <w:p w:rsidR="00A91355" w:rsidRDefault="00EC7578" w:rsidP="00A91355">
            <w:pPr>
              <w:spacing w:line="360" w:lineRule="auto"/>
              <w:jc w:val="both"/>
              <w:rPr>
                <w:rFonts w:asciiTheme="minorHAnsi" w:eastAsia="Times New Roman" w:hAnsiTheme="minorHAnsi" w:cs="Arial"/>
                <w:b/>
                <w:sz w:val="24"/>
                <w:szCs w:val="24"/>
              </w:rPr>
            </w:pPr>
            <w:r w:rsidRPr="00FB26C8">
              <w:rPr>
                <w:rFonts w:asciiTheme="minorHAnsi" w:hAnsiTheme="minorHAnsi"/>
                <w:b/>
                <w:bCs/>
                <w:sz w:val="24"/>
                <w:szCs w:val="24"/>
              </w:rPr>
              <w:t xml:space="preserve"> </w:t>
            </w:r>
            <w:r w:rsidR="00A91355" w:rsidRPr="003A670A">
              <w:rPr>
                <w:rFonts w:asciiTheme="minorHAnsi" w:eastAsia="Times New Roman" w:hAnsiTheme="minorHAnsi" w:cs="Arial"/>
                <w:b/>
                <w:spacing w:val="1"/>
                <w:sz w:val="24"/>
                <w:szCs w:val="24"/>
              </w:rPr>
              <w:t>A</w:t>
            </w:r>
            <w:r w:rsidR="00A91355" w:rsidRPr="003A670A">
              <w:rPr>
                <w:rFonts w:asciiTheme="minorHAnsi" w:eastAsia="Times New Roman" w:hAnsiTheme="minorHAnsi" w:cs="Arial"/>
                <w:b/>
                <w:sz w:val="24"/>
                <w:szCs w:val="24"/>
              </w:rPr>
              <w:t>*</w:t>
            </w:r>
            <w:r w:rsidR="00A91355" w:rsidRPr="003A670A">
              <w:rPr>
                <w:rFonts w:asciiTheme="minorHAnsi" w:eastAsia="Times New Roman" w:hAnsiTheme="minorHAnsi" w:cs="Arial"/>
                <w:b/>
                <w:spacing w:val="31"/>
                <w:sz w:val="24"/>
                <w:szCs w:val="24"/>
              </w:rPr>
              <w:t xml:space="preserve"> </w:t>
            </w:r>
            <w:r w:rsidR="00A91355" w:rsidRPr="003A670A">
              <w:rPr>
                <w:rFonts w:asciiTheme="minorHAnsi" w:eastAsia="Times New Roman" w:hAnsiTheme="minorHAnsi" w:cs="Arial"/>
                <w:b/>
                <w:spacing w:val="2"/>
                <w:sz w:val="24"/>
                <w:szCs w:val="24"/>
              </w:rPr>
              <w:t>a</w:t>
            </w:r>
            <w:r w:rsidR="00A91355" w:rsidRPr="003A670A">
              <w:rPr>
                <w:rFonts w:asciiTheme="minorHAnsi" w:eastAsia="Times New Roman" w:hAnsiTheme="minorHAnsi" w:cs="Arial"/>
                <w:b/>
                <w:sz w:val="24"/>
                <w:szCs w:val="24"/>
              </w:rPr>
              <w:t>l</w:t>
            </w:r>
            <w:r w:rsidR="00A91355" w:rsidRPr="003A670A">
              <w:rPr>
                <w:rFonts w:asciiTheme="minorHAnsi" w:eastAsia="Times New Roman" w:hAnsiTheme="minorHAnsi" w:cs="Arial"/>
                <w:b/>
                <w:spacing w:val="-2"/>
                <w:sz w:val="24"/>
                <w:szCs w:val="24"/>
              </w:rPr>
              <w:t>g</w:t>
            </w:r>
            <w:r w:rsidR="00A91355" w:rsidRPr="003A670A">
              <w:rPr>
                <w:rFonts w:asciiTheme="minorHAnsi" w:eastAsia="Times New Roman" w:hAnsiTheme="minorHAnsi" w:cs="Arial"/>
                <w:b/>
                <w:spacing w:val="1"/>
                <w:sz w:val="24"/>
                <w:szCs w:val="24"/>
              </w:rPr>
              <w:t>o</w:t>
            </w:r>
            <w:r w:rsidR="00A91355" w:rsidRPr="003A670A">
              <w:rPr>
                <w:rFonts w:asciiTheme="minorHAnsi" w:eastAsia="Times New Roman" w:hAnsiTheme="minorHAnsi" w:cs="Arial"/>
                <w:b/>
                <w:sz w:val="24"/>
                <w:szCs w:val="24"/>
              </w:rPr>
              <w:t>r</w:t>
            </w:r>
            <w:r w:rsidR="00A91355" w:rsidRPr="003A670A">
              <w:rPr>
                <w:rFonts w:asciiTheme="minorHAnsi" w:eastAsia="Times New Roman" w:hAnsiTheme="minorHAnsi" w:cs="Arial"/>
                <w:b/>
                <w:spacing w:val="-1"/>
                <w:sz w:val="24"/>
                <w:szCs w:val="24"/>
              </w:rPr>
              <w:t>i</w:t>
            </w:r>
            <w:r w:rsidR="00A91355" w:rsidRPr="003A670A">
              <w:rPr>
                <w:rFonts w:asciiTheme="minorHAnsi" w:eastAsia="Times New Roman" w:hAnsiTheme="minorHAnsi" w:cs="Arial"/>
                <w:b/>
                <w:sz w:val="24"/>
                <w:szCs w:val="24"/>
              </w:rPr>
              <w:t>t</w:t>
            </w:r>
            <w:r w:rsidR="00A91355" w:rsidRPr="003A670A">
              <w:rPr>
                <w:rFonts w:asciiTheme="minorHAnsi" w:eastAsia="Times New Roman" w:hAnsiTheme="minorHAnsi" w:cs="Arial"/>
                <w:b/>
                <w:spacing w:val="2"/>
                <w:sz w:val="24"/>
                <w:szCs w:val="24"/>
              </w:rPr>
              <w:t>h</w:t>
            </w:r>
            <w:r w:rsidR="00A91355" w:rsidRPr="003A670A">
              <w:rPr>
                <w:rFonts w:asciiTheme="minorHAnsi" w:eastAsia="Times New Roman" w:hAnsiTheme="minorHAnsi" w:cs="Arial"/>
                <w:b/>
                <w:sz w:val="24"/>
                <w:szCs w:val="24"/>
              </w:rPr>
              <w:t>m</w:t>
            </w:r>
          </w:p>
          <w:p w:rsidR="00C739F3" w:rsidRPr="00C739F3" w:rsidRDefault="00C739F3" w:rsidP="00C739F3">
            <w:pPr>
              <w:spacing w:line="360" w:lineRule="auto"/>
              <w:jc w:val="both"/>
              <w:rPr>
                <w:rFonts w:asciiTheme="minorHAnsi" w:hAnsiTheme="minorHAnsi"/>
                <w:sz w:val="24"/>
                <w:szCs w:val="24"/>
              </w:rPr>
            </w:pPr>
            <w:r w:rsidRPr="00C739F3">
              <w:rPr>
                <w:rFonts w:asciiTheme="minorHAnsi" w:hAnsiTheme="minorHAnsi"/>
                <w:sz w:val="24"/>
                <w:szCs w:val="24"/>
              </w:rPr>
              <w:t>A* uses a best-first search and finds a least-cost path from a given initial node to one goal node (out of one or more possible goals). As A* traverses the graph, it follows a path of the lowest expected total cost or distance, keeping a sorted priority queue of alternate path segments along the way.</w:t>
            </w:r>
          </w:p>
          <w:p w:rsidR="00C739F3" w:rsidRPr="00C739F3" w:rsidRDefault="00C739F3" w:rsidP="00C739F3">
            <w:pPr>
              <w:spacing w:line="360" w:lineRule="auto"/>
              <w:jc w:val="both"/>
              <w:rPr>
                <w:rFonts w:asciiTheme="minorHAnsi" w:hAnsiTheme="minorHAnsi"/>
                <w:sz w:val="24"/>
                <w:szCs w:val="24"/>
              </w:rPr>
            </w:pPr>
          </w:p>
          <w:p w:rsidR="00C739F3" w:rsidRPr="00C739F3" w:rsidRDefault="00C739F3" w:rsidP="00C739F3">
            <w:pPr>
              <w:spacing w:line="360" w:lineRule="auto"/>
              <w:jc w:val="both"/>
              <w:rPr>
                <w:rFonts w:asciiTheme="minorHAnsi" w:hAnsiTheme="minorHAnsi"/>
                <w:sz w:val="24"/>
                <w:szCs w:val="24"/>
              </w:rPr>
            </w:pPr>
            <w:r w:rsidRPr="00C739F3">
              <w:rPr>
                <w:rFonts w:asciiTheme="minorHAnsi" w:hAnsiTheme="minorHAnsi"/>
                <w:sz w:val="24"/>
                <w:szCs w:val="24"/>
              </w:rPr>
              <w:t>It uses a knowledge-plus-heuristic cost function of node x (usually denoted f(x)) to determine the order in which the search visits nodes in the tree. The cost function is a sum of two functions:</w:t>
            </w:r>
          </w:p>
          <w:p w:rsidR="00C739F3" w:rsidRPr="00C739F3" w:rsidRDefault="00C739F3" w:rsidP="00C739F3">
            <w:pPr>
              <w:spacing w:line="360" w:lineRule="auto"/>
              <w:jc w:val="both"/>
              <w:rPr>
                <w:rFonts w:asciiTheme="minorHAnsi" w:hAnsiTheme="minorHAnsi"/>
                <w:sz w:val="24"/>
                <w:szCs w:val="24"/>
              </w:rPr>
            </w:pPr>
          </w:p>
          <w:p w:rsidR="00C739F3" w:rsidRPr="00C739F3" w:rsidRDefault="00C739F3" w:rsidP="00C739F3">
            <w:pPr>
              <w:spacing w:line="360" w:lineRule="auto"/>
              <w:jc w:val="both"/>
              <w:rPr>
                <w:rFonts w:asciiTheme="minorHAnsi" w:hAnsiTheme="minorHAnsi"/>
                <w:sz w:val="24"/>
                <w:szCs w:val="24"/>
              </w:rPr>
            </w:pPr>
            <w:r w:rsidRPr="00C739F3">
              <w:rPr>
                <w:rFonts w:asciiTheme="minorHAnsi" w:hAnsiTheme="minorHAnsi"/>
                <w:sz w:val="24"/>
                <w:szCs w:val="24"/>
              </w:rPr>
              <w:t xml:space="preserve">    the past path-cost function, which is the known distance from the starting node to the current node x (usually denoted g(x))</w:t>
            </w:r>
          </w:p>
          <w:p w:rsidR="00C739F3" w:rsidRPr="00C739F3" w:rsidRDefault="00C739F3" w:rsidP="00C739F3">
            <w:pPr>
              <w:spacing w:line="360" w:lineRule="auto"/>
              <w:jc w:val="both"/>
              <w:rPr>
                <w:rFonts w:asciiTheme="minorHAnsi" w:hAnsiTheme="minorHAnsi"/>
                <w:sz w:val="24"/>
                <w:szCs w:val="24"/>
              </w:rPr>
            </w:pPr>
            <w:r w:rsidRPr="00C739F3">
              <w:rPr>
                <w:rFonts w:asciiTheme="minorHAnsi" w:hAnsiTheme="minorHAnsi"/>
                <w:sz w:val="24"/>
                <w:szCs w:val="24"/>
              </w:rPr>
              <w:t xml:space="preserve">    a future path-cost function, which is an admissible "heuristic estimate" of the distance from x to the goal (usually denoted h(x)).</w:t>
            </w:r>
          </w:p>
          <w:p w:rsidR="00C739F3" w:rsidRPr="00C739F3" w:rsidRDefault="00C739F3" w:rsidP="00C739F3">
            <w:pPr>
              <w:spacing w:line="360" w:lineRule="auto"/>
              <w:jc w:val="both"/>
              <w:rPr>
                <w:rFonts w:asciiTheme="minorHAnsi" w:hAnsiTheme="minorHAnsi"/>
                <w:sz w:val="24"/>
                <w:szCs w:val="24"/>
              </w:rPr>
            </w:pPr>
          </w:p>
          <w:p w:rsidR="00C739F3" w:rsidRPr="00C739F3" w:rsidRDefault="00C739F3" w:rsidP="00C739F3">
            <w:pPr>
              <w:spacing w:line="360" w:lineRule="auto"/>
              <w:jc w:val="both"/>
              <w:rPr>
                <w:rFonts w:asciiTheme="minorHAnsi" w:hAnsiTheme="minorHAnsi"/>
                <w:sz w:val="24"/>
                <w:szCs w:val="24"/>
              </w:rPr>
            </w:pPr>
            <w:r w:rsidRPr="00C739F3">
              <w:rPr>
                <w:rFonts w:asciiTheme="minorHAnsi" w:hAnsiTheme="minorHAnsi"/>
                <w:sz w:val="24"/>
                <w:szCs w:val="24"/>
              </w:rPr>
              <w:t>The h(x) part of the f(x) function must be an admissible heuristic; that is, it must not overestimate the distance to the goal. Thus, for an application like routing, h(x) might represent the straight-line distance to the goal, since that is physically the smallest possible distance between any two points or nodes.</w:t>
            </w:r>
          </w:p>
          <w:p w:rsidR="00C739F3" w:rsidRPr="00C739F3" w:rsidRDefault="00C739F3" w:rsidP="00C739F3">
            <w:pPr>
              <w:spacing w:line="360" w:lineRule="auto"/>
              <w:jc w:val="both"/>
              <w:rPr>
                <w:rFonts w:asciiTheme="minorHAnsi" w:hAnsiTheme="minorHAnsi"/>
                <w:sz w:val="24"/>
                <w:szCs w:val="24"/>
              </w:rPr>
            </w:pPr>
          </w:p>
          <w:p w:rsidR="00C739F3" w:rsidRDefault="00C739F3" w:rsidP="00C739F3">
            <w:pPr>
              <w:spacing w:line="360" w:lineRule="auto"/>
              <w:jc w:val="both"/>
              <w:rPr>
                <w:rFonts w:asciiTheme="minorHAnsi" w:hAnsiTheme="minorHAnsi"/>
                <w:sz w:val="24"/>
                <w:szCs w:val="24"/>
              </w:rPr>
            </w:pPr>
            <w:r w:rsidRPr="00C739F3">
              <w:rPr>
                <w:rFonts w:asciiTheme="minorHAnsi" w:hAnsiTheme="minorHAnsi"/>
                <w:sz w:val="24"/>
                <w:szCs w:val="24"/>
              </w:rPr>
              <w:t>If the heuristic h satisfies t</w:t>
            </w:r>
            <w:r>
              <w:rPr>
                <w:rFonts w:asciiTheme="minorHAnsi" w:hAnsiTheme="minorHAnsi"/>
                <w:sz w:val="24"/>
                <w:szCs w:val="24"/>
              </w:rPr>
              <w:t>he additional condition h(x) &lt;=</w:t>
            </w:r>
            <w:r w:rsidRPr="00C739F3">
              <w:rPr>
                <w:rFonts w:asciiTheme="minorHAnsi" w:hAnsiTheme="minorHAnsi"/>
                <w:sz w:val="24"/>
                <w:szCs w:val="24"/>
              </w:rPr>
              <w:t xml:space="preserve"> d(x,y) + h(y) for every edge (x, y) of the graph (where d denotes the length of that edge), then h is called monotone, or consistent. In such a case, A* can be implemented more efficiently</w:t>
            </w:r>
            <w:r w:rsidRPr="00C739F3">
              <w:rPr>
                <w:rFonts w:asciiTheme="minorHAnsi" w:hAnsiTheme="minorHAnsi" w:hint="eastAsia"/>
                <w:sz w:val="24"/>
                <w:szCs w:val="24"/>
              </w:rPr>
              <w:t>—</w:t>
            </w:r>
            <w:r w:rsidRPr="00C739F3">
              <w:rPr>
                <w:rFonts w:asciiTheme="minorHAnsi" w:hAnsiTheme="minorHAnsi"/>
                <w:sz w:val="24"/>
                <w:szCs w:val="24"/>
              </w:rPr>
              <w:t>roughly speaking, no node needs to be processed more than once (see closed set below)</w:t>
            </w:r>
            <w:r w:rsidRPr="00C739F3">
              <w:rPr>
                <w:rFonts w:asciiTheme="minorHAnsi" w:hAnsiTheme="minorHAnsi" w:hint="eastAsia"/>
                <w:sz w:val="24"/>
                <w:szCs w:val="24"/>
              </w:rPr>
              <w:t>—</w:t>
            </w:r>
            <w:r w:rsidRPr="00C739F3">
              <w:rPr>
                <w:rFonts w:asciiTheme="minorHAnsi" w:hAnsiTheme="minorHAnsi"/>
                <w:sz w:val="24"/>
                <w:szCs w:val="24"/>
              </w:rPr>
              <w:t>and A* is equivalent to running Dijkstra's algorithm with the reduced cost d'(x, y) := d(x, y) + h(y) - h(x).</w:t>
            </w:r>
          </w:p>
          <w:p w:rsidR="00C739F3" w:rsidRDefault="00C739F3" w:rsidP="00C739F3">
            <w:pPr>
              <w:widowControl/>
              <w:suppressAutoHyphens w:val="0"/>
              <w:spacing w:before="100" w:beforeAutospacing="1" w:after="100" w:afterAutospacing="1"/>
              <w:outlineLvl w:val="1"/>
              <w:rPr>
                <w:rFonts w:asciiTheme="minorHAnsi" w:eastAsia="Times New Roman" w:hAnsiTheme="minorHAnsi"/>
                <w:b/>
                <w:bCs/>
                <w:kern w:val="0"/>
                <w:sz w:val="24"/>
                <w:szCs w:val="24"/>
                <w:lang w:val="en-US"/>
              </w:rPr>
            </w:pPr>
            <w:r w:rsidRPr="00C739F3">
              <w:rPr>
                <w:rFonts w:asciiTheme="minorHAnsi" w:eastAsia="Times New Roman" w:hAnsiTheme="minorHAnsi"/>
                <w:b/>
                <w:bCs/>
                <w:kern w:val="0"/>
                <w:sz w:val="24"/>
                <w:szCs w:val="24"/>
                <w:lang w:val="en-US"/>
              </w:rPr>
              <w:t>Process</w:t>
            </w:r>
          </w:p>
          <w:p w:rsidR="00C739F3" w:rsidRPr="00C739F3" w:rsidRDefault="00C739F3" w:rsidP="00C739F3">
            <w:pPr>
              <w:widowControl/>
              <w:suppressAutoHyphens w:val="0"/>
              <w:spacing w:before="100" w:beforeAutospacing="1" w:after="100" w:afterAutospacing="1"/>
              <w:jc w:val="both"/>
              <w:outlineLvl w:val="1"/>
              <w:rPr>
                <w:rFonts w:asciiTheme="minorHAnsi" w:eastAsia="Times New Roman" w:hAnsiTheme="minorHAnsi"/>
                <w:bCs/>
                <w:kern w:val="0"/>
                <w:sz w:val="24"/>
                <w:szCs w:val="24"/>
                <w:lang w:val="en-US"/>
              </w:rPr>
            </w:pPr>
            <w:r w:rsidRPr="00C739F3">
              <w:rPr>
                <w:rFonts w:asciiTheme="minorHAnsi" w:eastAsia="Times New Roman" w:hAnsiTheme="minorHAnsi"/>
                <w:bCs/>
                <w:kern w:val="0"/>
                <w:sz w:val="24"/>
                <w:szCs w:val="24"/>
                <w:lang w:val="en-US"/>
              </w:rPr>
              <w:lastRenderedPageBreak/>
              <w:t>Like all informed search algorithms, it first searches the routes that appear to be most likely to lead towards the goal. What sets A* apart from a greedy best-first search is that it also takes the distance already traveled into account; the g(x) part of the heuristic is the cost from the starting point, not simply the local cost from the previously expanded node.</w:t>
            </w:r>
          </w:p>
          <w:p w:rsidR="00C739F3" w:rsidRPr="00C739F3" w:rsidRDefault="00C739F3" w:rsidP="00C739F3">
            <w:pPr>
              <w:widowControl/>
              <w:suppressAutoHyphens w:val="0"/>
              <w:spacing w:before="100" w:beforeAutospacing="1" w:after="100" w:afterAutospacing="1"/>
              <w:jc w:val="both"/>
              <w:outlineLvl w:val="1"/>
              <w:rPr>
                <w:rFonts w:asciiTheme="minorHAnsi" w:eastAsia="Times New Roman" w:hAnsiTheme="minorHAnsi"/>
                <w:bCs/>
                <w:kern w:val="0"/>
                <w:sz w:val="24"/>
                <w:szCs w:val="24"/>
                <w:lang w:val="en-US"/>
              </w:rPr>
            </w:pPr>
            <w:r w:rsidRPr="00C739F3">
              <w:rPr>
                <w:rFonts w:asciiTheme="minorHAnsi" w:eastAsia="Times New Roman" w:hAnsiTheme="minorHAnsi"/>
                <w:bCs/>
                <w:kern w:val="0"/>
                <w:sz w:val="24"/>
                <w:szCs w:val="24"/>
                <w:lang w:val="en-US"/>
              </w:rPr>
              <w:t>Starting with the initial node, it maintains a priority queue of nodes to be traversed, known as the open set or fringe. The lower f(x) for a given node x, the higher its priority. At each step of the algorithm, the node with the lowest f(x) value is removed from the queue, the f and g values of its neighbors are updated accordingly, and these neighbors are added to the queue. The algorithm continues until a goal node has a lower f value than any node in the queue (or until the queue is empty). (Goal nodes may be passed over multiple times if there remain other nodes with lower f values, as they may lead to a shorter path to a goal.) The f value of the goal is then the length of the shortest path, since h at the goal is zero in an admissible heuristic.</w:t>
            </w:r>
          </w:p>
          <w:p w:rsidR="00C739F3" w:rsidRPr="00C739F3" w:rsidRDefault="00C739F3" w:rsidP="00C739F3">
            <w:pPr>
              <w:widowControl/>
              <w:suppressAutoHyphens w:val="0"/>
              <w:spacing w:before="100" w:beforeAutospacing="1" w:after="100" w:afterAutospacing="1"/>
              <w:jc w:val="both"/>
              <w:outlineLvl w:val="1"/>
              <w:rPr>
                <w:rFonts w:asciiTheme="minorHAnsi" w:eastAsia="Times New Roman" w:hAnsiTheme="minorHAnsi"/>
                <w:bCs/>
                <w:kern w:val="0"/>
                <w:sz w:val="24"/>
                <w:szCs w:val="24"/>
                <w:lang w:val="en-US"/>
              </w:rPr>
            </w:pPr>
            <w:r w:rsidRPr="00C739F3">
              <w:rPr>
                <w:rFonts w:asciiTheme="minorHAnsi" w:eastAsia="Times New Roman" w:hAnsiTheme="minorHAnsi"/>
                <w:bCs/>
                <w:kern w:val="0"/>
                <w:sz w:val="24"/>
                <w:szCs w:val="24"/>
                <w:lang w:val="en-US"/>
              </w:rPr>
              <w:t>The algorithm described so far gives us only the length of the shortest path. To find the actual sequence of steps, the algorithm can be easily revised so that each node on the path keeps track of its predecessor. After this algorithm is run, the ending node will point to its predecessor, and so on, until some node's predecessor is the start node.</w:t>
            </w:r>
          </w:p>
          <w:p w:rsidR="00C739F3" w:rsidRDefault="00C739F3" w:rsidP="00C739F3">
            <w:pPr>
              <w:widowControl/>
              <w:suppressAutoHyphens w:val="0"/>
              <w:spacing w:before="100" w:beforeAutospacing="1" w:after="100" w:afterAutospacing="1"/>
              <w:jc w:val="both"/>
              <w:outlineLvl w:val="1"/>
              <w:rPr>
                <w:rFonts w:asciiTheme="minorHAnsi" w:eastAsia="Times New Roman" w:hAnsiTheme="minorHAnsi"/>
                <w:bCs/>
                <w:kern w:val="0"/>
                <w:sz w:val="24"/>
                <w:szCs w:val="24"/>
                <w:lang w:val="en-US"/>
              </w:rPr>
            </w:pPr>
            <w:r w:rsidRPr="00C739F3">
              <w:rPr>
                <w:rFonts w:asciiTheme="minorHAnsi" w:eastAsia="Times New Roman" w:hAnsiTheme="minorHAnsi"/>
                <w:bCs/>
                <w:kern w:val="0"/>
                <w:sz w:val="24"/>
                <w:szCs w:val="24"/>
                <w:lang w:val="en-US"/>
              </w:rPr>
              <w:t>Additionally, if the heuristic is monotonic (or consistent, see below), a closed set of nodes already traversed may be used to make the search more efficient.</w:t>
            </w:r>
          </w:p>
          <w:p w:rsidR="00C739F3" w:rsidRPr="00C739F3" w:rsidRDefault="00C739F3" w:rsidP="00C739F3">
            <w:pPr>
              <w:widowControl/>
              <w:suppressAutoHyphens w:val="0"/>
              <w:spacing w:before="100" w:beforeAutospacing="1" w:after="100" w:afterAutospacing="1"/>
              <w:jc w:val="both"/>
              <w:outlineLvl w:val="1"/>
              <w:rPr>
                <w:rFonts w:asciiTheme="minorHAnsi" w:eastAsia="Times New Roman" w:hAnsiTheme="minorHAnsi"/>
                <w:bCs/>
                <w:kern w:val="0"/>
                <w:sz w:val="24"/>
                <w:szCs w:val="24"/>
                <w:lang w:val="en-US"/>
              </w:rPr>
            </w:pPr>
            <w:r>
              <w:rPr>
                <w:rFonts w:asciiTheme="minorHAnsi" w:eastAsia="Times New Roman" w:hAnsiTheme="minorHAnsi"/>
                <w:bCs/>
                <w:kern w:val="0"/>
                <w:sz w:val="24"/>
                <w:szCs w:val="24"/>
                <w:lang w:val="en-US"/>
              </w:rPr>
              <w:t>Algorithm:</w:t>
            </w: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b/>
                <w:sz w:val="24"/>
                <w:szCs w:val="24"/>
              </w:rPr>
              <w:t>1</w:t>
            </w:r>
            <w:r w:rsidRPr="006D475D">
              <w:rPr>
                <w:rFonts w:asciiTheme="minorHAnsi" w:hAnsiTheme="minorHAnsi"/>
                <w:sz w:val="24"/>
                <w:szCs w:val="24"/>
              </w:rPr>
              <w:t>. Start with OPEN containing the initial node. Its g=0 and f ' = h '</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Set CLOSED to empty list.</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2. Repeat</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If OPEN is empty , stop and return failure</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Else pick the BESTNODE on OPEN with lowest f ' value and place it on CLOSED</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If BESTNODE is goal state return success and stop</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lastRenderedPageBreak/>
              <w:t>Else</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Generate the successors of BESTNODE.</w:t>
            </w: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 xml:space="preserve"> </w:t>
            </w: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For each SUCCESSOR do the following:</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1. Set SUCCESSOR to point back to BESTNODE. (back links will help to</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recover the path)</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2. compute g(SUCCESSOR) = g(BESTNODE) cost of getting from BESTNODE to SUCCESSOR.</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3. If SUCCESSOR is the same as any node on OPEN, call that node OLS and add OLD to BESTNODE 's successors. Check g(OLD) and g(SUCCESSOR). It g(SUCCESSOR) is cheaper then reset OLD 's parent link to point to BESTNODE. Update g(OLD) and f '(OLD).</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4. If SUCCESSOR was not on OPEN , see if it is on CLOSED . if so call the node CLOSED OLD , and better as earlier and set the parent link and g and f ' values appropriately.</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5. If SUCCESSOR was not already on earlier OPEN or CLOSED, then put it on OPEN and add it to the list of BESTNODE 's successors.</w:t>
            </w:r>
          </w:p>
          <w:p w:rsidR="00A91355" w:rsidRPr="006D475D" w:rsidRDefault="00A91355" w:rsidP="00A91355">
            <w:pPr>
              <w:spacing w:line="360" w:lineRule="auto"/>
              <w:jc w:val="both"/>
              <w:rPr>
                <w:rFonts w:asciiTheme="minorHAnsi" w:hAnsiTheme="minorHAnsi"/>
                <w:sz w:val="24"/>
                <w:szCs w:val="24"/>
              </w:rPr>
            </w:pP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Compute f ' (SUCCESSOR) = g(SUCCESSOR) + h ' (SUCCESSOR)</w:t>
            </w: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 xml:space="preserve"> </w:t>
            </w:r>
          </w:p>
          <w:p w:rsidR="00A91355" w:rsidRPr="006D475D" w:rsidRDefault="00A91355" w:rsidP="00A91355">
            <w:pPr>
              <w:spacing w:line="360" w:lineRule="auto"/>
              <w:jc w:val="both"/>
              <w:rPr>
                <w:rFonts w:asciiTheme="minorHAnsi" w:hAnsiTheme="minorHAnsi"/>
                <w:sz w:val="24"/>
                <w:szCs w:val="24"/>
              </w:rPr>
            </w:pPr>
            <w:r w:rsidRPr="006D475D">
              <w:rPr>
                <w:rFonts w:asciiTheme="minorHAnsi" w:hAnsiTheme="minorHAnsi"/>
                <w:sz w:val="24"/>
                <w:szCs w:val="24"/>
              </w:rPr>
              <w:t>Best first searches will always find good paths to a goal after exploring the entire state space. All that is required is that a good measure of goal distance be used.</w:t>
            </w:r>
          </w:p>
          <w:p w:rsidR="00A91355" w:rsidRPr="006D475D" w:rsidRDefault="00A91355" w:rsidP="00A91355">
            <w:pPr>
              <w:spacing w:line="360" w:lineRule="auto"/>
              <w:jc w:val="both"/>
              <w:rPr>
                <w:rFonts w:asciiTheme="minorHAnsi" w:hAnsiTheme="minorHAnsi"/>
                <w:sz w:val="24"/>
                <w:szCs w:val="24"/>
              </w:rPr>
            </w:pPr>
          </w:p>
          <w:p w:rsidR="00E05E7D" w:rsidRPr="00E05E7D" w:rsidRDefault="00E05E7D" w:rsidP="00E05E7D">
            <w:pPr>
              <w:spacing w:line="360" w:lineRule="auto"/>
              <w:jc w:val="both"/>
              <w:rPr>
                <w:rFonts w:asciiTheme="minorHAnsi" w:hAnsiTheme="minorHAnsi"/>
                <w:b/>
                <w:sz w:val="24"/>
                <w:szCs w:val="24"/>
              </w:rPr>
            </w:pPr>
            <w:r w:rsidRPr="00E05E7D">
              <w:rPr>
                <w:rFonts w:asciiTheme="minorHAnsi" w:hAnsiTheme="minorHAnsi"/>
                <w:b/>
                <w:sz w:val="24"/>
                <w:szCs w:val="24"/>
              </w:rPr>
              <w:t>The A* Algorithm</w:t>
            </w:r>
          </w:p>
          <w:p w:rsidR="00E05E7D" w:rsidRPr="00E05E7D" w:rsidRDefault="00E05E7D" w:rsidP="00E05E7D">
            <w:pPr>
              <w:spacing w:line="360" w:lineRule="auto"/>
              <w:jc w:val="both"/>
              <w:rPr>
                <w:rFonts w:asciiTheme="minorHAnsi" w:hAnsiTheme="minorHAnsi"/>
                <w:b/>
                <w:sz w:val="24"/>
                <w:szCs w:val="24"/>
              </w:rPr>
            </w:pPr>
          </w:p>
          <w:p w:rsidR="00E05E7D"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lastRenderedPageBreak/>
              <w:t>Best first search is a simplified A*.</w:t>
            </w:r>
          </w:p>
          <w:p w:rsidR="00E05E7D" w:rsidRPr="00E05E7D" w:rsidRDefault="00E05E7D" w:rsidP="00E05E7D">
            <w:pPr>
              <w:spacing w:line="360" w:lineRule="auto"/>
              <w:jc w:val="both"/>
              <w:rPr>
                <w:rFonts w:asciiTheme="minorHAnsi" w:hAnsiTheme="minorHAnsi"/>
                <w:sz w:val="24"/>
                <w:szCs w:val="24"/>
              </w:rPr>
            </w:pPr>
          </w:p>
          <w:p w:rsidR="00E05E7D"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t xml:space="preserve">    Start with OPEN holding the initial nodes.</w:t>
            </w:r>
          </w:p>
          <w:p w:rsidR="00E05E7D"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t xml:space="preserve">    Pick the BEST node on OPEN such that f = g + h' is minimal.</w:t>
            </w:r>
          </w:p>
          <w:p w:rsidR="00E05E7D"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t xml:space="preserve">    If BEST is goal node quit and return the path from initial to BEST Otherwise</w:t>
            </w:r>
          </w:p>
          <w:p w:rsidR="00E05E7D"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t xml:space="preserve">    Remove BEST from OPEN and all of BEST's children, labelling each with its path from initial node. </w:t>
            </w:r>
          </w:p>
          <w:p w:rsidR="00E05E7D" w:rsidRPr="00E05E7D" w:rsidRDefault="00E05E7D" w:rsidP="00E05E7D">
            <w:pPr>
              <w:spacing w:line="360" w:lineRule="auto"/>
              <w:jc w:val="both"/>
              <w:rPr>
                <w:rFonts w:asciiTheme="minorHAnsi" w:hAnsiTheme="minorHAnsi"/>
                <w:sz w:val="24"/>
                <w:szCs w:val="24"/>
              </w:rPr>
            </w:pPr>
          </w:p>
          <w:p w:rsidR="00E05E7D"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t>Graceful decay of admissibility</w:t>
            </w:r>
          </w:p>
          <w:p w:rsidR="00E05E7D" w:rsidRPr="00E05E7D" w:rsidRDefault="00E05E7D" w:rsidP="00E05E7D">
            <w:pPr>
              <w:spacing w:line="360" w:lineRule="auto"/>
              <w:jc w:val="both"/>
              <w:rPr>
                <w:rFonts w:asciiTheme="minorHAnsi" w:hAnsiTheme="minorHAnsi"/>
                <w:sz w:val="24"/>
                <w:szCs w:val="24"/>
              </w:rPr>
            </w:pPr>
          </w:p>
          <w:p w:rsidR="00A91355" w:rsidRPr="00E05E7D" w:rsidRDefault="00E05E7D" w:rsidP="00E05E7D">
            <w:pPr>
              <w:spacing w:line="360" w:lineRule="auto"/>
              <w:jc w:val="both"/>
              <w:rPr>
                <w:rFonts w:asciiTheme="minorHAnsi" w:hAnsiTheme="minorHAnsi"/>
                <w:sz w:val="24"/>
                <w:szCs w:val="24"/>
              </w:rPr>
            </w:pPr>
            <w:r w:rsidRPr="00E05E7D">
              <w:rPr>
                <w:rFonts w:asciiTheme="minorHAnsi" w:hAnsiTheme="minorHAnsi"/>
                <w:sz w:val="24"/>
                <w:szCs w:val="24"/>
              </w:rPr>
              <w:t>If h' rarely overestimates h by more than d then the A* algorithm will rarely find a solution whose cost is d greater than the optimal solution.</w:t>
            </w:r>
          </w:p>
          <w:p w:rsidR="00EC7578" w:rsidRPr="00FB26C8" w:rsidRDefault="00EC7578" w:rsidP="00FB26C8">
            <w:pPr>
              <w:spacing w:line="360" w:lineRule="auto"/>
              <w:jc w:val="both"/>
              <w:rPr>
                <w:rFonts w:asciiTheme="minorHAnsi" w:hAnsiTheme="minorHAnsi"/>
                <w:b/>
                <w:bCs/>
                <w:sz w:val="24"/>
                <w:szCs w:val="24"/>
              </w:rPr>
            </w:pPr>
          </w:p>
          <w:p w:rsidR="00EC7578" w:rsidRPr="00FB26C8" w:rsidRDefault="00EC7578" w:rsidP="00FB26C8">
            <w:pPr>
              <w:tabs>
                <w:tab w:val="left" w:pos="735"/>
              </w:tabs>
              <w:spacing w:line="360" w:lineRule="auto"/>
              <w:jc w:val="both"/>
              <w:rPr>
                <w:rFonts w:asciiTheme="minorHAnsi" w:hAnsiTheme="minorHAnsi"/>
                <w:sz w:val="24"/>
                <w:szCs w:val="24"/>
              </w:rPr>
            </w:pPr>
            <w:r w:rsidRPr="00FB26C8">
              <w:rPr>
                <w:rFonts w:asciiTheme="minorHAnsi" w:hAnsiTheme="minorHAnsi"/>
                <w:b/>
                <w:bCs/>
                <w:sz w:val="24"/>
                <w:szCs w:val="24"/>
              </w:rPr>
              <w:t xml:space="preserve"> </w:t>
            </w:r>
          </w:p>
          <w:tbl>
            <w:tblPr>
              <w:tblStyle w:val="TableGrid"/>
              <w:tblW w:w="0" w:type="auto"/>
              <w:tblLook w:val="04A0"/>
            </w:tblPr>
            <w:tblGrid>
              <w:gridCol w:w="1133"/>
              <w:gridCol w:w="3355"/>
              <w:gridCol w:w="2260"/>
              <w:gridCol w:w="2242"/>
            </w:tblGrid>
            <w:tr w:rsidR="00EC7578" w:rsidRPr="00FB26C8" w:rsidTr="00771772">
              <w:tc>
                <w:tcPr>
                  <w:tcW w:w="1165"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S.NO</w:t>
                  </w:r>
                </w:p>
              </w:tc>
              <w:tc>
                <w:tcPr>
                  <w:tcW w:w="3507"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RGPV QUESTION</w:t>
                  </w:r>
                </w:p>
              </w:tc>
              <w:tc>
                <w:tcPr>
                  <w:tcW w:w="2336"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2337"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EC7578" w:rsidRPr="00FB26C8" w:rsidTr="00771772">
              <w:tc>
                <w:tcPr>
                  <w:tcW w:w="1165"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Q.1</w:t>
                  </w:r>
                </w:p>
              </w:tc>
              <w:tc>
                <w:tcPr>
                  <w:tcW w:w="3507" w:type="dxa"/>
                </w:tcPr>
                <w:p w:rsidR="00EC7578" w:rsidRPr="00FB26C8" w:rsidRDefault="00EC7578" w:rsidP="00FB26C8">
                  <w:pPr>
                    <w:tabs>
                      <w:tab w:val="left" w:pos="735"/>
                    </w:tabs>
                    <w:spacing w:line="360" w:lineRule="auto"/>
                    <w:jc w:val="both"/>
                    <w:rPr>
                      <w:rFonts w:asciiTheme="minorHAnsi" w:hAnsiTheme="minorHAnsi"/>
                      <w:sz w:val="24"/>
                      <w:szCs w:val="24"/>
                    </w:rPr>
                  </w:pPr>
                </w:p>
              </w:tc>
              <w:tc>
                <w:tcPr>
                  <w:tcW w:w="2336" w:type="dxa"/>
                </w:tcPr>
                <w:p w:rsidR="00EC7578" w:rsidRPr="00FB26C8" w:rsidRDefault="0075533B" w:rsidP="00060849">
                  <w:pPr>
                    <w:spacing w:line="360" w:lineRule="auto"/>
                    <w:jc w:val="center"/>
                    <w:rPr>
                      <w:rFonts w:asciiTheme="minorHAnsi" w:hAnsiTheme="minorHAnsi"/>
                      <w:sz w:val="24"/>
                      <w:szCs w:val="24"/>
                    </w:rPr>
                  </w:pPr>
                  <w:r w:rsidRPr="00FB26C8">
                    <w:rPr>
                      <w:rFonts w:asciiTheme="minorHAnsi" w:hAnsiTheme="minorHAnsi"/>
                      <w:sz w:val="24"/>
                      <w:szCs w:val="24"/>
                    </w:rPr>
                    <w:t>Dec.2012</w:t>
                  </w:r>
                </w:p>
                <w:p w:rsidR="0075533B" w:rsidRPr="00FB26C8" w:rsidRDefault="0075533B" w:rsidP="00060849">
                  <w:pPr>
                    <w:spacing w:line="360" w:lineRule="auto"/>
                    <w:jc w:val="center"/>
                    <w:rPr>
                      <w:rFonts w:asciiTheme="minorHAnsi" w:hAnsiTheme="minorHAnsi"/>
                      <w:sz w:val="24"/>
                      <w:szCs w:val="24"/>
                    </w:rPr>
                  </w:pPr>
                  <w:r w:rsidRPr="00FB26C8">
                    <w:rPr>
                      <w:rFonts w:asciiTheme="minorHAnsi" w:hAnsiTheme="minorHAnsi"/>
                      <w:sz w:val="24"/>
                      <w:szCs w:val="24"/>
                    </w:rPr>
                    <w:t>Dec.2009</w:t>
                  </w:r>
                </w:p>
                <w:p w:rsidR="0075533B" w:rsidRPr="00FB26C8" w:rsidRDefault="0075533B" w:rsidP="00060849">
                  <w:pPr>
                    <w:spacing w:line="360" w:lineRule="auto"/>
                    <w:jc w:val="center"/>
                    <w:rPr>
                      <w:rFonts w:asciiTheme="minorHAnsi" w:hAnsiTheme="minorHAnsi"/>
                      <w:sz w:val="24"/>
                      <w:szCs w:val="24"/>
                    </w:rPr>
                  </w:pPr>
                  <w:r w:rsidRPr="00FB26C8">
                    <w:rPr>
                      <w:rFonts w:asciiTheme="minorHAnsi" w:hAnsiTheme="minorHAnsi"/>
                      <w:sz w:val="24"/>
                      <w:szCs w:val="24"/>
                    </w:rPr>
                    <w:t>Jun.2004</w:t>
                  </w:r>
                </w:p>
                <w:p w:rsidR="0075533B" w:rsidRPr="00FB26C8" w:rsidRDefault="0075533B" w:rsidP="00060849">
                  <w:pPr>
                    <w:spacing w:line="360" w:lineRule="auto"/>
                    <w:jc w:val="center"/>
                    <w:rPr>
                      <w:rFonts w:asciiTheme="minorHAnsi" w:hAnsiTheme="minorHAnsi"/>
                      <w:sz w:val="24"/>
                      <w:szCs w:val="24"/>
                    </w:rPr>
                  </w:pPr>
                  <w:r w:rsidRPr="00FB26C8">
                    <w:rPr>
                      <w:rFonts w:asciiTheme="minorHAnsi" w:hAnsiTheme="minorHAnsi"/>
                      <w:sz w:val="24"/>
                      <w:szCs w:val="24"/>
                    </w:rPr>
                    <w:t>Jun.2008</w:t>
                  </w:r>
                </w:p>
              </w:tc>
              <w:tc>
                <w:tcPr>
                  <w:tcW w:w="2337" w:type="dxa"/>
                </w:tcPr>
                <w:p w:rsidR="00EC7578" w:rsidRPr="00FB26C8" w:rsidRDefault="00AB0210"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10</w:t>
                  </w:r>
                </w:p>
              </w:tc>
            </w:tr>
            <w:tr w:rsidR="00EC7578" w:rsidRPr="00FB26C8" w:rsidTr="00771772">
              <w:tc>
                <w:tcPr>
                  <w:tcW w:w="1165"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Q.2</w:t>
                  </w:r>
                </w:p>
              </w:tc>
              <w:tc>
                <w:tcPr>
                  <w:tcW w:w="3507" w:type="dxa"/>
                </w:tcPr>
                <w:p w:rsidR="00EC7578" w:rsidRPr="00FB26C8" w:rsidRDefault="00EC7578" w:rsidP="00FB26C8">
                  <w:pPr>
                    <w:tabs>
                      <w:tab w:val="left" w:pos="735"/>
                    </w:tabs>
                    <w:spacing w:line="360" w:lineRule="auto"/>
                    <w:jc w:val="both"/>
                    <w:rPr>
                      <w:rFonts w:asciiTheme="minorHAnsi" w:hAnsiTheme="minorHAnsi"/>
                      <w:sz w:val="24"/>
                      <w:szCs w:val="24"/>
                    </w:rPr>
                  </w:pPr>
                </w:p>
              </w:tc>
              <w:tc>
                <w:tcPr>
                  <w:tcW w:w="2336" w:type="dxa"/>
                </w:tcPr>
                <w:p w:rsidR="00EC7578" w:rsidRPr="00FB26C8" w:rsidRDefault="00AB0210"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June.2004</w:t>
                  </w:r>
                </w:p>
                <w:p w:rsidR="00AB0210" w:rsidRPr="00FB26C8" w:rsidRDefault="00AB0210"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June.2008</w:t>
                  </w:r>
                </w:p>
                <w:p w:rsidR="00AB0210" w:rsidRPr="00FB26C8" w:rsidRDefault="00AB0210"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Dec.2009</w:t>
                  </w:r>
                </w:p>
              </w:tc>
              <w:tc>
                <w:tcPr>
                  <w:tcW w:w="2337" w:type="dxa"/>
                </w:tcPr>
                <w:p w:rsidR="00EC7578" w:rsidRPr="00FB26C8" w:rsidRDefault="00AB0210"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10</w:t>
                  </w:r>
                </w:p>
              </w:tc>
            </w:tr>
            <w:tr w:rsidR="00EC7578" w:rsidRPr="00FB26C8" w:rsidTr="00771772">
              <w:tc>
                <w:tcPr>
                  <w:tcW w:w="1165" w:type="dxa"/>
                </w:tcPr>
                <w:p w:rsidR="00EC7578" w:rsidRPr="00FB26C8" w:rsidRDefault="00EC7578"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Q.3</w:t>
                  </w:r>
                </w:p>
              </w:tc>
              <w:tc>
                <w:tcPr>
                  <w:tcW w:w="3507" w:type="dxa"/>
                </w:tcPr>
                <w:p w:rsidR="00EC7578" w:rsidRPr="00FB26C8" w:rsidRDefault="00EC7578" w:rsidP="00FB26C8">
                  <w:pPr>
                    <w:tabs>
                      <w:tab w:val="left" w:pos="735"/>
                    </w:tabs>
                    <w:spacing w:line="360" w:lineRule="auto"/>
                    <w:jc w:val="both"/>
                    <w:rPr>
                      <w:rFonts w:asciiTheme="minorHAnsi" w:hAnsiTheme="minorHAnsi"/>
                      <w:sz w:val="24"/>
                      <w:szCs w:val="24"/>
                    </w:rPr>
                  </w:pPr>
                </w:p>
              </w:tc>
              <w:tc>
                <w:tcPr>
                  <w:tcW w:w="2336" w:type="dxa"/>
                </w:tcPr>
                <w:p w:rsidR="00EC7578" w:rsidRPr="00FB26C8" w:rsidRDefault="00A87376"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Dec-2013</w:t>
                  </w:r>
                </w:p>
              </w:tc>
              <w:tc>
                <w:tcPr>
                  <w:tcW w:w="2337" w:type="dxa"/>
                </w:tcPr>
                <w:p w:rsidR="00EC7578" w:rsidRPr="00FB26C8" w:rsidRDefault="00A87376" w:rsidP="00060849">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7</w:t>
                  </w:r>
                </w:p>
              </w:tc>
            </w:tr>
          </w:tbl>
          <w:p w:rsidR="00EC7578" w:rsidRPr="00FB26C8" w:rsidRDefault="00EC7578" w:rsidP="00FB26C8">
            <w:pPr>
              <w:tabs>
                <w:tab w:val="left" w:pos="735"/>
              </w:tabs>
              <w:spacing w:line="360" w:lineRule="auto"/>
              <w:jc w:val="both"/>
              <w:rPr>
                <w:rFonts w:asciiTheme="minorHAnsi" w:hAnsiTheme="minorHAnsi"/>
                <w:sz w:val="24"/>
                <w:szCs w:val="24"/>
              </w:rPr>
            </w:pPr>
          </w:p>
          <w:p w:rsidR="00EC7578" w:rsidRPr="00FB26C8" w:rsidRDefault="00EC7578" w:rsidP="00FB26C8">
            <w:pPr>
              <w:spacing w:line="360" w:lineRule="auto"/>
              <w:jc w:val="both"/>
              <w:rPr>
                <w:rFonts w:asciiTheme="minorHAnsi" w:hAnsiTheme="minorHAnsi"/>
                <w:sz w:val="24"/>
                <w:szCs w:val="24"/>
              </w:rPr>
            </w:pPr>
          </w:p>
        </w:tc>
      </w:tr>
    </w:tbl>
    <w:p w:rsidR="00EC7578" w:rsidRDefault="00EC7578" w:rsidP="00FB26C8">
      <w:pPr>
        <w:tabs>
          <w:tab w:val="left" w:pos="5190"/>
        </w:tabs>
        <w:spacing w:line="360" w:lineRule="auto"/>
        <w:jc w:val="both"/>
        <w:rPr>
          <w:rFonts w:asciiTheme="minorHAnsi" w:hAnsiTheme="minorHAnsi"/>
        </w:rPr>
      </w:pPr>
    </w:p>
    <w:p w:rsidR="002E7732" w:rsidRDefault="002E7732" w:rsidP="00FB26C8">
      <w:pPr>
        <w:tabs>
          <w:tab w:val="left" w:pos="5190"/>
        </w:tabs>
        <w:spacing w:line="360" w:lineRule="auto"/>
        <w:jc w:val="both"/>
        <w:rPr>
          <w:rFonts w:asciiTheme="minorHAnsi" w:hAnsiTheme="minorHAnsi"/>
        </w:rPr>
      </w:pPr>
    </w:p>
    <w:p w:rsidR="002E7732" w:rsidRDefault="002E7732" w:rsidP="00FB26C8">
      <w:pPr>
        <w:tabs>
          <w:tab w:val="left" w:pos="5190"/>
        </w:tabs>
        <w:spacing w:line="360" w:lineRule="auto"/>
        <w:jc w:val="both"/>
        <w:rPr>
          <w:rFonts w:asciiTheme="minorHAnsi" w:hAnsiTheme="minorHAnsi"/>
        </w:rPr>
      </w:pPr>
    </w:p>
    <w:p w:rsidR="002E7732" w:rsidRDefault="002E7732" w:rsidP="00FB26C8">
      <w:pPr>
        <w:tabs>
          <w:tab w:val="left" w:pos="5190"/>
        </w:tabs>
        <w:spacing w:line="360" w:lineRule="auto"/>
        <w:jc w:val="both"/>
        <w:rPr>
          <w:rFonts w:asciiTheme="minorHAnsi" w:hAnsiTheme="minorHAnsi"/>
        </w:rPr>
      </w:pPr>
    </w:p>
    <w:p w:rsidR="002E7732" w:rsidRPr="00FB26C8" w:rsidRDefault="002E7732" w:rsidP="00FB26C8">
      <w:pPr>
        <w:tabs>
          <w:tab w:val="left" w:pos="5190"/>
        </w:tabs>
        <w:spacing w:line="360" w:lineRule="auto"/>
        <w:jc w:val="both"/>
        <w:rPr>
          <w:rFonts w:asciiTheme="minorHAnsi" w:hAnsiTheme="minorHAnsi"/>
        </w:rPr>
      </w:pPr>
    </w:p>
    <w:tbl>
      <w:tblPr>
        <w:tblStyle w:val="TableGrid"/>
        <w:tblW w:w="0" w:type="auto"/>
        <w:tblLook w:val="04A0"/>
      </w:tblPr>
      <w:tblGrid>
        <w:gridCol w:w="9216"/>
      </w:tblGrid>
      <w:tr w:rsidR="00EC7578" w:rsidRPr="00FB26C8" w:rsidTr="00771772">
        <w:tc>
          <w:tcPr>
            <w:tcW w:w="9576" w:type="dxa"/>
          </w:tcPr>
          <w:p w:rsidR="00EC7578" w:rsidRPr="002C72CF" w:rsidRDefault="00620915" w:rsidP="00FB26C8">
            <w:pPr>
              <w:spacing w:line="360" w:lineRule="auto"/>
              <w:jc w:val="both"/>
              <w:rPr>
                <w:rFonts w:asciiTheme="minorHAnsi" w:hAnsiTheme="minorHAnsi"/>
                <w:b/>
                <w:sz w:val="28"/>
                <w:szCs w:val="28"/>
              </w:rPr>
            </w:pPr>
            <w:r w:rsidRPr="002C72CF">
              <w:rPr>
                <w:rFonts w:asciiTheme="minorHAnsi" w:hAnsiTheme="minorHAnsi"/>
                <w:b/>
                <w:sz w:val="28"/>
                <w:szCs w:val="28"/>
              </w:rPr>
              <w:t xml:space="preserve">                                                     </w:t>
            </w:r>
            <w:r w:rsidR="003E3808">
              <w:rPr>
                <w:rFonts w:asciiTheme="minorHAnsi" w:hAnsiTheme="minorHAnsi"/>
                <w:b/>
                <w:sz w:val="28"/>
                <w:szCs w:val="28"/>
              </w:rPr>
              <w:t>UNIT-0</w:t>
            </w:r>
            <w:r w:rsidR="0075533B" w:rsidRPr="002C72CF">
              <w:rPr>
                <w:rFonts w:asciiTheme="minorHAnsi" w:hAnsiTheme="minorHAnsi"/>
                <w:b/>
                <w:sz w:val="28"/>
                <w:szCs w:val="28"/>
              </w:rPr>
              <w:t>1</w:t>
            </w:r>
            <w:r w:rsidR="003E3808">
              <w:rPr>
                <w:rFonts w:asciiTheme="minorHAnsi" w:hAnsiTheme="minorHAnsi"/>
                <w:b/>
                <w:sz w:val="28"/>
                <w:szCs w:val="28"/>
              </w:rPr>
              <w:t>/LECTURE-0</w:t>
            </w:r>
            <w:r w:rsidR="00EC7578" w:rsidRPr="002C72CF">
              <w:rPr>
                <w:rFonts w:asciiTheme="minorHAnsi" w:hAnsiTheme="minorHAnsi"/>
                <w:b/>
                <w:sz w:val="28"/>
                <w:szCs w:val="28"/>
              </w:rPr>
              <w:t>9</w:t>
            </w:r>
          </w:p>
        </w:tc>
      </w:tr>
      <w:tr w:rsidR="00EC7578" w:rsidRPr="00FB26C8" w:rsidTr="00771772">
        <w:tc>
          <w:tcPr>
            <w:tcW w:w="9576" w:type="dxa"/>
          </w:tcPr>
          <w:p w:rsidR="00EC7578" w:rsidRPr="003D5A15" w:rsidRDefault="00EC7578" w:rsidP="00FB26C8">
            <w:pPr>
              <w:spacing w:line="360" w:lineRule="auto"/>
              <w:jc w:val="both"/>
              <w:rPr>
                <w:rFonts w:asciiTheme="minorHAnsi" w:hAnsiTheme="minorHAnsi"/>
                <w:b/>
                <w:sz w:val="24"/>
                <w:szCs w:val="24"/>
              </w:rPr>
            </w:pPr>
          </w:p>
          <w:p w:rsidR="0075533B" w:rsidRDefault="00EC7578" w:rsidP="00AE6F0C">
            <w:pPr>
              <w:autoSpaceDE w:val="0"/>
              <w:autoSpaceDN w:val="0"/>
              <w:adjustRightInd w:val="0"/>
              <w:spacing w:line="360" w:lineRule="auto"/>
              <w:jc w:val="both"/>
              <w:rPr>
                <w:rFonts w:asciiTheme="minorHAnsi" w:hAnsiTheme="minorHAnsi"/>
                <w:b/>
                <w:sz w:val="24"/>
                <w:szCs w:val="24"/>
              </w:rPr>
            </w:pPr>
            <w:r w:rsidRPr="003D5A15">
              <w:rPr>
                <w:rFonts w:asciiTheme="minorHAnsi" w:hAnsiTheme="minorHAnsi"/>
                <w:b/>
                <w:sz w:val="24"/>
                <w:szCs w:val="24"/>
              </w:rPr>
              <w:t xml:space="preserve"> </w:t>
            </w:r>
            <w:r w:rsidR="003D5A15" w:rsidRPr="003D5A15">
              <w:rPr>
                <w:rFonts w:asciiTheme="minorHAnsi" w:hAnsiTheme="minorHAnsi"/>
                <w:b/>
                <w:sz w:val="24"/>
                <w:szCs w:val="24"/>
              </w:rPr>
              <w:t>AO* algorithms</w:t>
            </w:r>
          </w:p>
          <w:p w:rsidR="002C473B" w:rsidRDefault="00706DAF" w:rsidP="00AE6F0C">
            <w:pPr>
              <w:autoSpaceDE w:val="0"/>
              <w:autoSpaceDN w:val="0"/>
              <w:adjustRightInd w:val="0"/>
              <w:spacing w:line="360" w:lineRule="auto"/>
              <w:jc w:val="both"/>
              <w:rPr>
                <w:rFonts w:asciiTheme="minorHAnsi" w:hAnsiTheme="minorHAnsi"/>
                <w:sz w:val="24"/>
                <w:szCs w:val="24"/>
              </w:rPr>
            </w:pPr>
            <w:r w:rsidRPr="00706DAF">
              <w:rPr>
                <w:rFonts w:asciiTheme="minorHAnsi" w:hAnsiTheme="minorHAnsi"/>
                <w:sz w:val="24"/>
                <w:szCs w:val="24"/>
              </w:rPr>
              <w:t xml:space="preserve">AO* algorithm (pronounced ``A-O-star'') an algorithm similar to A* for heuristic search of an </w:t>
            </w:r>
          </w:p>
          <w:p w:rsidR="00D92324" w:rsidRPr="00D92324" w:rsidRDefault="00D92324" w:rsidP="00D92324">
            <w:pPr>
              <w:autoSpaceDE w:val="0"/>
              <w:autoSpaceDN w:val="0"/>
              <w:adjustRightInd w:val="0"/>
              <w:spacing w:line="360" w:lineRule="auto"/>
              <w:jc w:val="both"/>
              <w:rPr>
                <w:rFonts w:asciiTheme="minorHAnsi" w:hAnsiTheme="minorHAnsi"/>
                <w:sz w:val="24"/>
                <w:szCs w:val="24"/>
              </w:rPr>
            </w:pPr>
            <w:r>
              <w:rPr>
                <w:rFonts w:asciiTheme="minorHAnsi" w:hAnsiTheme="minorHAnsi"/>
                <w:sz w:val="24"/>
                <w:szCs w:val="24"/>
              </w:rPr>
              <w:t>AO* Algorithm</w:t>
            </w:r>
          </w:p>
          <w:p w:rsidR="00D92324"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Initialise the graph to start node</w:t>
            </w:r>
          </w:p>
          <w:p w:rsidR="00D92324"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Traverse the graph following the current path accumulating nodes that have not yet been expanded or solved</w:t>
            </w:r>
          </w:p>
          <w:p w:rsidR="00D92324"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Pick any of these nodes and expand it and if it has no successors call this value FUTILITY otherwise calculate only f' for each of the successors.</w:t>
            </w:r>
          </w:p>
          <w:p w:rsidR="00D92324"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If f' is 0 then mark the node as SOLVED</w:t>
            </w:r>
          </w:p>
          <w:p w:rsidR="00D92324"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Change the value of f' for the newly created node to reflect its successors by back propagation.</w:t>
            </w:r>
          </w:p>
          <w:p w:rsidR="00D92324"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Wherever possible use the most promising routes and if a node is marked as SOLVED then mark the parent node as SOLVED.</w:t>
            </w:r>
          </w:p>
          <w:p w:rsidR="002C473B" w:rsidRPr="00D92324" w:rsidRDefault="00D92324" w:rsidP="00D92324">
            <w:pPr>
              <w:pStyle w:val="ListParagraph"/>
              <w:numPr>
                <w:ilvl w:val="0"/>
                <w:numId w:val="35"/>
              </w:numPr>
              <w:autoSpaceDE w:val="0"/>
              <w:autoSpaceDN w:val="0"/>
              <w:adjustRightInd w:val="0"/>
              <w:spacing w:line="360" w:lineRule="auto"/>
              <w:jc w:val="both"/>
              <w:rPr>
                <w:rFonts w:asciiTheme="minorHAnsi" w:hAnsiTheme="minorHAnsi"/>
                <w:sz w:val="24"/>
                <w:szCs w:val="24"/>
              </w:rPr>
            </w:pPr>
            <w:r w:rsidRPr="00D92324">
              <w:rPr>
                <w:rFonts w:asciiTheme="minorHAnsi" w:hAnsiTheme="minorHAnsi"/>
                <w:sz w:val="24"/>
                <w:szCs w:val="24"/>
              </w:rPr>
              <w:t>If starting node is SOLVED or value greater than FUTILITY, stop, else repeat from 2.</w:t>
            </w:r>
          </w:p>
          <w:p w:rsidR="00D05E86" w:rsidRDefault="00D05E86" w:rsidP="00D05E86">
            <w:pPr>
              <w:autoSpaceDE w:val="0"/>
              <w:autoSpaceDN w:val="0"/>
              <w:adjustRightInd w:val="0"/>
              <w:spacing w:line="360" w:lineRule="auto"/>
              <w:jc w:val="both"/>
              <w:rPr>
                <w:rFonts w:asciiTheme="minorHAnsi" w:hAnsiTheme="minorHAnsi"/>
                <w:sz w:val="24"/>
                <w:szCs w:val="24"/>
              </w:rPr>
            </w:pP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AO* Algorithm2.</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The AO* ALGORITHM</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The problem reduction algorithm we just described is a simplification of an algorithm described in Martelli and Montanari, Martelli and Montanari and Nilson. Nilsson calls it the AO* algorithm , the name we assume.</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1. Place the start node s on open.</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2. Using the search tree constructed thus far, compute the most promising solution tree T</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3. Select a node n that is both on open and a part of T. Remove n from open and place it on closed.</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 xml:space="preserve">4. If n is a terminal goal node, label n as solved. If the solution of n results in any of n’s ancestors being solved, label all the ancestors as solved. If the start node s is solved, exit </w:t>
            </w:r>
            <w:r w:rsidRPr="00D05E86">
              <w:rPr>
                <w:rFonts w:asciiTheme="minorHAnsi" w:hAnsiTheme="minorHAnsi"/>
                <w:sz w:val="24"/>
                <w:szCs w:val="24"/>
              </w:rPr>
              <w:lastRenderedPageBreak/>
              <w:t>with success where T is the solution tree. Remove from open all nodes with a solved ancestor.</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5. If n is not a solvable node (operators cannot be applied), label n as unsolvable. If the start node is labeled as unsolvable, exit with failure. If any of n’s ancestors become unsolvable because n is, label them unsolvable as well. Remove from open all nodes with unsolvable ancestors.</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6. Otherwise, expand node n generating all of its successors. For each such successor node that contains more than one sub problem, generate their successors to give individual sub problems. Attach to each newly generated node a back pointer to its predecessor. Compute the cost estimate h* for each newly generated node and place all such nodes that do not yet have descendents on open. Next, recomputed the values of h* at n and each ancestor of n.</w:t>
            </w:r>
          </w:p>
          <w:p w:rsidR="00D05E86" w:rsidRPr="00D05E86" w:rsidRDefault="00D05E86" w:rsidP="00D05E86">
            <w:pPr>
              <w:autoSpaceDE w:val="0"/>
              <w:autoSpaceDN w:val="0"/>
              <w:adjustRightInd w:val="0"/>
              <w:spacing w:line="360" w:lineRule="auto"/>
              <w:jc w:val="both"/>
              <w:rPr>
                <w:rFonts w:asciiTheme="minorHAnsi" w:hAnsiTheme="minorHAnsi"/>
                <w:sz w:val="24"/>
                <w:szCs w:val="24"/>
              </w:rPr>
            </w:pPr>
            <w:r w:rsidRPr="00D05E86">
              <w:rPr>
                <w:rFonts w:asciiTheme="minorHAnsi" w:hAnsiTheme="minorHAnsi"/>
                <w:sz w:val="24"/>
                <w:szCs w:val="24"/>
              </w:rPr>
              <w:t>7. Return to step 2.</w:t>
            </w:r>
          </w:p>
          <w:p w:rsidR="00BB5936" w:rsidRPr="00BB5936" w:rsidRDefault="00BB5936" w:rsidP="00BB5936">
            <w:pPr>
              <w:autoSpaceDE w:val="0"/>
              <w:autoSpaceDN w:val="0"/>
              <w:adjustRightInd w:val="0"/>
              <w:spacing w:line="360" w:lineRule="auto"/>
              <w:jc w:val="both"/>
              <w:rPr>
                <w:rFonts w:asciiTheme="minorHAnsi" w:hAnsiTheme="minorHAnsi"/>
                <w:b/>
                <w:sz w:val="24"/>
                <w:szCs w:val="24"/>
              </w:rPr>
            </w:pPr>
            <w:r w:rsidRPr="00BB5936">
              <w:rPr>
                <w:rFonts w:asciiTheme="minorHAnsi" w:hAnsiTheme="minorHAnsi"/>
                <w:b/>
                <w:sz w:val="24"/>
                <w:szCs w:val="24"/>
              </w:rPr>
              <w:t>Problem Reduction with AO* Algorithm.</w:t>
            </w:r>
          </w:p>
          <w:p w:rsidR="00BB5936" w:rsidRPr="00BB5936" w:rsidRDefault="00BB5936" w:rsidP="00BB5936">
            <w:pPr>
              <w:autoSpaceDE w:val="0"/>
              <w:autoSpaceDN w:val="0"/>
              <w:adjustRightInd w:val="0"/>
              <w:spacing w:line="360" w:lineRule="auto"/>
              <w:jc w:val="both"/>
              <w:rPr>
                <w:rFonts w:asciiTheme="minorHAnsi" w:hAnsiTheme="minorHAnsi"/>
                <w:b/>
                <w:sz w:val="24"/>
                <w:szCs w:val="24"/>
              </w:rPr>
            </w:pPr>
            <w:r w:rsidRPr="00BB5936">
              <w:rPr>
                <w:rFonts w:asciiTheme="minorHAnsi" w:hAnsiTheme="minorHAnsi"/>
                <w:b/>
                <w:sz w:val="24"/>
                <w:szCs w:val="24"/>
              </w:rPr>
              <w:t>PROBLEM REDUCTION ( AND - OR graphs - AO * Algorithm)</w:t>
            </w:r>
          </w:p>
          <w:p w:rsidR="00BB5936" w:rsidRPr="00BB5936" w:rsidRDefault="00BB5936" w:rsidP="00BB5936">
            <w:pPr>
              <w:autoSpaceDE w:val="0"/>
              <w:autoSpaceDN w:val="0"/>
              <w:adjustRightInd w:val="0"/>
              <w:spacing w:line="360" w:lineRule="auto"/>
              <w:jc w:val="both"/>
              <w:rPr>
                <w:rFonts w:asciiTheme="minorHAnsi" w:hAnsiTheme="minorHAnsi"/>
                <w:b/>
                <w:sz w:val="24"/>
                <w:szCs w:val="24"/>
              </w:rPr>
            </w:pPr>
          </w:p>
          <w:p w:rsidR="00D05E86" w:rsidRDefault="00BB5936" w:rsidP="00BB5936">
            <w:pPr>
              <w:autoSpaceDE w:val="0"/>
              <w:autoSpaceDN w:val="0"/>
              <w:adjustRightInd w:val="0"/>
              <w:spacing w:line="360" w:lineRule="auto"/>
              <w:jc w:val="both"/>
              <w:rPr>
                <w:rFonts w:asciiTheme="minorHAnsi" w:hAnsiTheme="minorHAnsi"/>
                <w:sz w:val="24"/>
                <w:szCs w:val="24"/>
              </w:rPr>
            </w:pPr>
            <w:r w:rsidRPr="00BB5936">
              <w:rPr>
                <w:rFonts w:asciiTheme="minorHAnsi" w:hAnsiTheme="minorHAnsi"/>
                <w:sz w:val="24"/>
                <w:szCs w:val="24"/>
              </w:rPr>
              <w:t>When a problem can be divided into a set of sub problems, where each sub problem can be solved separately and a combination of these will be a solution, AND-OR graphs or AND - OR trees are used for representing the solution. The decomposition of the problem or problem reduction generates AND arcs. One AND are may point to any number of successor nodes. All these must be solved so that the arc will rise to many arcs, indicating several possible solutions. Hence the graph is known as AND - OR instead of AND. Figure shows an AND - OR graph.</w:t>
            </w:r>
          </w:p>
          <w:p w:rsidR="001F209F" w:rsidRPr="00D05E86" w:rsidRDefault="001F209F" w:rsidP="00BB5936">
            <w:pPr>
              <w:autoSpaceDE w:val="0"/>
              <w:autoSpaceDN w:val="0"/>
              <w:adjustRightInd w:val="0"/>
              <w:spacing w:line="360" w:lineRule="auto"/>
              <w:jc w:val="both"/>
              <w:rPr>
                <w:rFonts w:asciiTheme="minorHAnsi" w:hAnsiTheme="minorHAnsi"/>
                <w:sz w:val="24"/>
                <w:szCs w:val="24"/>
              </w:rPr>
            </w:pPr>
            <w:r>
              <w:rPr>
                <w:noProof/>
                <w:lang w:val="en-US" w:bidi="hi-IN"/>
              </w:rPr>
              <w:drawing>
                <wp:inline distT="0" distB="0" distL="0" distR="0">
                  <wp:extent cx="3806190" cy="967740"/>
                  <wp:effectExtent l="19050" t="0" r="3810" b="0"/>
                  <wp:docPr id="58" name="Picture 58" descr="http://1.bp.blogspot.com/_ZGzaqHb40vU/TEk4aFB9nkI/AAAAAAAAAGg/wk43hjjHOoc/s400/BestFirstS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1.bp.blogspot.com/_ZGzaqHb40vU/TEk4aFB9nkI/AAAAAAAAAGg/wk43hjjHOoc/s400/BestFirstSearch1.jpg"/>
                          <pic:cNvPicPr>
                            <a:picLocks noChangeAspect="1" noChangeArrowheads="1"/>
                          </pic:cNvPicPr>
                        </pic:nvPicPr>
                        <pic:blipFill>
                          <a:blip r:embed="rId33"/>
                          <a:srcRect/>
                          <a:stretch>
                            <a:fillRect/>
                          </a:stretch>
                        </pic:blipFill>
                        <pic:spPr bwMode="auto">
                          <a:xfrm>
                            <a:off x="0" y="0"/>
                            <a:ext cx="3806190" cy="967740"/>
                          </a:xfrm>
                          <a:prstGeom prst="rect">
                            <a:avLst/>
                          </a:prstGeom>
                          <a:noFill/>
                          <a:ln w="9525">
                            <a:noFill/>
                            <a:miter lim="800000"/>
                            <a:headEnd/>
                            <a:tailEnd/>
                          </a:ln>
                        </pic:spPr>
                      </pic:pic>
                    </a:graphicData>
                  </a:graphic>
                </wp:inline>
              </w:drawing>
            </w:r>
          </w:p>
          <w:p w:rsidR="002C473B" w:rsidRDefault="00AE71BD" w:rsidP="00AE6F0C">
            <w:pPr>
              <w:autoSpaceDE w:val="0"/>
              <w:autoSpaceDN w:val="0"/>
              <w:adjustRightInd w:val="0"/>
              <w:spacing w:line="360" w:lineRule="auto"/>
              <w:jc w:val="both"/>
              <w:rPr>
                <w:rFonts w:asciiTheme="minorHAnsi" w:hAnsiTheme="minorHAnsi"/>
                <w:sz w:val="24"/>
                <w:szCs w:val="24"/>
              </w:rPr>
            </w:pPr>
            <w:r w:rsidRPr="00AE71BD">
              <w:rPr>
                <w:rFonts w:asciiTheme="minorHAnsi" w:hAnsiTheme="minorHAnsi"/>
                <w:sz w:val="24"/>
                <w:szCs w:val="24"/>
              </w:rPr>
              <w:t>An algorithm to find a solution in an AND - OR graph must handle AND area appropriately. A* algorithm can not search AND - OR graphs efficiently. This can be understand from the give figure.</w:t>
            </w:r>
          </w:p>
          <w:p w:rsidR="00AE71BD" w:rsidRPr="00706DAF" w:rsidRDefault="00AE71BD" w:rsidP="00AE6F0C">
            <w:pPr>
              <w:autoSpaceDE w:val="0"/>
              <w:autoSpaceDN w:val="0"/>
              <w:adjustRightInd w:val="0"/>
              <w:spacing w:line="360" w:lineRule="auto"/>
              <w:jc w:val="both"/>
              <w:rPr>
                <w:rFonts w:asciiTheme="minorHAnsi" w:hAnsiTheme="minorHAnsi"/>
                <w:sz w:val="24"/>
                <w:szCs w:val="24"/>
              </w:rPr>
            </w:pPr>
            <w:r>
              <w:rPr>
                <w:noProof/>
                <w:lang w:val="en-US" w:bidi="hi-IN"/>
              </w:rPr>
              <w:lastRenderedPageBreak/>
              <w:drawing>
                <wp:inline distT="0" distB="0" distL="0" distR="0">
                  <wp:extent cx="3806190" cy="2115820"/>
                  <wp:effectExtent l="19050" t="0" r="3810" b="0"/>
                  <wp:docPr id="61" name="Picture 61" descr="http://4.bp.blogspot.com/_ZGzaqHb40vU/TEk1fyQdz8I/AAAAAAAAAGY/qiwz__Js55k/s400/BestFirst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4.bp.blogspot.com/_ZGzaqHb40vU/TEk1fyQdz8I/AAAAAAAAAGY/qiwz__Js55k/s400/BestFirstSearch2.jpg"/>
                          <pic:cNvPicPr>
                            <a:picLocks noChangeAspect="1" noChangeArrowheads="1"/>
                          </pic:cNvPicPr>
                        </pic:nvPicPr>
                        <pic:blipFill>
                          <a:blip r:embed="rId34"/>
                          <a:srcRect/>
                          <a:stretch>
                            <a:fillRect/>
                          </a:stretch>
                        </pic:blipFill>
                        <pic:spPr bwMode="auto">
                          <a:xfrm>
                            <a:off x="0" y="0"/>
                            <a:ext cx="3806190" cy="2115820"/>
                          </a:xfrm>
                          <a:prstGeom prst="rect">
                            <a:avLst/>
                          </a:prstGeom>
                          <a:noFill/>
                          <a:ln w="9525">
                            <a:noFill/>
                            <a:miter lim="800000"/>
                            <a:headEnd/>
                            <a:tailEnd/>
                          </a:ln>
                        </pic:spPr>
                      </pic:pic>
                    </a:graphicData>
                  </a:graphic>
                </wp:inline>
              </w:drawing>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t>FIGURE : AND - OR graph</w:t>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p>
          <w:p w:rsidR="0040202D" w:rsidRPr="0040202D"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t>In figure (a) the top node A has been expanded producing two area one leading to B and leading to C-D . the numbers at each node represent the value of f ' at that node (cost of getting to the goal state from current state). For simplicity, it is assumed that every operation(i.e. applying a rule) has unit cost, i.e., each are with single successor will have a cost of 1 and each of its components. With the available information till now , it appears that C is the most promising node to expand since its f ' = 3 , the lowest but going through B would be better since to use C we must also use D' and the cost would be 9(3+4+1+1). Through B it would be 6(5+1).</w:t>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p>
          <w:p w:rsidR="0040202D" w:rsidRPr="0040202D"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t>Thus the choice of the next node to expand depends not only n a value but also on whether that node is part of the current best path form the initial mode. Figure (b) makes this clearer. In figure the node G appears to be the most promising node, with the least f ' value. But G is not on the current beat path, since to use G we must use GH with a cost of 9 and again this demands that arcs be used (with a cost of 27). The path from A through B, E-F is better with a total cost of (17+1=18). Thus we can see that to search an AND-OR graph, the following three things must be done.</w:t>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t>1. traverse the graph starting at the initial node and following the current best path, and accumulate the set of nodes that are on the path and have not yet been expanded.</w:t>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p>
          <w:p w:rsidR="0040202D" w:rsidRPr="0040202D"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lastRenderedPageBreak/>
              <w:t>2. Pick one of these unexpanded nodes and expand it. Add its successors to the graph and computer f ' (cost of the remaining distance) for each of them.</w:t>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p>
          <w:p w:rsidR="0040202D" w:rsidRPr="0040202D"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t>3. Change the f ' estimate of the newly expanded node to reflect the new information produced by its successors. Propagate this change backward through the graph. Decide which of the current best path.</w:t>
            </w:r>
          </w:p>
          <w:p w:rsidR="0040202D" w:rsidRPr="0040202D" w:rsidRDefault="0040202D" w:rsidP="0040202D">
            <w:pPr>
              <w:autoSpaceDE w:val="0"/>
              <w:autoSpaceDN w:val="0"/>
              <w:adjustRightInd w:val="0"/>
              <w:spacing w:line="360" w:lineRule="auto"/>
              <w:jc w:val="both"/>
              <w:rPr>
                <w:rFonts w:asciiTheme="minorHAnsi" w:hAnsiTheme="minorHAnsi"/>
                <w:sz w:val="24"/>
                <w:szCs w:val="24"/>
              </w:rPr>
            </w:pPr>
          </w:p>
          <w:p w:rsidR="0075533B" w:rsidRDefault="0040202D" w:rsidP="0040202D">
            <w:pPr>
              <w:autoSpaceDE w:val="0"/>
              <w:autoSpaceDN w:val="0"/>
              <w:adjustRightInd w:val="0"/>
              <w:spacing w:line="360" w:lineRule="auto"/>
              <w:jc w:val="both"/>
              <w:rPr>
                <w:rFonts w:asciiTheme="minorHAnsi" w:hAnsiTheme="minorHAnsi"/>
                <w:sz w:val="24"/>
                <w:szCs w:val="24"/>
              </w:rPr>
            </w:pPr>
            <w:r w:rsidRPr="0040202D">
              <w:rPr>
                <w:rFonts w:asciiTheme="minorHAnsi" w:hAnsiTheme="minorHAnsi"/>
                <w:sz w:val="24"/>
                <w:szCs w:val="24"/>
              </w:rPr>
              <w:t>The propagation of revised cost estimation backward is in the tree is not necessary in A* algorithm. This is because in AO* algorithm expanded nodes are re-examined so that the current best path can be selected. The working of AO* algorithm is illustrated in figure as follows:</w:t>
            </w:r>
          </w:p>
          <w:p w:rsidR="00776BFC" w:rsidRDefault="00776BFC" w:rsidP="0040202D">
            <w:pPr>
              <w:autoSpaceDE w:val="0"/>
              <w:autoSpaceDN w:val="0"/>
              <w:adjustRightInd w:val="0"/>
              <w:spacing w:line="360" w:lineRule="auto"/>
              <w:jc w:val="both"/>
              <w:rPr>
                <w:rFonts w:asciiTheme="minorHAnsi" w:hAnsiTheme="minorHAnsi"/>
                <w:sz w:val="24"/>
                <w:szCs w:val="24"/>
              </w:rPr>
            </w:pPr>
          </w:p>
          <w:p w:rsidR="00776BFC" w:rsidRDefault="00776BFC" w:rsidP="0040202D">
            <w:pPr>
              <w:autoSpaceDE w:val="0"/>
              <w:autoSpaceDN w:val="0"/>
              <w:adjustRightInd w:val="0"/>
              <w:spacing w:line="360" w:lineRule="auto"/>
              <w:jc w:val="both"/>
              <w:rPr>
                <w:noProof/>
                <w:lang w:val="en-US"/>
              </w:rPr>
            </w:pPr>
            <w:r>
              <w:rPr>
                <w:noProof/>
                <w:lang w:val="en-US" w:bidi="hi-IN"/>
              </w:rPr>
              <w:drawing>
                <wp:inline distT="0" distB="0" distL="0" distR="0">
                  <wp:extent cx="3810000" cy="2524125"/>
                  <wp:effectExtent l="19050" t="0" r="0" b="0"/>
                  <wp:docPr id="73" name="Picture 73" descr="http://1.bp.blogspot.com/_ZGzaqHb40vU/TEkyIi1PzHI/AAAAAAAAAGQ/FwR_3J0S7qo/s400/BestFirstSear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bp.blogspot.com/_ZGzaqHb40vU/TEkyIi1PzHI/AAAAAAAAAGQ/FwR_3J0S7qo/s400/BestFirstSearch3.jpg"/>
                          <pic:cNvPicPr>
                            <a:picLocks noChangeAspect="1" noChangeArrowheads="1"/>
                          </pic:cNvPicPr>
                        </pic:nvPicPr>
                        <pic:blipFill>
                          <a:blip r:embed="rId35"/>
                          <a:srcRect/>
                          <a:stretch>
                            <a:fillRect/>
                          </a:stretch>
                        </pic:blipFill>
                        <pic:spPr bwMode="auto">
                          <a:xfrm>
                            <a:off x="0" y="0"/>
                            <a:ext cx="3810000" cy="2524125"/>
                          </a:xfrm>
                          <a:prstGeom prst="rect">
                            <a:avLst/>
                          </a:prstGeom>
                          <a:noFill/>
                          <a:ln w="9525">
                            <a:noFill/>
                            <a:miter lim="800000"/>
                            <a:headEnd/>
                            <a:tailEnd/>
                          </a:ln>
                        </pic:spPr>
                      </pic:pic>
                    </a:graphicData>
                  </a:graphic>
                </wp:inline>
              </w:drawing>
            </w:r>
            <w:r>
              <w:rPr>
                <w:noProof/>
                <w:lang w:val="en-US"/>
              </w:rPr>
              <w:t xml:space="preserve"> </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Referring the figure. The initial node is expanded and D is Marked initially as promising node. D is expanded producing an AND arc E-F. f ' value of D is updated to 10. Going backwards we can see that the AND arc B-C is better . it is now marked as current best path. B and C have to be expanded next. This process continues until a solution is found or all paths have led to dead ends, indicating that there is no solution. An A* algorithm the path from one node to the other is always that of the lowest cost and it is independent of the paths through other nodes.</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lastRenderedPageBreak/>
              <w:t>The algorithm for performing a heuristic search of an AND - OR graph is given below. Unlike A* algorithm which used two lists OPEN and CLOSED, the AO* algorithm uses a single structure G. G represents the part of the search graph generated so far. Each node in G points down to its immediate successors and up to its immediate predecessors, and also has with it the value of h' cost of a path from itself to a set of solution nodes. The cost of getting from the start nodes to the current node "g" is not stored as in the A* algorithm. This is because it is not possible to compute a single such value since there may be many paths to the same state. In AO* algorithm serves as the estimate of goodness of a node. Also a there should value called FUTILITY is used. The estimated cost of a solution is greater than FUTILITY then the search is abandoned as too expansive to be practical.</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For representing above graphs AO* algorithm is as follows</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AO* ALGORITHM:</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1. Let G consists only to the node representing the initial state call this node INTT. Compute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h' (INIT).</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2. Until INIT is labeled SOLVED or hi (INIT) becomes greater than FUTILITY, repeat the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following procedure.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(I)     Trace the marked arcs from INIT and select an unbounded node NODE.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(II)  Generate the successors of NODE . if there are no successors then assign FUTILITY as</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h' (NODE). This means that NODE is not solvable. If there are successors then for each one   called SUCCESSOR, that is not also an ancester of NODE do the following</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(a) add SUCCESSOR to graph G</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(b) if successor is not a terminal node, mark it solved and assign zero to its h ' value.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(c) If successor is not a terminal node, compute it h' value.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(III) propagate the newly discovered information up the graph by doing the following . let S </w:t>
            </w:r>
            <w:r w:rsidRPr="003C2564">
              <w:rPr>
                <w:rFonts w:asciiTheme="minorHAnsi" w:hAnsiTheme="minorHAnsi"/>
                <w:sz w:val="24"/>
                <w:szCs w:val="24"/>
              </w:rPr>
              <w:lastRenderedPageBreak/>
              <w:t>be a set of nodes that have been marked SOLVED. Initialize S to NODE. Until S is empty repeat the following procedure;</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(a) select a node from S call if CURRENT and remove it from S.</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(b) compute h' of each of the arcs emerging from CURRENT , Assign minimum h' to   </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CURRENT.</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(c) Mark the minimum cost path a s the best out of CURRENT.</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(d) Mark CURRENT SOLVED if all of the nodes connected to it through the new marked</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are have been labeled SOLVED.</w:t>
            </w:r>
          </w:p>
          <w:p w:rsidR="003C2564" w:rsidRPr="003C2564" w:rsidRDefault="003C2564" w:rsidP="003C2564">
            <w:pPr>
              <w:autoSpaceDE w:val="0"/>
              <w:autoSpaceDN w:val="0"/>
              <w:adjustRightInd w:val="0"/>
              <w:spacing w:line="360" w:lineRule="auto"/>
              <w:jc w:val="both"/>
              <w:rPr>
                <w:rFonts w:asciiTheme="minorHAnsi" w:hAnsiTheme="minorHAnsi"/>
                <w:sz w:val="24"/>
                <w:szCs w:val="24"/>
              </w:rPr>
            </w:pPr>
          </w:p>
          <w:p w:rsidR="003C2564" w:rsidRP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 xml:space="preserve">          (e) If CURRENT has been marked SOLVED or its h ' has just changed, its new status must</w:t>
            </w:r>
            <w:r>
              <w:rPr>
                <w:rFonts w:asciiTheme="minorHAnsi" w:hAnsiTheme="minorHAnsi"/>
                <w:sz w:val="24"/>
                <w:szCs w:val="24"/>
              </w:rPr>
              <w:t xml:space="preserve"> </w:t>
            </w:r>
            <w:r w:rsidRPr="003C2564">
              <w:rPr>
                <w:rFonts w:asciiTheme="minorHAnsi" w:hAnsiTheme="minorHAnsi"/>
                <w:sz w:val="24"/>
                <w:szCs w:val="24"/>
              </w:rPr>
              <w:t>be propagate backwards up the graph . hence all the ancestors of CURRENT are added</w:t>
            </w:r>
          </w:p>
          <w:p w:rsidR="003C2564" w:rsidRDefault="003C2564" w:rsidP="003C2564">
            <w:pPr>
              <w:autoSpaceDE w:val="0"/>
              <w:autoSpaceDN w:val="0"/>
              <w:adjustRightInd w:val="0"/>
              <w:spacing w:line="360" w:lineRule="auto"/>
              <w:jc w:val="both"/>
              <w:rPr>
                <w:rFonts w:asciiTheme="minorHAnsi" w:hAnsiTheme="minorHAnsi"/>
                <w:sz w:val="24"/>
                <w:szCs w:val="24"/>
              </w:rPr>
            </w:pPr>
            <w:r w:rsidRPr="003C2564">
              <w:rPr>
                <w:rFonts w:asciiTheme="minorHAnsi" w:hAnsiTheme="minorHAnsi"/>
                <w:sz w:val="24"/>
                <w:szCs w:val="24"/>
              </w:rPr>
              <w:t>to S.</w:t>
            </w:r>
          </w:p>
          <w:p w:rsidR="00565928" w:rsidRPr="00565928" w:rsidRDefault="00565928" w:rsidP="00565928">
            <w:pPr>
              <w:autoSpaceDE w:val="0"/>
              <w:autoSpaceDN w:val="0"/>
              <w:adjustRightInd w:val="0"/>
              <w:spacing w:line="360" w:lineRule="auto"/>
              <w:jc w:val="both"/>
              <w:rPr>
                <w:rFonts w:asciiTheme="minorHAnsi" w:hAnsiTheme="minorHAnsi"/>
                <w:b/>
                <w:sz w:val="24"/>
                <w:szCs w:val="24"/>
              </w:rPr>
            </w:pPr>
            <w:r w:rsidRPr="00565928">
              <w:rPr>
                <w:rFonts w:asciiTheme="minorHAnsi" w:hAnsiTheme="minorHAnsi"/>
                <w:b/>
                <w:sz w:val="24"/>
                <w:szCs w:val="24"/>
              </w:rPr>
              <w:t>AO*  Search Procedure.</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1</w:t>
            </w:r>
            <w:r>
              <w:rPr>
                <w:rFonts w:asciiTheme="minorHAnsi" w:hAnsiTheme="minorHAnsi"/>
                <w:sz w:val="24"/>
                <w:szCs w:val="24"/>
              </w:rPr>
              <w:t>. Place the start node on open.</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2. Using the search tree, compute the mo</w:t>
            </w:r>
            <w:r>
              <w:rPr>
                <w:rFonts w:asciiTheme="minorHAnsi" w:hAnsiTheme="minorHAnsi"/>
                <w:sz w:val="24"/>
                <w:szCs w:val="24"/>
              </w:rPr>
              <w:t>st promising solution tree TP .</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3. Select node n that is both on open and a part of tp, remove n from open and plac</w:t>
            </w:r>
            <w:r>
              <w:rPr>
                <w:rFonts w:asciiTheme="minorHAnsi" w:hAnsiTheme="minorHAnsi"/>
                <w:sz w:val="24"/>
                <w:szCs w:val="24"/>
              </w:rPr>
              <w:t>e it no closed.</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4. If n is a goal node, label n as solved. If the start node is solved, exit with success where tp is the solution tree, remove all nodes fr</w:t>
            </w:r>
            <w:r>
              <w:rPr>
                <w:rFonts w:asciiTheme="minorHAnsi" w:hAnsiTheme="minorHAnsi"/>
                <w:sz w:val="24"/>
                <w:szCs w:val="24"/>
              </w:rPr>
              <w:t>om open with a solved ancestor.</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5. If n is not solvable node, label n as unsolvable. If the start node is labeled as unsolvable, exit with failure. Remove all nodes from open ,with unsolvable ancestors.</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6. Otherwise, expand node n generating all of its successor compute the cost of for each newly generated node an</w:t>
            </w:r>
            <w:r>
              <w:rPr>
                <w:rFonts w:asciiTheme="minorHAnsi" w:hAnsiTheme="minorHAnsi"/>
                <w:sz w:val="24"/>
                <w:szCs w:val="24"/>
              </w:rPr>
              <w:t>d place all such nodes on open.</w:t>
            </w:r>
          </w:p>
          <w:p w:rsidR="00565928" w:rsidRP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7. Go back to step(2)</w:t>
            </w:r>
          </w:p>
          <w:p w:rsidR="00565928" w:rsidRDefault="00565928" w:rsidP="00565928">
            <w:pPr>
              <w:autoSpaceDE w:val="0"/>
              <w:autoSpaceDN w:val="0"/>
              <w:adjustRightInd w:val="0"/>
              <w:spacing w:line="360" w:lineRule="auto"/>
              <w:jc w:val="both"/>
              <w:rPr>
                <w:rFonts w:asciiTheme="minorHAnsi" w:hAnsiTheme="minorHAnsi"/>
                <w:sz w:val="24"/>
                <w:szCs w:val="24"/>
              </w:rPr>
            </w:pPr>
            <w:r w:rsidRPr="00565928">
              <w:rPr>
                <w:rFonts w:asciiTheme="minorHAnsi" w:hAnsiTheme="minorHAnsi"/>
                <w:sz w:val="24"/>
                <w:szCs w:val="24"/>
              </w:rPr>
              <w:t>Note: AO* will always find minimum cost solution.</w:t>
            </w:r>
          </w:p>
          <w:p w:rsidR="00DF613F" w:rsidRDefault="00DF613F" w:rsidP="00565928">
            <w:pPr>
              <w:autoSpaceDE w:val="0"/>
              <w:autoSpaceDN w:val="0"/>
              <w:adjustRightInd w:val="0"/>
              <w:spacing w:line="360" w:lineRule="auto"/>
              <w:jc w:val="both"/>
              <w:rPr>
                <w:rFonts w:asciiTheme="minorHAnsi" w:hAnsiTheme="minorHAnsi"/>
                <w:b/>
                <w:sz w:val="24"/>
                <w:szCs w:val="24"/>
              </w:rPr>
            </w:pPr>
          </w:p>
          <w:p w:rsidR="00DF613F" w:rsidRDefault="00DF613F" w:rsidP="00565928">
            <w:pPr>
              <w:autoSpaceDE w:val="0"/>
              <w:autoSpaceDN w:val="0"/>
              <w:adjustRightInd w:val="0"/>
              <w:spacing w:line="360" w:lineRule="auto"/>
              <w:jc w:val="both"/>
              <w:rPr>
                <w:rFonts w:asciiTheme="minorHAnsi" w:hAnsiTheme="minorHAnsi"/>
                <w:b/>
                <w:sz w:val="24"/>
                <w:szCs w:val="24"/>
              </w:rPr>
            </w:pPr>
            <w:r>
              <w:rPr>
                <w:rFonts w:asciiTheme="minorHAnsi" w:hAnsiTheme="minorHAnsi"/>
                <w:b/>
                <w:sz w:val="24"/>
                <w:szCs w:val="24"/>
              </w:rPr>
              <w:t>V</w:t>
            </w:r>
            <w:r w:rsidRPr="00DF613F">
              <w:rPr>
                <w:rFonts w:asciiTheme="minorHAnsi" w:hAnsiTheme="minorHAnsi"/>
                <w:b/>
                <w:sz w:val="24"/>
                <w:szCs w:val="24"/>
              </w:rPr>
              <w:t>ari</w:t>
            </w:r>
            <w:r>
              <w:rPr>
                <w:rFonts w:asciiTheme="minorHAnsi" w:hAnsiTheme="minorHAnsi"/>
                <w:b/>
                <w:sz w:val="24"/>
                <w:szCs w:val="24"/>
              </w:rPr>
              <w:t>ous types of control strategies:</w:t>
            </w:r>
          </w:p>
          <w:p w:rsidR="00C375A8" w:rsidRPr="00C375A8" w:rsidRDefault="00C375A8" w:rsidP="00C375A8">
            <w:pPr>
              <w:autoSpaceDE w:val="0"/>
              <w:autoSpaceDN w:val="0"/>
              <w:adjustRightInd w:val="0"/>
              <w:spacing w:line="360" w:lineRule="auto"/>
              <w:jc w:val="both"/>
              <w:rPr>
                <w:rFonts w:asciiTheme="minorHAnsi" w:hAnsiTheme="minorHAnsi"/>
                <w:sz w:val="24"/>
                <w:szCs w:val="24"/>
              </w:rPr>
            </w:pPr>
            <w:r w:rsidRPr="00C375A8">
              <w:rPr>
                <w:rFonts w:asciiTheme="minorHAnsi" w:hAnsiTheme="minorHAnsi"/>
                <w:sz w:val="24"/>
                <w:szCs w:val="24"/>
              </w:rPr>
              <w:t>We will now consider the problem of deciding which rule to apply next during the process of searching for a solution for a solution. This question arises when more than one rule will have its left side match the current state.</w:t>
            </w:r>
          </w:p>
          <w:p w:rsidR="00C375A8" w:rsidRPr="00C375A8" w:rsidRDefault="00C375A8" w:rsidP="00C375A8">
            <w:pPr>
              <w:autoSpaceDE w:val="0"/>
              <w:autoSpaceDN w:val="0"/>
              <w:adjustRightInd w:val="0"/>
              <w:spacing w:line="360" w:lineRule="auto"/>
              <w:jc w:val="both"/>
              <w:rPr>
                <w:rFonts w:asciiTheme="minorHAnsi" w:hAnsiTheme="minorHAnsi"/>
                <w:sz w:val="24"/>
                <w:szCs w:val="24"/>
              </w:rPr>
            </w:pPr>
          </w:p>
          <w:p w:rsidR="00C375A8" w:rsidRPr="00C375A8" w:rsidRDefault="00C375A8" w:rsidP="00C375A8">
            <w:pPr>
              <w:autoSpaceDE w:val="0"/>
              <w:autoSpaceDN w:val="0"/>
              <w:adjustRightInd w:val="0"/>
              <w:spacing w:line="360" w:lineRule="auto"/>
              <w:jc w:val="both"/>
              <w:rPr>
                <w:rFonts w:asciiTheme="minorHAnsi" w:hAnsiTheme="minorHAnsi"/>
                <w:sz w:val="24"/>
                <w:szCs w:val="24"/>
              </w:rPr>
            </w:pPr>
            <w:r w:rsidRPr="00C375A8">
              <w:rPr>
                <w:rFonts w:asciiTheme="minorHAnsi" w:hAnsiTheme="minorHAnsi"/>
                <w:sz w:val="24"/>
                <w:szCs w:val="24"/>
              </w:rPr>
              <w:t xml:space="preserve">The first requirement of a control strategy is that it must cause motion. The second requirement of a control strategy is that issue must be systematic. We will explain these two with respect to water jug problem. If we have implemented choosing the first operator and then the one which matches the first one, then we would not have solved the problem. If we follow any strategy which can cause some motion then will lead to a solution. But if it is not followed </w:t>
            </w:r>
            <w:r w:rsidR="00D47470" w:rsidRPr="00C375A8">
              <w:rPr>
                <w:rFonts w:asciiTheme="minorHAnsi" w:hAnsiTheme="minorHAnsi"/>
                <w:sz w:val="24"/>
                <w:szCs w:val="24"/>
              </w:rPr>
              <w:t>systematically,</w:t>
            </w:r>
            <w:r w:rsidRPr="00C375A8">
              <w:rPr>
                <w:rFonts w:asciiTheme="minorHAnsi" w:hAnsiTheme="minorHAnsi"/>
                <w:sz w:val="24"/>
                <w:szCs w:val="24"/>
              </w:rPr>
              <w:t xml:space="preserve"> and then got the solution. One day to follow a systematic control strategy is to construct a tree with the initial state as its root. By applying all possible combinations from the first level leaf nodes. Continue the process until some rule produces a goal state. For the water jug problem a tree can be constructed as given in following diagram.</w:t>
            </w:r>
          </w:p>
          <w:p w:rsidR="00C375A8" w:rsidRPr="00C375A8" w:rsidRDefault="00C375A8" w:rsidP="00C375A8">
            <w:pPr>
              <w:autoSpaceDE w:val="0"/>
              <w:autoSpaceDN w:val="0"/>
              <w:adjustRightInd w:val="0"/>
              <w:spacing w:line="360" w:lineRule="auto"/>
              <w:jc w:val="both"/>
              <w:rPr>
                <w:rFonts w:asciiTheme="minorHAnsi" w:hAnsiTheme="minorHAnsi"/>
                <w:sz w:val="24"/>
                <w:szCs w:val="24"/>
              </w:rPr>
            </w:pPr>
          </w:p>
          <w:p w:rsidR="00DF613F" w:rsidRDefault="00C375A8" w:rsidP="00565928">
            <w:pPr>
              <w:autoSpaceDE w:val="0"/>
              <w:autoSpaceDN w:val="0"/>
              <w:adjustRightInd w:val="0"/>
              <w:spacing w:line="360" w:lineRule="auto"/>
              <w:jc w:val="both"/>
              <w:rPr>
                <w:rFonts w:asciiTheme="minorHAnsi" w:hAnsiTheme="minorHAnsi"/>
                <w:sz w:val="24"/>
                <w:szCs w:val="24"/>
              </w:rPr>
            </w:pPr>
            <w:r w:rsidRPr="00C375A8">
              <w:rPr>
                <w:rFonts w:asciiTheme="minorHAnsi" w:hAnsiTheme="minorHAnsi"/>
                <w:sz w:val="24"/>
                <w:szCs w:val="24"/>
              </w:rPr>
              <w:t xml:space="preserve">The control strategy for the search process is called breadth first search. Other systematical control strategies are also available . for example, we can select one single branch of a tree until it yields a solution or until some pre specified depth has been reached. If not we go back and explore to other branches . this is called depth </w:t>
            </w:r>
            <w:r w:rsidRPr="00C375A8">
              <w:rPr>
                <w:rFonts w:asciiTheme="minorHAnsi" w:hAnsiTheme="minorHAnsi" w:hint="eastAsia"/>
                <w:sz w:val="24"/>
                <w:szCs w:val="24"/>
              </w:rPr>
              <w:t>–</w:t>
            </w:r>
            <w:r w:rsidRPr="00C375A8">
              <w:rPr>
                <w:rFonts w:asciiTheme="minorHAnsi" w:hAnsiTheme="minorHAnsi"/>
                <w:sz w:val="24"/>
                <w:szCs w:val="24"/>
              </w:rPr>
              <w:t xml:space="preserve"> first </w:t>
            </w:r>
            <w:r w:rsidRPr="00C375A8">
              <w:rPr>
                <w:rFonts w:asciiTheme="minorHAnsi" w:hAnsiTheme="minorHAnsi" w:hint="eastAsia"/>
                <w:sz w:val="24"/>
                <w:szCs w:val="24"/>
              </w:rPr>
              <w:t>–</w:t>
            </w:r>
            <w:r w:rsidRPr="00C375A8">
              <w:rPr>
                <w:rFonts w:asciiTheme="minorHAnsi" w:hAnsiTheme="minorHAnsi"/>
                <w:sz w:val="24"/>
                <w:szCs w:val="24"/>
              </w:rPr>
              <w:t xml:space="preserve"> search. The water jug problems will lead to an answer by adoption any control strategy because the problem is simple. This is not always the case.</w:t>
            </w:r>
          </w:p>
          <w:p w:rsidR="00DF613F" w:rsidRPr="0040202D" w:rsidRDefault="00DF613F" w:rsidP="00565928">
            <w:pPr>
              <w:autoSpaceDE w:val="0"/>
              <w:autoSpaceDN w:val="0"/>
              <w:adjustRightInd w:val="0"/>
              <w:spacing w:line="360" w:lineRule="auto"/>
              <w:jc w:val="both"/>
              <w:rPr>
                <w:rFonts w:asciiTheme="minorHAnsi" w:hAnsiTheme="minorHAnsi"/>
                <w:sz w:val="24"/>
                <w:szCs w:val="24"/>
              </w:rPr>
            </w:pPr>
          </w:p>
          <w:tbl>
            <w:tblPr>
              <w:tblStyle w:val="TableGrid"/>
              <w:tblW w:w="0" w:type="auto"/>
              <w:tblLook w:val="04A0"/>
            </w:tblPr>
            <w:tblGrid>
              <w:gridCol w:w="1133"/>
              <w:gridCol w:w="3355"/>
              <w:gridCol w:w="2260"/>
              <w:gridCol w:w="2242"/>
            </w:tblGrid>
            <w:tr w:rsidR="00AE6F0C" w:rsidRPr="00FB26C8" w:rsidTr="00542940">
              <w:tc>
                <w:tcPr>
                  <w:tcW w:w="1133"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S.NO</w:t>
                  </w:r>
                </w:p>
              </w:tc>
              <w:tc>
                <w:tcPr>
                  <w:tcW w:w="3355"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RGPV QUESTION</w:t>
                  </w:r>
                </w:p>
              </w:tc>
              <w:tc>
                <w:tcPr>
                  <w:tcW w:w="2260"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YEAR</w:t>
                  </w:r>
                </w:p>
              </w:tc>
              <w:tc>
                <w:tcPr>
                  <w:tcW w:w="2242"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MARKS</w:t>
                  </w:r>
                </w:p>
              </w:tc>
            </w:tr>
            <w:tr w:rsidR="00AE6F0C" w:rsidRPr="00FB26C8" w:rsidTr="00542940">
              <w:tc>
                <w:tcPr>
                  <w:tcW w:w="1133"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Q.1</w:t>
                  </w:r>
                </w:p>
              </w:tc>
              <w:tc>
                <w:tcPr>
                  <w:tcW w:w="3355" w:type="dxa"/>
                </w:tcPr>
                <w:p w:rsidR="00AE6F0C" w:rsidRPr="00FB26C8" w:rsidRDefault="007B3400" w:rsidP="00523660">
                  <w:pPr>
                    <w:tabs>
                      <w:tab w:val="left" w:pos="735"/>
                    </w:tabs>
                    <w:spacing w:line="360" w:lineRule="auto"/>
                    <w:jc w:val="both"/>
                    <w:rPr>
                      <w:rFonts w:asciiTheme="minorHAnsi" w:hAnsiTheme="minorHAnsi"/>
                      <w:sz w:val="24"/>
                      <w:szCs w:val="24"/>
                    </w:rPr>
                  </w:pPr>
                  <w:r>
                    <w:rPr>
                      <w:rFonts w:asciiTheme="minorHAnsi" w:hAnsiTheme="minorHAnsi"/>
                      <w:sz w:val="24"/>
                      <w:szCs w:val="24"/>
                    </w:rPr>
                    <w:t>Explain AO* algorithm.</w:t>
                  </w:r>
                </w:p>
              </w:tc>
              <w:tc>
                <w:tcPr>
                  <w:tcW w:w="2260" w:type="dxa"/>
                </w:tcPr>
                <w:p w:rsidR="00AE6F0C" w:rsidRPr="00FB26C8" w:rsidRDefault="00AE6F0C" w:rsidP="00523660">
                  <w:pPr>
                    <w:spacing w:line="360" w:lineRule="auto"/>
                    <w:jc w:val="center"/>
                    <w:rPr>
                      <w:rFonts w:asciiTheme="minorHAnsi" w:hAnsiTheme="minorHAnsi"/>
                      <w:sz w:val="24"/>
                      <w:szCs w:val="24"/>
                    </w:rPr>
                  </w:pPr>
                  <w:r w:rsidRPr="00FB26C8">
                    <w:rPr>
                      <w:rFonts w:asciiTheme="minorHAnsi" w:hAnsiTheme="minorHAnsi"/>
                      <w:sz w:val="24"/>
                      <w:szCs w:val="24"/>
                    </w:rPr>
                    <w:t>Jun</w:t>
                  </w:r>
                  <w:r w:rsidR="007B3400">
                    <w:rPr>
                      <w:rFonts w:asciiTheme="minorHAnsi" w:hAnsiTheme="minorHAnsi"/>
                      <w:sz w:val="24"/>
                      <w:szCs w:val="24"/>
                    </w:rPr>
                    <w:t>e.2014</w:t>
                  </w:r>
                </w:p>
              </w:tc>
              <w:tc>
                <w:tcPr>
                  <w:tcW w:w="2242"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10</w:t>
                  </w:r>
                </w:p>
              </w:tc>
            </w:tr>
            <w:tr w:rsidR="00AE6F0C" w:rsidRPr="00FB26C8" w:rsidTr="00542940">
              <w:tc>
                <w:tcPr>
                  <w:tcW w:w="1133"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Q.2</w:t>
                  </w:r>
                </w:p>
              </w:tc>
              <w:tc>
                <w:tcPr>
                  <w:tcW w:w="3355" w:type="dxa"/>
                </w:tcPr>
                <w:p w:rsidR="00AE6F0C" w:rsidRPr="00FB26C8" w:rsidRDefault="00AE6F0C" w:rsidP="00523660">
                  <w:pPr>
                    <w:tabs>
                      <w:tab w:val="left" w:pos="735"/>
                    </w:tabs>
                    <w:spacing w:line="360" w:lineRule="auto"/>
                    <w:jc w:val="both"/>
                    <w:rPr>
                      <w:rFonts w:asciiTheme="minorHAnsi" w:hAnsiTheme="minorHAnsi"/>
                      <w:sz w:val="24"/>
                      <w:szCs w:val="24"/>
                    </w:rPr>
                  </w:pPr>
                </w:p>
              </w:tc>
              <w:tc>
                <w:tcPr>
                  <w:tcW w:w="2260" w:type="dxa"/>
                </w:tcPr>
                <w:p w:rsidR="00AE6F0C" w:rsidRPr="00FB26C8" w:rsidRDefault="00AE6F0C" w:rsidP="0054294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June.2004</w:t>
                  </w:r>
                </w:p>
              </w:tc>
              <w:tc>
                <w:tcPr>
                  <w:tcW w:w="2242" w:type="dxa"/>
                </w:tcPr>
                <w:p w:rsidR="00AE6F0C" w:rsidRPr="00FB26C8" w:rsidRDefault="00AE6F0C" w:rsidP="00523660">
                  <w:pPr>
                    <w:tabs>
                      <w:tab w:val="left" w:pos="735"/>
                    </w:tabs>
                    <w:spacing w:line="360" w:lineRule="auto"/>
                    <w:jc w:val="center"/>
                    <w:rPr>
                      <w:rFonts w:asciiTheme="minorHAnsi" w:hAnsiTheme="minorHAnsi"/>
                      <w:sz w:val="24"/>
                      <w:szCs w:val="24"/>
                    </w:rPr>
                  </w:pPr>
                  <w:r w:rsidRPr="00FB26C8">
                    <w:rPr>
                      <w:rFonts w:asciiTheme="minorHAnsi" w:hAnsiTheme="minorHAnsi"/>
                      <w:sz w:val="24"/>
                      <w:szCs w:val="24"/>
                    </w:rPr>
                    <w:t>10</w:t>
                  </w:r>
                </w:p>
              </w:tc>
            </w:tr>
          </w:tbl>
          <w:p w:rsidR="00EC7578" w:rsidRPr="00FB26C8" w:rsidRDefault="00EC7578" w:rsidP="00FB26C8">
            <w:pPr>
              <w:tabs>
                <w:tab w:val="left" w:pos="735"/>
              </w:tabs>
              <w:spacing w:line="360" w:lineRule="auto"/>
              <w:jc w:val="both"/>
              <w:rPr>
                <w:rFonts w:asciiTheme="minorHAnsi" w:hAnsiTheme="minorHAnsi"/>
                <w:sz w:val="24"/>
                <w:szCs w:val="24"/>
              </w:rPr>
            </w:pPr>
          </w:p>
          <w:p w:rsidR="00EC7578" w:rsidRPr="00FB26C8" w:rsidRDefault="00EC7578" w:rsidP="00FB26C8">
            <w:pPr>
              <w:spacing w:line="360" w:lineRule="auto"/>
              <w:jc w:val="both"/>
              <w:rPr>
                <w:rFonts w:asciiTheme="minorHAnsi" w:hAnsiTheme="minorHAnsi"/>
                <w:sz w:val="24"/>
                <w:szCs w:val="24"/>
              </w:rPr>
            </w:pPr>
          </w:p>
        </w:tc>
      </w:tr>
    </w:tbl>
    <w:p w:rsidR="0075533B" w:rsidRPr="00FB26C8" w:rsidRDefault="0075533B" w:rsidP="00FB26C8">
      <w:pPr>
        <w:pStyle w:val="NormalWeb"/>
        <w:spacing w:line="360" w:lineRule="auto"/>
        <w:jc w:val="both"/>
        <w:rPr>
          <w:rFonts w:asciiTheme="minorHAnsi" w:hAnsiTheme="minorHAnsi"/>
        </w:rPr>
      </w:pPr>
    </w:p>
    <w:p w:rsidR="00CE1E2A" w:rsidRDefault="00CE1E2A" w:rsidP="00FB26C8">
      <w:pPr>
        <w:pStyle w:val="NormalWeb"/>
        <w:spacing w:line="360" w:lineRule="auto"/>
        <w:jc w:val="both"/>
        <w:rPr>
          <w:rFonts w:asciiTheme="minorHAnsi" w:hAnsiTheme="minorHAnsi"/>
        </w:rPr>
      </w:pPr>
    </w:p>
    <w:p w:rsidR="002E7732" w:rsidRPr="00FB26C8" w:rsidRDefault="002E7732" w:rsidP="00FB26C8">
      <w:pPr>
        <w:pStyle w:val="NormalWeb"/>
        <w:spacing w:line="360" w:lineRule="auto"/>
        <w:jc w:val="both"/>
        <w:rPr>
          <w:rFonts w:asciiTheme="minorHAnsi" w:hAnsiTheme="minorHAnsi"/>
        </w:rPr>
      </w:pPr>
    </w:p>
    <w:tbl>
      <w:tblPr>
        <w:tblStyle w:val="TableGrid"/>
        <w:tblW w:w="0" w:type="auto"/>
        <w:tblLook w:val="04A0"/>
      </w:tblPr>
      <w:tblGrid>
        <w:gridCol w:w="9216"/>
      </w:tblGrid>
      <w:tr w:rsidR="00EC7578" w:rsidRPr="00FB26C8" w:rsidTr="00771772">
        <w:trPr>
          <w:trHeight w:val="1193"/>
        </w:trPr>
        <w:tc>
          <w:tcPr>
            <w:tcW w:w="9345" w:type="dxa"/>
          </w:tcPr>
          <w:tbl>
            <w:tblPr>
              <w:tblW w:w="7971" w:type="dxa"/>
              <w:tblLook w:val="04A0"/>
            </w:tblPr>
            <w:tblGrid>
              <w:gridCol w:w="1789"/>
              <w:gridCol w:w="3091"/>
              <w:gridCol w:w="3091"/>
            </w:tblGrid>
            <w:tr w:rsidR="00EC7578" w:rsidRPr="00FB26C8" w:rsidTr="00771772">
              <w:trPr>
                <w:trHeight w:val="300"/>
              </w:trPr>
              <w:tc>
                <w:tcPr>
                  <w:tcW w:w="4880" w:type="dxa"/>
                  <w:gridSpan w:val="2"/>
                  <w:tcBorders>
                    <w:top w:val="nil"/>
                    <w:left w:val="nil"/>
                    <w:bottom w:val="nil"/>
                    <w:right w:val="nil"/>
                  </w:tcBorders>
                  <w:shd w:val="clear" w:color="auto" w:fill="auto"/>
                  <w:noWrap/>
                  <w:vAlign w:val="bottom"/>
                  <w:hideMark/>
                </w:tcPr>
                <w:p w:rsidR="00EC7578" w:rsidRPr="00FB26C8" w:rsidRDefault="00D0578A" w:rsidP="00FB26C8">
                  <w:pPr>
                    <w:widowControl/>
                    <w:suppressAutoHyphens w:val="0"/>
                    <w:spacing w:line="360" w:lineRule="auto"/>
                    <w:jc w:val="both"/>
                    <w:rPr>
                      <w:rFonts w:asciiTheme="minorHAnsi" w:eastAsia="Times New Roman" w:hAnsiTheme="minorHAnsi"/>
                      <w:b/>
                      <w:color w:val="000000"/>
                      <w:kern w:val="0"/>
                      <w:lang w:val="en-US"/>
                    </w:rPr>
                  </w:pPr>
                  <w:r>
                    <w:rPr>
                      <w:rFonts w:asciiTheme="minorHAnsi" w:eastAsia="Times New Roman" w:hAnsiTheme="minorHAnsi"/>
                      <w:b/>
                      <w:color w:val="000000"/>
                      <w:kern w:val="0"/>
                      <w:lang w:val="en-US"/>
                    </w:rPr>
                    <w:t>REFERENC</w:t>
                  </w:r>
                  <w:r w:rsidR="00EC7578" w:rsidRPr="00FB26C8">
                    <w:rPr>
                      <w:rFonts w:asciiTheme="minorHAnsi" w:eastAsia="Times New Roman" w:hAnsiTheme="minorHAnsi"/>
                      <w:b/>
                      <w:color w:val="000000"/>
                      <w:kern w:val="0"/>
                      <w:lang w:val="en-US"/>
                    </w:rPr>
                    <w:t>E</w:t>
                  </w:r>
                </w:p>
              </w:tc>
              <w:tc>
                <w:tcPr>
                  <w:tcW w:w="3091" w:type="dxa"/>
                  <w:tcBorders>
                    <w:top w:val="nil"/>
                    <w:left w:val="nil"/>
                    <w:bottom w:val="nil"/>
                    <w:right w:val="nil"/>
                  </w:tcBorders>
                </w:tcPr>
                <w:p w:rsidR="00EC7578" w:rsidRPr="00FB26C8" w:rsidRDefault="00EC7578" w:rsidP="00FB26C8">
                  <w:pPr>
                    <w:widowControl/>
                    <w:suppressAutoHyphens w:val="0"/>
                    <w:spacing w:line="360" w:lineRule="auto"/>
                    <w:jc w:val="both"/>
                    <w:rPr>
                      <w:rFonts w:asciiTheme="minorHAnsi" w:eastAsia="Times New Roman" w:hAnsiTheme="minorHAnsi"/>
                      <w:b/>
                      <w:color w:val="000000"/>
                      <w:kern w:val="0"/>
                      <w:lang w:val="en-US"/>
                    </w:rPr>
                  </w:pPr>
                </w:p>
              </w:tc>
            </w:tr>
            <w:tr w:rsidR="00EC7578" w:rsidRPr="00FB26C8" w:rsidTr="00771772">
              <w:trPr>
                <w:trHeight w:val="300"/>
              </w:trPr>
              <w:tc>
                <w:tcPr>
                  <w:tcW w:w="1789" w:type="dxa"/>
                  <w:tcBorders>
                    <w:top w:val="nil"/>
                    <w:left w:val="nil"/>
                    <w:bottom w:val="nil"/>
                    <w:right w:val="nil"/>
                  </w:tcBorders>
                  <w:shd w:val="clear" w:color="auto" w:fill="auto"/>
                  <w:noWrap/>
                  <w:vAlign w:val="bottom"/>
                  <w:hideMark/>
                </w:tcPr>
                <w:p w:rsidR="00EC7578" w:rsidRPr="00FB26C8" w:rsidRDefault="00EC7578" w:rsidP="00FB26C8">
                  <w:pPr>
                    <w:widowControl/>
                    <w:suppressAutoHyphens w:val="0"/>
                    <w:spacing w:line="360" w:lineRule="auto"/>
                    <w:jc w:val="both"/>
                    <w:rPr>
                      <w:rFonts w:asciiTheme="minorHAnsi" w:eastAsia="Times New Roman" w:hAnsiTheme="minorHAnsi"/>
                      <w:color w:val="000000"/>
                      <w:kern w:val="0"/>
                      <w:lang w:val="en-US"/>
                    </w:rPr>
                  </w:pPr>
                </w:p>
              </w:tc>
              <w:tc>
                <w:tcPr>
                  <w:tcW w:w="3091" w:type="dxa"/>
                  <w:tcBorders>
                    <w:top w:val="nil"/>
                    <w:left w:val="nil"/>
                    <w:bottom w:val="nil"/>
                    <w:right w:val="nil"/>
                  </w:tcBorders>
                  <w:shd w:val="clear" w:color="auto" w:fill="auto"/>
                  <w:noWrap/>
                  <w:vAlign w:val="bottom"/>
                  <w:hideMark/>
                </w:tcPr>
                <w:p w:rsidR="00EC7578" w:rsidRPr="00FB26C8" w:rsidRDefault="00EC7578" w:rsidP="00FB26C8">
                  <w:pPr>
                    <w:widowControl/>
                    <w:suppressAutoHyphens w:val="0"/>
                    <w:spacing w:line="360" w:lineRule="auto"/>
                    <w:jc w:val="both"/>
                    <w:rPr>
                      <w:rFonts w:asciiTheme="minorHAnsi" w:eastAsia="Times New Roman" w:hAnsiTheme="minorHAnsi"/>
                      <w:color w:val="000000"/>
                      <w:kern w:val="0"/>
                      <w:lang w:val="en-US"/>
                    </w:rPr>
                  </w:pPr>
                </w:p>
              </w:tc>
              <w:tc>
                <w:tcPr>
                  <w:tcW w:w="3091" w:type="dxa"/>
                  <w:tcBorders>
                    <w:top w:val="nil"/>
                    <w:left w:val="nil"/>
                    <w:bottom w:val="nil"/>
                    <w:right w:val="nil"/>
                  </w:tcBorders>
                </w:tcPr>
                <w:p w:rsidR="00EC7578" w:rsidRPr="00FB26C8" w:rsidRDefault="00EC7578" w:rsidP="00FB26C8">
                  <w:pPr>
                    <w:widowControl/>
                    <w:suppressAutoHyphens w:val="0"/>
                    <w:spacing w:line="360" w:lineRule="auto"/>
                    <w:jc w:val="both"/>
                    <w:rPr>
                      <w:rFonts w:asciiTheme="minorHAnsi" w:eastAsia="Times New Roman" w:hAnsiTheme="minorHAnsi"/>
                      <w:color w:val="000000"/>
                      <w:kern w:val="0"/>
                      <w:lang w:val="en-US"/>
                    </w:rPr>
                  </w:pPr>
                </w:p>
              </w:tc>
            </w:tr>
            <w:tr w:rsidR="00EC7578" w:rsidRPr="00FB26C8" w:rsidTr="00771772">
              <w:trPr>
                <w:trHeight w:val="450"/>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7578" w:rsidRPr="00FB26C8" w:rsidRDefault="00EC7578" w:rsidP="00E1725A">
                  <w:pPr>
                    <w:widowControl/>
                    <w:suppressAutoHyphens w:val="0"/>
                    <w:spacing w:line="360" w:lineRule="auto"/>
                    <w:jc w:val="center"/>
                    <w:rPr>
                      <w:rFonts w:asciiTheme="minorHAnsi" w:eastAsia="Times New Roman" w:hAnsiTheme="minorHAnsi"/>
                      <w:b/>
                      <w:color w:val="000000"/>
                      <w:kern w:val="0"/>
                      <w:lang w:val="en-US"/>
                    </w:rPr>
                  </w:pPr>
                  <w:r w:rsidRPr="00FB26C8">
                    <w:rPr>
                      <w:rFonts w:asciiTheme="minorHAnsi" w:eastAsia="Times New Roman" w:hAnsiTheme="minorHAnsi"/>
                      <w:b/>
                      <w:color w:val="000000"/>
                      <w:kern w:val="0"/>
                      <w:lang w:val="en-US"/>
                    </w:rPr>
                    <w:t>BOOK</w:t>
                  </w:r>
                </w:p>
              </w:tc>
              <w:tc>
                <w:tcPr>
                  <w:tcW w:w="3091" w:type="dxa"/>
                  <w:tcBorders>
                    <w:top w:val="single" w:sz="4" w:space="0" w:color="auto"/>
                    <w:left w:val="nil"/>
                    <w:bottom w:val="single" w:sz="4" w:space="0" w:color="auto"/>
                    <w:right w:val="single" w:sz="4" w:space="0" w:color="auto"/>
                  </w:tcBorders>
                  <w:shd w:val="clear" w:color="auto" w:fill="auto"/>
                  <w:noWrap/>
                  <w:vAlign w:val="bottom"/>
                  <w:hideMark/>
                </w:tcPr>
                <w:p w:rsidR="00EC7578" w:rsidRPr="00FB26C8" w:rsidRDefault="00EC7578" w:rsidP="00E1725A">
                  <w:pPr>
                    <w:widowControl/>
                    <w:suppressAutoHyphens w:val="0"/>
                    <w:spacing w:line="360" w:lineRule="auto"/>
                    <w:jc w:val="center"/>
                    <w:rPr>
                      <w:rFonts w:asciiTheme="minorHAnsi" w:eastAsia="Times New Roman" w:hAnsiTheme="minorHAnsi"/>
                      <w:b/>
                      <w:color w:val="000000"/>
                      <w:kern w:val="0"/>
                      <w:lang w:val="en-US"/>
                    </w:rPr>
                  </w:pPr>
                  <w:r w:rsidRPr="00FB26C8">
                    <w:rPr>
                      <w:rFonts w:asciiTheme="minorHAnsi" w:eastAsia="Times New Roman" w:hAnsiTheme="minorHAnsi"/>
                      <w:b/>
                      <w:color w:val="000000"/>
                      <w:kern w:val="0"/>
                      <w:lang w:val="en-US"/>
                    </w:rPr>
                    <w:t>AUTHOR</w:t>
                  </w:r>
                </w:p>
              </w:tc>
              <w:tc>
                <w:tcPr>
                  <w:tcW w:w="3091" w:type="dxa"/>
                  <w:tcBorders>
                    <w:top w:val="single" w:sz="4" w:space="0" w:color="auto"/>
                    <w:left w:val="nil"/>
                    <w:bottom w:val="single" w:sz="4" w:space="0" w:color="auto"/>
                    <w:right w:val="single" w:sz="4" w:space="0" w:color="auto"/>
                  </w:tcBorders>
                </w:tcPr>
                <w:p w:rsidR="00EC7578" w:rsidRPr="00FB26C8" w:rsidRDefault="00EC7578" w:rsidP="00E1725A">
                  <w:pPr>
                    <w:widowControl/>
                    <w:suppressAutoHyphens w:val="0"/>
                    <w:spacing w:line="360" w:lineRule="auto"/>
                    <w:jc w:val="center"/>
                    <w:rPr>
                      <w:rFonts w:asciiTheme="minorHAnsi" w:eastAsia="Times New Roman" w:hAnsiTheme="minorHAnsi"/>
                      <w:b/>
                      <w:color w:val="000000"/>
                      <w:kern w:val="0"/>
                      <w:lang w:val="en-US"/>
                    </w:rPr>
                  </w:pPr>
                </w:p>
                <w:p w:rsidR="00EC7578" w:rsidRPr="00FB26C8" w:rsidRDefault="00EC7578" w:rsidP="00E1725A">
                  <w:pPr>
                    <w:widowControl/>
                    <w:suppressAutoHyphens w:val="0"/>
                    <w:spacing w:line="360" w:lineRule="auto"/>
                    <w:jc w:val="center"/>
                    <w:rPr>
                      <w:rFonts w:asciiTheme="minorHAnsi" w:eastAsia="Times New Roman" w:hAnsiTheme="minorHAnsi"/>
                      <w:b/>
                      <w:color w:val="000000"/>
                      <w:kern w:val="0"/>
                      <w:lang w:val="en-US"/>
                    </w:rPr>
                  </w:pPr>
                  <w:r w:rsidRPr="00FB26C8">
                    <w:rPr>
                      <w:rFonts w:asciiTheme="minorHAnsi" w:eastAsia="Times New Roman" w:hAnsiTheme="minorHAnsi"/>
                      <w:b/>
                      <w:color w:val="000000"/>
                      <w:kern w:val="0"/>
                      <w:lang w:val="en-US"/>
                    </w:rPr>
                    <w:t>PRIORITY</w:t>
                  </w:r>
                </w:p>
              </w:tc>
            </w:tr>
            <w:tr w:rsidR="00EC7578" w:rsidRPr="00FB26C8" w:rsidTr="00771772">
              <w:trPr>
                <w:trHeight w:val="300"/>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rsidR="00EC7578" w:rsidRPr="00FB26C8" w:rsidRDefault="001D1781" w:rsidP="001D1781">
                  <w:pPr>
                    <w:widowControl/>
                    <w:suppressAutoHyphens w:val="0"/>
                    <w:spacing w:line="360" w:lineRule="auto"/>
                    <w:jc w:val="both"/>
                    <w:rPr>
                      <w:rFonts w:asciiTheme="minorHAnsi" w:eastAsia="Times New Roman" w:hAnsiTheme="minorHAnsi"/>
                      <w:color w:val="000000"/>
                      <w:kern w:val="0"/>
                      <w:lang w:val="en-US"/>
                    </w:rPr>
                  </w:pPr>
                  <w:r>
                    <w:rPr>
                      <w:rFonts w:asciiTheme="minorHAnsi" w:eastAsia="Times New Roman" w:hAnsiTheme="minorHAnsi"/>
                      <w:color w:val="000000"/>
                      <w:kern w:val="0"/>
                      <w:lang w:val="en-US"/>
                    </w:rPr>
                    <w:t xml:space="preserve">Artificial Intelligence. </w:t>
                  </w:r>
                </w:p>
              </w:tc>
              <w:tc>
                <w:tcPr>
                  <w:tcW w:w="3091" w:type="dxa"/>
                  <w:tcBorders>
                    <w:top w:val="nil"/>
                    <w:left w:val="nil"/>
                    <w:bottom w:val="single" w:sz="4" w:space="0" w:color="auto"/>
                    <w:right w:val="single" w:sz="4" w:space="0" w:color="auto"/>
                  </w:tcBorders>
                  <w:shd w:val="clear" w:color="auto" w:fill="auto"/>
                  <w:noWrap/>
                  <w:vAlign w:val="bottom"/>
                  <w:hideMark/>
                </w:tcPr>
                <w:p w:rsidR="00EC7578" w:rsidRPr="00FB26C8" w:rsidRDefault="009B58A2" w:rsidP="00FB26C8">
                  <w:pPr>
                    <w:widowControl/>
                    <w:suppressAutoHyphens w:val="0"/>
                    <w:spacing w:line="360" w:lineRule="auto"/>
                    <w:jc w:val="both"/>
                    <w:rPr>
                      <w:rFonts w:asciiTheme="minorHAnsi" w:eastAsia="Times New Roman" w:hAnsiTheme="minorHAnsi"/>
                      <w:kern w:val="0"/>
                      <w:lang w:val="en-US"/>
                    </w:rPr>
                  </w:pPr>
                  <w:r>
                    <w:rPr>
                      <w:rFonts w:asciiTheme="minorHAnsi" w:eastAsia="Times New Roman" w:hAnsiTheme="minorHAnsi"/>
                      <w:kern w:val="0"/>
                      <w:lang w:val="en-US"/>
                    </w:rPr>
                    <w:t>Elaine Rich &amp; Kevin Knight</w:t>
                  </w:r>
                </w:p>
              </w:tc>
              <w:tc>
                <w:tcPr>
                  <w:tcW w:w="3091" w:type="dxa"/>
                  <w:tcBorders>
                    <w:top w:val="nil"/>
                    <w:left w:val="nil"/>
                    <w:bottom w:val="single" w:sz="4" w:space="0" w:color="auto"/>
                    <w:right w:val="single" w:sz="4" w:space="0" w:color="auto"/>
                  </w:tcBorders>
                </w:tcPr>
                <w:p w:rsidR="00EC7578" w:rsidRPr="00FB26C8" w:rsidRDefault="00D356C3" w:rsidP="00E1725A">
                  <w:pPr>
                    <w:widowControl/>
                    <w:suppressAutoHyphens w:val="0"/>
                    <w:spacing w:line="360" w:lineRule="auto"/>
                    <w:jc w:val="center"/>
                    <w:rPr>
                      <w:rFonts w:asciiTheme="minorHAnsi" w:eastAsia="Times New Roman" w:hAnsiTheme="minorHAnsi"/>
                      <w:color w:val="000000"/>
                      <w:kern w:val="0"/>
                      <w:lang w:val="en-US"/>
                    </w:rPr>
                  </w:pPr>
                  <w:r w:rsidRPr="00FB26C8">
                    <w:rPr>
                      <w:rFonts w:asciiTheme="minorHAnsi" w:eastAsia="Times New Roman" w:hAnsiTheme="minorHAnsi"/>
                      <w:color w:val="000000"/>
                      <w:kern w:val="0"/>
                      <w:lang w:val="en-US"/>
                    </w:rPr>
                    <w:t>1</w:t>
                  </w:r>
                </w:p>
              </w:tc>
            </w:tr>
            <w:tr w:rsidR="001D1781" w:rsidRPr="00FB26C8" w:rsidTr="00771772">
              <w:trPr>
                <w:trHeight w:val="300"/>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rsidR="001D1781" w:rsidRPr="00FB26C8" w:rsidRDefault="00367D34" w:rsidP="00367D34">
                  <w:pPr>
                    <w:widowControl/>
                    <w:suppressAutoHyphens w:val="0"/>
                    <w:spacing w:line="360" w:lineRule="auto"/>
                    <w:jc w:val="both"/>
                    <w:rPr>
                      <w:rFonts w:asciiTheme="minorHAnsi" w:eastAsia="Times New Roman" w:hAnsiTheme="minorHAnsi"/>
                      <w:color w:val="000000"/>
                      <w:kern w:val="0"/>
                      <w:lang w:val="en-US"/>
                    </w:rPr>
                  </w:pPr>
                  <w:r>
                    <w:rPr>
                      <w:rFonts w:asciiTheme="minorHAnsi" w:eastAsia="Times New Roman" w:hAnsiTheme="minorHAnsi"/>
                      <w:color w:val="000000"/>
                      <w:kern w:val="0"/>
                      <w:lang w:val="en-US"/>
                    </w:rPr>
                    <w:t xml:space="preserve">Artificial Intelligence. </w:t>
                  </w:r>
                  <w:r w:rsidR="001D1781">
                    <w:rPr>
                      <w:rFonts w:asciiTheme="minorHAnsi" w:eastAsia="Times New Roman" w:hAnsiTheme="minorHAnsi"/>
                      <w:color w:val="000000"/>
                      <w:kern w:val="0"/>
                      <w:lang w:val="en-US"/>
                    </w:rPr>
                    <w:t xml:space="preserve">A modern </w:t>
                  </w:r>
                  <w:r>
                    <w:rPr>
                      <w:rFonts w:asciiTheme="minorHAnsi" w:eastAsia="Times New Roman" w:hAnsiTheme="minorHAnsi"/>
                      <w:color w:val="000000"/>
                      <w:kern w:val="0"/>
                      <w:lang w:val="en-US"/>
                    </w:rPr>
                    <w:t>approach</w:t>
                  </w:r>
                </w:p>
              </w:tc>
              <w:tc>
                <w:tcPr>
                  <w:tcW w:w="3091" w:type="dxa"/>
                  <w:tcBorders>
                    <w:top w:val="nil"/>
                    <w:left w:val="nil"/>
                    <w:bottom w:val="single" w:sz="4" w:space="0" w:color="auto"/>
                    <w:right w:val="single" w:sz="4" w:space="0" w:color="auto"/>
                  </w:tcBorders>
                  <w:shd w:val="clear" w:color="auto" w:fill="auto"/>
                  <w:noWrap/>
                  <w:vAlign w:val="bottom"/>
                  <w:hideMark/>
                </w:tcPr>
                <w:p w:rsidR="001D1781" w:rsidRPr="00FB26C8" w:rsidRDefault="001D1781" w:rsidP="007E36EE">
                  <w:pPr>
                    <w:widowControl/>
                    <w:suppressAutoHyphens w:val="0"/>
                    <w:spacing w:line="360" w:lineRule="auto"/>
                    <w:jc w:val="both"/>
                    <w:rPr>
                      <w:rFonts w:asciiTheme="minorHAnsi" w:eastAsia="Times New Roman" w:hAnsiTheme="minorHAnsi"/>
                      <w:kern w:val="0"/>
                      <w:lang w:val="en-US"/>
                    </w:rPr>
                  </w:pPr>
                  <w:r>
                    <w:rPr>
                      <w:rFonts w:asciiTheme="minorHAnsi" w:eastAsia="Times New Roman" w:hAnsiTheme="minorHAnsi"/>
                      <w:kern w:val="0"/>
                      <w:lang w:val="en-US"/>
                    </w:rPr>
                    <w:t>Russell Stuart &amp; peter Norvig</w:t>
                  </w:r>
                </w:p>
              </w:tc>
              <w:tc>
                <w:tcPr>
                  <w:tcW w:w="3091" w:type="dxa"/>
                  <w:tcBorders>
                    <w:top w:val="nil"/>
                    <w:left w:val="nil"/>
                    <w:bottom w:val="single" w:sz="4" w:space="0" w:color="auto"/>
                    <w:right w:val="single" w:sz="4" w:space="0" w:color="auto"/>
                  </w:tcBorders>
                </w:tcPr>
                <w:p w:rsidR="001D1781" w:rsidRPr="00FB26C8" w:rsidRDefault="001D1781" w:rsidP="00E1725A">
                  <w:pPr>
                    <w:widowControl/>
                    <w:suppressAutoHyphens w:val="0"/>
                    <w:spacing w:line="360" w:lineRule="auto"/>
                    <w:jc w:val="center"/>
                    <w:rPr>
                      <w:rFonts w:asciiTheme="minorHAnsi" w:eastAsia="Times New Roman" w:hAnsiTheme="minorHAnsi"/>
                      <w:color w:val="000000"/>
                      <w:kern w:val="0"/>
                      <w:lang w:val="en-US"/>
                    </w:rPr>
                  </w:pPr>
                  <w:r w:rsidRPr="00FB26C8">
                    <w:rPr>
                      <w:rFonts w:asciiTheme="minorHAnsi" w:eastAsia="Times New Roman" w:hAnsiTheme="minorHAnsi"/>
                      <w:color w:val="000000"/>
                      <w:kern w:val="0"/>
                      <w:lang w:val="en-US"/>
                    </w:rPr>
                    <w:t>2</w:t>
                  </w:r>
                </w:p>
              </w:tc>
            </w:tr>
          </w:tbl>
          <w:p w:rsidR="00EC7578" w:rsidRPr="00FB26C8" w:rsidRDefault="00EC7578" w:rsidP="00FB26C8">
            <w:pPr>
              <w:tabs>
                <w:tab w:val="left" w:pos="735"/>
              </w:tabs>
              <w:spacing w:line="360" w:lineRule="auto"/>
              <w:jc w:val="both"/>
              <w:rPr>
                <w:rFonts w:asciiTheme="minorHAnsi" w:hAnsiTheme="minorHAnsi"/>
                <w:sz w:val="24"/>
                <w:szCs w:val="24"/>
              </w:rPr>
            </w:pPr>
          </w:p>
        </w:tc>
      </w:tr>
    </w:tbl>
    <w:p w:rsidR="00EC7578" w:rsidRPr="00FB26C8" w:rsidRDefault="00EC7578" w:rsidP="00FB26C8">
      <w:pPr>
        <w:tabs>
          <w:tab w:val="left" w:pos="735"/>
        </w:tabs>
        <w:spacing w:line="360" w:lineRule="auto"/>
        <w:jc w:val="both"/>
        <w:rPr>
          <w:rFonts w:asciiTheme="minorHAnsi" w:hAnsiTheme="minorHAnsi"/>
        </w:rPr>
      </w:pPr>
    </w:p>
    <w:p w:rsidR="00EC7578" w:rsidRPr="00FB26C8" w:rsidRDefault="00EC7578" w:rsidP="00FB26C8">
      <w:pPr>
        <w:pStyle w:val="NormalWeb"/>
        <w:spacing w:line="360" w:lineRule="auto"/>
        <w:jc w:val="both"/>
        <w:rPr>
          <w:rFonts w:asciiTheme="minorHAnsi" w:hAnsiTheme="minorHAnsi"/>
        </w:rPr>
      </w:pPr>
    </w:p>
    <w:p w:rsidR="005444C2" w:rsidRPr="00FB26C8" w:rsidRDefault="005444C2" w:rsidP="00FB26C8">
      <w:pPr>
        <w:spacing w:line="360" w:lineRule="auto"/>
        <w:jc w:val="both"/>
        <w:rPr>
          <w:rFonts w:asciiTheme="minorHAnsi" w:hAnsiTheme="minorHAnsi"/>
        </w:rPr>
      </w:pPr>
    </w:p>
    <w:p w:rsidR="00FD17A8" w:rsidRPr="00FB26C8" w:rsidRDefault="00FD17A8" w:rsidP="00FB26C8">
      <w:pPr>
        <w:spacing w:line="360" w:lineRule="auto"/>
        <w:jc w:val="both"/>
        <w:rPr>
          <w:rFonts w:asciiTheme="minorHAnsi" w:hAnsiTheme="minorHAnsi"/>
        </w:rPr>
      </w:pPr>
    </w:p>
    <w:sectPr w:rsidR="00FD17A8" w:rsidRPr="00FB26C8" w:rsidSect="00236ECC">
      <w:headerReference w:type="default" r:id="rId36"/>
      <w:pgSz w:w="12240" w:h="15840" w:code="1"/>
      <w:pgMar w:top="1440" w:right="1440" w:bottom="1440" w:left="180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49F4" w:rsidRDefault="00E049F4" w:rsidP="00E96E6D">
      <w:r>
        <w:separator/>
      </w:r>
    </w:p>
  </w:endnote>
  <w:endnote w:type="continuationSeparator" w:id="1">
    <w:p w:rsidR="00E049F4" w:rsidRDefault="00E049F4" w:rsidP="00E96E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MS Mincho"/>
    <w:charset w:val="80"/>
    <w:family w:val="roman"/>
    <w:pitch w:val="variable"/>
    <w:sig w:usb0="00000001" w:usb1="08070000" w:usb2="00000010" w:usb3="00000000" w:csb0="00020000" w:csb1="00000000"/>
  </w:font>
  <w:font w:name="DejaVu Sans">
    <w:altName w:val="Arial"/>
    <w:charset w:val="00"/>
    <w:family w:val="swiss"/>
    <w:pitch w:val="variable"/>
    <w:sig w:usb0="E7002EFF" w:usb1="D200F5FF" w:usb2="0A04602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FranklinGothic-Heavy">
    <w:panose1 w:val="00000000000000000000"/>
    <w:charset w:val="00"/>
    <w:family w:val="auto"/>
    <w:notTrueType/>
    <w:pitch w:val="default"/>
    <w:sig w:usb0="00000003" w:usb1="00000000" w:usb2="00000000" w:usb3="00000000" w:csb0="00000001" w:csb1="00000000"/>
  </w:font>
  <w:font w:name="FranklinGothic-Demi">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49F4" w:rsidRDefault="00E049F4" w:rsidP="00E96E6D">
      <w:r>
        <w:separator/>
      </w:r>
    </w:p>
  </w:footnote>
  <w:footnote w:type="continuationSeparator" w:id="1">
    <w:p w:rsidR="00E049F4" w:rsidRDefault="00E049F4" w:rsidP="00E96E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4E" w:rsidRDefault="00CF144E">
    <w:pPr>
      <w:pStyle w:val="Header"/>
      <w:jc w:val="center"/>
    </w:pPr>
  </w:p>
  <w:p w:rsidR="00CF144E" w:rsidRDefault="00CF144E">
    <w:pPr>
      <w:pStyle w:val="Header"/>
    </w:pPr>
  </w:p>
  <w:p w:rsidR="00CF144E" w:rsidRDefault="00CF144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00"/>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name w:val="WW8Num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846189C"/>
    <w:multiLevelType w:val="hybridMultilevel"/>
    <w:tmpl w:val="81B8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597579"/>
    <w:multiLevelType w:val="hybridMultilevel"/>
    <w:tmpl w:val="ECE21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1E24F2"/>
    <w:multiLevelType w:val="hybridMultilevel"/>
    <w:tmpl w:val="E1D8A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723F9"/>
    <w:multiLevelType w:val="hybridMultilevel"/>
    <w:tmpl w:val="4326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A21FE"/>
    <w:multiLevelType w:val="multilevel"/>
    <w:tmpl w:val="C9C41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6447B5"/>
    <w:multiLevelType w:val="hybridMultilevel"/>
    <w:tmpl w:val="4C2C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16695E"/>
    <w:multiLevelType w:val="multilevel"/>
    <w:tmpl w:val="3062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E116E0"/>
    <w:multiLevelType w:val="hybridMultilevel"/>
    <w:tmpl w:val="BCA6AA54"/>
    <w:lvl w:ilvl="0" w:tplc="C7C0AF9E">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nsid w:val="28A333C2"/>
    <w:multiLevelType w:val="hybridMultilevel"/>
    <w:tmpl w:val="B5B4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2B1BA1"/>
    <w:multiLevelType w:val="hybridMultilevel"/>
    <w:tmpl w:val="886E4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976752"/>
    <w:multiLevelType w:val="hybridMultilevel"/>
    <w:tmpl w:val="10446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2795F"/>
    <w:multiLevelType w:val="hybridMultilevel"/>
    <w:tmpl w:val="1FA45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295FBD"/>
    <w:multiLevelType w:val="multilevel"/>
    <w:tmpl w:val="1E20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D053E5"/>
    <w:multiLevelType w:val="multilevel"/>
    <w:tmpl w:val="94D6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E31CD9"/>
    <w:multiLevelType w:val="hybridMultilevel"/>
    <w:tmpl w:val="2C5A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010A46"/>
    <w:multiLevelType w:val="hybridMultilevel"/>
    <w:tmpl w:val="B6767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B65CF1"/>
    <w:multiLevelType w:val="hybridMultilevel"/>
    <w:tmpl w:val="844A8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9D1C1B"/>
    <w:multiLevelType w:val="hybridMultilevel"/>
    <w:tmpl w:val="E1D8A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4C6EC3"/>
    <w:multiLevelType w:val="multilevel"/>
    <w:tmpl w:val="D9D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8158EB"/>
    <w:multiLevelType w:val="hybridMultilevel"/>
    <w:tmpl w:val="89DAE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D5286B"/>
    <w:multiLevelType w:val="hybridMultilevel"/>
    <w:tmpl w:val="B7C0F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A7105"/>
    <w:multiLevelType w:val="multilevel"/>
    <w:tmpl w:val="1528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D84282"/>
    <w:multiLevelType w:val="multilevel"/>
    <w:tmpl w:val="0000000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5C113539"/>
    <w:multiLevelType w:val="multilevel"/>
    <w:tmpl w:val="2E86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41304D"/>
    <w:multiLevelType w:val="hybridMultilevel"/>
    <w:tmpl w:val="CB54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5057A5"/>
    <w:multiLevelType w:val="hybridMultilevel"/>
    <w:tmpl w:val="1DDE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D01874"/>
    <w:multiLevelType w:val="hybridMultilevel"/>
    <w:tmpl w:val="A94C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8C2D57"/>
    <w:multiLevelType w:val="hybridMultilevel"/>
    <w:tmpl w:val="16F4D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907DE"/>
    <w:multiLevelType w:val="hybridMultilevel"/>
    <w:tmpl w:val="9E549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DF332D"/>
    <w:multiLevelType w:val="hybridMultilevel"/>
    <w:tmpl w:val="59D82B1E"/>
    <w:lvl w:ilvl="0" w:tplc="9B7C77B8">
      <w:start w:val="1"/>
      <w:numFmt w:val="upperLetter"/>
      <w:lvlText w:val="(%1)"/>
      <w:lvlJc w:val="left"/>
      <w:pPr>
        <w:ind w:left="570" w:hanging="390"/>
      </w:pPr>
      <w:rPr>
        <w:rFonts w:hint="default"/>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34"/>
  </w:num>
  <w:num w:numId="8">
    <w:abstractNumId w:val="27"/>
  </w:num>
  <w:num w:numId="9">
    <w:abstractNumId w:val="16"/>
  </w:num>
  <w:num w:numId="10">
    <w:abstractNumId w:val="22"/>
  </w:num>
  <w:num w:numId="11">
    <w:abstractNumId w:val="17"/>
  </w:num>
  <w:num w:numId="12">
    <w:abstractNumId w:val="18"/>
  </w:num>
  <w:num w:numId="13">
    <w:abstractNumId w:val="11"/>
  </w:num>
  <w:num w:numId="14">
    <w:abstractNumId w:val="9"/>
  </w:num>
  <w:num w:numId="15">
    <w:abstractNumId w:val="26"/>
  </w:num>
  <w:num w:numId="16">
    <w:abstractNumId w:val="28"/>
  </w:num>
  <w:num w:numId="17">
    <w:abstractNumId w:val="29"/>
  </w:num>
  <w:num w:numId="18">
    <w:abstractNumId w:val="5"/>
  </w:num>
  <w:num w:numId="19">
    <w:abstractNumId w:val="6"/>
  </w:num>
  <w:num w:numId="20">
    <w:abstractNumId w:val="7"/>
  </w:num>
  <w:num w:numId="21">
    <w:abstractNumId w:val="13"/>
  </w:num>
  <w:num w:numId="22">
    <w:abstractNumId w:val="25"/>
  </w:num>
  <w:num w:numId="23">
    <w:abstractNumId w:val="31"/>
  </w:num>
  <w:num w:numId="24">
    <w:abstractNumId w:val="19"/>
  </w:num>
  <w:num w:numId="25">
    <w:abstractNumId w:val="10"/>
  </w:num>
  <w:num w:numId="26">
    <w:abstractNumId w:val="20"/>
  </w:num>
  <w:num w:numId="27">
    <w:abstractNumId w:val="24"/>
  </w:num>
  <w:num w:numId="28">
    <w:abstractNumId w:val="8"/>
  </w:num>
  <w:num w:numId="29">
    <w:abstractNumId w:val="32"/>
  </w:num>
  <w:num w:numId="30">
    <w:abstractNumId w:val="33"/>
  </w:num>
  <w:num w:numId="31">
    <w:abstractNumId w:val="14"/>
  </w:num>
  <w:num w:numId="32">
    <w:abstractNumId w:val="21"/>
  </w:num>
  <w:num w:numId="33">
    <w:abstractNumId w:val="23"/>
  </w:num>
  <w:num w:numId="34">
    <w:abstractNumId w:val="30"/>
  </w:num>
  <w:num w:numId="3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5548CA"/>
    <w:rsid w:val="0000051A"/>
    <w:rsid w:val="00005E7F"/>
    <w:rsid w:val="0000680B"/>
    <w:rsid w:val="00006910"/>
    <w:rsid w:val="00007DBF"/>
    <w:rsid w:val="00011175"/>
    <w:rsid w:val="0001354F"/>
    <w:rsid w:val="00015FB2"/>
    <w:rsid w:val="00020012"/>
    <w:rsid w:val="00025E97"/>
    <w:rsid w:val="000306B0"/>
    <w:rsid w:val="00034193"/>
    <w:rsid w:val="00035FB1"/>
    <w:rsid w:val="000447ED"/>
    <w:rsid w:val="00052CBD"/>
    <w:rsid w:val="0005786B"/>
    <w:rsid w:val="00060849"/>
    <w:rsid w:val="0006127E"/>
    <w:rsid w:val="00065AB7"/>
    <w:rsid w:val="0007058D"/>
    <w:rsid w:val="000729CE"/>
    <w:rsid w:val="00073FED"/>
    <w:rsid w:val="00074F19"/>
    <w:rsid w:val="00077307"/>
    <w:rsid w:val="000802AE"/>
    <w:rsid w:val="00081F24"/>
    <w:rsid w:val="00083E88"/>
    <w:rsid w:val="00086C01"/>
    <w:rsid w:val="00087EFB"/>
    <w:rsid w:val="00094A7B"/>
    <w:rsid w:val="000959D0"/>
    <w:rsid w:val="000A077F"/>
    <w:rsid w:val="000A55C1"/>
    <w:rsid w:val="000A6F6B"/>
    <w:rsid w:val="000B174A"/>
    <w:rsid w:val="000B4429"/>
    <w:rsid w:val="000B53F0"/>
    <w:rsid w:val="000C4D91"/>
    <w:rsid w:val="000D407A"/>
    <w:rsid w:val="000D7A3E"/>
    <w:rsid w:val="000E2A5C"/>
    <w:rsid w:val="000E7132"/>
    <w:rsid w:val="000F1CD1"/>
    <w:rsid w:val="00100481"/>
    <w:rsid w:val="00101525"/>
    <w:rsid w:val="001036D8"/>
    <w:rsid w:val="001037F9"/>
    <w:rsid w:val="00105DDD"/>
    <w:rsid w:val="00106BDB"/>
    <w:rsid w:val="00107425"/>
    <w:rsid w:val="001270D7"/>
    <w:rsid w:val="0013521C"/>
    <w:rsid w:val="001376C6"/>
    <w:rsid w:val="00140AD0"/>
    <w:rsid w:val="00141008"/>
    <w:rsid w:val="0014154C"/>
    <w:rsid w:val="00144AA7"/>
    <w:rsid w:val="001451E9"/>
    <w:rsid w:val="00147628"/>
    <w:rsid w:val="0015305C"/>
    <w:rsid w:val="0015712D"/>
    <w:rsid w:val="001571FE"/>
    <w:rsid w:val="001625E0"/>
    <w:rsid w:val="00166D6E"/>
    <w:rsid w:val="001704F3"/>
    <w:rsid w:val="0017186D"/>
    <w:rsid w:val="00171EA5"/>
    <w:rsid w:val="00172F56"/>
    <w:rsid w:val="0018344E"/>
    <w:rsid w:val="001905AC"/>
    <w:rsid w:val="00190C4F"/>
    <w:rsid w:val="00194109"/>
    <w:rsid w:val="0019527C"/>
    <w:rsid w:val="00195F31"/>
    <w:rsid w:val="001A1F1F"/>
    <w:rsid w:val="001A2158"/>
    <w:rsid w:val="001A5172"/>
    <w:rsid w:val="001B0A85"/>
    <w:rsid w:val="001B2C69"/>
    <w:rsid w:val="001B7A78"/>
    <w:rsid w:val="001C222A"/>
    <w:rsid w:val="001C2C0B"/>
    <w:rsid w:val="001C66FD"/>
    <w:rsid w:val="001D1781"/>
    <w:rsid w:val="001D30DE"/>
    <w:rsid w:val="001D43E4"/>
    <w:rsid w:val="001D6298"/>
    <w:rsid w:val="001D62DF"/>
    <w:rsid w:val="001E1FF7"/>
    <w:rsid w:val="001E3B2F"/>
    <w:rsid w:val="001E5039"/>
    <w:rsid w:val="001E58F1"/>
    <w:rsid w:val="001E7C0C"/>
    <w:rsid w:val="001F1905"/>
    <w:rsid w:val="001F209F"/>
    <w:rsid w:val="001F76E5"/>
    <w:rsid w:val="002001B5"/>
    <w:rsid w:val="00200C58"/>
    <w:rsid w:val="00202142"/>
    <w:rsid w:val="00206DC2"/>
    <w:rsid w:val="00211B31"/>
    <w:rsid w:val="002165A6"/>
    <w:rsid w:val="00222798"/>
    <w:rsid w:val="0023521D"/>
    <w:rsid w:val="00236ECC"/>
    <w:rsid w:val="00237421"/>
    <w:rsid w:val="00240729"/>
    <w:rsid w:val="00251A1D"/>
    <w:rsid w:val="00251C25"/>
    <w:rsid w:val="002538D5"/>
    <w:rsid w:val="00254DCD"/>
    <w:rsid w:val="00256B2F"/>
    <w:rsid w:val="0025708F"/>
    <w:rsid w:val="00260176"/>
    <w:rsid w:val="00261167"/>
    <w:rsid w:val="0026195E"/>
    <w:rsid w:val="0026263A"/>
    <w:rsid w:val="00264081"/>
    <w:rsid w:val="00264225"/>
    <w:rsid w:val="002670F9"/>
    <w:rsid w:val="0027313D"/>
    <w:rsid w:val="00274155"/>
    <w:rsid w:val="0027588C"/>
    <w:rsid w:val="002776EA"/>
    <w:rsid w:val="002847DA"/>
    <w:rsid w:val="002875D9"/>
    <w:rsid w:val="002909DC"/>
    <w:rsid w:val="00290AF8"/>
    <w:rsid w:val="002943C0"/>
    <w:rsid w:val="002947C7"/>
    <w:rsid w:val="002A08CA"/>
    <w:rsid w:val="002A32C0"/>
    <w:rsid w:val="002A5E5B"/>
    <w:rsid w:val="002B1612"/>
    <w:rsid w:val="002B1F25"/>
    <w:rsid w:val="002B31C9"/>
    <w:rsid w:val="002B7DF8"/>
    <w:rsid w:val="002C46C9"/>
    <w:rsid w:val="002C473B"/>
    <w:rsid w:val="002C72CF"/>
    <w:rsid w:val="002D01D8"/>
    <w:rsid w:val="002D192D"/>
    <w:rsid w:val="002D204B"/>
    <w:rsid w:val="002E0210"/>
    <w:rsid w:val="002E07C2"/>
    <w:rsid w:val="002E39BC"/>
    <w:rsid w:val="002E4730"/>
    <w:rsid w:val="002E7732"/>
    <w:rsid w:val="002F32D0"/>
    <w:rsid w:val="003008F5"/>
    <w:rsid w:val="00311CF5"/>
    <w:rsid w:val="003145AC"/>
    <w:rsid w:val="003226E1"/>
    <w:rsid w:val="00322EF9"/>
    <w:rsid w:val="00332638"/>
    <w:rsid w:val="00335BA7"/>
    <w:rsid w:val="003418A6"/>
    <w:rsid w:val="0034249B"/>
    <w:rsid w:val="003427F7"/>
    <w:rsid w:val="00342E40"/>
    <w:rsid w:val="003453CF"/>
    <w:rsid w:val="00346A08"/>
    <w:rsid w:val="00347106"/>
    <w:rsid w:val="00347931"/>
    <w:rsid w:val="0035285C"/>
    <w:rsid w:val="00352962"/>
    <w:rsid w:val="00353BB2"/>
    <w:rsid w:val="0036215C"/>
    <w:rsid w:val="00362E14"/>
    <w:rsid w:val="00364051"/>
    <w:rsid w:val="00367D34"/>
    <w:rsid w:val="003736D5"/>
    <w:rsid w:val="0037611C"/>
    <w:rsid w:val="00381F22"/>
    <w:rsid w:val="0038409B"/>
    <w:rsid w:val="00385EC8"/>
    <w:rsid w:val="003924E3"/>
    <w:rsid w:val="003A6093"/>
    <w:rsid w:val="003A670A"/>
    <w:rsid w:val="003B20DA"/>
    <w:rsid w:val="003B2A25"/>
    <w:rsid w:val="003B3446"/>
    <w:rsid w:val="003B4B2B"/>
    <w:rsid w:val="003C2564"/>
    <w:rsid w:val="003C44F7"/>
    <w:rsid w:val="003C48A4"/>
    <w:rsid w:val="003C4BCA"/>
    <w:rsid w:val="003C6284"/>
    <w:rsid w:val="003D0181"/>
    <w:rsid w:val="003D27FC"/>
    <w:rsid w:val="003D3493"/>
    <w:rsid w:val="003D5A15"/>
    <w:rsid w:val="003D5B82"/>
    <w:rsid w:val="003D5CB5"/>
    <w:rsid w:val="003D7EA4"/>
    <w:rsid w:val="003E1BB7"/>
    <w:rsid w:val="003E3808"/>
    <w:rsid w:val="003E4C4F"/>
    <w:rsid w:val="003E712A"/>
    <w:rsid w:val="003F2CCC"/>
    <w:rsid w:val="003F5E8C"/>
    <w:rsid w:val="0040202D"/>
    <w:rsid w:val="00403484"/>
    <w:rsid w:val="004039EE"/>
    <w:rsid w:val="004072F1"/>
    <w:rsid w:val="0041135D"/>
    <w:rsid w:val="004141E1"/>
    <w:rsid w:val="00423D74"/>
    <w:rsid w:val="00427E70"/>
    <w:rsid w:val="004342D3"/>
    <w:rsid w:val="0044014E"/>
    <w:rsid w:val="00442FBA"/>
    <w:rsid w:val="00443D53"/>
    <w:rsid w:val="00451FF0"/>
    <w:rsid w:val="00453721"/>
    <w:rsid w:val="00457898"/>
    <w:rsid w:val="00462CE4"/>
    <w:rsid w:val="0046385C"/>
    <w:rsid w:val="004669F7"/>
    <w:rsid w:val="00467662"/>
    <w:rsid w:val="004707A3"/>
    <w:rsid w:val="00471530"/>
    <w:rsid w:val="00474DDE"/>
    <w:rsid w:val="004759ED"/>
    <w:rsid w:val="00480453"/>
    <w:rsid w:val="0048277C"/>
    <w:rsid w:val="004838C7"/>
    <w:rsid w:val="004866E5"/>
    <w:rsid w:val="0048756B"/>
    <w:rsid w:val="00494A0A"/>
    <w:rsid w:val="0049532A"/>
    <w:rsid w:val="004A1586"/>
    <w:rsid w:val="004A1C93"/>
    <w:rsid w:val="004A25DD"/>
    <w:rsid w:val="004A3155"/>
    <w:rsid w:val="004A328D"/>
    <w:rsid w:val="004A35D9"/>
    <w:rsid w:val="004A5976"/>
    <w:rsid w:val="004B27C8"/>
    <w:rsid w:val="004B32B2"/>
    <w:rsid w:val="004B338F"/>
    <w:rsid w:val="004B4BE4"/>
    <w:rsid w:val="004B52C2"/>
    <w:rsid w:val="004C1FE6"/>
    <w:rsid w:val="004C3CA1"/>
    <w:rsid w:val="004C4245"/>
    <w:rsid w:val="004E2705"/>
    <w:rsid w:val="004E3125"/>
    <w:rsid w:val="004E5813"/>
    <w:rsid w:val="004E587B"/>
    <w:rsid w:val="004E6B38"/>
    <w:rsid w:val="004E6D00"/>
    <w:rsid w:val="004E7523"/>
    <w:rsid w:val="004F2DBE"/>
    <w:rsid w:val="004F49B8"/>
    <w:rsid w:val="004F5882"/>
    <w:rsid w:val="00504A27"/>
    <w:rsid w:val="005052B0"/>
    <w:rsid w:val="005149C9"/>
    <w:rsid w:val="005201DD"/>
    <w:rsid w:val="00523660"/>
    <w:rsid w:val="00527F0A"/>
    <w:rsid w:val="00530C5F"/>
    <w:rsid w:val="0053138F"/>
    <w:rsid w:val="00533F76"/>
    <w:rsid w:val="0053537C"/>
    <w:rsid w:val="00540DEE"/>
    <w:rsid w:val="00542529"/>
    <w:rsid w:val="00542940"/>
    <w:rsid w:val="005444C2"/>
    <w:rsid w:val="00545F4F"/>
    <w:rsid w:val="00551987"/>
    <w:rsid w:val="00552116"/>
    <w:rsid w:val="005548CA"/>
    <w:rsid w:val="00562E97"/>
    <w:rsid w:val="00565673"/>
    <w:rsid w:val="005656ED"/>
    <w:rsid w:val="00565928"/>
    <w:rsid w:val="00571431"/>
    <w:rsid w:val="0057281E"/>
    <w:rsid w:val="00573E3E"/>
    <w:rsid w:val="00576D42"/>
    <w:rsid w:val="00581A86"/>
    <w:rsid w:val="0058587A"/>
    <w:rsid w:val="00586E50"/>
    <w:rsid w:val="00587B80"/>
    <w:rsid w:val="00590B2F"/>
    <w:rsid w:val="0059324F"/>
    <w:rsid w:val="00594B9F"/>
    <w:rsid w:val="00597B4D"/>
    <w:rsid w:val="005A045A"/>
    <w:rsid w:val="005A2911"/>
    <w:rsid w:val="005A569C"/>
    <w:rsid w:val="005A5D79"/>
    <w:rsid w:val="005B5046"/>
    <w:rsid w:val="005B5704"/>
    <w:rsid w:val="005C0FB6"/>
    <w:rsid w:val="005C14C3"/>
    <w:rsid w:val="005C2B0D"/>
    <w:rsid w:val="005C557E"/>
    <w:rsid w:val="005C5D3C"/>
    <w:rsid w:val="005C7E59"/>
    <w:rsid w:val="005D0985"/>
    <w:rsid w:val="005D3767"/>
    <w:rsid w:val="005D4F80"/>
    <w:rsid w:val="005E0930"/>
    <w:rsid w:val="005E2EF5"/>
    <w:rsid w:val="005E4F90"/>
    <w:rsid w:val="005E7C32"/>
    <w:rsid w:val="005F37CD"/>
    <w:rsid w:val="00600465"/>
    <w:rsid w:val="00600522"/>
    <w:rsid w:val="0060190E"/>
    <w:rsid w:val="00602637"/>
    <w:rsid w:val="00610218"/>
    <w:rsid w:val="006135BB"/>
    <w:rsid w:val="00614719"/>
    <w:rsid w:val="0061619F"/>
    <w:rsid w:val="006207B3"/>
    <w:rsid w:val="00620915"/>
    <w:rsid w:val="00622201"/>
    <w:rsid w:val="00623ED5"/>
    <w:rsid w:val="00624DC4"/>
    <w:rsid w:val="00625CB0"/>
    <w:rsid w:val="0062631B"/>
    <w:rsid w:val="00627A1D"/>
    <w:rsid w:val="00632CAB"/>
    <w:rsid w:val="006370A7"/>
    <w:rsid w:val="00640B5B"/>
    <w:rsid w:val="00646461"/>
    <w:rsid w:val="0065122E"/>
    <w:rsid w:val="006512C5"/>
    <w:rsid w:val="0065224B"/>
    <w:rsid w:val="00652A9C"/>
    <w:rsid w:val="00653363"/>
    <w:rsid w:val="00653501"/>
    <w:rsid w:val="006622AC"/>
    <w:rsid w:val="00666ED1"/>
    <w:rsid w:val="006741E0"/>
    <w:rsid w:val="00684F4E"/>
    <w:rsid w:val="00686317"/>
    <w:rsid w:val="00687A58"/>
    <w:rsid w:val="006903E4"/>
    <w:rsid w:val="00690EDE"/>
    <w:rsid w:val="006926D6"/>
    <w:rsid w:val="00692D8C"/>
    <w:rsid w:val="006A3351"/>
    <w:rsid w:val="006A671F"/>
    <w:rsid w:val="006B0688"/>
    <w:rsid w:val="006B12E5"/>
    <w:rsid w:val="006B3A66"/>
    <w:rsid w:val="006B5CD8"/>
    <w:rsid w:val="006B6D02"/>
    <w:rsid w:val="006C0444"/>
    <w:rsid w:val="006C15CA"/>
    <w:rsid w:val="006D298B"/>
    <w:rsid w:val="006D475D"/>
    <w:rsid w:val="006D4850"/>
    <w:rsid w:val="006E24A2"/>
    <w:rsid w:val="006E4FF5"/>
    <w:rsid w:val="006F0059"/>
    <w:rsid w:val="006F0506"/>
    <w:rsid w:val="006F1189"/>
    <w:rsid w:val="006F30B8"/>
    <w:rsid w:val="006F33EC"/>
    <w:rsid w:val="006F57BA"/>
    <w:rsid w:val="00701330"/>
    <w:rsid w:val="00706DAF"/>
    <w:rsid w:val="007113DC"/>
    <w:rsid w:val="00711AA5"/>
    <w:rsid w:val="00713A1D"/>
    <w:rsid w:val="00715566"/>
    <w:rsid w:val="00716A74"/>
    <w:rsid w:val="00717B36"/>
    <w:rsid w:val="00721CAE"/>
    <w:rsid w:val="0072522E"/>
    <w:rsid w:val="00725BF0"/>
    <w:rsid w:val="0073100F"/>
    <w:rsid w:val="00744E2D"/>
    <w:rsid w:val="00747120"/>
    <w:rsid w:val="00747CFF"/>
    <w:rsid w:val="00754702"/>
    <w:rsid w:val="0075533B"/>
    <w:rsid w:val="007572A7"/>
    <w:rsid w:val="007633FA"/>
    <w:rsid w:val="00765849"/>
    <w:rsid w:val="007678FC"/>
    <w:rsid w:val="007713F2"/>
    <w:rsid w:val="00771772"/>
    <w:rsid w:val="007725DC"/>
    <w:rsid w:val="00773270"/>
    <w:rsid w:val="007736B3"/>
    <w:rsid w:val="00773ACD"/>
    <w:rsid w:val="00776BFC"/>
    <w:rsid w:val="007771F7"/>
    <w:rsid w:val="00777F56"/>
    <w:rsid w:val="00781D13"/>
    <w:rsid w:val="00781DB5"/>
    <w:rsid w:val="0079354A"/>
    <w:rsid w:val="007B29FB"/>
    <w:rsid w:val="007B3400"/>
    <w:rsid w:val="007B3D57"/>
    <w:rsid w:val="007C1B1D"/>
    <w:rsid w:val="007C1DA6"/>
    <w:rsid w:val="007C59F0"/>
    <w:rsid w:val="007D017E"/>
    <w:rsid w:val="007D04D9"/>
    <w:rsid w:val="007D47E8"/>
    <w:rsid w:val="007D4B2B"/>
    <w:rsid w:val="007D5BB4"/>
    <w:rsid w:val="007D619A"/>
    <w:rsid w:val="007D754F"/>
    <w:rsid w:val="007E2BE7"/>
    <w:rsid w:val="007E3386"/>
    <w:rsid w:val="007E36EE"/>
    <w:rsid w:val="007E55ED"/>
    <w:rsid w:val="007E6A80"/>
    <w:rsid w:val="007E7168"/>
    <w:rsid w:val="007F1DAD"/>
    <w:rsid w:val="007F31B7"/>
    <w:rsid w:val="007F33C2"/>
    <w:rsid w:val="007F4444"/>
    <w:rsid w:val="007F4F75"/>
    <w:rsid w:val="007F6C89"/>
    <w:rsid w:val="007F7584"/>
    <w:rsid w:val="00801C48"/>
    <w:rsid w:val="008049FD"/>
    <w:rsid w:val="00806390"/>
    <w:rsid w:val="00815892"/>
    <w:rsid w:val="0082302B"/>
    <w:rsid w:val="00830D3A"/>
    <w:rsid w:val="008326EA"/>
    <w:rsid w:val="00832754"/>
    <w:rsid w:val="00840724"/>
    <w:rsid w:val="00846060"/>
    <w:rsid w:val="00852F8B"/>
    <w:rsid w:val="00855944"/>
    <w:rsid w:val="00855C8A"/>
    <w:rsid w:val="00856416"/>
    <w:rsid w:val="00860C1D"/>
    <w:rsid w:val="00860E0E"/>
    <w:rsid w:val="008618D6"/>
    <w:rsid w:val="00861A19"/>
    <w:rsid w:val="00867012"/>
    <w:rsid w:val="008733B3"/>
    <w:rsid w:val="00874FF2"/>
    <w:rsid w:val="00877554"/>
    <w:rsid w:val="0088132B"/>
    <w:rsid w:val="008817D9"/>
    <w:rsid w:val="008939CA"/>
    <w:rsid w:val="008963EB"/>
    <w:rsid w:val="008A1F06"/>
    <w:rsid w:val="008B40E3"/>
    <w:rsid w:val="008B6AF0"/>
    <w:rsid w:val="008C0F54"/>
    <w:rsid w:val="008C5FA7"/>
    <w:rsid w:val="008C7120"/>
    <w:rsid w:val="008D2F6B"/>
    <w:rsid w:val="008D65F0"/>
    <w:rsid w:val="008D68A1"/>
    <w:rsid w:val="008F59D2"/>
    <w:rsid w:val="008F673E"/>
    <w:rsid w:val="00905318"/>
    <w:rsid w:val="009067E0"/>
    <w:rsid w:val="00911D0C"/>
    <w:rsid w:val="009252EF"/>
    <w:rsid w:val="00926647"/>
    <w:rsid w:val="009266F7"/>
    <w:rsid w:val="00934405"/>
    <w:rsid w:val="00935ED4"/>
    <w:rsid w:val="0094369B"/>
    <w:rsid w:val="0095179B"/>
    <w:rsid w:val="009543B7"/>
    <w:rsid w:val="00956DC3"/>
    <w:rsid w:val="00961008"/>
    <w:rsid w:val="00962A00"/>
    <w:rsid w:val="009675DE"/>
    <w:rsid w:val="0097133C"/>
    <w:rsid w:val="00971360"/>
    <w:rsid w:val="00974084"/>
    <w:rsid w:val="00983564"/>
    <w:rsid w:val="009843CC"/>
    <w:rsid w:val="00985F9C"/>
    <w:rsid w:val="00987049"/>
    <w:rsid w:val="009876AB"/>
    <w:rsid w:val="00997BBF"/>
    <w:rsid w:val="009A2DD5"/>
    <w:rsid w:val="009B2C69"/>
    <w:rsid w:val="009B31D7"/>
    <w:rsid w:val="009B57AA"/>
    <w:rsid w:val="009B58A2"/>
    <w:rsid w:val="009B6389"/>
    <w:rsid w:val="009B6E02"/>
    <w:rsid w:val="009C078A"/>
    <w:rsid w:val="009C099D"/>
    <w:rsid w:val="009C3774"/>
    <w:rsid w:val="009C7730"/>
    <w:rsid w:val="009D1999"/>
    <w:rsid w:val="009D730C"/>
    <w:rsid w:val="009E39D5"/>
    <w:rsid w:val="009E3E37"/>
    <w:rsid w:val="009E76AC"/>
    <w:rsid w:val="009F19C3"/>
    <w:rsid w:val="009F476C"/>
    <w:rsid w:val="00A00D96"/>
    <w:rsid w:val="00A1038F"/>
    <w:rsid w:val="00A11EBB"/>
    <w:rsid w:val="00A12E80"/>
    <w:rsid w:val="00A14401"/>
    <w:rsid w:val="00A22523"/>
    <w:rsid w:val="00A24F52"/>
    <w:rsid w:val="00A30B46"/>
    <w:rsid w:val="00A31DD8"/>
    <w:rsid w:val="00A413F5"/>
    <w:rsid w:val="00A50F77"/>
    <w:rsid w:val="00A5288B"/>
    <w:rsid w:val="00A5418D"/>
    <w:rsid w:val="00A57287"/>
    <w:rsid w:val="00A6163C"/>
    <w:rsid w:val="00A62566"/>
    <w:rsid w:val="00A70162"/>
    <w:rsid w:val="00A74266"/>
    <w:rsid w:val="00A758BC"/>
    <w:rsid w:val="00A80E23"/>
    <w:rsid w:val="00A812FA"/>
    <w:rsid w:val="00A8293E"/>
    <w:rsid w:val="00A82B42"/>
    <w:rsid w:val="00A87376"/>
    <w:rsid w:val="00A906AC"/>
    <w:rsid w:val="00A91355"/>
    <w:rsid w:val="00A915CF"/>
    <w:rsid w:val="00A9232B"/>
    <w:rsid w:val="00A9539A"/>
    <w:rsid w:val="00A954B7"/>
    <w:rsid w:val="00AA49BC"/>
    <w:rsid w:val="00AB0210"/>
    <w:rsid w:val="00AB2475"/>
    <w:rsid w:val="00AB54C0"/>
    <w:rsid w:val="00AB7BC9"/>
    <w:rsid w:val="00AC0A66"/>
    <w:rsid w:val="00AC17A7"/>
    <w:rsid w:val="00AC18EE"/>
    <w:rsid w:val="00AC37D3"/>
    <w:rsid w:val="00AC7134"/>
    <w:rsid w:val="00AD06E7"/>
    <w:rsid w:val="00AD0914"/>
    <w:rsid w:val="00AD240C"/>
    <w:rsid w:val="00AD465F"/>
    <w:rsid w:val="00AD5A41"/>
    <w:rsid w:val="00AD753B"/>
    <w:rsid w:val="00AE4B40"/>
    <w:rsid w:val="00AE6E6B"/>
    <w:rsid w:val="00AE6F0C"/>
    <w:rsid w:val="00AE71BD"/>
    <w:rsid w:val="00AF0FA9"/>
    <w:rsid w:val="00AF4D36"/>
    <w:rsid w:val="00AF607A"/>
    <w:rsid w:val="00AF7D6E"/>
    <w:rsid w:val="00B04B21"/>
    <w:rsid w:val="00B10504"/>
    <w:rsid w:val="00B1654B"/>
    <w:rsid w:val="00B17666"/>
    <w:rsid w:val="00B223A1"/>
    <w:rsid w:val="00B27347"/>
    <w:rsid w:val="00B30444"/>
    <w:rsid w:val="00B3334E"/>
    <w:rsid w:val="00B44598"/>
    <w:rsid w:val="00B474AD"/>
    <w:rsid w:val="00B51C56"/>
    <w:rsid w:val="00B52E75"/>
    <w:rsid w:val="00B52FE3"/>
    <w:rsid w:val="00B67A38"/>
    <w:rsid w:val="00B75619"/>
    <w:rsid w:val="00B800E2"/>
    <w:rsid w:val="00B808DD"/>
    <w:rsid w:val="00B82234"/>
    <w:rsid w:val="00B826CC"/>
    <w:rsid w:val="00B82C5C"/>
    <w:rsid w:val="00B84045"/>
    <w:rsid w:val="00B85847"/>
    <w:rsid w:val="00B92B30"/>
    <w:rsid w:val="00B94070"/>
    <w:rsid w:val="00B97648"/>
    <w:rsid w:val="00BB2333"/>
    <w:rsid w:val="00BB2822"/>
    <w:rsid w:val="00BB53FD"/>
    <w:rsid w:val="00BB5936"/>
    <w:rsid w:val="00BC5BE5"/>
    <w:rsid w:val="00BD3106"/>
    <w:rsid w:val="00BD31CB"/>
    <w:rsid w:val="00BD33EF"/>
    <w:rsid w:val="00BD3F4F"/>
    <w:rsid w:val="00BE1408"/>
    <w:rsid w:val="00BE72D4"/>
    <w:rsid w:val="00C013C4"/>
    <w:rsid w:val="00C02317"/>
    <w:rsid w:val="00C03E35"/>
    <w:rsid w:val="00C06995"/>
    <w:rsid w:val="00C07E80"/>
    <w:rsid w:val="00C114A4"/>
    <w:rsid w:val="00C1344A"/>
    <w:rsid w:val="00C15A4F"/>
    <w:rsid w:val="00C21135"/>
    <w:rsid w:val="00C22AEE"/>
    <w:rsid w:val="00C22FE4"/>
    <w:rsid w:val="00C25E8B"/>
    <w:rsid w:val="00C3235F"/>
    <w:rsid w:val="00C3411B"/>
    <w:rsid w:val="00C343EB"/>
    <w:rsid w:val="00C3735A"/>
    <w:rsid w:val="00C375A8"/>
    <w:rsid w:val="00C40CA7"/>
    <w:rsid w:val="00C422B6"/>
    <w:rsid w:val="00C4414B"/>
    <w:rsid w:val="00C52DBE"/>
    <w:rsid w:val="00C61FA0"/>
    <w:rsid w:val="00C62B50"/>
    <w:rsid w:val="00C63FB5"/>
    <w:rsid w:val="00C66A2A"/>
    <w:rsid w:val="00C731FD"/>
    <w:rsid w:val="00C739B2"/>
    <w:rsid w:val="00C739F3"/>
    <w:rsid w:val="00C84301"/>
    <w:rsid w:val="00C94071"/>
    <w:rsid w:val="00C94A19"/>
    <w:rsid w:val="00CA13A9"/>
    <w:rsid w:val="00CA1B79"/>
    <w:rsid w:val="00CA4FF6"/>
    <w:rsid w:val="00CA5B01"/>
    <w:rsid w:val="00CB6AD6"/>
    <w:rsid w:val="00CC2E2D"/>
    <w:rsid w:val="00CC6455"/>
    <w:rsid w:val="00CC64AF"/>
    <w:rsid w:val="00CC68ED"/>
    <w:rsid w:val="00CC6F3E"/>
    <w:rsid w:val="00CD4CF7"/>
    <w:rsid w:val="00CD5391"/>
    <w:rsid w:val="00CD5FD9"/>
    <w:rsid w:val="00CE0D92"/>
    <w:rsid w:val="00CE1E2A"/>
    <w:rsid w:val="00CE229D"/>
    <w:rsid w:val="00CE4177"/>
    <w:rsid w:val="00CE6AD9"/>
    <w:rsid w:val="00CE77E8"/>
    <w:rsid w:val="00CF144E"/>
    <w:rsid w:val="00CF1E74"/>
    <w:rsid w:val="00CF1F1B"/>
    <w:rsid w:val="00CF5936"/>
    <w:rsid w:val="00D00E9F"/>
    <w:rsid w:val="00D01404"/>
    <w:rsid w:val="00D023D7"/>
    <w:rsid w:val="00D0578A"/>
    <w:rsid w:val="00D05E86"/>
    <w:rsid w:val="00D07464"/>
    <w:rsid w:val="00D07A54"/>
    <w:rsid w:val="00D12C9A"/>
    <w:rsid w:val="00D2076A"/>
    <w:rsid w:val="00D2211A"/>
    <w:rsid w:val="00D238B7"/>
    <w:rsid w:val="00D23A71"/>
    <w:rsid w:val="00D356C3"/>
    <w:rsid w:val="00D3608A"/>
    <w:rsid w:val="00D366F3"/>
    <w:rsid w:val="00D41C65"/>
    <w:rsid w:val="00D42263"/>
    <w:rsid w:val="00D43222"/>
    <w:rsid w:val="00D45B43"/>
    <w:rsid w:val="00D47470"/>
    <w:rsid w:val="00D5062A"/>
    <w:rsid w:val="00D614D1"/>
    <w:rsid w:val="00D6417A"/>
    <w:rsid w:val="00D647D3"/>
    <w:rsid w:val="00D66480"/>
    <w:rsid w:val="00D67A76"/>
    <w:rsid w:val="00D72151"/>
    <w:rsid w:val="00D80C3C"/>
    <w:rsid w:val="00D83B1C"/>
    <w:rsid w:val="00D90AD6"/>
    <w:rsid w:val="00D9118A"/>
    <w:rsid w:val="00D92324"/>
    <w:rsid w:val="00DB4E0D"/>
    <w:rsid w:val="00DB5466"/>
    <w:rsid w:val="00DC0525"/>
    <w:rsid w:val="00DD03B7"/>
    <w:rsid w:val="00DD0B76"/>
    <w:rsid w:val="00DD49E6"/>
    <w:rsid w:val="00DE16FA"/>
    <w:rsid w:val="00DE1E74"/>
    <w:rsid w:val="00DE2135"/>
    <w:rsid w:val="00DE5406"/>
    <w:rsid w:val="00DF06EB"/>
    <w:rsid w:val="00DF4655"/>
    <w:rsid w:val="00DF613F"/>
    <w:rsid w:val="00E025FF"/>
    <w:rsid w:val="00E02BEC"/>
    <w:rsid w:val="00E049F4"/>
    <w:rsid w:val="00E04B25"/>
    <w:rsid w:val="00E04CB9"/>
    <w:rsid w:val="00E050A2"/>
    <w:rsid w:val="00E05E7D"/>
    <w:rsid w:val="00E07338"/>
    <w:rsid w:val="00E074CC"/>
    <w:rsid w:val="00E07D60"/>
    <w:rsid w:val="00E13F41"/>
    <w:rsid w:val="00E153A7"/>
    <w:rsid w:val="00E1725A"/>
    <w:rsid w:val="00E2559A"/>
    <w:rsid w:val="00E37E6E"/>
    <w:rsid w:val="00E51A1F"/>
    <w:rsid w:val="00E66416"/>
    <w:rsid w:val="00E72C61"/>
    <w:rsid w:val="00E769F3"/>
    <w:rsid w:val="00E849DD"/>
    <w:rsid w:val="00E96E6D"/>
    <w:rsid w:val="00E97614"/>
    <w:rsid w:val="00E97E48"/>
    <w:rsid w:val="00EA281D"/>
    <w:rsid w:val="00EA7A35"/>
    <w:rsid w:val="00EB1DC2"/>
    <w:rsid w:val="00EB664F"/>
    <w:rsid w:val="00EC328D"/>
    <w:rsid w:val="00EC5109"/>
    <w:rsid w:val="00EC7578"/>
    <w:rsid w:val="00ED035E"/>
    <w:rsid w:val="00ED3351"/>
    <w:rsid w:val="00EE7CD2"/>
    <w:rsid w:val="00EE7F01"/>
    <w:rsid w:val="00EF5865"/>
    <w:rsid w:val="00EF7B49"/>
    <w:rsid w:val="00EF7EAE"/>
    <w:rsid w:val="00F0305A"/>
    <w:rsid w:val="00F15771"/>
    <w:rsid w:val="00F23942"/>
    <w:rsid w:val="00F24856"/>
    <w:rsid w:val="00F27713"/>
    <w:rsid w:val="00F3362E"/>
    <w:rsid w:val="00F34D17"/>
    <w:rsid w:val="00F4315D"/>
    <w:rsid w:val="00F5179A"/>
    <w:rsid w:val="00F53CF9"/>
    <w:rsid w:val="00F632E6"/>
    <w:rsid w:val="00F85FB9"/>
    <w:rsid w:val="00F91891"/>
    <w:rsid w:val="00F9446D"/>
    <w:rsid w:val="00FA05A2"/>
    <w:rsid w:val="00FA768A"/>
    <w:rsid w:val="00FB0A69"/>
    <w:rsid w:val="00FB26C8"/>
    <w:rsid w:val="00FB39DD"/>
    <w:rsid w:val="00FB5C1E"/>
    <w:rsid w:val="00FC324C"/>
    <w:rsid w:val="00FC5616"/>
    <w:rsid w:val="00FC57F1"/>
    <w:rsid w:val="00FC6FD3"/>
    <w:rsid w:val="00FD17A8"/>
    <w:rsid w:val="00FD2EBF"/>
    <w:rsid w:val="00FD3DCA"/>
    <w:rsid w:val="00FD574C"/>
    <w:rsid w:val="00FD72BA"/>
    <w:rsid w:val="00FF01C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 type="connector" idref="#_x0000_s1033"/>
        <o:r id="V:Rule6" type="connector" idref="#_x0000_s1031"/>
        <o:r id="V:Rule7" type="connector" idref="#_x0000_s1032"/>
        <o:r id="V:Rule8"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8CA"/>
    <w:pPr>
      <w:widowControl w:val="0"/>
      <w:suppressAutoHyphens/>
      <w:spacing w:after="0" w:line="240" w:lineRule="auto"/>
    </w:pPr>
    <w:rPr>
      <w:rFonts w:ascii="Liberation Serif" w:eastAsia="DejaVu Sans" w:hAnsi="Liberation Serif" w:cs="Times New Roman"/>
      <w:kern w:val="1"/>
      <w:sz w:val="24"/>
      <w:szCs w:val="24"/>
      <w:lang w:val="en-IN"/>
    </w:rPr>
  </w:style>
  <w:style w:type="paragraph" w:styleId="Heading1">
    <w:name w:val="heading 1"/>
    <w:basedOn w:val="Normal"/>
    <w:next w:val="Normal"/>
    <w:link w:val="Heading1Char"/>
    <w:uiPriority w:val="9"/>
    <w:qFormat/>
    <w:rsid w:val="00BB53FD"/>
    <w:pPr>
      <w:keepNext/>
      <w:keepLines/>
      <w:widowControl/>
      <w:suppressAutoHyphens w:val="0"/>
      <w:spacing w:before="480" w:line="276" w:lineRule="auto"/>
      <w:outlineLvl w:val="0"/>
    </w:pPr>
    <w:rPr>
      <w:rFonts w:asciiTheme="majorHAnsi" w:eastAsiaTheme="majorEastAsia" w:hAnsiTheme="majorHAnsi" w:cstheme="majorBidi"/>
      <w:b/>
      <w:bCs/>
      <w:color w:val="365F91" w:themeColor="accent1" w:themeShade="BF"/>
      <w:kern w:val="0"/>
      <w:sz w:val="28"/>
      <w:szCs w:val="28"/>
      <w:lang w:val="en-US"/>
    </w:rPr>
  </w:style>
  <w:style w:type="paragraph" w:styleId="Heading2">
    <w:name w:val="heading 2"/>
    <w:basedOn w:val="Normal"/>
    <w:link w:val="Heading2Char"/>
    <w:uiPriority w:val="9"/>
    <w:qFormat/>
    <w:rsid w:val="0036215C"/>
    <w:pPr>
      <w:widowControl/>
      <w:suppressAutoHyphens w:val="0"/>
      <w:spacing w:before="100" w:beforeAutospacing="1" w:after="100" w:afterAutospacing="1"/>
      <w:outlineLvl w:val="1"/>
    </w:pPr>
    <w:rPr>
      <w:rFonts w:ascii="Times New Roman" w:eastAsia="Times New Roman" w:hAnsi="Times New Roman"/>
      <w:b/>
      <w:bCs/>
      <w:kern w:val="0"/>
      <w:sz w:val="36"/>
      <w:szCs w:val="36"/>
      <w:lang w:val="en-US"/>
    </w:rPr>
  </w:style>
  <w:style w:type="paragraph" w:styleId="Heading3">
    <w:name w:val="heading 3"/>
    <w:basedOn w:val="Normal"/>
    <w:next w:val="Normal"/>
    <w:link w:val="Heading3Char"/>
    <w:uiPriority w:val="9"/>
    <w:semiHidden/>
    <w:unhideWhenUsed/>
    <w:qFormat/>
    <w:rsid w:val="009436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48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uiPriority w:val="22"/>
    <w:qFormat/>
    <w:rsid w:val="009F19C3"/>
    <w:rPr>
      <w:b/>
      <w:bCs/>
    </w:rPr>
  </w:style>
  <w:style w:type="paragraph" w:styleId="Header">
    <w:name w:val="header"/>
    <w:basedOn w:val="Normal"/>
    <w:link w:val="HeaderChar"/>
    <w:uiPriority w:val="99"/>
    <w:unhideWhenUsed/>
    <w:rsid w:val="00E96E6D"/>
    <w:pPr>
      <w:tabs>
        <w:tab w:val="center" w:pos="4680"/>
        <w:tab w:val="right" w:pos="9360"/>
      </w:tabs>
    </w:pPr>
  </w:style>
  <w:style w:type="character" w:customStyle="1" w:styleId="HeaderChar">
    <w:name w:val="Header Char"/>
    <w:basedOn w:val="DefaultParagraphFont"/>
    <w:link w:val="Header"/>
    <w:uiPriority w:val="99"/>
    <w:rsid w:val="00E96E6D"/>
    <w:rPr>
      <w:rFonts w:ascii="Liberation Serif" w:eastAsia="DejaVu Sans" w:hAnsi="Liberation Serif" w:cs="Times New Roman"/>
      <w:kern w:val="1"/>
      <w:sz w:val="24"/>
      <w:szCs w:val="24"/>
      <w:lang w:val="en-IN"/>
    </w:rPr>
  </w:style>
  <w:style w:type="paragraph" w:styleId="Footer">
    <w:name w:val="footer"/>
    <w:basedOn w:val="Normal"/>
    <w:link w:val="FooterChar"/>
    <w:uiPriority w:val="99"/>
    <w:unhideWhenUsed/>
    <w:rsid w:val="00E96E6D"/>
    <w:pPr>
      <w:tabs>
        <w:tab w:val="center" w:pos="4680"/>
        <w:tab w:val="right" w:pos="9360"/>
      </w:tabs>
    </w:pPr>
  </w:style>
  <w:style w:type="character" w:customStyle="1" w:styleId="FooterChar">
    <w:name w:val="Footer Char"/>
    <w:basedOn w:val="DefaultParagraphFont"/>
    <w:link w:val="Footer"/>
    <w:uiPriority w:val="99"/>
    <w:rsid w:val="00E96E6D"/>
    <w:rPr>
      <w:rFonts w:ascii="Liberation Serif" w:eastAsia="DejaVu Sans" w:hAnsi="Liberation Serif" w:cs="Times New Roman"/>
      <w:kern w:val="1"/>
      <w:sz w:val="24"/>
      <w:szCs w:val="24"/>
      <w:lang w:val="en-IN"/>
    </w:rPr>
  </w:style>
  <w:style w:type="paragraph" w:styleId="ListParagraph">
    <w:name w:val="List Paragraph"/>
    <w:basedOn w:val="Normal"/>
    <w:uiPriority w:val="34"/>
    <w:qFormat/>
    <w:rsid w:val="00997BBF"/>
    <w:pPr>
      <w:ind w:left="720"/>
      <w:contextualSpacing/>
    </w:pPr>
  </w:style>
  <w:style w:type="paragraph" w:styleId="BalloonText">
    <w:name w:val="Balloon Text"/>
    <w:basedOn w:val="Normal"/>
    <w:link w:val="BalloonTextChar"/>
    <w:uiPriority w:val="99"/>
    <w:semiHidden/>
    <w:unhideWhenUsed/>
    <w:rsid w:val="00D67A76"/>
    <w:rPr>
      <w:rFonts w:ascii="Tahoma" w:hAnsi="Tahoma" w:cs="Tahoma"/>
      <w:sz w:val="16"/>
      <w:szCs w:val="16"/>
    </w:rPr>
  </w:style>
  <w:style w:type="character" w:customStyle="1" w:styleId="BalloonTextChar">
    <w:name w:val="Balloon Text Char"/>
    <w:basedOn w:val="DefaultParagraphFont"/>
    <w:link w:val="BalloonText"/>
    <w:uiPriority w:val="99"/>
    <w:semiHidden/>
    <w:rsid w:val="00D67A76"/>
    <w:rPr>
      <w:rFonts w:ascii="Tahoma" w:eastAsia="DejaVu Sans" w:hAnsi="Tahoma" w:cs="Tahoma"/>
      <w:kern w:val="1"/>
      <w:sz w:val="16"/>
      <w:szCs w:val="16"/>
      <w:lang w:val="en-IN"/>
    </w:rPr>
  </w:style>
  <w:style w:type="character" w:styleId="Hyperlink">
    <w:name w:val="Hyperlink"/>
    <w:basedOn w:val="DefaultParagraphFont"/>
    <w:uiPriority w:val="99"/>
    <w:unhideWhenUsed/>
    <w:rsid w:val="00B52FE3"/>
    <w:rPr>
      <w:color w:val="0000FF"/>
      <w:u w:val="single"/>
    </w:rPr>
  </w:style>
  <w:style w:type="paragraph" w:styleId="NormalWeb">
    <w:name w:val="Normal (Web)"/>
    <w:basedOn w:val="Normal"/>
    <w:uiPriority w:val="99"/>
    <w:unhideWhenUsed/>
    <w:rsid w:val="00B52FE3"/>
    <w:pPr>
      <w:widowControl/>
      <w:suppressAutoHyphens w:val="0"/>
      <w:spacing w:before="100" w:beforeAutospacing="1" w:after="100" w:afterAutospacing="1"/>
    </w:pPr>
    <w:rPr>
      <w:rFonts w:ascii="Times New Roman" w:eastAsia="Times New Roman" w:hAnsi="Times New Roman"/>
      <w:kern w:val="0"/>
      <w:lang w:val="en-US"/>
    </w:rPr>
  </w:style>
  <w:style w:type="character" w:customStyle="1" w:styleId="Heading2Char">
    <w:name w:val="Heading 2 Char"/>
    <w:basedOn w:val="DefaultParagraphFont"/>
    <w:link w:val="Heading2"/>
    <w:uiPriority w:val="9"/>
    <w:rsid w:val="0036215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36215C"/>
  </w:style>
  <w:style w:type="character" w:customStyle="1" w:styleId="Heading1Char">
    <w:name w:val="Heading 1 Char"/>
    <w:basedOn w:val="DefaultParagraphFont"/>
    <w:link w:val="Heading1"/>
    <w:uiPriority w:val="9"/>
    <w:rsid w:val="00BB53F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94369B"/>
    <w:rPr>
      <w:rFonts w:asciiTheme="majorHAnsi" w:eastAsiaTheme="majorEastAsia" w:hAnsiTheme="majorHAnsi" w:cstheme="majorBidi"/>
      <w:b/>
      <w:bCs/>
      <w:color w:val="4F81BD" w:themeColor="accent1"/>
      <w:kern w:val="1"/>
      <w:sz w:val="24"/>
      <w:szCs w:val="24"/>
      <w:lang w:val="en-IN"/>
    </w:rPr>
  </w:style>
  <w:style w:type="character" w:customStyle="1" w:styleId="mw-headline">
    <w:name w:val="mw-headline"/>
    <w:basedOn w:val="DefaultParagraphFont"/>
    <w:rsid w:val="00C739F3"/>
  </w:style>
</w:styles>
</file>

<file path=word/webSettings.xml><?xml version="1.0" encoding="utf-8"?>
<w:webSettings xmlns:r="http://schemas.openxmlformats.org/officeDocument/2006/relationships" xmlns:w="http://schemas.openxmlformats.org/wordprocessingml/2006/main">
  <w:divs>
    <w:div w:id="52896230">
      <w:bodyDiv w:val="1"/>
      <w:marLeft w:val="0"/>
      <w:marRight w:val="0"/>
      <w:marTop w:val="0"/>
      <w:marBottom w:val="0"/>
      <w:divBdr>
        <w:top w:val="none" w:sz="0" w:space="0" w:color="auto"/>
        <w:left w:val="none" w:sz="0" w:space="0" w:color="auto"/>
        <w:bottom w:val="none" w:sz="0" w:space="0" w:color="auto"/>
        <w:right w:val="none" w:sz="0" w:space="0" w:color="auto"/>
      </w:divBdr>
    </w:div>
    <w:div w:id="91051197">
      <w:bodyDiv w:val="1"/>
      <w:marLeft w:val="0"/>
      <w:marRight w:val="0"/>
      <w:marTop w:val="0"/>
      <w:marBottom w:val="0"/>
      <w:divBdr>
        <w:top w:val="none" w:sz="0" w:space="0" w:color="auto"/>
        <w:left w:val="none" w:sz="0" w:space="0" w:color="auto"/>
        <w:bottom w:val="none" w:sz="0" w:space="0" w:color="auto"/>
        <w:right w:val="none" w:sz="0" w:space="0" w:color="auto"/>
      </w:divBdr>
    </w:div>
    <w:div w:id="104546673">
      <w:bodyDiv w:val="1"/>
      <w:marLeft w:val="0"/>
      <w:marRight w:val="0"/>
      <w:marTop w:val="0"/>
      <w:marBottom w:val="0"/>
      <w:divBdr>
        <w:top w:val="none" w:sz="0" w:space="0" w:color="auto"/>
        <w:left w:val="none" w:sz="0" w:space="0" w:color="auto"/>
        <w:bottom w:val="none" w:sz="0" w:space="0" w:color="auto"/>
        <w:right w:val="none" w:sz="0" w:space="0" w:color="auto"/>
      </w:divBdr>
    </w:div>
    <w:div w:id="127096072">
      <w:bodyDiv w:val="1"/>
      <w:marLeft w:val="0"/>
      <w:marRight w:val="0"/>
      <w:marTop w:val="0"/>
      <w:marBottom w:val="0"/>
      <w:divBdr>
        <w:top w:val="none" w:sz="0" w:space="0" w:color="auto"/>
        <w:left w:val="none" w:sz="0" w:space="0" w:color="auto"/>
        <w:bottom w:val="none" w:sz="0" w:space="0" w:color="auto"/>
        <w:right w:val="none" w:sz="0" w:space="0" w:color="auto"/>
      </w:divBdr>
    </w:div>
    <w:div w:id="181629559">
      <w:bodyDiv w:val="1"/>
      <w:marLeft w:val="0"/>
      <w:marRight w:val="0"/>
      <w:marTop w:val="0"/>
      <w:marBottom w:val="0"/>
      <w:divBdr>
        <w:top w:val="none" w:sz="0" w:space="0" w:color="auto"/>
        <w:left w:val="none" w:sz="0" w:space="0" w:color="auto"/>
        <w:bottom w:val="none" w:sz="0" w:space="0" w:color="auto"/>
        <w:right w:val="none" w:sz="0" w:space="0" w:color="auto"/>
      </w:divBdr>
    </w:div>
    <w:div w:id="231157033">
      <w:bodyDiv w:val="1"/>
      <w:marLeft w:val="0"/>
      <w:marRight w:val="0"/>
      <w:marTop w:val="0"/>
      <w:marBottom w:val="0"/>
      <w:divBdr>
        <w:top w:val="none" w:sz="0" w:space="0" w:color="auto"/>
        <w:left w:val="none" w:sz="0" w:space="0" w:color="auto"/>
        <w:bottom w:val="none" w:sz="0" w:space="0" w:color="auto"/>
        <w:right w:val="none" w:sz="0" w:space="0" w:color="auto"/>
      </w:divBdr>
    </w:div>
    <w:div w:id="243031685">
      <w:bodyDiv w:val="1"/>
      <w:marLeft w:val="0"/>
      <w:marRight w:val="0"/>
      <w:marTop w:val="0"/>
      <w:marBottom w:val="0"/>
      <w:divBdr>
        <w:top w:val="none" w:sz="0" w:space="0" w:color="auto"/>
        <w:left w:val="none" w:sz="0" w:space="0" w:color="auto"/>
        <w:bottom w:val="none" w:sz="0" w:space="0" w:color="auto"/>
        <w:right w:val="none" w:sz="0" w:space="0" w:color="auto"/>
      </w:divBdr>
      <w:divsChild>
        <w:div w:id="912204174">
          <w:marLeft w:val="0"/>
          <w:marRight w:val="0"/>
          <w:marTop w:val="0"/>
          <w:marBottom w:val="0"/>
          <w:divBdr>
            <w:top w:val="none" w:sz="0" w:space="0" w:color="auto"/>
            <w:left w:val="none" w:sz="0" w:space="0" w:color="auto"/>
            <w:bottom w:val="none" w:sz="0" w:space="0" w:color="auto"/>
            <w:right w:val="none" w:sz="0" w:space="0" w:color="auto"/>
          </w:divBdr>
        </w:div>
        <w:div w:id="1436486265">
          <w:marLeft w:val="0"/>
          <w:marRight w:val="0"/>
          <w:marTop w:val="0"/>
          <w:marBottom w:val="0"/>
          <w:divBdr>
            <w:top w:val="none" w:sz="0" w:space="0" w:color="auto"/>
            <w:left w:val="none" w:sz="0" w:space="0" w:color="auto"/>
            <w:bottom w:val="none" w:sz="0" w:space="0" w:color="auto"/>
            <w:right w:val="none" w:sz="0" w:space="0" w:color="auto"/>
          </w:divBdr>
        </w:div>
        <w:div w:id="1063485363">
          <w:marLeft w:val="0"/>
          <w:marRight w:val="0"/>
          <w:marTop w:val="0"/>
          <w:marBottom w:val="0"/>
          <w:divBdr>
            <w:top w:val="none" w:sz="0" w:space="0" w:color="auto"/>
            <w:left w:val="none" w:sz="0" w:space="0" w:color="auto"/>
            <w:bottom w:val="none" w:sz="0" w:space="0" w:color="auto"/>
            <w:right w:val="none" w:sz="0" w:space="0" w:color="auto"/>
          </w:divBdr>
        </w:div>
        <w:div w:id="337735560">
          <w:marLeft w:val="0"/>
          <w:marRight w:val="0"/>
          <w:marTop w:val="0"/>
          <w:marBottom w:val="0"/>
          <w:divBdr>
            <w:top w:val="none" w:sz="0" w:space="0" w:color="auto"/>
            <w:left w:val="none" w:sz="0" w:space="0" w:color="auto"/>
            <w:bottom w:val="none" w:sz="0" w:space="0" w:color="auto"/>
            <w:right w:val="none" w:sz="0" w:space="0" w:color="auto"/>
          </w:divBdr>
        </w:div>
        <w:div w:id="1647664128">
          <w:marLeft w:val="0"/>
          <w:marRight w:val="0"/>
          <w:marTop w:val="0"/>
          <w:marBottom w:val="0"/>
          <w:divBdr>
            <w:top w:val="none" w:sz="0" w:space="0" w:color="auto"/>
            <w:left w:val="none" w:sz="0" w:space="0" w:color="auto"/>
            <w:bottom w:val="none" w:sz="0" w:space="0" w:color="auto"/>
            <w:right w:val="none" w:sz="0" w:space="0" w:color="auto"/>
          </w:divBdr>
        </w:div>
        <w:div w:id="2133480338">
          <w:marLeft w:val="0"/>
          <w:marRight w:val="0"/>
          <w:marTop w:val="0"/>
          <w:marBottom w:val="0"/>
          <w:divBdr>
            <w:top w:val="none" w:sz="0" w:space="0" w:color="auto"/>
            <w:left w:val="none" w:sz="0" w:space="0" w:color="auto"/>
            <w:bottom w:val="none" w:sz="0" w:space="0" w:color="auto"/>
            <w:right w:val="none" w:sz="0" w:space="0" w:color="auto"/>
          </w:divBdr>
        </w:div>
        <w:div w:id="705371164">
          <w:marLeft w:val="0"/>
          <w:marRight w:val="0"/>
          <w:marTop w:val="0"/>
          <w:marBottom w:val="0"/>
          <w:divBdr>
            <w:top w:val="none" w:sz="0" w:space="0" w:color="auto"/>
            <w:left w:val="none" w:sz="0" w:space="0" w:color="auto"/>
            <w:bottom w:val="none" w:sz="0" w:space="0" w:color="auto"/>
            <w:right w:val="none" w:sz="0" w:space="0" w:color="auto"/>
          </w:divBdr>
        </w:div>
        <w:div w:id="2010324364">
          <w:marLeft w:val="0"/>
          <w:marRight w:val="0"/>
          <w:marTop w:val="0"/>
          <w:marBottom w:val="0"/>
          <w:divBdr>
            <w:top w:val="none" w:sz="0" w:space="0" w:color="auto"/>
            <w:left w:val="none" w:sz="0" w:space="0" w:color="auto"/>
            <w:bottom w:val="none" w:sz="0" w:space="0" w:color="auto"/>
            <w:right w:val="none" w:sz="0" w:space="0" w:color="auto"/>
          </w:divBdr>
        </w:div>
        <w:div w:id="635448695">
          <w:marLeft w:val="0"/>
          <w:marRight w:val="0"/>
          <w:marTop w:val="0"/>
          <w:marBottom w:val="0"/>
          <w:divBdr>
            <w:top w:val="none" w:sz="0" w:space="0" w:color="auto"/>
            <w:left w:val="none" w:sz="0" w:space="0" w:color="auto"/>
            <w:bottom w:val="none" w:sz="0" w:space="0" w:color="auto"/>
            <w:right w:val="none" w:sz="0" w:space="0" w:color="auto"/>
          </w:divBdr>
        </w:div>
        <w:div w:id="870075005">
          <w:marLeft w:val="0"/>
          <w:marRight w:val="0"/>
          <w:marTop w:val="0"/>
          <w:marBottom w:val="0"/>
          <w:divBdr>
            <w:top w:val="none" w:sz="0" w:space="0" w:color="auto"/>
            <w:left w:val="none" w:sz="0" w:space="0" w:color="auto"/>
            <w:bottom w:val="none" w:sz="0" w:space="0" w:color="auto"/>
            <w:right w:val="none" w:sz="0" w:space="0" w:color="auto"/>
          </w:divBdr>
        </w:div>
        <w:div w:id="1293710371">
          <w:marLeft w:val="0"/>
          <w:marRight w:val="0"/>
          <w:marTop w:val="0"/>
          <w:marBottom w:val="0"/>
          <w:divBdr>
            <w:top w:val="none" w:sz="0" w:space="0" w:color="auto"/>
            <w:left w:val="none" w:sz="0" w:space="0" w:color="auto"/>
            <w:bottom w:val="none" w:sz="0" w:space="0" w:color="auto"/>
            <w:right w:val="none" w:sz="0" w:space="0" w:color="auto"/>
          </w:divBdr>
        </w:div>
      </w:divsChild>
    </w:div>
    <w:div w:id="256596808">
      <w:bodyDiv w:val="1"/>
      <w:marLeft w:val="0"/>
      <w:marRight w:val="0"/>
      <w:marTop w:val="0"/>
      <w:marBottom w:val="0"/>
      <w:divBdr>
        <w:top w:val="none" w:sz="0" w:space="0" w:color="auto"/>
        <w:left w:val="none" w:sz="0" w:space="0" w:color="auto"/>
        <w:bottom w:val="none" w:sz="0" w:space="0" w:color="auto"/>
        <w:right w:val="none" w:sz="0" w:space="0" w:color="auto"/>
      </w:divBdr>
    </w:div>
    <w:div w:id="257444350">
      <w:bodyDiv w:val="1"/>
      <w:marLeft w:val="0"/>
      <w:marRight w:val="0"/>
      <w:marTop w:val="0"/>
      <w:marBottom w:val="0"/>
      <w:divBdr>
        <w:top w:val="none" w:sz="0" w:space="0" w:color="auto"/>
        <w:left w:val="none" w:sz="0" w:space="0" w:color="auto"/>
        <w:bottom w:val="none" w:sz="0" w:space="0" w:color="auto"/>
        <w:right w:val="none" w:sz="0" w:space="0" w:color="auto"/>
      </w:divBdr>
    </w:div>
    <w:div w:id="259412850">
      <w:bodyDiv w:val="1"/>
      <w:marLeft w:val="0"/>
      <w:marRight w:val="0"/>
      <w:marTop w:val="0"/>
      <w:marBottom w:val="0"/>
      <w:divBdr>
        <w:top w:val="none" w:sz="0" w:space="0" w:color="auto"/>
        <w:left w:val="none" w:sz="0" w:space="0" w:color="auto"/>
        <w:bottom w:val="none" w:sz="0" w:space="0" w:color="auto"/>
        <w:right w:val="none" w:sz="0" w:space="0" w:color="auto"/>
      </w:divBdr>
    </w:div>
    <w:div w:id="261575656">
      <w:bodyDiv w:val="1"/>
      <w:marLeft w:val="0"/>
      <w:marRight w:val="0"/>
      <w:marTop w:val="0"/>
      <w:marBottom w:val="0"/>
      <w:divBdr>
        <w:top w:val="none" w:sz="0" w:space="0" w:color="auto"/>
        <w:left w:val="none" w:sz="0" w:space="0" w:color="auto"/>
        <w:bottom w:val="none" w:sz="0" w:space="0" w:color="auto"/>
        <w:right w:val="none" w:sz="0" w:space="0" w:color="auto"/>
      </w:divBdr>
    </w:div>
    <w:div w:id="285048220">
      <w:bodyDiv w:val="1"/>
      <w:marLeft w:val="0"/>
      <w:marRight w:val="0"/>
      <w:marTop w:val="0"/>
      <w:marBottom w:val="0"/>
      <w:divBdr>
        <w:top w:val="none" w:sz="0" w:space="0" w:color="auto"/>
        <w:left w:val="none" w:sz="0" w:space="0" w:color="auto"/>
        <w:bottom w:val="none" w:sz="0" w:space="0" w:color="auto"/>
        <w:right w:val="none" w:sz="0" w:space="0" w:color="auto"/>
      </w:divBdr>
    </w:div>
    <w:div w:id="305933975">
      <w:bodyDiv w:val="1"/>
      <w:marLeft w:val="0"/>
      <w:marRight w:val="0"/>
      <w:marTop w:val="0"/>
      <w:marBottom w:val="0"/>
      <w:divBdr>
        <w:top w:val="none" w:sz="0" w:space="0" w:color="auto"/>
        <w:left w:val="none" w:sz="0" w:space="0" w:color="auto"/>
        <w:bottom w:val="none" w:sz="0" w:space="0" w:color="auto"/>
        <w:right w:val="none" w:sz="0" w:space="0" w:color="auto"/>
      </w:divBdr>
    </w:div>
    <w:div w:id="342706565">
      <w:bodyDiv w:val="1"/>
      <w:marLeft w:val="0"/>
      <w:marRight w:val="0"/>
      <w:marTop w:val="0"/>
      <w:marBottom w:val="0"/>
      <w:divBdr>
        <w:top w:val="none" w:sz="0" w:space="0" w:color="auto"/>
        <w:left w:val="none" w:sz="0" w:space="0" w:color="auto"/>
        <w:bottom w:val="none" w:sz="0" w:space="0" w:color="auto"/>
        <w:right w:val="none" w:sz="0" w:space="0" w:color="auto"/>
      </w:divBdr>
    </w:div>
    <w:div w:id="344140477">
      <w:bodyDiv w:val="1"/>
      <w:marLeft w:val="0"/>
      <w:marRight w:val="0"/>
      <w:marTop w:val="0"/>
      <w:marBottom w:val="0"/>
      <w:divBdr>
        <w:top w:val="none" w:sz="0" w:space="0" w:color="auto"/>
        <w:left w:val="none" w:sz="0" w:space="0" w:color="auto"/>
        <w:bottom w:val="none" w:sz="0" w:space="0" w:color="auto"/>
        <w:right w:val="none" w:sz="0" w:space="0" w:color="auto"/>
      </w:divBdr>
    </w:div>
    <w:div w:id="347096907">
      <w:bodyDiv w:val="1"/>
      <w:marLeft w:val="0"/>
      <w:marRight w:val="0"/>
      <w:marTop w:val="0"/>
      <w:marBottom w:val="0"/>
      <w:divBdr>
        <w:top w:val="none" w:sz="0" w:space="0" w:color="auto"/>
        <w:left w:val="none" w:sz="0" w:space="0" w:color="auto"/>
        <w:bottom w:val="none" w:sz="0" w:space="0" w:color="auto"/>
        <w:right w:val="none" w:sz="0" w:space="0" w:color="auto"/>
      </w:divBdr>
    </w:div>
    <w:div w:id="362249223">
      <w:bodyDiv w:val="1"/>
      <w:marLeft w:val="0"/>
      <w:marRight w:val="0"/>
      <w:marTop w:val="0"/>
      <w:marBottom w:val="0"/>
      <w:divBdr>
        <w:top w:val="none" w:sz="0" w:space="0" w:color="auto"/>
        <w:left w:val="none" w:sz="0" w:space="0" w:color="auto"/>
        <w:bottom w:val="none" w:sz="0" w:space="0" w:color="auto"/>
        <w:right w:val="none" w:sz="0" w:space="0" w:color="auto"/>
      </w:divBdr>
    </w:div>
    <w:div w:id="373700218">
      <w:bodyDiv w:val="1"/>
      <w:marLeft w:val="0"/>
      <w:marRight w:val="0"/>
      <w:marTop w:val="0"/>
      <w:marBottom w:val="0"/>
      <w:divBdr>
        <w:top w:val="none" w:sz="0" w:space="0" w:color="auto"/>
        <w:left w:val="none" w:sz="0" w:space="0" w:color="auto"/>
        <w:bottom w:val="none" w:sz="0" w:space="0" w:color="auto"/>
        <w:right w:val="none" w:sz="0" w:space="0" w:color="auto"/>
      </w:divBdr>
    </w:div>
    <w:div w:id="382481189">
      <w:bodyDiv w:val="1"/>
      <w:marLeft w:val="0"/>
      <w:marRight w:val="0"/>
      <w:marTop w:val="0"/>
      <w:marBottom w:val="0"/>
      <w:divBdr>
        <w:top w:val="none" w:sz="0" w:space="0" w:color="auto"/>
        <w:left w:val="none" w:sz="0" w:space="0" w:color="auto"/>
        <w:bottom w:val="none" w:sz="0" w:space="0" w:color="auto"/>
        <w:right w:val="none" w:sz="0" w:space="0" w:color="auto"/>
      </w:divBdr>
      <w:divsChild>
        <w:div w:id="1887990505">
          <w:marLeft w:val="0"/>
          <w:marRight w:val="0"/>
          <w:marTop w:val="0"/>
          <w:marBottom w:val="0"/>
          <w:divBdr>
            <w:top w:val="none" w:sz="0" w:space="0" w:color="auto"/>
            <w:left w:val="none" w:sz="0" w:space="0" w:color="auto"/>
            <w:bottom w:val="none" w:sz="0" w:space="0" w:color="auto"/>
            <w:right w:val="none" w:sz="0" w:space="0" w:color="auto"/>
          </w:divBdr>
        </w:div>
        <w:div w:id="277957236">
          <w:marLeft w:val="0"/>
          <w:marRight w:val="0"/>
          <w:marTop w:val="0"/>
          <w:marBottom w:val="0"/>
          <w:divBdr>
            <w:top w:val="none" w:sz="0" w:space="0" w:color="auto"/>
            <w:left w:val="none" w:sz="0" w:space="0" w:color="auto"/>
            <w:bottom w:val="none" w:sz="0" w:space="0" w:color="auto"/>
            <w:right w:val="none" w:sz="0" w:space="0" w:color="auto"/>
          </w:divBdr>
        </w:div>
        <w:div w:id="1410537174">
          <w:marLeft w:val="0"/>
          <w:marRight w:val="0"/>
          <w:marTop w:val="0"/>
          <w:marBottom w:val="0"/>
          <w:divBdr>
            <w:top w:val="none" w:sz="0" w:space="0" w:color="auto"/>
            <w:left w:val="none" w:sz="0" w:space="0" w:color="auto"/>
            <w:bottom w:val="none" w:sz="0" w:space="0" w:color="auto"/>
            <w:right w:val="none" w:sz="0" w:space="0" w:color="auto"/>
          </w:divBdr>
        </w:div>
        <w:div w:id="416175731">
          <w:marLeft w:val="0"/>
          <w:marRight w:val="0"/>
          <w:marTop w:val="0"/>
          <w:marBottom w:val="0"/>
          <w:divBdr>
            <w:top w:val="none" w:sz="0" w:space="0" w:color="auto"/>
            <w:left w:val="none" w:sz="0" w:space="0" w:color="auto"/>
            <w:bottom w:val="none" w:sz="0" w:space="0" w:color="auto"/>
            <w:right w:val="none" w:sz="0" w:space="0" w:color="auto"/>
          </w:divBdr>
        </w:div>
      </w:divsChild>
    </w:div>
    <w:div w:id="408574902">
      <w:bodyDiv w:val="1"/>
      <w:marLeft w:val="0"/>
      <w:marRight w:val="0"/>
      <w:marTop w:val="0"/>
      <w:marBottom w:val="0"/>
      <w:divBdr>
        <w:top w:val="none" w:sz="0" w:space="0" w:color="auto"/>
        <w:left w:val="none" w:sz="0" w:space="0" w:color="auto"/>
        <w:bottom w:val="none" w:sz="0" w:space="0" w:color="auto"/>
        <w:right w:val="none" w:sz="0" w:space="0" w:color="auto"/>
      </w:divBdr>
    </w:div>
    <w:div w:id="418451167">
      <w:bodyDiv w:val="1"/>
      <w:marLeft w:val="0"/>
      <w:marRight w:val="0"/>
      <w:marTop w:val="0"/>
      <w:marBottom w:val="0"/>
      <w:divBdr>
        <w:top w:val="none" w:sz="0" w:space="0" w:color="auto"/>
        <w:left w:val="none" w:sz="0" w:space="0" w:color="auto"/>
        <w:bottom w:val="none" w:sz="0" w:space="0" w:color="auto"/>
        <w:right w:val="none" w:sz="0" w:space="0" w:color="auto"/>
      </w:divBdr>
    </w:div>
    <w:div w:id="429277340">
      <w:bodyDiv w:val="1"/>
      <w:marLeft w:val="0"/>
      <w:marRight w:val="0"/>
      <w:marTop w:val="0"/>
      <w:marBottom w:val="0"/>
      <w:divBdr>
        <w:top w:val="none" w:sz="0" w:space="0" w:color="auto"/>
        <w:left w:val="none" w:sz="0" w:space="0" w:color="auto"/>
        <w:bottom w:val="none" w:sz="0" w:space="0" w:color="auto"/>
        <w:right w:val="none" w:sz="0" w:space="0" w:color="auto"/>
      </w:divBdr>
    </w:div>
    <w:div w:id="475336332">
      <w:bodyDiv w:val="1"/>
      <w:marLeft w:val="0"/>
      <w:marRight w:val="0"/>
      <w:marTop w:val="0"/>
      <w:marBottom w:val="0"/>
      <w:divBdr>
        <w:top w:val="none" w:sz="0" w:space="0" w:color="auto"/>
        <w:left w:val="none" w:sz="0" w:space="0" w:color="auto"/>
        <w:bottom w:val="none" w:sz="0" w:space="0" w:color="auto"/>
        <w:right w:val="none" w:sz="0" w:space="0" w:color="auto"/>
      </w:divBdr>
    </w:div>
    <w:div w:id="502815367">
      <w:bodyDiv w:val="1"/>
      <w:marLeft w:val="0"/>
      <w:marRight w:val="0"/>
      <w:marTop w:val="0"/>
      <w:marBottom w:val="0"/>
      <w:divBdr>
        <w:top w:val="none" w:sz="0" w:space="0" w:color="auto"/>
        <w:left w:val="none" w:sz="0" w:space="0" w:color="auto"/>
        <w:bottom w:val="none" w:sz="0" w:space="0" w:color="auto"/>
        <w:right w:val="none" w:sz="0" w:space="0" w:color="auto"/>
      </w:divBdr>
    </w:div>
    <w:div w:id="547113112">
      <w:bodyDiv w:val="1"/>
      <w:marLeft w:val="0"/>
      <w:marRight w:val="0"/>
      <w:marTop w:val="0"/>
      <w:marBottom w:val="0"/>
      <w:divBdr>
        <w:top w:val="none" w:sz="0" w:space="0" w:color="auto"/>
        <w:left w:val="none" w:sz="0" w:space="0" w:color="auto"/>
        <w:bottom w:val="none" w:sz="0" w:space="0" w:color="auto"/>
        <w:right w:val="none" w:sz="0" w:space="0" w:color="auto"/>
      </w:divBdr>
    </w:div>
    <w:div w:id="620184859">
      <w:bodyDiv w:val="1"/>
      <w:marLeft w:val="0"/>
      <w:marRight w:val="0"/>
      <w:marTop w:val="0"/>
      <w:marBottom w:val="0"/>
      <w:divBdr>
        <w:top w:val="none" w:sz="0" w:space="0" w:color="auto"/>
        <w:left w:val="none" w:sz="0" w:space="0" w:color="auto"/>
        <w:bottom w:val="none" w:sz="0" w:space="0" w:color="auto"/>
        <w:right w:val="none" w:sz="0" w:space="0" w:color="auto"/>
      </w:divBdr>
    </w:div>
    <w:div w:id="664940188">
      <w:bodyDiv w:val="1"/>
      <w:marLeft w:val="0"/>
      <w:marRight w:val="0"/>
      <w:marTop w:val="0"/>
      <w:marBottom w:val="0"/>
      <w:divBdr>
        <w:top w:val="none" w:sz="0" w:space="0" w:color="auto"/>
        <w:left w:val="none" w:sz="0" w:space="0" w:color="auto"/>
        <w:bottom w:val="none" w:sz="0" w:space="0" w:color="auto"/>
        <w:right w:val="none" w:sz="0" w:space="0" w:color="auto"/>
      </w:divBdr>
    </w:div>
    <w:div w:id="702285704">
      <w:bodyDiv w:val="1"/>
      <w:marLeft w:val="0"/>
      <w:marRight w:val="0"/>
      <w:marTop w:val="0"/>
      <w:marBottom w:val="0"/>
      <w:divBdr>
        <w:top w:val="none" w:sz="0" w:space="0" w:color="auto"/>
        <w:left w:val="none" w:sz="0" w:space="0" w:color="auto"/>
        <w:bottom w:val="none" w:sz="0" w:space="0" w:color="auto"/>
        <w:right w:val="none" w:sz="0" w:space="0" w:color="auto"/>
      </w:divBdr>
      <w:divsChild>
        <w:div w:id="1882008532">
          <w:marLeft w:val="0"/>
          <w:marRight w:val="0"/>
          <w:marTop w:val="0"/>
          <w:marBottom w:val="0"/>
          <w:divBdr>
            <w:top w:val="none" w:sz="0" w:space="0" w:color="auto"/>
            <w:left w:val="none" w:sz="0" w:space="0" w:color="auto"/>
            <w:bottom w:val="none" w:sz="0" w:space="0" w:color="auto"/>
            <w:right w:val="none" w:sz="0" w:space="0" w:color="auto"/>
          </w:divBdr>
        </w:div>
        <w:div w:id="1850556227">
          <w:marLeft w:val="0"/>
          <w:marRight w:val="0"/>
          <w:marTop w:val="0"/>
          <w:marBottom w:val="0"/>
          <w:divBdr>
            <w:top w:val="none" w:sz="0" w:space="0" w:color="auto"/>
            <w:left w:val="none" w:sz="0" w:space="0" w:color="auto"/>
            <w:bottom w:val="none" w:sz="0" w:space="0" w:color="auto"/>
            <w:right w:val="none" w:sz="0" w:space="0" w:color="auto"/>
          </w:divBdr>
        </w:div>
        <w:div w:id="111437453">
          <w:marLeft w:val="0"/>
          <w:marRight w:val="0"/>
          <w:marTop w:val="0"/>
          <w:marBottom w:val="0"/>
          <w:divBdr>
            <w:top w:val="none" w:sz="0" w:space="0" w:color="auto"/>
            <w:left w:val="none" w:sz="0" w:space="0" w:color="auto"/>
            <w:bottom w:val="none" w:sz="0" w:space="0" w:color="auto"/>
            <w:right w:val="none" w:sz="0" w:space="0" w:color="auto"/>
          </w:divBdr>
        </w:div>
        <w:div w:id="1189680314">
          <w:marLeft w:val="0"/>
          <w:marRight w:val="0"/>
          <w:marTop w:val="0"/>
          <w:marBottom w:val="0"/>
          <w:divBdr>
            <w:top w:val="none" w:sz="0" w:space="0" w:color="auto"/>
            <w:left w:val="none" w:sz="0" w:space="0" w:color="auto"/>
            <w:bottom w:val="none" w:sz="0" w:space="0" w:color="auto"/>
            <w:right w:val="none" w:sz="0" w:space="0" w:color="auto"/>
          </w:divBdr>
        </w:div>
      </w:divsChild>
    </w:div>
    <w:div w:id="738405292">
      <w:bodyDiv w:val="1"/>
      <w:marLeft w:val="0"/>
      <w:marRight w:val="0"/>
      <w:marTop w:val="0"/>
      <w:marBottom w:val="0"/>
      <w:divBdr>
        <w:top w:val="none" w:sz="0" w:space="0" w:color="auto"/>
        <w:left w:val="none" w:sz="0" w:space="0" w:color="auto"/>
        <w:bottom w:val="none" w:sz="0" w:space="0" w:color="auto"/>
        <w:right w:val="none" w:sz="0" w:space="0" w:color="auto"/>
      </w:divBdr>
      <w:divsChild>
        <w:div w:id="1580093705">
          <w:marLeft w:val="0"/>
          <w:marRight w:val="0"/>
          <w:marTop w:val="0"/>
          <w:marBottom w:val="0"/>
          <w:divBdr>
            <w:top w:val="none" w:sz="0" w:space="0" w:color="auto"/>
            <w:left w:val="none" w:sz="0" w:space="0" w:color="auto"/>
            <w:bottom w:val="none" w:sz="0" w:space="0" w:color="auto"/>
            <w:right w:val="none" w:sz="0" w:space="0" w:color="auto"/>
          </w:divBdr>
        </w:div>
        <w:div w:id="1915818664">
          <w:marLeft w:val="0"/>
          <w:marRight w:val="0"/>
          <w:marTop w:val="0"/>
          <w:marBottom w:val="0"/>
          <w:divBdr>
            <w:top w:val="none" w:sz="0" w:space="0" w:color="auto"/>
            <w:left w:val="none" w:sz="0" w:space="0" w:color="auto"/>
            <w:bottom w:val="none" w:sz="0" w:space="0" w:color="auto"/>
            <w:right w:val="none" w:sz="0" w:space="0" w:color="auto"/>
          </w:divBdr>
        </w:div>
        <w:div w:id="1292396487">
          <w:marLeft w:val="0"/>
          <w:marRight w:val="0"/>
          <w:marTop w:val="0"/>
          <w:marBottom w:val="0"/>
          <w:divBdr>
            <w:top w:val="none" w:sz="0" w:space="0" w:color="auto"/>
            <w:left w:val="none" w:sz="0" w:space="0" w:color="auto"/>
            <w:bottom w:val="none" w:sz="0" w:space="0" w:color="auto"/>
            <w:right w:val="none" w:sz="0" w:space="0" w:color="auto"/>
          </w:divBdr>
        </w:div>
        <w:div w:id="1384476090">
          <w:marLeft w:val="0"/>
          <w:marRight w:val="0"/>
          <w:marTop w:val="0"/>
          <w:marBottom w:val="0"/>
          <w:divBdr>
            <w:top w:val="none" w:sz="0" w:space="0" w:color="auto"/>
            <w:left w:val="none" w:sz="0" w:space="0" w:color="auto"/>
            <w:bottom w:val="none" w:sz="0" w:space="0" w:color="auto"/>
            <w:right w:val="none" w:sz="0" w:space="0" w:color="auto"/>
          </w:divBdr>
        </w:div>
      </w:divsChild>
    </w:div>
    <w:div w:id="777145240">
      <w:bodyDiv w:val="1"/>
      <w:marLeft w:val="0"/>
      <w:marRight w:val="0"/>
      <w:marTop w:val="0"/>
      <w:marBottom w:val="0"/>
      <w:divBdr>
        <w:top w:val="none" w:sz="0" w:space="0" w:color="auto"/>
        <w:left w:val="none" w:sz="0" w:space="0" w:color="auto"/>
        <w:bottom w:val="none" w:sz="0" w:space="0" w:color="auto"/>
        <w:right w:val="none" w:sz="0" w:space="0" w:color="auto"/>
      </w:divBdr>
    </w:div>
    <w:div w:id="803891722">
      <w:bodyDiv w:val="1"/>
      <w:marLeft w:val="0"/>
      <w:marRight w:val="0"/>
      <w:marTop w:val="0"/>
      <w:marBottom w:val="0"/>
      <w:divBdr>
        <w:top w:val="none" w:sz="0" w:space="0" w:color="auto"/>
        <w:left w:val="none" w:sz="0" w:space="0" w:color="auto"/>
        <w:bottom w:val="none" w:sz="0" w:space="0" w:color="auto"/>
        <w:right w:val="none" w:sz="0" w:space="0" w:color="auto"/>
      </w:divBdr>
    </w:div>
    <w:div w:id="982195658">
      <w:bodyDiv w:val="1"/>
      <w:marLeft w:val="0"/>
      <w:marRight w:val="0"/>
      <w:marTop w:val="0"/>
      <w:marBottom w:val="0"/>
      <w:divBdr>
        <w:top w:val="none" w:sz="0" w:space="0" w:color="auto"/>
        <w:left w:val="none" w:sz="0" w:space="0" w:color="auto"/>
        <w:bottom w:val="none" w:sz="0" w:space="0" w:color="auto"/>
        <w:right w:val="none" w:sz="0" w:space="0" w:color="auto"/>
      </w:divBdr>
    </w:div>
    <w:div w:id="991979771">
      <w:bodyDiv w:val="1"/>
      <w:marLeft w:val="0"/>
      <w:marRight w:val="0"/>
      <w:marTop w:val="0"/>
      <w:marBottom w:val="0"/>
      <w:divBdr>
        <w:top w:val="none" w:sz="0" w:space="0" w:color="auto"/>
        <w:left w:val="none" w:sz="0" w:space="0" w:color="auto"/>
        <w:bottom w:val="none" w:sz="0" w:space="0" w:color="auto"/>
        <w:right w:val="none" w:sz="0" w:space="0" w:color="auto"/>
      </w:divBdr>
    </w:div>
    <w:div w:id="1035155247">
      <w:bodyDiv w:val="1"/>
      <w:marLeft w:val="0"/>
      <w:marRight w:val="0"/>
      <w:marTop w:val="0"/>
      <w:marBottom w:val="0"/>
      <w:divBdr>
        <w:top w:val="none" w:sz="0" w:space="0" w:color="auto"/>
        <w:left w:val="none" w:sz="0" w:space="0" w:color="auto"/>
        <w:bottom w:val="none" w:sz="0" w:space="0" w:color="auto"/>
        <w:right w:val="none" w:sz="0" w:space="0" w:color="auto"/>
      </w:divBdr>
      <w:divsChild>
        <w:div w:id="1117064364">
          <w:marLeft w:val="0"/>
          <w:marRight w:val="0"/>
          <w:marTop w:val="0"/>
          <w:marBottom w:val="0"/>
          <w:divBdr>
            <w:top w:val="none" w:sz="0" w:space="0" w:color="auto"/>
            <w:left w:val="none" w:sz="0" w:space="0" w:color="auto"/>
            <w:bottom w:val="none" w:sz="0" w:space="0" w:color="auto"/>
            <w:right w:val="none" w:sz="0" w:space="0" w:color="auto"/>
          </w:divBdr>
        </w:div>
      </w:divsChild>
    </w:div>
    <w:div w:id="1063600852">
      <w:bodyDiv w:val="1"/>
      <w:marLeft w:val="0"/>
      <w:marRight w:val="0"/>
      <w:marTop w:val="0"/>
      <w:marBottom w:val="0"/>
      <w:divBdr>
        <w:top w:val="none" w:sz="0" w:space="0" w:color="auto"/>
        <w:left w:val="none" w:sz="0" w:space="0" w:color="auto"/>
        <w:bottom w:val="none" w:sz="0" w:space="0" w:color="auto"/>
        <w:right w:val="none" w:sz="0" w:space="0" w:color="auto"/>
      </w:divBdr>
    </w:div>
    <w:div w:id="1073551457">
      <w:bodyDiv w:val="1"/>
      <w:marLeft w:val="0"/>
      <w:marRight w:val="0"/>
      <w:marTop w:val="0"/>
      <w:marBottom w:val="0"/>
      <w:divBdr>
        <w:top w:val="none" w:sz="0" w:space="0" w:color="auto"/>
        <w:left w:val="none" w:sz="0" w:space="0" w:color="auto"/>
        <w:bottom w:val="none" w:sz="0" w:space="0" w:color="auto"/>
        <w:right w:val="none" w:sz="0" w:space="0" w:color="auto"/>
      </w:divBdr>
      <w:divsChild>
        <w:div w:id="1007752020">
          <w:marLeft w:val="0"/>
          <w:marRight w:val="0"/>
          <w:marTop w:val="0"/>
          <w:marBottom w:val="0"/>
          <w:divBdr>
            <w:top w:val="none" w:sz="0" w:space="0" w:color="auto"/>
            <w:left w:val="none" w:sz="0" w:space="0" w:color="auto"/>
            <w:bottom w:val="none" w:sz="0" w:space="0" w:color="auto"/>
            <w:right w:val="none" w:sz="0" w:space="0" w:color="auto"/>
          </w:divBdr>
        </w:div>
        <w:div w:id="27999031">
          <w:marLeft w:val="0"/>
          <w:marRight w:val="0"/>
          <w:marTop w:val="0"/>
          <w:marBottom w:val="0"/>
          <w:divBdr>
            <w:top w:val="none" w:sz="0" w:space="0" w:color="auto"/>
            <w:left w:val="none" w:sz="0" w:space="0" w:color="auto"/>
            <w:bottom w:val="none" w:sz="0" w:space="0" w:color="auto"/>
            <w:right w:val="none" w:sz="0" w:space="0" w:color="auto"/>
          </w:divBdr>
        </w:div>
        <w:div w:id="1173569204">
          <w:marLeft w:val="0"/>
          <w:marRight w:val="0"/>
          <w:marTop w:val="0"/>
          <w:marBottom w:val="0"/>
          <w:divBdr>
            <w:top w:val="none" w:sz="0" w:space="0" w:color="auto"/>
            <w:left w:val="none" w:sz="0" w:space="0" w:color="auto"/>
            <w:bottom w:val="none" w:sz="0" w:space="0" w:color="auto"/>
            <w:right w:val="none" w:sz="0" w:space="0" w:color="auto"/>
          </w:divBdr>
        </w:div>
        <w:div w:id="261305765">
          <w:marLeft w:val="0"/>
          <w:marRight w:val="0"/>
          <w:marTop w:val="0"/>
          <w:marBottom w:val="0"/>
          <w:divBdr>
            <w:top w:val="none" w:sz="0" w:space="0" w:color="auto"/>
            <w:left w:val="none" w:sz="0" w:space="0" w:color="auto"/>
            <w:bottom w:val="none" w:sz="0" w:space="0" w:color="auto"/>
            <w:right w:val="none" w:sz="0" w:space="0" w:color="auto"/>
          </w:divBdr>
        </w:div>
        <w:div w:id="133108085">
          <w:marLeft w:val="0"/>
          <w:marRight w:val="0"/>
          <w:marTop w:val="0"/>
          <w:marBottom w:val="0"/>
          <w:divBdr>
            <w:top w:val="none" w:sz="0" w:space="0" w:color="auto"/>
            <w:left w:val="none" w:sz="0" w:space="0" w:color="auto"/>
            <w:bottom w:val="none" w:sz="0" w:space="0" w:color="auto"/>
            <w:right w:val="none" w:sz="0" w:space="0" w:color="auto"/>
          </w:divBdr>
        </w:div>
        <w:div w:id="1206060674">
          <w:marLeft w:val="0"/>
          <w:marRight w:val="0"/>
          <w:marTop w:val="0"/>
          <w:marBottom w:val="0"/>
          <w:divBdr>
            <w:top w:val="none" w:sz="0" w:space="0" w:color="auto"/>
            <w:left w:val="none" w:sz="0" w:space="0" w:color="auto"/>
            <w:bottom w:val="none" w:sz="0" w:space="0" w:color="auto"/>
            <w:right w:val="none" w:sz="0" w:space="0" w:color="auto"/>
          </w:divBdr>
        </w:div>
        <w:div w:id="879780680">
          <w:marLeft w:val="0"/>
          <w:marRight w:val="0"/>
          <w:marTop w:val="0"/>
          <w:marBottom w:val="0"/>
          <w:divBdr>
            <w:top w:val="none" w:sz="0" w:space="0" w:color="auto"/>
            <w:left w:val="none" w:sz="0" w:space="0" w:color="auto"/>
            <w:bottom w:val="none" w:sz="0" w:space="0" w:color="auto"/>
            <w:right w:val="none" w:sz="0" w:space="0" w:color="auto"/>
          </w:divBdr>
        </w:div>
        <w:div w:id="1730113174">
          <w:marLeft w:val="0"/>
          <w:marRight w:val="0"/>
          <w:marTop w:val="0"/>
          <w:marBottom w:val="0"/>
          <w:divBdr>
            <w:top w:val="none" w:sz="0" w:space="0" w:color="auto"/>
            <w:left w:val="none" w:sz="0" w:space="0" w:color="auto"/>
            <w:bottom w:val="none" w:sz="0" w:space="0" w:color="auto"/>
            <w:right w:val="none" w:sz="0" w:space="0" w:color="auto"/>
          </w:divBdr>
        </w:div>
        <w:div w:id="132649728">
          <w:marLeft w:val="0"/>
          <w:marRight w:val="0"/>
          <w:marTop w:val="0"/>
          <w:marBottom w:val="0"/>
          <w:divBdr>
            <w:top w:val="none" w:sz="0" w:space="0" w:color="auto"/>
            <w:left w:val="none" w:sz="0" w:space="0" w:color="auto"/>
            <w:bottom w:val="none" w:sz="0" w:space="0" w:color="auto"/>
            <w:right w:val="none" w:sz="0" w:space="0" w:color="auto"/>
          </w:divBdr>
        </w:div>
        <w:div w:id="1657420533">
          <w:marLeft w:val="0"/>
          <w:marRight w:val="0"/>
          <w:marTop w:val="0"/>
          <w:marBottom w:val="0"/>
          <w:divBdr>
            <w:top w:val="none" w:sz="0" w:space="0" w:color="auto"/>
            <w:left w:val="none" w:sz="0" w:space="0" w:color="auto"/>
            <w:bottom w:val="none" w:sz="0" w:space="0" w:color="auto"/>
            <w:right w:val="none" w:sz="0" w:space="0" w:color="auto"/>
          </w:divBdr>
        </w:div>
        <w:div w:id="1341008261">
          <w:marLeft w:val="0"/>
          <w:marRight w:val="0"/>
          <w:marTop w:val="0"/>
          <w:marBottom w:val="0"/>
          <w:divBdr>
            <w:top w:val="none" w:sz="0" w:space="0" w:color="auto"/>
            <w:left w:val="none" w:sz="0" w:space="0" w:color="auto"/>
            <w:bottom w:val="none" w:sz="0" w:space="0" w:color="auto"/>
            <w:right w:val="none" w:sz="0" w:space="0" w:color="auto"/>
          </w:divBdr>
        </w:div>
        <w:div w:id="1922910430">
          <w:marLeft w:val="0"/>
          <w:marRight w:val="0"/>
          <w:marTop w:val="0"/>
          <w:marBottom w:val="0"/>
          <w:divBdr>
            <w:top w:val="none" w:sz="0" w:space="0" w:color="auto"/>
            <w:left w:val="none" w:sz="0" w:space="0" w:color="auto"/>
            <w:bottom w:val="none" w:sz="0" w:space="0" w:color="auto"/>
            <w:right w:val="none" w:sz="0" w:space="0" w:color="auto"/>
          </w:divBdr>
        </w:div>
        <w:div w:id="30306171">
          <w:marLeft w:val="0"/>
          <w:marRight w:val="0"/>
          <w:marTop w:val="0"/>
          <w:marBottom w:val="0"/>
          <w:divBdr>
            <w:top w:val="none" w:sz="0" w:space="0" w:color="auto"/>
            <w:left w:val="none" w:sz="0" w:space="0" w:color="auto"/>
            <w:bottom w:val="none" w:sz="0" w:space="0" w:color="auto"/>
            <w:right w:val="none" w:sz="0" w:space="0" w:color="auto"/>
          </w:divBdr>
        </w:div>
        <w:div w:id="2059820254">
          <w:marLeft w:val="0"/>
          <w:marRight w:val="0"/>
          <w:marTop w:val="0"/>
          <w:marBottom w:val="0"/>
          <w:divBdr>
            <w:top w:val="none" w:sz="0" w:space="0" w:color="auto"/>
            <w:left w:val="none" w:sz="0" w:space="0" w:color="auto"/>
            <w:bottom w:val="none" w:sz="0" w:space="0" w:color="auto"/>
            <w:right w:val="none" w:sz="0" w:space="0" w:color="auto"/>
          </w:divBdr>
        </w:div>
        <w:div w:id="1427338823">
          <w:marLeft w:val="0"/>
          <w:marRight w:val="0"/>
          <w:marTop w:val="0"/>
          <w:marBottom w:val="0"/>
          <w:divBdr>
            <w:top w:val="none" w:sz="0" w:space="0" w:color="auto"/>
            <w:left w:val="none" w:sz="0" w:space="0" w:color="auto"/>
            <w:bottom w:val="none" w:sz="0" w:space="0" w:color="auto"/>
            <w:right w:val="none" w:sz="0" w:space="0" w:color="auto"/>
          </w:divBdr>
        </w:div>
        <w:div w:id="467674187">
          <w:marLeft w:val="0"/>
          <w:marRight w:val="0"/>
          <w:marTop w:val="0"/>
          <w:marBottom w:val="0"/>
          <w:divBdr>
            <w:top w:val="none" w:sz="0" w:space="0" w:color="auto"/>
            <w:left w:val="none" w:sz="0" w:space="0" w:color="auto"/>
            <w:bottom w:val="none" w:sz="0" w:space="0" w:color="auto"/>
            <w:right w:val="none" w:sz="0" w:space="0" w:color="auto"/>
          </w:divBdr>
        </w:div>
        <w:div w:id="1701929906">
          <w:marLeft w:val="0"/>
          <w:marRight w:val="0"/>
          <w:marTop w:val="0"/>
          <w:marBottom w:val="0"/>
          <w:divBdr>
            <w:top w:val="none" w:sz="0" w:space="0" w:color="auto"/>
            <w:left w:val="none" w:sz="0" w:space="0" w:color="auto"/>
            <w:bottom w:val="none" w:sz="0" w:space="0" w:color="auto"/>
            <w:right w:val="none" w:sz="0" w:space="0" w:color="auto"/>
          </w:divBdr>
        </w:div>
      </w:divsChild>
    </w:div>
    <w:div w:id="1153135104">
      <w:bodyDiv w:val="1"/>
      <w:marLeft w:val="0"/>
      <w:marRight w:val="0"/>
      <w:marTop w:val="0"/>
      <w:marBottom w:val="0"/>
      <w:divBdr>
        <w:top w:val="none" w:sz="0" w:space="0" w:color="auto"/>
        <w:left w:val="none" w:sz="0" w:space="0" w:color="auto"/>
        <w:bottom w:val="none" w:sz="0" w:space="0" w:color="auto"/>
        <w:right w:val="none" w:sz="0" w:space="0" w:color="auto"/>
      </w:divBdr>
    </w:div>
    <w:div w:id="1181894420">
      <w:bodyDiv w:val="1"/>
      <w:marLeft w:val="0"/>
      <w:marRight w:val="0"/>
      <w:marTop w:val="0"/>
      <w:marBottom w:val="0"/>
      <w:divBdr>
        <w:top w:val="none" w:sz="0" w:space="0" w:color="auto"/>
        <w:left w:val="none" w:sz="0" w:space="0" w:color="auto"/>
        <w:bottom w:val="none" w:sz="0" w:space="0" w:color="auto"/>
        <w:right w:val="none" w:sz="0" w:space="0" w:color="auto"/>
      </w:divBdr>
      <w:divsChild>
        <w:div w:id="2049328288">
          <w:marLeft w:val="0"/>
          <w:marRight w:val="0"/>
          <w:marTop w:val="0"/>
          <w:marBottom w:val="0"/>
          <w:divBdr>
            <w:top w:val="none" w:sz="0" w:space="0" w:color="auto"/>
            <w:left w:val="none" w:sz="0" w:space="0" w:color="auto"/>
            <w:bottom w:val="none" w:sz="0" w:space="0" w:color="auto"/>
            <w:right w:val="none" w:sz="0" w:space="0" w:color="auto"/>
          </w:divBdr>
        </w:div>
        <w:div w:id="1483811205">
          <w:marLeft w:val="0"/>
          <w:marRight w:val="0"/>
          <w:marTop w:val="0"/>
          <w:marBottom w:val="0"/>
          <w:divBdr>
            <w:top w:val="none" w:sz="0" w:space="0" w:color="auto"/>
            <w:left w:val="none" w:sz="0" w:space="0" w:color="auto"/>
            <w:bottom w:val="none" w:sz="0" w:space="0" w:color="auto"/>
            <w:right w:val="none" w:sz="0" w:space="0" w:color="auto"/>
          </w:divBdr>
        </w:div>
        <w:div w:id="1787044865">
          <w:marLeft w:val="0"/>
          <w:marRight w:val="0"/>
          <w:marTop w:val="0"/>
          <w:marBottom w:val="0"/>
          <w:divBdr>
            <w:top w:val="none" w:sz="0" w:space="0" w:color="auto"/>
            <w:left w:val="none" w:sz="0" w:space="0" w:color="auto"/>
            <w:bottom w:val="none" w:sz="0" w:space="0" w:color="auto"/>
            <w:right w:val="none" w:sz="0" w:space="0" w:color="auto"/>
          </w:divBdr>
        </w:div>
      </w:divsChild>
    </w:div>
    <w:div w:id="1228954163">
      <w:bodyDiv w:val="1"/>
      <w:marLeft w:val="0"/>
      <w:marRight w:val="0"/>
      <w:marTop w:val="0"/>
      <w:marBottom w:val="0"/>
      <w:divBdr>
        <w:top w:val="none" w:sz="0" w:space="0" w:color="auto"/>
        <w:left w:val="none" w:sz="0" w:space="0" w:color="auto"/>
        <w:bottom w:val="none" w:sz="0" w:space="0" w:color="auto"/>
        <w:right w:val="none" w:sz="0" w:space="0" w:color="auto"/>
      </w:divBdr>
      <w:divsChild>
        <w:div w:id="823663726">
          <w:marLeft w:val="0"/>
          <w:marRight w:val="0"/>
          <w:marTop w:val="0"/>
          <w:marBottom w:val="0"/>
          <w:divBdr>
            <w:top w:val="none" w:sz="0" w:space="0" w:color="auto"/>
            <w:left w:val="none" w:sz="0" w:space="0" w:color="auto"/>
            <w:bottom w:val="none" w:sz="0" w:space="0" w:color="auto"/>
            <w:right w:val="none" w:sz="0" w:space="0" w:color="auto"/>
          </w:divBdr>
        </w:div>
        <w:div w:id="913004112">
          <w:marLeft w:val="0"/>
          <w:marRight w:val="0"/>
          <w:marTop w:val="0"/>
          <w:marBottom w:val="0"/>
          <w:divBdr>
            <w:top w:val="none" w:sz="0" w:space="0" w:color="auto"/>
            <w:left w:val="none" w:sz="0" w:space="0" w:color="auto"/>
            <w:bottom w:val="none" w:sz="0" w:space="0" w:color="auto"/>
            <w:right w:val="none" w:sz="0" w:space="0" w:color="auto"/>
          </w:divBdr>
        </w:div>
        <w:div w:id="1801420027">
          <w:marLeft w:val="0"/>
          <w:marRight w:val="0"/>
          <w:marTop w:val="0"/>
          <w:marBottom w:val="0"/>
          <w:divBdr>
            <w:top w:val="none" w:sz="0" w:space="0" w:color="auto"/>
            <w:left w:val="none" w:sz="0" w:space="0" w:color="auto"/>
            <w:bottom w:val="none" w:sz="0" w:space="0" w:color="auto"/>
            <w:right w:val="none" w:sz="0" w:space="0" w:color="auto"/>
          </w:divBdr>
        </w:div>
        <w:div w:id="1516840176">
          <w:marLeft w:val="0"/>
          <w:marRight w:val="0"/>
          <w:marTop w:val="0"/>
          <w:marBottom w:val="0"/>
          <w:divBdr>
            <w:top w:val="none" w:sz="0" w:space="0" w:color="auto"/>
            <w:left w:val="none" w:sz="0" w:space="0" w:color="auto"/>
            <w:bottom w:val="none" w:sz="0" w:space="0" w:color="auto"/>
            <w:right w:val="none" w:sz="0" w:space="0" w:color="auto"/>
          </w:divBdr>
        </w:div>
        <w:div w:id="248735882">
          <w:marLeft w:val="0"/>
          <w:marRight w:val="0"/>
          <w:marTop w:val="0"/>
          <w:marBottom w:val="0"/>
          <w:divBdr>
            <w:top w:val="none" w:sz="0" w:space="0" w:color="auto"/>
            <w:left w:val="none" w:sz="0" w:space="0" w:color="auto"/>
            <w:bottom w:val="none" w:sz="0" w:space="0" w:color="auto"/>
            <w:right w:val="none" w:sz="0" w:space="0" w:color="auto"/>
          </w:divBdr>
        </w:div>
        <w:div w:id="762148919">
          <w:marLeft w:val="0"/>
          <w:marRight w:val="0"/>
          <w:marTop w:val="0"/>
          <w:marBottom w:val="0"/>
          <w:divBdr>
            <w:top w:val="none" w:sz="0" w:space="0" w:color="auto"/>
            <w:left w:val="none" w:sz="0" w:space="0" w:color="auto"/>
            <w:bottom w:val="none" w:sz="0" w:space="0" w:color="auto"/>
            <w:right w:val="none" w:sz="0" w:space="0" w:color="auto"/>
          </w:divBdr>
        </w:div>
        <w:div w:id="1861970990">
          <w:marLeft w:val="0"/>
          <w:marRight w:val="0"/>
          <w:marTop w:val="0"/>
          <w:marBottom w:val="0"/>
          <w:divBdr>
            <w:top w:val="none" w:sz="0" w:space="0" w:color="auto"/>
            <w:left w:val="none" w:sz="0" w:space="0" w:color="auto"/>
            <w:bottom w:val="none" w:sz="0" w:space="0" w:color="auto"/>
            <w:right w:val="none" w:sz="0" w:space="0" w:color="auto"/>
          </w:divBdr>
        </w:div>
        <w:div w:id="1066337113">
          <w:marLeft w:val="0"/>
          <w:marRight w:val="0"/>
          <w:marTop w:val="0"/>
          <w:marBottom w:val="0"/>
          <w:divBdr>
            <w:top w:val="none" w:sz="0" w:space="0" w:color="auto"/>
            <w:left w:val="none" w:sz="0" w:space="0" w:color="auto"/>
            <w:bottom w:val="none" w:sz="0" w:space="0" w:color="auto"/>
            <w:right w:val="none" w:sz="0" w:space="0" w:color="auto"/>
          </w:divBdr>
        </w:div>
        <w:div w:id="1898932264">
          <w:marLeft w:val="0"/>
          <w:marRight w:val="0"/>
          <w:marTop w:val="0"/>
          <w:marBottom w:val="0"/>
          <w:divBdr>
            <w:top w:val="none" w:sz="0" w:space="0" w:color="auto"/>
            <w:left w:val="none" w:sz="0" w:space="0" w:color="auto"/>
            <w:bottom w:val="none" w:sz="0" w:space="0" w:color="auto"/>
            <w:right w:val="none" w:sz="0" w:space="0" w:color="auto"/>
          </w:divBdr>
        </w:div>
        <w:div w:id="1983385630">
          <w:marLeft w:val="0"/>
          <w:marRight w:val="0"/>
          <w:marTop w:val="0"/>
          <w:marBottom w:val="0"/>
          <w:divBdr>
            <w:top w:val="none" w:sz="0" w:space="0" w:color="auto"/>
            <w:left w:val="none" w:sz="0" w:space="0" w:color="auto"/>
            <w:bottom w:val="none" w:sz="0" w:space="0" w:color="auto"/>
            <w:right w:val="none" w:sz="0" w:space="0" w:color="auto"/>
          </w:divBdr>
        </w:div>
      </w:divsChild>
    </w:div>
    <w:div w:id="1236551213">
      <w:bodyDiv w:val="1"/>
      <w:marLeft w:val="0"/>
      <w:marRight w:val="0"/>
      <w:marTop w:val="0"/>
      <w:marBottom w:val="0"/>
      <w:divBdr>
        <w:top w:val="none" w:sz="0" w:space="0" w:color="auto"/>
        <w:left w:val="none" w:sz="0" w:space="0" w:color="auto"/>
        <w:bottom w:val="none" w:sz="0" w:space="0" w:color="auto"/>
        <w:right w:val="none" w:sz="0" w:space="0" w:color="auto"/>
      </w:divBdr>
    </w:div>
    <w:div w:id="1260407953">
      <w:bodyDiv w:val="1"/>
      <w:marLeft w:val="0"/>
      <w:marRight w:val="0"/>
      <w:marTop w:val="0"/>
      <w:marBottom w:val="0"/>
      <w:divBdr>
        <w:top w:val="none" w:sz="0" w:space="0" w:color="auto"/>
        <w:left w:val="none" w:sz="0" w:space="0" w:color="auto"/>
        <w:bottom w:val="none" w:sz="0" w:space="0" w:color="auto"/>
        <w:right w:val="none" w:sz="0" w:space="0" w:color="auto"/>
      </w:divBdr>
      <w:divsChild>
        <w:div w:id="1856993491">
          <w:marLeft w:val="0"/>
          <w:marRight w:val="0"/>
          <w:marTop w:val="0"/>
          <w:marBottom w:val="0"/>
          <w:divBdr>
            <w:top w:val="none" w:sz="0" w:space="0" w:color="auto"/>
            <w:left w:val="none" w:sz="0" w:space="0" w:color="auto"/>
            <w:bottom w:val="none" w:sz="0" w:space="0" w:color="auto"/>
            <w:right w:val="none" w:sz="0" w:space="0" w:color="auto"/>
          </w:divBdr>
        </w:div>
        <w:div w:id="1891963775">
          <w:marLeft w:val="0"/>
          <w:marRight w:val="0"/>
          <w:marTop w:val="0"/>
          <w:marBottom w:val="0"/>
          <w:divBdr>
            <w:top w:val="none" w:sz="0" w:space="0" w:color="auto"/>
            <w:left w:val="none" w:sz="0" w:space="0" w:color="auto"/>
            <w:bottom w:val="none" w:sz="0" w:space="0" w:color="auto"/>
            <w:right w:val="none" w:sz="0" w:space="0" w:color="auto"/>
          </w:divBdr>
        </w:div>
        <w:div w:id="18705809">
          <w:marLeft w:val="0"/>
          <w:marRight w:val="0"/>
          <w:marTop w:val="0"/>
          <w:marBottom w:val="0"/>
          <w:divBdr>
            <w:top w:val="none" w:sz="0" w:space="0" w:color="auto"/>
            <w:left w:val="none" w:sz="0" w:space="0" w:color="auto"/>
            <w:bottom w:val="none" w:sz="0" w:space="0" w:color="auto"/>
            <w:right w:val="none" w:sz="0" w:space="0" w:color="auto"/>
          </w:divBdr>
        </w:div>
        <w:div w:id="222525805">
          <w:marLeft w:val="0"/>
          <w:marRight w:val="0"/>
          <w:marTop w:val="0"/>
          <w:marBottom w:val="0"/>
          <w:divBdr>
            <w:top w:val="none" w:sz="0" w:space="0" w:color="auto"/>
            <w:left w:val="none" w:sz="0" w:space="0" w:color="auto"/>
            <w:bottom w:val="none" w:sz="0" w:space="0" w:color="auto"/>
            <w:right w:val="none" w:sz="0" w:space="0" w:color="auto"/>
          </w:divBdr>
        </w:div>
        <w:div w:id="1761019748">
          <w:marLeft w:val="0"/>
          <w:marRight w:val="0"/>
          <w:marTop w:val="0"/>
          <w:marBottom w:val="0"/>
          <w:divBdr>
            <w:top w:val="none" w:sz="0" w:space="0" w:color="auto"/>
            <w:left w:val="none" w:sz="0" w:space="0" w:color="auto"/>
            <w:bottom w:val="none" w:sz="0" w:space="0" w:color="auto"/>
            <w:right w:val="none" w:sz="0" w:space="0" w:color="auto"/>
          </w:divBdr>
        </w:div>
        <w:div w:id="191500586">
          <w:marLeft w:val="0"/>
          <w:marRight w:val="0"/>
          <w:marTop w:val="0"/>
          <w:marBottom w:val="0"/>
          <w:divBdr>
            <w:top w:val="none" w:sz="0" w:space="0" w:color="auto"/>
            <w:left w:val="none" w:sz="0" w:space="0" w:color="auto"/>
            <w:bottom w:val="none" w:sz="0" w:space="0" w:color="auto"/>
            <w:right w:val="none" w:sz="0" w:space="0" w:color="auto"/>
          </w:divBdr>
        </w:div>
        <w:div w:id="283579964">
          <w:marLeft w:val="0"/>
          <w:marRight w:val="0"/>
          <w:marTop w:val="0"/>
          <w:marBottom w:val="0"/>
          <w:divBdr>
            <w:top w:val="none" w:sz="0" w:space="0" w:color="auto"/>
            <w:left w:val="none" w:sz="0" w:space="0" w:color="auto"/>
            <w:bottom w:val="none" w:sz="0" w:space="0" w:color="auto"/>
            <w:right w:val="none" w:sz="0" w:space="0" w:color="auto"/>
          </w:divBdr>
        </w:div>
        <w:div w:id="450324919">
          <w:marLeft w:val="0"/>
          <w:marRight w:val="0"/>
          <w:marTop w:val="0"/>
          <w:marBottom w:val="0"/>
          <w:divBdr>
            <w:top w:val="none" w:sz="0" w:space="0" w:color="auto"/>
            <w:left w:val="none" w:sz="0" w:space="0" w:color="auto"/>
            <w:bottom w:val="none" w:sz="0" w:space="0" w:color="auto"/>
            <w:right w:val="none" w:sz="0" w:space="0" w:color="auto"/>
          </w:divBdr>
        </w:div>
        <w:div w:id="1149858148">
          <w:marLeft w:val="0"/>
          <w:marRight w:val="0"/>
          <w:marTop w:val="0"/>
          <w:marBottom w:val="0"/>
          <w:divBdr>
            <w:top w:val="none" w:sz="0" w:space="0" w:color="auto"/>
            <w:left w:val="none" w:sz="0" w:space="0" w:color="auto"/>
            <w:bottom w:val="none" w:sz="0" w:space="0" w:color="auto"/>
            <w:right w:val="none" w:sz="0" w:space="0" w:color="auto"/>
          </w:divBdr>
        </w:div>
        <w:div w:id="965042812">
          <w:marLeft w:val="0"/>
          <w:marRight w:val="0"/>
          <w:marTop w:val="0"/>
          <w:marBottom w:val="0"/>
          <w:divBdr>
            <w:top w:val="none" w:sz="0" w:space="0" w:color="auto"/>
            <w:left w:val="none" w:sz="0" w:space="0" w:color="auto"/>
            <w:bottom w:val="none" w:sz="0" w:space="0" w:color="auto"/>
            <w:right w:val="none" w:sz="0" w:space="0" w:color="auto"/>
          </w:divBdr>
        </w:div>
      </w:divsChild>
    </w:div>
    <w:div w:id="1301114927">
      <w:bodyDiv w:val="1"/>
      <w:marLeft w:val="0"/>
      <w:marRight w:val="0"/>
      <w:marTop w:val="0"/>
      <w:marBottom w:val="0"/>
      <w:divBdr>
        <w:top w:val="none" w:sz="0" w:space="0" w:color="auto"/>
        <w:left w:val="none" w:sz="0" w:space="0" w:color="auto"/>
        <w:bottom w:val="none" w:sz="0" w:space="0" w:color="auto"/>
        <w:right w:val="none" w:sz="0" w:space="0" w:color="auto"/>
      </w:divBdr>
    </w:div>
    <w:div w:id="1313174004">
      <w:bodyDiv w:val="1"/>
      <w:marLeft w:val="0"/>
      <w:marRight w:val="0"/>
      <w:marTop w:val="0"/>
      <w:marBottom w:val="0"/>
      <w:divBdr>
        <w:top w:val="none" w:sz="0" w:space="0" w:color="auto"/>
        <w:left w:val="none" w:sz="0" w:space="0" w:color="auto"/>
        <w:bottom w:val="none" w:sz="0" w:space="0" w:color="auto"/>
        <w:right w:val="none" w:sz="0" w:space="0" w:color="auto"/>
      </w:divBdr>
      <w:divsChild>
        <w:div w:id="1766877112">
          <w:marLeft w:val="0"/>
          <w:marRight w:val="0"/>
          <w:marTop w:val="0"/>
          <w:marBottom w:val="0"/>
          <w:divBdr>
            <w:top w:val="none" w:sz="0" w:space="0" w:color="auto"/>
            <w:left w:val="none" w:sz="0" w:space="0" w:color="auto"/>
            <w:bottom w:val="none" w:sz="0" w:space="0" w:color="auto"/>
            <w:right w:val="none" w:sz="0" w:space="0" w:color="auto"/>
          </w:divBdr>
        </w:div>
        <w:div w:id="600458534">
          <w:marLeft w:val="0"/>
          <w:marRight w:val="0"/>
          <w:marTop w:val="0"/>
          <w:marBottom w:val="0"/>
          <w:divBdr>
            <w:top w:val="none" w:sz="0" w:space="0" w:color="auto"/>
            <w:left w:val="none" w:sz="0" w:space="0" w:color="auto"/>
            <w:bottom w:val="none" w:sz="0" w:space="0" w:color="auto"/>
            <w:right w:val="none" w:sz="0" w:space="0" w:color="auto"/>
          </w:divBdr>
        </w:div>
        <w:div w:id="1497526441">
          <w:marLeft w:val="0"/>
          <w:marRight w:val="0"/>
          <w:marTop w:val="0"/>
          <w:marBottom w:val="0"/>
          <w:divBdr>
            <w:top w:val="none" w:sz="0" w:space="0" w:color="auto"/>
            <w:left w:val="none" w:sz="0" w:space="0" w:color="auto"/>
            <w:bottom w:val="none" w:sz="0" w:space="0" w:color="auto"/>
            <w:right w:val="none" w:sz="0" w:space="0" w:color="auto"/>
          </w:divBdr>
        </w:div>
        <w:div w:id="958758069">
          <w:marLeft w:val="0"/>
          <w:marRight w:val="0"/>
          <w:marTop w:val="0"/>
          <w:marBottom w:val="0"/>
          <w:divBdr>
            <w:top w:val="none" w:sz="0" w:space="0" w:color="auto"/>
            <w:left w:val="none" w:sz="0" w:space="0" w:color="auto"/>
            <w:bottom w:val="none" w:sz="0" w:space="0" w:color="auto"/>
            <w:right w:val="none" w:sz="0" w:space="0" w:color="auto"/>
          </w:divBdr>
        </w:div>
        <w:div w:id="1552184648">
          <w:marLeft w:val="0"/>
          <w:marRight w:val="0"/>
          <w:marTop w:val="0"/>
          <w:marBottom w:val="0"/>
          <w:divBdr>
            <w:top w:val="none" w:sz="0" w:space="0" w:color="auto"/>
            <w:left w:val="none" w:sz="0" w:space="0" w:color="auto"/>
            <w:bottom w:val="none" w:sz="0" w:space="0" w:color="auto"/>
            <w:right w:val="none" w:sz="0" w:space="0" w:color="auto"/>
          </w:divBdr>
        </w:div>
        <w:div w:id="1672416453">
          <w:marLeft w:val="0"/>
          <w:marRight w:val="0"/>
          <w:marTop w:val="0"/>
          <w:marBottom w:val="0"/>
          <w:divBdr>
            <w:top w:val="none" w:sz="0" w:space="0" w:color="auto"/>
            <w:left w:val="none" w:sz="0" w:space="0" w:color="auto"/>
            <w:bottom w:val="none" w:sz="0" w:space="0" w:color="auto"/>
            <w:right w:val="none" w:sz="0" w:space="0" w:color="auto"/>
          </w:divBdr>
        </w:div>
        <w:div w:id="1640569202">
          <w:marLeft w:val="0"/>
          <w:marRight w:val="0"/>
          <w:marTop w:val="0"/>
          <w:marBottom w:val="0"/>
          <w:divBdr>
            <w:top w:val="none" w:sz="0" w:space="0" w:color="auto"/>
            <w:left w:val="none" w:sz="0" w:space="0" w:color="auto"/>
            <w:bottom w:val="none" w:sz="0" w:space="0" w:color="auto"/>
            <w:right w:val="none" w:sz="0" w:space="0" w:color="auto"/>
          </w:divBdr>
        </w:div>
        <w:div w:id="1199586148">
          <w:marLeft w:val="0"/>
          <w:marRight w:val="0"/>
          <w:marTop w:val="0"/>
          <w:marBottom w:val="0"/>
          <w:divBdr>
            <w:top w:val="none" w:sz="0" w:space="0" w:color="auto"/>
            <w:left w:val="none" w:sz="0" w:space="0" w:color="auto"/>
            <w:bottom w:val="none" w:sz="0" w:space="0" w:color="auto"/>
            <w:right w:val="none" w:sz="0" w:space="0" w:color="auto"/>
          </w:divBdr>
        </w:div>
        <w:div w:id="1930691639">
          <w:marLeft w:val="0"/>
          <w:marRight w:val="0"/>
          <w:marTop w:val="0"/>
          <w:marBottom w:val="0"/>
          <w:divBdr>
            <w:top w:val="none" w:sz="0" w:space="0" w:color="auto"/>
            <w:left w:val="none" w:sz="0" w:space="0" w:color="auto"/>
            <w:bottom w:val="none" w:sz="0" w:space="0" w:color="auto"/>
            <w:right w:val="none" w:sz="0" w:space="0" w:color="auto"/>
          </w:divBdr>
        </w:div>
        <w:div w:id="1170482203">
          <w:marLeft w:val="0"/>
          <w:marRight w:val="0"/>
          <w:marTop w:val="0"/>
          <w:marBottom w:val="0"/>
          <w:divBdr>
            <w:top w:val="none" w:sz="0" w:space="0" w:color="auto"/>
            <w:left w:val="none" w:sz="0" w:space="0" w:color="auto"/>
            <w:bottom w:val="none" w:sz="0" w:space="0" w:color="auto"/>
            <w:right w:val="none" w:sz="0" w:space="0" w:color="auto"/>
          </w:divBdr>
        </w:div>
        <w:div w:id="1049299522">
          <w:marLeft w:val="0"/>
          <w:marRight w:val="0"/>
          <w:marTop w:val="0"/>
          <w:marBottom w:val="0"/>
          <w:divBdr>
            <w:top w:val="none" w:sz="0" w:space="0" w:color="auto"/>
            <w:left w:val="none" w:sz="0" w:space="0" w:color="auto"/>
            <w:bottom w:val="none" w:sz="0" w:space="0" w:color="auto"/>
            <w:right w:val="none" w:sz="0" w:space="0" w:color="auto"/>
          </w:divBdr>
        </w:div>
        <w:div w:id="597523300">
          <w:marLeft w:val="0"/>
          <w:marRight w:val="0"/>
          <w:marTop w:val="0"/>
          <w:marBottom w:val="0"/>
          <w:divBdr>
            <w:top w:val="none" w:sz="0" w:space="0" w:color="auto"/>
            <w:left w:val="none" w:sz="0" w:space="0" w:color="auto"/>
            <w:bottom w:val="none" w:sz="0" w:space="0" w:color="auto"/>
            <w:right w:val="none" w:sz="0" w:space="0" w:color="auto"/>
          </w:divBdr>
        </w:div>
        <w:div w:id="1316255489">
          <w:marLeft w:val="0"/>
          <w:marRight w:val="0"/>
          <w:marTop w:val="0"/>
          <w:marBottom w:val="0"/>
          <w:divBdr>
            <w:top w:val="none" w:sz="0" w:space="0" w:color="auto"/>
            <w:left w:val="none" w:sz="0" w:space="0" w:color="auto"/>
            <w:bottom w:val="none" w:sz="0" w:space="0" w:color="auto"/>
            <w:right w:val="none" w:sz="0" w:space="0" w:color="auto"/>
          </w:divBdr>
        </w:div>
        <w:div w:id="499396812">
          <w:marLeft w:val="0"/>
          <w:marRight w:val="0"/>
          <w:marTop w:val="0"/>
          <w:marBottom w:val="0"/>
          <w:divBdr>
            <w:top w:val="none" w:sz="0" w:space="0" w:color="auto"/>
            <w:left w:val="none" w:sz="0" w:space="0" w:color="auto"/>
            <w:bottom w:val="none" w:sz="0" w:space="0" w:color="auto"/>
            <w:right w:val="none" w:sz="0" w:space="0" w:color="auto"/>
          </w:divBdr>
        </w:div>
        <w:div w:id="258486616">
          <w:marLeft w:val="0"/>
          <w:marRight w:val="0"/>
          <w:marTop w:val="0"/>
          <w:marBottom w:val="0"/>
          <w:divBdr>
            <w:top w:val="none" w:sz="0" w:space="0" w:color="auto"/>
            <w:left w:val="none" w:sz="0" w:space="0" w:color="auto"/>
            <w:bottom w:val="none" w:sz="0" w:space="0" w:color="auto"/>
            <w:right w:val="none" w:sz="0" w:space="0" w:color="auto"/>
          </w:divBdr>
        </w:div>
        <w:div w:id="634262067">
          <w:marLeft w:val="0"/>
          <w:marRight w:val="0"/>
          <w:marTop w:val="0"/>
          <w:marBottom w:val="0"/>
          <w:divBdr>
            <w:top w:val="none" w:sz="0" w:space="0" w:color="auto"/>
            <w:left w:val="none" w:sz="0" w:space="0" w:color="auto"/>
            <w:bottom w:val="none" w:sz="0" w:space="0" w:color="auto"/>
            <w:right w:val="none" w:sz="0" w:space="0" w:color="auto"/>
          </w:divBdr>
        </w:div>
        <w:div w:id="1029600970">
          <w:marLeft w:val="0"/>
          <w:marRight w:val="0"/>
          <w:marTop w:val="0"/>
          <w:marBottom w:val="0"/>
          <w:divBdr>
            <w:top w:val="none" w:sz="0" w:space="0" w:color="auto"/>
            <w:left w:val="none" w:sz="0" w:space="0" w:color="auto"/>
            <w:bottom w:val="none" w:sz="0" w:space="0" w:color="auto"/>
            <w:right w:val="none" w:sz="0" w:space="0" w:color="auto"/>
          </w:divBdr>
        </w:div>
      </w:divsChild>
    </w:div>
    <w:div w:id="1314800443">
      <w:bodyDiv w:val="1"/>
      <w:marLeft w:val="0"/>
      <w:marRight w:val="0"/>
      <w:marTop w:val="0"/>
      <w:marBottom w:val="0"/>
      <w:divBdr>
        <w:top w:val="none" w:sz="0" w:space="0" w:color="auto"/>
        <w:left w:val="none" w:sz="0" w:space="0" w:color="auto"/>
        <w:bottom w:val="none" w:sz="0" w:space="0" w:color="auto"/>
        <w:right w:val="none" w:sz="0" w:space="0" w:color="auto"/>
      </w:divBdr>
    </w:div>
    <w:div w:id="1345278371">
      <w:bodyDiv w:val="1"/>
      <w:marLeft w:val="0"/>
      <w:marRight w:val="0"/>
      <w:marTop w:val="0"/>
      <w:marBottom w:val="0"/>
      <w:divBdr>
        <w:top w:val="none" w:sz="0" w:space="0" w:color="auto"/>
        <w:left w:val="none" w:sz="0" w:space="0" w:color="auto"/>
        <w:bottom w:val="none" w:sz="0" w:space="0" w:color="auto"/>
        <w:right w:val="none" w:sz="0" w:space="0" w:color="auto"/>
      </w:divBdr>
      <w:divsChild>
        <w:div w:id="1521814894">
          <w:marLeft w:val="0"/>
          <w:marRight w:val="0"/>
          <w:marTop w:val="0"/>
          <w:marBottom w:val="0"/>
          <w:divBdr>
            <w:top w:val="none" w:sz="0" w:space="0" w:color="auto"/>
            <w:left w:val="none" w:sz="0" w:space="0" w:color="auto"/>
            <w:bottom w:val="none" w:sz="0" w:space="0" w:color="auto"/>
            <w:right w:val="none" w:sz="0" w:space="0" w:color="auto"/>
          </w:divBdr>
        </w:div>
      </w:divsChild>
    </w:div>
    <w:div w:id="1347247803">
      <w:bodyDiv w:val="1"/>
      <w:marLeft w:val="0"/>
      <w:marRight w:val="0"/>
      <w:marTop w:val="0"/>
      <w:marBottom w:val="0"/>
      <w:divBdr>
        <w:top w:val="none" w:sz="0" w:space="0" w:color="auto"/>
        <w:left w:val="none" w:sz="0" w:space="0" w:color="auto"/>
        <w:bottom w:val="none" w:sz="0" w:space="0" w:color="auto"/>
        <w:right w:val="none" w:sz="0" w:space="0" w:color="auto"/>
      </w:divBdr>
    </w:div>
    <w:div w:id="1400009406">
      <w:bodyDiv w:val="1"/>
      <w:marLeft w:val="0"/>
      <w:marRight w:val="0"/>
      <w:marTop w:val="0"/>
      <w:marBottom w:val="0"/>
      <w:divBdr>
        <w:top w:val="none" w:sz="0" w:space="0" w:color="auto"/>
        <w:left w:val="none" w:sz="0" w:space="0" w:color="auto"/>
        <w:bottom w:val="none" w:sz="0" w:space="0" w:color="auto"/>
        <w:right w:val="none" w:sz="0" w:space="0" w:color="auto"/>
      </w:divBdr>
    </w:div>
    <w:div w:id="1404454049">
      <w:bodyDiv w:val="1"/>
      <w:marLeft w:val="0"/>
      <w:marRight w:val="0"/>
      <w:marTop w:val="0"/>
      <w:marBottom w:val="0"/>
      <w:divBdr>
        <w:top w:val="none" w:sz="0" w:space="0" w:color="auto"/>
        <w:left w:val="none" w:sz="0" w:space="0" w:color="auto"/>
        <w:bottom w:val="none" w:sz="0" w:space="0" w:color="auto"/>
        <w:right w:val="none" w:sz="0" w:space="0" w:color="auto"/>
      </w:divBdr>
    </w:div>
    <w:div w:id="1417749324">
      <w:bodyDiv w:val="1"/>
      <w:marLeft w:val="0"/>
      <w:marRight w:val="0"/>
      <w:marTop w:val="0"/>
      <w:marBottom w:val="0"/>
      <w:divBdr>
        <w:top w:val="none" w:sz="0" w:space="0" w:color="auto"/>
        <w:left w:val="none" w:sz="0" w:space="0" w:color="auto"/>
        <w:bottom w:val="none" w:sz="0" w:space="0" w:color="auto"/>
        <w:right w:val="none" w:sz="0" w:space="0" w:color="auto"/>
      </w:divBdr>
      <w:divsChild>
        <w:div w:id="612248951">
          <w:marLeft w:val="0"/>
          <w:marRight w:val="0"/>
          <w:marTop w:val="0"/>
          <w:marBottom w:val="0"/>
          <w:divBdr>
            <w:top w:val="none" w:sz="0" w:space="0" w:color="auto"/>
            <w:left w:val="none" w:sz="0" w:space="0" w:color="auto"/>
            <w:bottom w:val="none" w:sz="0" w:space="0" w:color="auto"/>
            <w:right w:val="none" w:sz="0" w:space="0" w:color="auto"/>
          </w:divBdr>
        </w:div>
      </w:divsChild>
    </w:div>
    <w:div w:id="1466507254">
      <w:bodyDiv w:val="1"/>
      <w:marLeft w:val="0"/>
      <w:marRight w:val="0"/>
      <w:marTop w:val="0"/>
      <w:marBottom w:val="0"/>
      <w:divBdr>
        <w:top w:val="none" w:sz="0" w:space="0" w:color="auto"/>
        <w:left w:val="none" w:sz="0" w:space="0" w:color="auto"/>
        <w:bottom w:val="none" w:sz="0" w:space="0" w:color="auto"/>
        <w:right w:val="none" w:sz="0" w:space="0" w:color="auto"/>
      </w:divBdr>
    </w:div>
    <w:div w:id="1505054044">
      <w:bodyDiv w:val="1"/>
      <w:marLeft w:val="0"/>
      <w:marRight w:val="0"/>
      <w:marTop w:val="0"/>
      <w:marBottom w:val="0"/>
      <w:divBdr>
        <w:top w:val="none" w:sz="0" w:space="0" w:color="auto"/>
        <w:left w:val="none" w:sz="0" w:space="0" w:color="auto"/>
        <w:bottom w:val="none" w:sz="0" w:space="0" w:color="auto"/>
        <w:right w:val="none" w:sz="0" w:space="0" w:color="auto"/>
      </w:divBdr>
    </w:div>
    <w:div w:id="1509365538">
      <w:bodyDiv w:val="1"/>
      <w:marLeft w:val="0"/>
      <w:marRight w:val="0"/>
      <w:marTop w:val="0"/>
      <w:marBottom w:val="0"/>
      <w:divBdr>
        <w:top w:val="none" w:sz="0" w:space="0" w:color="auto"/>
        <w:left w:val="none" w:sz="0" w:space="0" w:color="auto"/>
        <w:bottom w:val="none" w:sz="0" w:space="0" w:color="auto"/>
        <w:right w:val="none" w:sz="0" w:space="0" w:color="auto"/>
      </w:divBdr>
      <w:divsChild>
        <w:div w:id="1935551824">
          <w:marLeft w:val="0"/>
          <w:marRight w:val="0"/>
          <w:marTop w:val="0"/>
          <w:marBottom w:val="0"/>
          <w:divBdr>
            <w:top w:val="none" w:sz="0" w:space="0" w:color="auto"/>
            <w:left w:val="none" w:sz="0" w:space="0" w:color="auto"/>
            <w:bottom w:val="none" w:sz="0" w:space="0" w:color="auto"/>
            <w:right w:val="none" w:sz="0" w:space="0" w:color="auto"/>
          </w:divBdr>
          <w:divsChild>
            <w:div w:id="238754597">
              <w:marLeft w:val="0"/>
              <w:marRight w:val="0"/>
              <w:marTop w:val="0"/>
              <w:marBottom w:val="0"/>
              <w:divBdr>
                <w:top w:val="none" w:sz="0" w:space="0" w:color="auto"/>
                <w:left w:val="none" w:sz="0" w:space="0" w:color="auto"/>
                <w:bottom w:val="none" w:sz="0" w:space="0" w:color="auto"/>
                <w:right w:val="none" w:sz="0" w:space="0" w:color="auto"/>
              </w:divBdr>
            </w:div>
            <w:div w:id="1792285722">
              <w:marLeft w:val="0"/>
              <w:marRight w:val="0"/>
              <w:marTop w:val="0"/>
              <w:marBottom w:val="0"/>
              <w:divBdr>
                <w:top w:val="none" w:sz="0" w:space="0" w:color="auto"/>
                <w:left w:val="none" w:sz="0" w:space="0" w:color="auto"/>
                <w:bottom w:val="none" w:sz="0" w:space="0" w:color="auto"/>
                <w:right w:val="none" w:sz="0" w:space="0" w:color="auto"/>
              </w:divBdr>
            </w:div>
            <w:div w:id="807012115">
              <w:marLeft w:val="0"/>
              <w:marRight w:val="0"/>
              <w:marTop w:val="0"/>
              <w:marBottom w:val="0"/>
              <w:divBdr>
                <w:top w:val="none" w:sz="0" w:space="0" w:color="auto"/>
                <w:left w:val="none" w:sz="0" w:space="0" w:color="auto"/>
                <w:bottom w:val="none" w:sz="0" w:space="0" w:color="auto"/>
                <w:right w:val="none" w:sz="0" w:space="0" w:color="auto"/>
              </w:divBdr>
            </w:div>
            <w:div w:id="1649432927">
              <w:marLeft w:val="0"/>
              <w:marRight w:val="0"/>
              <w:marTop w:val="0"/>
              <w:marBottom w:val="0"/>
              <w:divBdr>
                <w:top w:val="none" w:sz="0" w:space="0" w:color="auto"/>
                <w:left w:val="none" w:sz="0" w:space="0" w:color="auto"/>
                <w:bottom w:val="none" w:sz="0" w:space="0" w:color="auto"/>
                <w:right w:val="none" w:sz="0" w:space="0" w:color="auto"/>
              </w:divBdr>
            </w:div>
            <w:div w:id="969167213">
              <w:marLeft w:val="0"/>
              <w:marRight w:val="0"/>
              <w:marTop w:val="0"/>
              <w:marBottom w:val="0"/>
              <w:divBdr>
                <w:top w:val="none" w:sz="0" w:space="0" w:color="auto"/>
                <w:left w:val="none" w:sz="0" w:space="0" w:color="auto"/>
                <w:bottom w:val="none" w:sz="0" w:space="0" w:color="auto"/>
                <w:right w:val="none" w:sz="0" w:space="0" w:color="auto"/>
              </w:divBdr>
            </w:div>
            <w:div w:id="1867911662">
              <w:marLeft w:val="0"/>
              <w:marRight w:val="0"/>
              <w:marTop w:val="0"/>
              <w:marBottom w:val="0"/>
              <w:divBdr>
                <w:top w:val="none" w:sz="0" w:space="0" w:color="auto"/>
                <w:left w:val="none" w:sz="0" w:space="0" w:color="auto"/>
                <w:bottom w:val="none" w:sz="0" w:space="0" w:color="auto"/>
                <w:right w:val="none" w:sz="0" w:space="0" w:color="auto"/>
              </w:divBdr>
            </w:div>
            <w:div w:id="1533764151">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33816722">
              <w:marLeft w:val="0"/>
              <w:marRight w:val="0"/>
              <w:marTop w:val="0"/>
              <w:marBottom w:val="0"/>
              <w:divBdr>
                <w:top w:val="none" w:sz="0" w:space="0" w:color="auto"/>
                <w:left w:val="none" w:sz="0" w:space="0" w:color="auto"/>
                <w:bottom w:val="none" w:sz="0" w:space="0" w:color="auto"/>
                <w:right w:val="none" w:sz="0" w:space="0" w:color="auto"/>
              </w:divBdr>
            </w:div>
            <w:div w:id="1954634472">
              <w:marLeft w:val="0"/>
              <w:marRight w:val="0"/>
              <w:marTop w:val="0"/>
              <w:marBottom w:val="0"/>
              <w:divBdr>
                <w:top w:val="none" w:sz="0" w:space="0" w:color="auto"/>
                <w:left w:val="none" w:sz="0" w:space="0" w:color="auto"/>
                <w:bottom w:val="none" w:sz="0" w:space="0" w:color="auto"/>
                <w:right w:val="none" w:sz="0" w:space="0" w:color="auto"/>
              </w:divBdr>
            </w:div>
            <w:div w:id="381908124">
              <w:marLeft w:val="0"/>
              <w:marRight w:val="0"/>
              <w:marTop w:val="0"/>
              <w:marBottom w:val="0"/>
              <w:divBdr>
                <w:top w:val="none" w:sz="0" w:space="0" w:color="auto"/>
                <w:left w:val="none" w:sz="0" w:space="0" w:color="auto"/>
                <w:bottom w:val="none" w:sz="0" w:space="0" w:color="auto"/>
                <w:right w:val="none" w:sz="0" w:space="0" w:color="auto"/>
              </w:divBdr>
            </w:div>
            <w:div w:id="800735802">
              <w:marLeft w:val="0"/>
              <w:marRight w:val="0"/>
              <w:marTop w:val="0"/>
              <w:marBottom w:val="0"/>
              <w:divBdr>
                <w:top w:val="none" w:sz="0" w:space="0" w:color="auto"/>
                <w:left w:val="none" w:sz="0" w:space="0" w:color="auto"/>
                <w:bottom w:val="none" w:sz="0" w:space="0" w:color="auto"/>
                <w:right w:val="none" w:sz="0" w:space="0" w:color="auto"/>
              </w:divBdr>
            </w:div>
            <w:div w:id="1236627123">
              <w:marLeft w:val="0"/>
              <w:marRight w:val="0"/>
              <w:marTop w:val="0"/>
              <w:marBottom w:val="0"/>
              <w:divBdr>
                <w:top w:val="none" w:sz="0" w:space="0" w:color="auto"/>
                <w:left w:val="none" w:sz="0" w:space="0" w:color="auto"/>
                <w:bottom w:val="none" w:sz="0" w:space="0" w:color="auto"/>
                <w:right w:val="none" w:sz="0" w:space="0" w:color="auto"/>
              </w:divBdr>
            </w:div>
            <w:div w:id="1945578434">
              <w:marLeft w:val="0"/>
              <w:marRight w:val="0"/>
              <w:marTop w:val="0"/>
              <w:marBottom w:val="0"/>
              <w:divBdr>
                <w:top w:val="none" w:sz="0" w:space="0" w:color="auto"/>
                <w:left w:val="none" w:sz="0" w:space="0" w:color="auto"/>
                <w:bottom w:val="none" w:sz="0" w:space="0" w:color="auto"/>
                <w:right w:val="none" w:sz="0" w:space="0" w:color="auto"/>
              </w:divBdr>
            </w:div>
            <w:div w:id="1262762085">
              <w:marLeft w:val="0"/>
              <w:marRight w:val="0"/>
              <w:marTop w:val="0"/>
              <w:marBottom w:val="0"/>
              <w:divBdr>
                <w:top w:val="none" w:sz="0" w:space="0" w:color="auto"/>
                <w:left w:val="none" w:sz="0" w:space="0" w:color="auto"/>
                <w:bottom w:val="none" w:sz="0" w:space="0" w:color="auto"/>
                <w:right w:val="none" w:sz="0" w:space="0" w:color="auto"/>
              </w:divBdr>
            </w:div>
            <w:div w:id="789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5846">
      <w:bodyDiv w:val="1"/>
      <w:marLeft w:val="0"/>
      <w:marRight w:val="0"/>
      <w:marTop w:val="0"/>
      <w:marBottom w:val="0"/>
      <w:divBdr>
        <w:top w:val="none" w:sz="0" w:space="0" w:color="auto"/>
        <w:left w:val="none" w:sz="0" w:space="0" w:color="auto"/>
        <w:bottom w:val="none" w:sz="0" w:space="0" w:color="auto"/>
        <w:right w:val="none" w:sz="0" w:space="0" w:color="auto"/>
      </w:divBdr>
    </w:div>
    <w:div w:id="1515532017">
      <w:bodyDiv w:val="1"/>
      <w:marLeft w:val="0"/>
      <w:marRight w:val="0"/>
      <w:marTop w:val="0"/>
      <w:marBottom w:val="0"/>
      <w:divBdr>
        <w:top w:val="none" w:sz="0" w:space="0" w:color="auto"/>
        <w:left w:val="none" w:sz="0" w:space="0" w:color="auto"/>
        <w:bottom w:val="none" w:sz="0" w:space="0" w:color="auto"/>
        <w:right w:val="none" w:sz="0" w:space="0" w:color="auto"/>
      </w:divBdr>
    </w:div>
    <w:div w:id="1521628342">
      <w:bodyDiv w:val="1"/>
      <w:marLeft w:val="0"/>
      <w:marRight w:val="0"/>
      <w:marTop w:val="0"/>
      <w:marBottom w:val="0"/>
      <w:divBdr>
        <w:top w:val="none" w:sz="0" w:space="0" w:color="auto"/>
        <w:left w:val="none" w:sz="0" w:space="0" w:color="auto"/>
        <w:bottom w:val="none" w:sz="0" w:space="0" w:color="auto"/>
        <w:right w:val="none" w:sz="0" w:space="0" w:color="auto"/>
      </w:divBdr>
    </w:div>
    <w:div w:id="1555774134">
      <w:bodyDiv w:val="1"/>
      <w:marLeft w:val="0"/>
      <w:marRight w:val="0"/>
      <w:marTop w:val="0"/>
      <w:marBottom w:val="0"/>
      <w:divBdr>
        <w:top w:val="none" w:sz="0" w:space="0" w:color="auto"/>
        <w:left w:val="none" w:sz="0" w:space="0" w:color="auto"/>
        <w:bottom w:val="none" w:sz="0" w:space="0" w:color="auto"/>
        <w:right w:val="none" w:sz="0" w:space="0" w:color="auto"/>
      </w:divBdr>
      <w:divsChild>
        <w:div w:id="10961153">
          <w:marLeft w:val="0"/>
          <w:marRight w:val="0"/>
          <w:marTop w:val="0"/>
          <w:marBottom w:val="0"/>
          <w:divBdr>
            <w:top w:val="none" w:sz="0" w:space="0" w:color="auto"/>
            <w:left w:val="none" w:sz="0" w:space="0" w:color="auto"/>
            <w:bottom w:val="none" w:sz="0" w:space="0" w:color="auto"/>
            <w:right w:val="none" w:sz="0" w:space="0" w:color="auto"/>
          </w:divBdr>
          <w:divsChild>
            <w:div w:id="1982730630">
              <w:marLeft w:val="0"/>
              <w:marRight w:val="0"/>
              <w:marTop w:val="0"/>
              <w:marBottom w:val="0"/>
              <w:divBdr>
                <w:top w:val="none" w:sz="0" w:space="0" w:color="auto"/>
                <w:left w:val="none" w:sz="0" w:space="0" w:color="auto"/>
                <w:bottom w:val="none" w:sz="0" w:space="0" w:color="auto"/>
                <w:right w:val="none" w:sz="0" w:space="0" w:color="auto"/>
              </w:divBdr>
            </w:div>
            <w:div w:id="1387725863">
              <w:marLeft w:val="0"/>
              <w:marRight w:val="0"/>
              <w:marTop w:val="0"/>
              <w:marBottom w:val="0"/>
              <w:divBdr>
                <w:top w:val="none" w:sz="0" w:space="0" w:color="auto"/>
                <w:left w:val="none" w:sz="0" w:space="0" w:color="auto"/>
                <w:bottom w:val="none" w:sz="0" w:space="0" w:color="auto"/>
                <w:right w:val="none" w:sz="0" w:space="0" w:color="auto"/>
              </w:divBdr>
            </w:div>
            <w:div w:id="1112242106">
              <w:marLeft w:val="0"/>
              <w:marRight w:val="0"/>
              <w:marTop w:val="0"/>
              <w:marBottom w:val="0"/>
              <w:divBdr>
                <w:top w:val="none" w:sz="0" w:space="0" w:color="auto"/>
                <w:left w:val="none" w:sz="0" w:space="0" w:color="auto"/>
                <w:bottom w:val="none" w:sz="0" w:space="0" w:color="auto"/>
                <w:right w:val="none" w:sz="0" w:space="0" w:color="auto"/>
              </w:divBdr>
            </w:div>
            <w:div w:id="1390305469">
              <w:marLeft w:val="0"/>
              <w:marRight w:val="0"/>
              <w:marTop w:val="0"/>
              <w:marBottom w:val="0"/>
              <w:divBdr>
                <w:top w:val="none" w:sz="0" w:space="0" w:color="auto"/>
                <w:left w:val="none" w:sz="0" w:space="0" w:color="auto"/>
                <w:bottom w:val="none" w:sz="0" w:space="0" w:color="auto"/>
                <w:right w:val="none" w:sz="0" w:space="0" w:color="auto"/>
              </w:divBdr>
            </w:div>
            <w:div w:id="1535383328">
              <w:marLeft w:val="0"/>
              <w:marRight w:val="0"/>
              <w:marTop w:val="0"/>
              <w:marBottom w:val="0"/>
              <w:divBdr>
                <w:top w:val="none" w:sz="0" w:space="0" w:color="auto"/>
                <w:left w:val="none" w:sz="0" w:space="0" w:color="auto"/>
                <w:bottom w:val="none" w:sz="0" w:space="0" w:color="auto"/>
                <w:right w:val="none" w:sz="0" w:space="0" w:color="auto"/>
              </w:divBdr>
            </w:div>
            <w:div w:id="1198546314">
              <w:marLeft w:val="0"/>
              <w:marRight w:val="0"/>
              <w:marTop w:val="0"/>
              <w:marBottom w:val="0"/>
              <w:divBdr>
                <w:top w:val="none" w:sz="0" w:space="0" w:color="auto"/>
                <w:left w:val="none" w:sz="0" w:space="0" w:color="auto"/>
                <w:bottom w:val="none" w:sz="0" w:space="0" w:color="auto"/>
                <w:right w:val="none" w:sz="0" w:space="0" w:color="auto"/>
              </w:divBdr>
            </w:div>
            <w:div w:id="491142367">
              <w:marLeft w:val="0"/>
              <w:marRight w:val="0"/>
              <w:marTop w:val="0"/>
              <w:marBottom w:val="0"/>
              <w:divBdr>
                <w:top w:val="none" w:sz="0" w:space="0" w:color="auto"/>
                <w:left w:val="none" w:sz="0" w:space="0" w:color="auto"/>
                <w:bottom w:val="none" w:sz="0" w:space="0" w:color="auto"/>
                <w:right w:val="none" w:sz="0" w:space="0" w:color="auto"/>
              </w:divBdr>
            </w:div>
            <w:div w:id="1154641620">
              <w:marLeft w:val="0"/>
              <w:marRight w:val="0"/>
              <w:marTop w:val="0"/>
              <w:marBottom w:val="0"/>
              <w:divBdr>
                <w:top w:val="none" w:sz="0" w:space="0" w:color="auto"/>
                <w:left w:val="none" w:sz="0" w:space="0" w:color="auto"/>
                <w:bottom w:val="none" w:sz="0" w:space="0" w:color="auto"/>
                <w:right w:val="none" w:sz="0" w:space="0" w:color="auto"/>
              </w:divBdr>
            </w:div>
            <w:div w:id="1498812872">
              <w:marLeft w:val="0"/>
              <w:marRight w:val="0"/>
              <w:marTop w:val="0"/>
              <w:marBottom w:val="0"/>
              <w:divBdr>
                <w:top w:val="none" w:sz="0" w:space="0" w:color="auto"/>
                <w:left w:val="none" w:sz="0" w:space="0" w:color="auto"/>
                <w:bottom w:val="none" w:sz="0" w:space="0" w:color="auto"/>
                <w:right w:val="none" w:sz="0" w:space="0" w:color="auto"/>
              </w:divBdr>
            </w:div>
            <w:div w:id="1097405489">
              <w:marLeft w:val="0"/>
              <w:marRight w:val="0"/>
              <w:marTop w:val="0"/>
              <w:marBottom w:val="0"/>
              <w:divBdr>
                <w:top w:val="none" w:sz="0" w:space="0" w:color="auto"/>
                <w:left w:val="none" w:sz="0" w:space="0" w:color="auto"/>
                <w:bottom w:val="none" w:sz="0" w:space="0" w:color="auto"/>
                <w:right w:val="none" w:sz="0" w:space="0" w:color="auto"/>
              </w:divBdr>
            </w:div>
            <w:div w:id="996953498">
              <w:marLeft w:val="0"/>
              <w:marRight w:val="0"/>
              <w:marTop w:val="0"/>
              <w:marBottom w:val="0"/>
              <w:divBdr>
                <w:top w:val="none" w:sz="0" w:space="0" w:color="auto"/>
                <w:left w:val="none" w:sz="0" w:space="0" w:color="auto"/>
                <w:bottom w:val="none" w:sz="0" w:space="0" w:color="auto"/>
                <w:right w:val="none" w:sz="0" w:space="0" w:color="auto"/>
              </w:divBdr>
            </w:div>
            <w:div w:id="451751887">
              <w:marLeft w:val="0"/>
              <w:marRight w:val="0"/>
              <w:marTop w:val="0"/>
              <w:marBottom w:val="0"/>
              <w:divBdr>
                <w:top w:val="none" w:sz="0" w:space="0" w:color="auto"/>
                <w:left w:val="none" w:sz="0" w:space="0" w:color="auto"/>
                <w:bottom w:val="none" w:sz="0" w:space="0" w:color="auto"/>
                <w:right w:val="none" w:sz="0" w:space="0" w:color="auto"/>
              </w:divBdr>
            </w:div>
            <w:div w:id="563024470">
              <w:marLeft w:val="0"/>
              <w:marRight w:val="0"/>
              <w:marTop w:val="0"/>
              <w:marBottom w:val="0"/>
              <w:divBdr>
                <w:top w:val="none" w:sz="0" w:space="0" w:color="auto"/>
                <w:left w:val="none" w:sz="0" w:space="0" w:color="auto"/>
                <w:bottom w:val="none" w:sz="0" w:space="0" w:color="auto"/>
                <w:right w:val="none" w:sz="0" w:space="0" w:color="auto"/>
              </w:divBdr>
            </w:div>
            <w:div w:id="116997904">
              <w:marLeft w:val="0"/>
              <w:marRight w:val="0"/>
              <w:marTop w:val="0"/>
              <w:marBottom w:val="0"/>
              <w:divBdr>
                <w:top w:val="none" w:sz="0" w:space="0" w:color="auto"/>
                <w:left w:val="none" w:sz="0" w:space="0" w:color="auto"/>
                <w:bottom w:val="none" w:sz="0" w:space="0" w:color="auto"/>
                <w:right w:val="none" w:sz="0" w:space="0" w:color="auto"/>
              </w:divBdr>
            </w:div>
            <w:div w:id="1633294371">
              <w:marLeft w:val="0"/>
              <w:marRight w:val="0"/>
              <w:marTop w:val="0"/>
              <w:marBottom w:val="0"/>
              <w:divBdr>
                <w:top w:val="none" w:sz="0" w:space="0" w:color="auto"/>
                <w:left w:val="none" w:sz="0" w:space="0" w:color="auto"/>
                <w:bottom w:val="none" w:sz="0" w:space="0" w:color="auto"/>
                <w:right w:val="none" w:sz="0" w:space="0" w:color="auto"/>
              </w:divBdr>
            </w:div>
            <w:div w:id="1506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2404">
      <w:bodyDiv w:val="1"/>
      <w:marLeft w:val="0"/>
      <w:marRight w:val="0"/>
      <w:marTop w:val="0"/>
      <w:marBottom w:val="0"/>
      <w:divBdr>
        <w:top w:val="none" w:sz="0" w:space="0" w:color="auto"/>
        <w:left w:val="none" w:sz="0" w:space="0" w:color="auto"/>
        <w:bottom w:val="none" w:sz="0" w:space="0" w:color="auto"/>
        <w:right w:val="none" w:sz="0" w:space="0" w:color="auto"/>
      </w:divBdr>
      <w:divsChild>
        <w:div w:id="566649729">
          <w:marLeft w:val="0"/>
          <w:marRight w:val="0"/>
          <w:marTop w:val="0"/>
          <w:marBottom w:val="0"/>
          <w:divBdr>
            <w:top w:val="none" w:sz="0" w:space="0" w:color="auto"/>
            <w:left w:val="none" w:sz="0" w:space="0" w:color="auto"/>
            <w:bottom w:val="none" w:sz="0" w:space="0" w:color="auto"/>
            <w:right w:val="none" w:sz="0" w:space="0" w:color="auto"/>
          </w:divBdr>
          <w:divsChild>
            <w:div w:id="1217157387">
              <w:marLeft w:val="0"/>
              <w:marRight w:val="0"/>
              <w:marTop w:val="0"/>
              <w:marBottom w:val="0"/>
              <w:divBdr>
                <w:top w:val="none" w:sz="0" w:space="0" w:color="auto"/>
                <w:left w:val="none" w:sz="0" w:space="0" w:color="auto"/>
                <w:bottom w:val="none" w:sz="0" w:space="0" w:color="auto"/>
                <w:right w:val="none" w:sz="0" w:space="0" w:color="auto"/>
              </w:divBdr>
            </w:div>
          </w:divsChild>
        </w:div>
        <w:div w:id="928928042">
          <w:marLeft w:val="0"/>
          <w:marRight w:val="0"/>
          <w:marTop w:val="0"/>
          <w:marBottom w:val="0"/>
          <w:divBdr>
            <w:top w:val="none" w:sz="0" w:space="0" w:color="auto"/>
            <w:left w:val="none" w:sz="0" w:space="0" w:color="auto"/>
            <w:bottom w:val="none" w:sz="0" w:space="0" w:color="auto"/>
            <w:right w:val="none" w:sz="0" w:space="0" w:color="auto"/>
          </w:divBdr>
          <w:divsChild>
            <w:div w:id="16504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8198">
      <w:bodyDiv w:val="1"/>
      <w:marLeft w:val="0"/>
      <w:marRight w:val="0"/>
      <w:marTop w:val="0"/>
      <w:marBottom w:val="0"/>
      <w:divBdr>
        <w:top w:val="none" w:sz="0" w:space="0" w:color="auto"/>
        <w:left w:val="none" w:sz="0" w:space="0" w:color="auto"/>
        <w:bottom w:val="none" w:sz="0" w:space="0" w:color="auto"/>
        <w:right w:val="none" w:sz="0" w:space="0" w:color="auto"/>
      </w:divBdr>
      <w:divsChild>
        <w:div w:id="185675809">
          <w:marLeft w:val="0"/>
          <w:marRight w:val="0"/>
          <w:marTop w:val="0"/>
          <w:marBottom w:val="0"/>
          <w:divBdr>
            <w:top w:val="none" w:sz="0" w:space="0" w:color="auto"/>
            <w:left w:val="none" w:sz="0" w:space="0" w:color="auto"/>
            <w:bottom w:val="none" w:sz="0" w:space="0" w:color="auto"/>
            <w:right w:val="none" w:sz="0" w:space="0" w:color="auto"/>
          </w:divBdr>
          <w:divsChild>
            <w:div w:id="1358583277">
              <w:marLeft w:val="0"/>
              <w:marRight w:val="0"/>
              <w:marTop w:val="0"/>
              <w:marBottom w:val="0"/>
              <w:divBdr>
                <w:top w:val="none" w:sz="0" w:space="0" w:color="auto"/>
                <w:left w:val="none" w:sz="0" w:space="0" w:color="auto"/>
                <w:bottom w:val="none" w:sz="0" w:space="0" w:color="auto"/>
                <w:right w:val="none" w:sz="0" w:space="0" w:color="auto"/>
              </w:divBdr>
              <w:divsChild>
                <w:div w:id="4396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61092">
      <w:bodyDiv w:val="1"/>
      <w:marLeft w:val="0"/>
      <w:marRight w:val="0"/>
      <w:marTop w:val="0"/>
      <w:marBottom w:val="0"/>
      <w:divBdr>
        <w:top w:val="none" w:sz="0" w:space="0" w:color="auto"/>
        <w:left w:val="none" w:sz="0" w:space="0" w:color="auto"/>
        <w:bottom w:val="none" w:sz="0" w:space="0" w:color="auto"/>
        <w:right w:val="none" w:sz="0" w:space="0" w:color="auto"/>
      </w:divBdr>
    </w:div>
    <w:div w:id="1765806721">
      <w:bodyDiv w:val="1"/>
      <w:marLeft w:val="0"/>
      <w:marRight w:val="0"/>
      <w:marTop w:val="0"/>
      <w:marBottom w:val="0"/>
      <w:divBdr>
        <w:top w:val="none" w:sz="0" w:space="0" w:color="auto"/>
        <w:left w:val="none" w:sz="0" w:space="0" w:color="auto"/>
        <w:bottom w:val="none" w:sz="0" w:space="0" w:color="auto"/>
        <w:right w:val="none" w:sz="0" w:space="0" w:color="auto"/>
      </w:divBdr>
    </w:div>
    <w:div w:id="1780445167">
      <w:bodyDiv w:val="1"/>
      <w:marLeft w:val="0"/>
      <w:marRight w:val="0"/>
      <w:marTop w:val="0"/>
      <w:marBottom w:val="0"/>
      <w:divBdr>
        <w:top w:val="none" w:sz="0" w:space="0" w:color="auto"/>
        <w:left w:val="none" w:sz="0" w:space="0" w:color="auto"/>
        <w:bottom w:val="none" w:sz="0" w:space="0" w:color="auto"/>
        <w:right w:val="none" w:sz="0" w:space="0" w:color="auto"/>
      </w:divBdr>
    </w:div>
    <w:div w:id="1781946022">
      <w:bodyDiv w:val="1"/>
      <w:marLeft w:val="0"/>
      <w:marRight w:val="0"/>
      <w:marTop w:val="0"/>
      <w:marBottom w:val="0"/>
      <w:divBdr>
        <w:top w:val="none" w:sz="0" w:space="0" w:color="auto"/>
        <w:left w:val="none" w:sz="0" w:space="0" w:color="auto"/>
        <w:bottom w:val="none" w:sz="0" w:space="0" w:color="auto"/>
        <w:right w:val="none" w:sz="0" w:space="0" w:color="auto"/>
      </w:divBdr>
    </w:div>
    <w:div w:id="1785536776">
      <w:bodyDiv w:val="1"/>
      <w:marLeft w:val="0"/>
      <w:marRight w:val="0"/>
      <w:marTop w:val="0"/>
      <w:marBottom w:val="0"/>
      <w:divBdr>
        <w:top w:val="none" w:sz="0" w:space="0" w:color="auto"/>
        <w:left w:val="none" w:sz="0" w:space="0" w:color="auto"/>
        <w:bottom w:val="none" w:sz="0" w:space="0" w:color="auto"/>
        <w:right w:val="none" w:sz="0" w:space="0" w:color="auto"/>
      </w:divBdr>
      <w:divsChild>
        <w:div w:id="1966037585">
          <w:marLeft w:val="0"/>
          <w:marRight w:val="0"/>
          <w:marTop w:val="0"/>
          <w:marBottom w:val="0"/>
          <w:divBdr>
            <w:top w:val="none" w:sz="0" w:space="0" w:color="auto"/>
            <w:left w:val="none" w:sz="0" w:space="0" w:color="auto"/>
            <w:bottom w:val="none" w:sz="0" w:space="0" w:color="auto"/>
            <w:right w:val="none" w:sz="0" w:space="0" w:color="auto"/>
          </w:divBdr>
        </w:div>
        <w:div w:id="1854956769">
          <w:marLeft w:val="0"/>
          <w:marRight w:val="0"/>
          <w:marTop w:val="0"/>
          <w:marBottom w:val="0"/>
          <w:divBdr>
            <w:top w:val="none" w:sz="0" w:space="0" w:color="auto"/>
            <w:left w:val="none" w:sz="0" w:space="0" w:color="auto"/>
            <w:bottom w:val="none" w:sz="0" w:space="0" w:color="auto"/>
            <w:right w:val="none" w:sz="0" w:space="0" w:color="auto"/>
          </w:divBdr>
        </w:div>
        <w:div w:id="967972792">
          <w:marLeft w:val="0"/>
          <w:marRight w:val="0"/>
          <w:marTop w:val="0"/>
          <w:marBottom w:val="0"/>
          <w:divBdr>
            <w:top w:val="none" w:sz="0" w:space="0" w:color="auto"/>
            <w:left w:val="none" w:sz="0" w:space="0" w:color="auto"/>
            <w:bottom w:val="none" w:sz="0" w:space="0" w:color="auto"/>
            <w:right w:val="none" w:sz="0" w:space="0" w:color="auto"/>
          </w:divBdr>
        </w:div>
        <w:div w:id="201096198">
          <w:marLeft w:val="0"/>
          <w:marRight w:val="0"/>
          <w:marTop w:val="0"/>
          <w:marBottom w:val="0"/>
          <w:divBdr>
            <w:top w:val="none" w:sz="0" w:space="0" w:color="auto"/>
            <w:left w:val="none" w:sz="0" w:space="0" w:color="auto"/>
            <w:bottom w:val="none" w:sz="0" w:space="0" w:color="auto"/>
            <w:right w:val="none" w:sz="0" w:space="0" w:color="auto"/>
          </w:divBdr>
        </w:div>
        <w:div w:id="371074013">
          <w:marLeft w:val="0"/>
          <w:marRight w:val="0"/>
          <w:marTop w:val="0"/>
          <w:marBottom w:val="0"/>
          <w:divBdr>
            <w:top w:val="none" w:sz="0" w:space="0" w:color="auto"/>
            <w:left w:val="none" w:sz="0" w:space="0" w:color="auto"/>
            <w:bottom w:val="none" w:sz="0" w:space="0" w:color="auto"/>
            <w:right w:val="none" w:sz="0" w:space="0" w:color="auto"/>
          </w:divBdr>
        </w:div>
        <w:div w:id="1522889012">
          <w:marLeft w:val="0"/>
          <w:marRight w:val="0"/>
          <w:marTop w:val="0"/>
          <w:marBottom w:val="0"/>
          <w:divBdr>
            <w:top w:val="none" w:sz="0" w:space="0" w:color="auto"/>
            <w:left w:val="none" w:sz="0" w:space="0" w:color="auto"/>
            <w:bottom w:val="none" w:sz="0" w:space="0" w:color="auto"/>
            <w:right w:val="none" w:sz="0" w:space="0" w:color="auto"/>
          </w:divBdr>
        </w:div>
        <w:div w:id="155416188">
          <w:marLeft w:val="0"/>
          <w:marRight w:val="0"/>
          <w:marTop w:val="0"/>
          <w:marBottom w:val="0"/>
          <w:divBdr>
            <w:top w:val="none" w:sz="0" w:space="0" w:color="auto"/>
            <w:left w:val="none" w:sz="0" w:space="0" w:color="auto"/>
            <w:bottom w:val="none" w:sz="0" w:space="0" w:color="auto"/>
            <w:right w:val="none" w:sz="0" w:space="0" w:color="auto"/>
          </w:divBdr>
        </w:div>
        <w:div w:id="626816873">
          <w:marLeft w:val="0"/>
          <w:marRight w:val="0"/>
          <w:marTop w:val="0"/>
          <w:marBottom w:val="0"/>
          <w:divBdr>
            <w:top w:val="none" w:sz="0" w:space="0" w:color="auto"/>
            <w:left w:val="none" w:sz="0" w:space="0" w:color="auto"/>
            <w:bottom w:val="none" w:sz="0" w:space="0" w:color="auto"/>
            <w:right w:val="none" w:sz="0" w:space="0" w:color="auto"/>
          </w:divBdr>
        </w:div>
        <w:div w:id="568734821">
          <w:marLeft w:val="0"/>
          <w:marRight w:val="0"/>
          <w:marTop w:val="0"/>
          <w:marBottom w:val="0"/>
          <w:divBdr>
            <w:top w:val="none" w:sz="0" w:space="0" w:color="auto"/>
            <w:left w:val="none" w:sz="0" w:space="0" w:color="auto"/>
            <w:bottom w:val="none" w:sz="0" w:space="0" w:color="auto"/>
            <w:right w:val="none" w:sz="0" w:space="0" w:color="auto"/>
          </w:divBdr>
        </w:div>
        <w:div w:id="297152789">
          <w:marLeft w:val="0"/>
          <w:marRight w:val="0"/>
          <w:marTop w:val="0"/>
          <w:marBottom w:val="0"/>
          <w:divBdr>
            <w:top w:val="none" w:sz="0" w:space="0" w:color="auto"/>
            <w:left w:val="none" w:sz="0" w:space="0" w:color="auto"/>
            <w:bottom w:val="none" w:sz="0" w:space="0" w:color="auto"/>
            <w:right w:val="none" w:sz="0" w:space="0" w:color="auto"/>
          </w:divBdr>
        </w:div>
        <w:div w:id="327245017">
          <w:marLeft w:val="0"/>
          <w:marRight w:val="0"/>
          <w:marTop w:val="0"/>
          <w:marBottom w:val="0"/>
          <w:divBdr>
            <w:top w:val="none" w:sz="0" w:space="0" w:color="auto"/>
            <w:left w:val="none" w:sz="0" w:space="0" w:color="auto"/>
            <w:bottom w:val="none" w:sz="0" w:space="0" w:color="auto"/>
            <w:right w:val="none" w:sz="0" w:space="0" w:color="auto"/>
          </w:divBdr>
        </w:div>
        <w:div w:id="367878573">
          <w:marLeft w:val="0"/>
          <w:marRight w:val="0"/>
          <w:marTop w:val="0"/>
          <w:marBottom w:val="0"/>
          <w:divBdr>
            <w:top w:val="none" w:sz="0" w:space="0" w:color="auto"/>
            <w:left w:val="none" w:sz="0" w:space="0" w:color="auto"/>
            <w:bottom w:val="none" w:sz="0" w:space="0" w:color="auto"/>
            <w:right w:val="none" w:sz="0" w:space="0" w:color="auto"/>
          </w:divBdr>
        </w:div>
        <w:div w:id="1603417733">
          <w:marLeft w:val="0"/>
          <w:marRight w:val="0"/>
          <w:marTop w:val="0"/>
          <w:marBottom w:val="0"/>
          <w:divBdr>
            <w:top w:val="none" w:sz="0" w:space="0" w:color="auto"/>
            <w:left w:val="none" w:sz="0" w:space="0" w:color="auto"/>
            <w:bottom w:val="none" w:sz="0" w:space="0" w:color="auto"/>
            <w:right w:val="none" w:sz="0" w:space="0" w:color="auto"/>
          </w:divBdr>
        </w:div>
        <w:div w:id="594827086">
          <w:marLeft w:val="0"/>
          <w:marRight w:val="0"/>
          <w:marTop w:val="0"/>
          <w:marBottom w:val="0"/>
          <w:divBdr>
            <w:top w:val="none" w:sz="0" w:space="0" w:color="auto"/>
            <w:left w:val="none" w:sz="0" w:space="0" w:color="auto"/>
            <w:bottom w:val="none" w:sz="0" w:space="0" w:color="auto"/>
            <w:right w:val="none" w:sz="0" w:space="0" w:color="auto"/>
          </w:divBdr>
        </w:div>
      </w:divsChild>
    </w:div>
    <w:div w:id="1794209457">
      <w:bodyDiv w:val="1"/>
      <w:marLeft w:val="0"/>
      <w:marRight w:val="0"/>
      <w:marTop w:val="0"/>
      <w:marBottom w:val="0"/>
      <w:divBdr>
        <w:top w:val="none" w:sz="0" w:space="0" w:color="auto"/>
        <w:left w:val="none" w:sz="0" w:space="0" w:color="auto"/>
        <w:bottom w:val="none" w:sz="0" w:space="0" w:color="auto"/>
        <w:right w:val="none" w:sz="0" w:space="0" w:color="auto"/>
      </w:divBdr>
    </w:div>
    <w:div w:id="1882858483">
      <w:bodyDiv w:val="1"/>
      <w:marLeft w:val="0"/>
      <w:marRight w:val="0"/>
      <w:marTop w:val="0"/>
      <w:marBottom w:val="0"/>
      <w:divBdr>
        <w:top w:val="none" w:sz="0" w:space="0" w:color="auto"/>
        <w:left w:val="none" w:sz="0" w:space="0" w:color="auto"/>
        <w:bottom w:val="none" w:sz="0" w:space="0" w:color="auto"/>
        <w:right w:val="none" w:sz="0" w:space="0" w:color="auto"/>
      </w:divBdr>
    </w:div>
    <w:div w:id="1886942301">
      <w:bodyDiv w:val="1"/>
      <w:marLeft w:val="0"/>
      <w:marRight w:val="0"/>
      <w:marTop w:val="0"/>
      <w:marBottom w:val="0"/>
      <w:divBdr>
        <w:top w:val="none" w:sz="0" w:space="0" w:color="auto"/>
        <w:left w:val="none" w:sz="0" w:space="0" w:color="auto"/>
        <w:bottom w:val="none" w:sz="0" w:space="0" w:color="auto"/>
        <w:right w:val="none" w:sz="0" w:space="0" w:color="auto"/>
      </w:divBdr>
    </w:div>
    <w:div w:id="1889145431">
      <w:bodyDiv w:val="1"/>
      <w:marLeft w:val="0"/>
      <w:marRight w:val="0"/>
      <w:marTop w:val="0"/>
      <w:marBottom w:val="0"/>
      <w:divBdr>
        <w:top w:val="none" w:sz="0" w:space="0" w:color="auto"/>
        <w:left w:val="none" w:sz="0" w:space="0" w:color="auto"/>
        <w:bottom w:val="none" w:sz="0" w:space="0" w:color="auto"/>
        <w:right w:val="none" w:sz="0" w:space="0" w:color="auto"/>
      </w:divBdr>
      <w:divsChild>
        <w:div w:id="845636413">
          <w:marLeft w:val="0"/>
          <w:marRight w:val="0"/>
          <w:marTop w:val="0"/>
          <w:marBottom w:val="0"/>
          <w:divBdr>
            <w:top w:val="none" w:sz="0" w:space="0" w:color="auto"/>
            <w:left w:val="none" w:sz="0" w:space="0" w:color="auto"/>
            <w:bottom w:val="none" w:sz="0" w:space="0" w:color="auto"/>
            <w:right w:val="none" w:sz="0" w:space="0" w:color="auto"/>
          </w:divBdr>
        </w:div>
        <w:div w:id="1095710192">
          <w:marLeft w:val="0"/>
          <w:marRight w:val="0"/>
          <w:marTop w:val="0"/>
          <w:marBottom w:val="0"/>
          <w:divBdr>
            <w:top w:val="none" w:sz="0" w:space="0" w:color="auto"/>
            <w:left w:val="none" w:sz="0" w:space="0" w:color="auto"/>
            <w:bottom w:val="none" w:sz="0" w:space="0" w:color="auto"/>
            <w:right w:val="none" w:sz="0" w:space="0" w:color="auto"/>
          </w:divBdr>
        </w:div>
        <w:div w:id="1507208493">
          <w:marLeft w:val="0"/>
          <w:marRight w:val="0"/>
          <w:marTop w:val="0"/>
          <w:marBottom w:val="0"/>
          <w:divBdr>
            <w:top w:val="none" w:sz="0" w:space="0" w:color="auto"/>
            <w:left w:val="none" w:sz="0" w:space="0" w:color="auto"/>
            <w:bottom w:val="none" w:sz="0" w:space="0" w:color="auto"/>
            <w:right w:val="none" w:sz="0" w:space="0" w:color="auto"/>
          </w:divBdr>
        </w:div>
        <w:div w:id="896941464">
          <w:marLeft w:val="0"/>
          <w:marRight w:val="0"/>
          <w:marTop w:val="0"/>
          <w:marBottom w:val="0"/>
          <w:divBdr>
            <w:top w:val="none" w:sz="0" w:space="0" w:color="auto"/>
            <w:left w:val="none" w:sz="0" w:space="0" w:color="auto"/>
            <w:bottom w:val="none" w:sz="0" w:space="0" w:color="auto"/>
            <w:right w:val="none" w:sz="0" w:space="0" w:color="auto"/>
          </w:divBdr>
        </w:div>
        <w:div w:id="2032490629">
          <w:marLeft w:val="0"/>
          <w:marRight w:val="0"/>
          <w:marTop w:val="0"/>
          <w:marBottom w:val="0"/>
          <w:divBdr>
            <w:top w:val="none" w:sz="0" w:space="0" w:color="auto"/>
            <w:left w:val="none" w:sz="0" w:space="0" w:color="auto"/>
            <w:bottom w:val="none" w:sz="0" w:space="0" w:color="auto"/>
            <w:right w:val="none" w:sz="0" w:space="0" w:color="auto"/>
          </w:divBdr>
        </w:div>
        <w:div w:id="415785508">
          <w:marLeft w:val="0"/>
          <w:marRight w:val="0"/>
          <w:marTop w:val="0"/>
          <w:marBottom w:val="0"/>
          <w:divBdr>
            <w:top w:val="none" w:sz="0" w:space="0" w:color="auto"/>
            <w:left w:val="none" w:sz="0" w:space="0" w:color="auto"/>
            <w:bottom w:val="none" w:sz="0" w:space="0" w:color="auto"/>
            <w:right w:val="none" w:sz="0" w:space="0" w:color="auto"/>
          </w:divBdr>
        </w:div>
        <w:div w:id="913011893">
          <w:marLeft w:val="0"/>
          <w:marRight w:val="0"/>
          <w:marTop w:val="0"/>
          <w:marBottom w:val="0"/>
          <w:divBdr>
            <w:top w:val="none" w:sz="0" w:space="0" w:color="auto"/>
            <w:left w:val="none" w:sz="0" w:space="0" w:color="auto"/>
            <w:bottom w:val="none" w:sz="0" w:space="0" w:color="auto"/>
            <w:right w:val="none" w:sz="0" w:space="0" w:color="auto"/>
          </w:divBdr>
        </w:div>
        <w:div w:id="1699820479">
          <w:marLeft w:val="0"/>
          <w:marRight w:val="0"/>
          <w:marTop w:val="0"/>
          <w:marBottom w:val="0"/>
          <w:divBdr>
            <w:top w:val="none" w:sz="0" w:space="0" w:color="auto"/>
            <w:left w:val="none" w:sz="0" w:space="0" w:color="auto"/>
            <w:bottom w:val="none" w:sz="0" w:space="0" w:color="auto"/>
            <w:right w:val="none" w:sz="0" w:space="0" w:color="auto"/>
          </w:divBdr>
        </w:div>
        <w:div w:id="813063344">
          <w:marLeft w:val="0"/>
          <w:marRight w:val="0"/>
          <w:marTop w:val="0"/>
          <w:marBottom w:val="0"/>
          <w:divBdr>
            <w:top w:val="none" w:sz="0" w:space="0" w:color="auto"/>
            <w:left w:val="none" w:sz="0" w:space="0" w:color="auto"/>
            <w:bottom w:val="none" w:sz="0" w:space="0" w:color="auto"/>
            <w:right w:val="none" w:sz="0" w:space="0" w:color="auto"/>
          </w:divBdr>
        </w:div>
        <w:div w:id="2113426508">
          <w:marLeft w:val="0"/>
          <w:marRight w:val="0"/>
          <w:marTop w:val="0"/>
          <w:marBottom w:val="0"/>
          <w:divBdr>
            <w:top w:val="none" w:sz="0" w:space="0" w:color="auto"/>
            <w:left w:val="none" w:sz="0" w:space="0" w:color="auto"/>
            <w:bottom w:val="none" w:sz="0" w:space="0" w:color="auto"/>
            <w:right w:val="none" w:sz="0" w:space="0" w:color="auto"/>
          </w:divBdr>
        </w:div>
        <w:div w:id="38819144">
          <w:marLeft w:val="0"/>
          <w:marRight w:val="0"/>
          <w:marTop w:val="0"/>
          <w:marBottom w:val="0"/>
          <w:divBdr>
            <w:top w:val="none" w:sz="0" w:space="0" w:color="auto"/>
            <w:left w:val="none" w:sz="0" w:space="0" w:color="auto"/>
            <w:bottom w:val="none" w:sz="0" w:space="0" w:color="auto"/>
            <w:right w:val="none" w:sz="0" w:space="0" w:color="auto"/>
          </w:divBdr>
        </w:div>
        <w:div w:id="1070932654">
          <w:marLeft w:val="0"/>
          <w:marRight w:val="0"/>
          <w:marTop w:val="0"/>
          <w:marBottom w:val="0"/>
          <w:divBdr>
            <w:top w:val="none" w:sz="0" w:space="0" w:color="auto"/>
            <w:left w:val="none" w:sz="0" w:space="0" w:color="auto"/>
            <w:bottom w:val="none" w:sz="0" w:space="0" w:color="auto"/>
            <w:right w:val="none" w:sz="0" w:space="0" w:color="auto"/>
          </w:divBdr>
        </w:div>
        <w:div w:id="1933003542">
          <w:marLeft w:val="0"/>
          <w:marRight w:val="0"/>
          <w:marTop w:val="0"/>
          <w:marBottom w:val="0"/>
          <w:divBdr>
            <w:top w:val="none" w:sz="0" w:space="0" w:color="auto"/>
            <w:left w:val="none" w:sz="0" w:space="0" w:color="auto"/>
            <w:bottom w:val="none" w:sz="0" w:space="0" w:color="auto"/>
            <w:right w:val="none" w:sz="0" w:space="0" w:color="auto"/>
          </w:divBdr>
        </w:div>
        <w:div w:id="453909887">
          <w:marLeft w:val="0"/>
          <w:marRight w:val="0"/>
          <w:marTop w:val="0"/>
          <w:marBottom w:val="0"/>
          <w:divBdr>
            <w:top w:val="none" w:sz="0" w:space="0" w:color="auto"/>
            <w:left w:val="none" w:sz="0" w:space="0" w:color="auto"/>
            <w:bottom w:val="none" w:sz="0" w:space="0" w:color="auto"/>
            <w:right w:val="none" w:sz="0" w:space="0" w:color="auto"/>
          </w:divBdr>
        </w:div>
        <w:div w:id="517236126">
          <w:marLeft w:val="0"/>
          <w:marRight w:val="0"/>
          <w:marTop w:val="0"/>
          <w:marBottom w:val="0"/>
          <w:divBdr>
            <w:top w:val="none" w:sz="0" w:space="0" w:color="auto"/>
            <w:left w:val="none" w:sz="0" w:space="0" w:color="auto"/>
            <w:bottom w:val="none" w:sz="0" w:space="0" w:color="auto"/>
            <w:right w:val="none" w:sz="0" w:space="0" w:color="auto"/>
          </w:divBdr>
        </w:div>
        <w:div w:id="1939290143">
          <w:marLeft w:val="0"/>
          <w:marRight w:val="0"/>
          <w:marTop w:val="0"/>
          <w:marBottom w:val="0"/>
          <w:divBdr>
            <w:top w:val="none" w:sz="0" w:space="0" w:color="auto"/>
            <w:left w:val="none" w:sz="0" w:space="0" w:color="auto"/>
            <w:bottom w:val="none" w:sz="0" w:space="0" w:color="auto"/>
            <w:right w:val="none" w:sz="0" w:space="0" w:color="auto"/>
          </w:divBdr>
        </w:div>
        <w:div w:id="222302652">
          <w:marLeft w:val="0"/>
          <w:marRight w:val="0"/>
          <w:marTop w:val="0"/>
          <w:marBottom w:val="0"/>
          <w:divBdr>
            <w:top w:val="none" w:sz="0" w:space="0" w:color="auto"/>
            <w:left w:val="none" w:sz="0" w:space="0" w:color="auto"/>
            <w:bottom w:val="none" w:sz="0" w:space="0" w:color="auto"/>
            <w:right w:val="none" w:sz="0" w:space="0" w:color="auto"/>
          </w:divBdr>
        </w:div>
      </w:divsChild>
    </w:div>
    <w:div w:id="1913655329">
      <w:bodyDiv w:val="1"/>
      <w:marLeft w:val="0"/>
      <w:marRight w:val="0"/>
      <w:marTop w:val="0"/>
      <w:marBottom w:val="0"/>
      <w:divBdr>
        <w:top w:val="none" w:sz="0" w:space="0" w:color="auto"/>
        <w:left w:val="none" w:sz="0" w:space="0" w:color="auto"/>
        <w:bottom w:val="none" w:sz="0" w:space="0" w:color="auto"/>
        <w:right w:val="none" w:sz="0" w:space="0" w:color="auto"/>
      </w:divBdr>
    </w:div>
    <w:div w:id="1930236802">
      <w:bodyDiv w:val="1"/>
      <w:marLeft w:val="0"/>
      <w:marRight w:val="0"/>
      <w:marTop w:val="0"/>
      <w:marBottom w:val="0"/>
      <w:divBdr>
        <w:top w:val="none" w:sz="0" w:space="0" w:color="auto"/>
        <w:left w:val="none" w:sz="0" w:space="0" w:color="auto"/>
        <w:bottom w:val="none" w:sz="0" w:space="0" w:color="auto"/>
        <w:right w:val="none" w:sz="0" w:space="0" w:color="auto"/>
      </w:divBdr>
      <w:divsChild>
        <w:div w:id="2097745443">
          <w:marLeft w:val="0"/>
          <w:marRight w:val="0"/>
          <w:marTop w:val="0"/>
          <w:marBottom w:val="0"/>
          <w:divBdr>
            <w:top w:val="none" w:sz="0" w:space="0" w:color="auto"/>
            <w:left w:val="none" w:sz="0" w:space="0" w:color="auto"/>
            <w:bottom w:val="none" w:sz="0" w:space="0" w:color="auto"/>
            <w:right w:val="none" w:sz="0" w:space="0" w:color="auto"/>
          </w:divBdr>
        </w:div>
        <w:div w:id="1940284886">
          <w:marLeft w:val="0"/>
          <w:marRight w:val="0"/>
          <w:marTop w:val="0"/>
          <w:marBottom w:val="0"/>
          <w:divBdr>
            <w:top w:val="none" w:sz="0" w:space="0" w:color="auto"/>
            <w:left w:val="none" w:sz="0" w:space="0" w:color="auto"/>
            <w:bottom w:val="none" w:sz="0" w:space="0" w:color="auto"/>
            <w:right w:val="none" w:sz="0" w:space="0" w:color="auto"/>
          </w:divBdr>
        </w:div>
        <w:div w:id="1655378111">
          <w:marLeft w:val="0"/>
          <w:marRight w:val="0"/>
          <w:marTop w:val="0"/>
          <w:marBottom w:val="0"/>
          <w:divBdr>
            <w:top w:val="none" w:sz="0" w:space="0" w:color="auto"/>
            <w:left w:val="none" w:sz="0" w:space="0" w:color="auto"/>
            <w:bottom w:val="none" w:sz="0" w:space="0" w:color="auto"/>
            <w:right w:val="none" w:sz="0" w:space="0" w:color="auto"/>
          </w:divBdr>
        </w:div>
      </w:divsChild>
    </w:div>
    <w:div w:id="1971278111">
      <w:bodyDiv w:val="1"/>
      <w:marLeft w:val="0"/>
      <w:marRight w:val="0"/>
      <w:marTop w:val="0"/>
      <w:marBottom w:val="0"/>
      <w:divBdr>
        <w:top w:val="none" w:sz="0" w:space="0" w:color="auto"/>
        <w:left w:val="none" w:sz="0" w:space="0" w:color="auto"/>
        <w:bottom w:val="none" w:sz="0" w:space="0" w:color="auto"/>
        <w:right w:val="none" w:sz="0" w:space="0" w:color="auto"/>
      </w:divBdr>
      <w:divsChild>
        <w:div w:id="1663006960">
          <w:marLeft w:val="0"/>
          <w:marRight w:val="0"/>
          <w:marTop w:val="0"/>
          <w:marBottom w:val="0"/>
          <w:divBdr>
            <w:top w:val="none" w:sz="0" w:space="0" w:color="auto"/>
            <w:left w:val="none" w:sz="0" w:space="0" w:color="auto"/>
            <w:bottom w:val="none" w:sz="0" w:space="0" w:color="auto"/>
            <w:right w:val="none" w:sz="0" w:space="0" w:color="auto"/>
          </w:divBdr>
        </w:div>
        <w:div w:id="789204068">
          <w:marLeft w:val="0"/>
          <w:marRight w:val="0"/>
          <w:marTop w:val="0"/>
          <w:marBottom w:val="0"/>
          <w:divBdr>
            <w:top w:val="none" w:sz="0" w:space="0" w:color="auto"/>
            <w:left w:val="none" w:sz="0" w:space="0" w:color="auto"/>
            <w:bottom w:val="none" w:sz="0" w:space="0" w:color="auto"/>
            <w:right w:val="none" w:sz="0" w:space="0" w:color="auto"/>
          </w:divBdr>
        </w:div>
        <w:div w:id="1012146307">
          <w:marLeft w:val="0"/>
          <w:marRight w:val="0"/>
          <w:marTop w:val="0"/>
          <w:marBottom w:val="0"/>
          <w:divBdr>
            <w:top w:val="none" w:sz="0" w:space="0" w:color="auto"/>
            <w:left w:val="none" w:sz="0" w:space="0" w:color="auto"/>
            <w:bottom w:val="none" w:sz="0" w:space="0" w:color="auto"/>
            <w:right w:val="none" w:sz="0" w:space="0" w:color="auto"/>
          </w:divBdr>
        </w:div>
        <w:div w:id="1657414641">
          <w:marLeft w:val="0"/>
          <w:marRight w:val="0"/>
          <w:marTop w:val="0"/>
          <w:marBottom w:val="0"/>
          <w:divBdr>
            <w:top w:val="none" w:sz="0" w:space="0" w:color="auto"/>
            <w:left w:val="none" w:sz="0" w:space="0" w:color="auto"/>
            <w:bottom w:val="none" w:sz="0" w:space="0" w:color="auto"/>
            <w:right w:val="none" w:sz="0" w:space="0" w:color="auto"/>
          </w:divBdr>
        </w:div>
      </w:divsChild>
    </w:div>
    <w:div w:id="1976834887">
      <w:bodyDiv w:val="1"/>
      <w:marLeft w:val="0"/>
      <w:marRight w:val="0"/>
      <w:marTop w:val="0"/>
      <w:marBottom w:val="0"/>
      <w:divBdr>
        <w:top w:val="none" w:sz="0" w:space="0" w:color="auto"/>
        <w:left w:val="none" w:sz="0" w:space="0" w:color="auto"/>
        <w:bottom w:val="none" w:sz="0" w:space="0" w:color="auto"/>
        <w:right w:val="none" w:sz="0" w:space="0" w:color="auto"/>
      </w:divBdr>
    </w:div>
    <w:div w:id="1978802110">
      <w:bodyDiv w:val="1"/>
      <w:marLeft w:val="0"/>
      <w:marRight w:val="0"/>
      <w:marTop w:val="0"/>
      <w:marBottom w:val="0"/>
      <w:divBdr>
        <w:top w:val="none" w:sz="0" w:space="0" w:color="auto"/>
        <w:left w:val="none" w:sz="0" w:space="0" w:color="auto"/>
        <w:bottom w:val="none" w:sz="0" w:space="0" w:color="auto"/>
        <w:right w:val="none" w:sz="0" w:space="0" w:color="auto"/>
      </w:divBdr>
      <w:divsChild>
        <w:div w:id="16854035">
          <w:marLeft w:val="0"/>
          <w:marRight w:val="0"/>
          <w:marTop w:val="0"/>
          <w:marBottom w:val="0"/>
          <w:divBdr>
            <w:top w:val="none" w:sz="0" w:space="0" w:color="auto"/>
            <w:left w:val="none" w:sz="0" w:space="0" w:color="auto"/>
            <w:bottom w:val="none" w:sz="0" w:space="0" w:color="auto"/>
            <w:right w:val="none" w:sz="0" w:space="0" w:color="auto"/>
          </w:divBdr>
        </w:div>
      </w:divsChild>
    </w:div>
    <w:div w:id="1981687959">
      <w:bodyDiv w:val="1"/>
      <w:marLeft w:val="0"/>
      <w:marRight w:val="0"/>
      <w:marTop w:val="0"/>
      <w:marBottom w:val="0"/>
      <w:divBdr>
        <w:top w:val="none" w:sz="0" w:space="0" w:color="auto"/>
        <w:left w:val="none" w:sz="0" w:space="0" w:color="auto"/>
        <w:bottom w:val="none" w:sz="0" w:space="0" w:color="auto"/>
        <w:right w:val="none" w:sz="0" w:space="0" w:color="auto"/>
      </w:divBdr>
      <w:divsChild>
        <w:div w:id="425736141">
          <w:marLeft w:val="0"/>
          <w:marRight w:val="0"/>
          <w:marTop w:val="0"/>
          <w:marBottom w:val="0"/>
          <w:divBdr>
            <w:top w:val="none" w:sz="0" w:space="0" w:color="auto"/>
            <w:left w:val="none" w:sz="0" w:space="0" w:color="auto"/>
            <w:bottom w:val="none" w:sz="0" w:space="0" w:color="auto"/>
            <w:right w:val="none" w:sz="0" w:space="0" w:color="auto"/>
          </w:divBdr>
        </w:div>
        <w:div w:id="1518039693">
          <w:marLeft w:val="0"/>
          <w:marRight w:val="0"/>
          <w:marTop w:val="0"/>
          <w:marBottom w:val="0"/>
          <w:divBdr>
            <w:top w:val="none" w:sz="0" w:space="0" w:color="auto"/>
            <w:left w:val="none" w:sz="0" w:space="0" w:color="auto"/>
            <w:bottom w:val="none" w:sz="0" w:space="0" w:color="auto"/>
            <w:right w:val="none" w:sz="0" w:space="0" w:color="auto"/>
          </w:divBdr>
        </w:div>
        <w:div w:id="802964544">
          <w:marLeft w:val="0"/>
          <w:marRight w:val="0"/>
          <w:marTop w:val="0"/>
          <w:marBottom w:val="0"/>
          <w:divBdr>
            <w:top w:val="none" w:sz="0" w:space="0" w:color="auto"/>
            <w:left w:val="none" w:sz="0" w:space="0" w:color="auto"/>
            <w:bottom w:val="none" w:sz="0" w:space="0" w:color="auto"/>
            <w:right w:val="none" w:sz="0" w:space="0" w:color="auto"/>
          </w:divBdr>
        </w:div>
        <w:div w:id="1577125367">
          <w:marLeft w:val="0"/>
          <w:marRight w:val="0"/>
          <w:marTop w:val="0"/>
          <w:marBottom w:val="0"/>
          <w:divBdr>
            <w:top w:val="none" w:sz="0" w:space="0" w:color="auto"/>
            <w:left w:val="none" w:sz="0" w:space="0" w:color="auto"/>
            <w:bottom w:val="none" w:sz="0" w:space="0" w:color="auto"/>
            <w:right w:val="none" w:sz="0" w:space="0" w:color="auto"/>
          </w:divBdr>
        </w:div>
        <w:div w:id="1796411134">
          <w:marLeft w:val="0"/>
          <w:marRight w:val="0"/>
          <w:marTop w:val="0"/>
          <w:marBottom w:val="0"/>
          <w:divBdr>
            <w:top w:val="none" w:sz="0" w:space="0" w:color="auto"/>
            <w:left w:val="none" w:sz="0" w:space="0" w:color="auto"/>
            <w:bottom w:val="none" w:sz="0" w:space="0" w:color="auto"/>
            <w:right w:val="none" w:sz="0" w:space="0" w:color="auto"/>
          </w:divBdr>
        </w:div>
        <w:div w:id="1167330947">
          <w:marLeft w:val="0"/>
          <w:marRight w:val="0"/>
          <w:marTop w:val="0"/>
          <w:marBottom w:val="0"/>
          <w:divBdr>
            <w:top w:val="none" w:sz="0" w:space="0" w:color="auto"/>
            <w:left w:val="none" w:sz="0" w:space="0" w:color="auto"/>
            <w:bottom w:val="none" w:sz="0" w:space="0" w:color="auto"/>
            <w:right w:val="none" w:sz="0" w:space="0" w:color="auto"/>
          </w:divBdr>
        </w:div>
        <w:div w:id="1150367625">
          <w:marLeft w:val="0"/>
          <w:marRight w:val="0"/>
          <w:marTop w:val="0"/>
          <w:marBottom w:val="0"/>
          <w:divBdr>
            <w:top w:val="none" w:sz="0" w:space="0" w:color="auto"/>
            <w:left w:val="none" w:sz="0" w:space="0" w:color="auto"/>
            <w:bottom w:val="none" w:sz="0" w:space="0" w:color="auto"/>
            <w:right w:val="none" w:sz="0" w:space="0" w:color="auto"/>
          </w:divBdr>
        </w:div>
        <w:div w:id="540828742">
          <w:marLeft w:val="0"/>
          <w:marRight w:val="0"/>
          <w:marTop w:val="0"/>
          <w:marBottom w:val="0"/>
          <w:divBdr>
            <w:top w:val="none" w:sz="0" w:space="0" w:color="auto"/>
            <w:left w:val="none" w:sz="0" w:space="0" w:color="auto"/>
            <w:bottom w:val="none" w:sz="0" w:space="0" w:color="auto"/>
            <w:right w:val="none" w:sz="0" w:space="0" w:color="auto"/>
          </w:divBdr>
        </w:div>
        <w:div w:id="2137799126">
          <w:marLeft w:val="0"/>
          <w:marRight w:val="0"/>
          <w:marTop w:val="0"/>
          <w:marBottom w:val="0"/>
          <w:divBdr>
            <w:top w:val="none" w:sz="0" w:space="0" w:color="auto"/>
            <w:left w:val="none" w:sz="0" w:space="0" w:color="auto"/>
            <w:bottom w:val="none" w:sz="0" w:space="0" w:color="auto"/>
            <w:right w:val="none" w:sz="0" w:space="0" w:color="auto"/>
          </w:divBdr>
        </w:div>
        <w:div w:id="1684086843">
          <w:marLeft w:val="0"/>
          <w:marRight w:val="0"/>
          <w:marTop w:val="0"/>
          <w:marBottom w:val="0"/>
          <w:divBdr>
            <w:top w:val="none" w:sz="0" w:space="0" w:color="auto"/>
            <w:left w:val="none" w:sz="0" w:space="0" w:color="auto"/>
            <w:bottom w:val="none" w:sz="0" w:space="0" w:color="auto"/>
            <w:right w:val="none" w:sz="0" w:space="0" w:color="auto"/>
          </w:divBdr>
        </w:div>
        <w:div w:id="443306619">
          <w:marLeft w:val="0"/>
          <w:marRight w:val="0"/>
          <w:marTop w:val="0"/>
          <w:marBottom w:val="0"/>
          <w:divBdr>
            <w:top w:val="none" w:sz="0" w:space="0" w:color="auto"/>
            <w:left w:val="none" w:sz="0" w:space="0" w:color="auto"/>
            <w:bottom w:val="none" w:sz="0" w:space="0" w:color="auto"/>
            <w:right w:val="none" w:sz="0" w:space="0" w:color="auto"/>
          </w:divBdr>
        </w:div>
        <w:div w:id="1495998593">
          <w:marLeft w:val="0"/>
          <w:marRight w:val="0"/>
          <w:marTop w:val="0"/>
          <w:marBottom w:val="0"/>
          <w:divBdr>
            <w:top w:val="none" w:sz="0" w:space="0" w:color="auto"/>
            <w:left w:val="none" w:sz="0" w:space="0" w:color="auto"/>
            <w:bottom w:val="none" w:sz="0" w:space="0" w:color="auto"/>
            <w:right w:val="none" w:sz="0" w:space="0" w:color="auto"/>
          </w:divBdr>
        </w:div>
        <w:div w:id="2045397756">
          <w:marLeft w:val="0"/>
          <w:marRight w:val="0"/>
          <w:marTop w:val="0"/>
          <w:marBottom w:val="0"/>
          <w:divBdr>
            <w:top w:val="none" w:sz="0" w:space="0" w:color="auto"/>
            <w:left w:val="none" w:sz="0" w:space="0" w:color="auto"/>
            <w:bottom w:val="none" w:sz="0" w:space="0" w:color="auto"/>
            <w:right w:val="none" w:sz="0" w:space="0" w:color="auto"/>
          </w:divBdr>
        </w:div>
        <w:div w:id="943610515">
          <w:marLeft w:val="0"/>
          <w:marRight w:val="0"/>
          <w:marTop w:val="0"/>
          <w:marBottom w:val="0"/>
          <w:divBdr>
            <w:top w:val="none" w:sz="0" w:space="0" w:color="auto"/>
            <w:left w:val="none" w:sz="0" w:space="0" w:color="auto"/>
            <w:bottom w:val="none" w:sz="0" w:space="0" w:color="auto"/>
            <w:right w:val="none" w:sz="0" w:space="0" w:color="auto"/>
          </w:divBdr>
        </w:div>
        <w:div w:id="1553345299">
          <w:marLeft w:val="0"/>
          <w:marRight w:val="0"/>
          <w:marTop w:val="0"/>
          <w:marBottom w:val="0"/>
          <w:divBdr>
            <w:top w:val="none" w:sz="0" w:space="0" w:color="auto"/>
            <w:left w:val="none" w:sz="0" w:space="0" w:color="auto"/>
            <w:bottom w:val="none" w:sz="0" w:space="0" w:color="auto"/>
            <w:right w:val="none" w:sz="0" w:space="0" w:color="auto"/>
          </w:divBdr>
        </w:div>
        <w:div w:id="300036068">
          <w:marLeft w:val="0"/>
          <w:marRight w:val="0"/>
          <w:marTop w:val="0"/>
          <w:marBottom w:val="0"/>
          <w:divBdr>
            <w:top w:val="none" w:sz="0" w:space="0" w:color="auto"/>
            <w:left w:val="none" w:sz="0" w:space="0" w:color="auto"/>
            <w:bottom w:val="none" w:sz="0" w:space="0" w:color="auto"/>
            <w:right w:val="none" w:sz="0" w:space="0" w:color="auto"/>
          </w:divBdr>
        </w:div>
        <w:div w:id="1232043244">
          <w:marLeft w:val="0"/>
          <w:marRight w:val="0"/>
          <w:marTop w:val="0"/>
          <w:marBottom w:val="0"/>
          <w:divBdr>
            <w:top w:val="none" w:sz="0" w:space="0" w:color="auto"/>
            <w:left w:val="none" w:sz="0" w:space="0" w:color="auto"/>
            <w:bottom w:val="none" w:sz="0" w:space="0" w:color="auto"/>
            <w:right w:val="none" w:sz="0" w:space="0" w:color="auto"/>
          </w:divBdr>
        </w:div>
        <w:div w:id="604268974">
          <w:marLeft w:val="0"/>
          <w:marRight w:val="0"/>
          <w:marTop w:val="0"/>
          <w:marBottom w:val="0"/>
          <w:divBdr>
            <w:top w:val="none" w:sz="0" w:space="0" w:color="auto"/>
            <w:left w:val="none" w:sz="0" w:space="0" w:color="auto"/>
            <w:bottom w:val="none" w:sz="0" w:space="0" w:color="auto"/>
            <w:right w:val="none" w:sz="0" w:space="0" w:color="auto"/>
          </w:divBdr>
        </w:div>
        <w:div w:id="1903910568">
          <w:marLeft w:val="0"/>
          <w:marRight w:val="0"/>
          <w:marTop w:val="0"/>
          <w:marBottom w:val="0"/>
          <w:divBdr>
            <w:top w:val="none" w:sz="0" w:space="0" w:color="auto"/>
            <w:left w:val="none" w:sz="0" w:space="0" w:color="auto"/>
            <w:bottom w:val="none" w:sz="0" w:space="0" w:color="auto"/>
            <w:right w:val="none" w:sz="0" w:space="0" w:color="auto"/>
          </w:divBdr>
        </w:div>
        <w:div w:id="1976985315">
          <w:marLeft w:val="0"/>
          <w:marRight w:val="0"/>
          <w:marTop w:val="0"/>
          <w:marBottom w:val="0"/>
          <w:divBdr>
            <w:top w:val="none" w:sz="0" w:space="0" w:color="auto"/>
            <w:left w:val="none" w:sz="0" w:space="0" w:color="auto"/>
            <w:bottom w:val="none" w:sz="0" w:space="0" w:color="auto"/>
            <w:right w:val="none" w:sz="0" w:space="0" w:color="auto"/>
          </w:divBdr>
        </w:div>
        <w:div w:id="1209873479">
          <w:marLeft w:val="0"/>
          <w:marRight w:val="0"/>
          <w:marTop w:val="0"/>
          <w:marBottom w:val="0"/>
          <w:divBdr>
            <w:top w:val="none" w:sz="0" w:space="0" w:color="auto"/>
            <w:left w:val="none" w:sz="0" w:space="0" w:color="auto"/>
            <w:bottom w:val="none" w:sz="0" w:space="0" w:color="auto"/>
            <w:right w:val="none" w:sz="0" w:space="0" w:color="auto"/>
          </w:divBdr>
        </w:div>
        <w:div w:id="391461917">
          <w:marLeft w:val="0"/>
          <w:marRight w:val="0"/>
          <w:marTop w:val="0"/>
          <w:marBottom w:val="0"/>
          <w:divBdr>
            <w:top w:val="none" w:sz="0" w:space="0" w:color="auto"/>
            <w:left w:val="none" w:sz="0" w:space="0" w:color="auto"/>
            <w:bottom w:val="none" w:sz="0" w:space="0" w:color="auto"/>
            <w:right w:val="none" w:sz="0" w:space="0" w:color="auto"/>
          </w:divBdr>
        </w:div>
        <w:div w:id="1039665855">
          <w:marLeft w:val="0"/>
          <w:marRight w:val="0"/>
          <w:marTop w:val="0"/>
          <w:marBottom w:val="0"/>
          <w:divBdr>
            <w:top w:val="none" w:sz="0" w:space="0" w:color="auto"/>
            <w:left w:val="none" w:sz="0" w:space="0" w:color="auto"/>
            <w:bottom w:val="none" w:sz="0" w:space="0" w:color="auto"/>
            <w:right w:val="none" w:sz="0" w:space="0" w:color="auto"/>
          </w:divBdr>
        </w:div>
        <w:div w:id="1478834454">
          <w:marLeft w:val="0"/>
          <w:marRight w:val="0"/>
          <w:marTop w:val="0"/>
          <w:marBottom w:val="0"/>
          <w:divBdr>
            <w:top w:val="none" w:sz="0" w:space="0" w:color="auto"/>
            <w:left w:val="none" w:sz="0" w:space="0" w:color="auto"/>
            <w:bottom w:val="none" w:sz="0" w:space="0" w:color="auto"/>
            <w:right w:val="none" w:sz="0" w:space="0" w:color="auto"/>
          </w:divBdr>
        </w:div>
        <w:div w:id="493179956">
          <w:marLeft w:val="0"/>
          <w:marRight w:val="0"/>
          <w:marTop w:val="0"/>
          <w:marBottom w:val="0"/>
          <w:divBdr>
            <w:top w:val="none" w:sz="0" w:space="0" w:color="auto"/>
            <w:left w:val="none" w:sz="0" w:space="0" w:color="auto"/>
            <w:bottom w:val="none" w:sz="0" w:space="0" w:color="auto"/>
            <w:right w:val="none" w:sz="0" w:space="0" w:color="auto"/>
          </w:divBdr>
        </w:div>
        <w:div w:id="1978681764">
          <w:marLeft w:val="0"/>
          <w:marRight w:val="0"/>
          <w:marTop w:val="0"/>
          <w:marBottom w:val="0"/>
          <w:divBdr>
            <w:top w:val="none" w:sz="0" w:space="0" w:color="auto"/>
            <w:left w:val="none" w:sz="0" w:space="0" w:color="auto"/>
            <w:bottom w:val="none" w:sz="0" w:space="0" w:color="auto"/>
            <w:right w:val="none" w:sz="0" w:space="0" w:color="auto"/>
          </w:divBdr>
        </w:div>
        <w:div w:id="791287335">
          <w:marLeft w:val="0"/>
          <w:marRight w:val="0"/>
          <w:marTop w:val="0"/>
          <w:marBottom w:val="0"/>
          <w:divBdr>
            <w:top w:val="none" w:sz="0" w:space="0" w:color="auto"/>
            <w:left w:val="none" w:sz="0" w:space="0" w:color="auto"/>
            <w:bottom w:val="none" w:sz="0" w:space="0" w:color="auto"/>
            <w:right w:val="none" w:sz="0" w:space="0" w:color="auto"/>
          </w:divBdr>
        </w:div>
      </w:divsChild>
    </w:div>
    <w:div w:id="2009289553">
      <w:bodyDiv w:val="1"/>
      <w:marLeft w:val="0"/>
      <w:marRight w:val="0"/>
      <w:marTop w:val="0"/>
      <w:marBottom w:val="0"/>
      <w:divBdr>
        <w:top w:val="none" w:sz="0" w:space="0" w:color="auto"/>
        <w:left w:val="none" w:sz="0" w:space="0" w:color="auto"/>
        <w:bottom w:val="none" w:sz="0" w:space="0" w:color="auto"/>
        <w:right w:val="none" w:sz="0" w:space="0" w:color="auto"/>
      </w:divBdr>
    </w:div>
    <w:div w:id="2030253738">
      <w:bodyDiv w:val="1"/>
      <w:marLeft w:val="0"/>
      <w:marRight w:val="0"/>
      <w:marTop w:val="0"/>
      <w:marBottom w:val="0"/>
      <w:divBdr>
        <w:top w:val="none" w:sz="0" w:space="0" w:color="auto"/>
        <w:left w:val="none" w:sz="0" w:space="0" w:color="auto"/>
        <w:bottom w:val="none" w:sz="0" w:space="0" w:color="auto"/>
        <w:right w:val="none" w:sz="0" w:space="0" w:color="auto"/>
      </w:divBdr>
    </w:div>
    <w:div w:id="2052604556">
      <w:bodyDiv w:val="1"/>
      <w:marLeft w:val="0"/>
      <w:marRight w:val="0"/>
      <w:marTop w:val="0"/>
      <w:marBottom w:val="0"/>
      <w:divBdr>
        <w:top w:val="none" w:sz="0" w:space="0" w:color="auto"/>
        <w:left w:val="none" w:sz="0" w:space="0" w:color="auto"/>
        <w:bottom w:val="none" w:sz="0" w:space="0" w:color="auto"/>
        <w:right w:val="none" w:sz="0" w:space="0" w:color="auto"/>
      </w:divBdr>
    </w:div>
    <w:div w:id="2124690571">
      <w:bodyDiv w:val="1"/>
      <w:marLeft w:val="0"/>
      <w:marRight w:val="0"/>
      <w:marTop w:val="0"/>
      <w:marBottom w:val="0"/>
      <w:divBdr>
        <w:top w:val="none" w:sz="0" w:space="0" w:color="auto"/>
        <w:left w:val="none" w:sz="0" w:space="0" w:color="auto"/>
        <w:bottom w:val="none" w:sz="0" w:space="0" w:color="auto"/>
        <w:right w:val="none" w:sz="0" w:space="0" w:color="auto"/>
      </w:divBdr>
      <w:divsChild>
        <w:div w:id="1265723329">
          <w:marLeft w:val="0"/>
          <w:marRight w:val="0"/>
          <w:marTop w:val="0"/>
          <w:marBottom w:val="0"/>
          <w:divBdr>
            <w:top w:val="none" w:sz="0" w:space="0" w:color="auto"/>
            <w:left w:val="none" w:sz="0" w:space="0" w:color="auto"/>
            <w:bottom w:val="none" w:sz="0" w:space="0" w:color="auto"/>
            <w:right w:val="none" w:sz="0" w:space="0" w:color="auto"/>
          </w:divBdr>
          <w:divsChild>
            <w:div w:id="869993821">
              <w:marLeft w:val="0"/>
              <w:marRight w:val="0"/>
              <w:marTop w:val="0"/>
              <w:marBottom w:val="0"/>
              <w:divBdr>
                <w:top w:val="none" w:sz="0" w:space="0" w:color="auto"/>
                <w:left w:val="none" w:sz="0" w:space="0" w:color="auto"/>
                <w:bottom w:val="none" w:sz="0" w:space="0" w:color="auto"/>
                <w:right w:val="none" w:sz="0" w:space="0" w:color="auto"/>
              </w:divBdr>
            </w:div>
            <w:div w:id="613169556">
              <w:marLeft w:val="0"/>
              <w:marRight w:val="0"/>
              <w:marTop w:val="0"/>
              <w:marBottom w:val="0"/>
              <w:divBdr>
                <w:top w:val="none" w:sz="0" w:space="0" w:color="auto"/>
                <w:left w:val="none" w:sz="0" w:space="0" w:color="auto"/>
                <w:bottom w:val="none" w:sz="0" w:space="0" w:color="auto"/>
                <w:right w:val="none" w:sz="0" w:space="0" w:color="auto"/>
              </w:divBdr>
            </w:div>
            <w:div w:id="47337238">
              <w:marLeft w:val="0"/>
              <w:marRight w:val="0"/>
              <w:marTop w:val="0"/>
              <w:marBottom w:val="0"/>
              <w:divBdr>
                <w:top w:val="none" w:sz="0" w:space="0" w:color="auto"/>
                <w:left w:val="none" w:sz="0" w:space="0" w:color="auto"/>
                <w:bottom w:val="none" w:sz="0" w:space="0" w:color="auto"/>
                <w:right w:val="none" w:sz="0" w:space="0" w:color="auto"/>
              </w:divBdr>
            </w:div>
            <w:div w:id="619845750">
              <w:marLeft w:val="0"/>
              <w:marRight w:val="0"/>
              <w:marTop w:val="0"/>
              <w:marBottom w:val="0"/>
              <w:divBdr>
                <w:top w:val="none" w:sz="0" w:space="0" w:color="auto"/>
                <w:left w:val="none" w:sz="0" w:space="0" w:color="auto"/>
                <w:bottom w:val="none" w:sz="0" w:space="0" w:color="auto"/>
                <w:right w:val="none" w:sz="0" w:space="0" w:color="auto"/>
              </w:divBdr>
            </w:div>
            <w:div w:id="1705279116">
              <w:marLeft w:val="0"/>
              <w:marRight w:val="0"/>
              <w:marTop w:val="0"/>
              <w:marBottom w:val="0"/>
              <w:divBdr>
                <w:top w:val="none" w:sz="0" w:space="0" w:color="auto"/>
                <w:left w:val="none" w:sz="0" w:space="0" w:color="auto"/>
                <w:bottom w:val="none" w:sz="0" w:space="0" w:color="auto"/>
                <w:right w:val="none" w:sz="0" w:space="0" w:color="auto"/>
              </w:divBdr>
            </w:div>
            <w:div w:id="1591432414">
              <w:marLeft w:val="0"/>
              <w:marRight w:val="0"/>
              <w:marTop w:val="0"/>
              <w:marBottom w:val="0"/>
              <w:divBdr>
                <w:top w:val="none" w:sz="0" w:space="0" w:color="auto"/>
                <w:left w:val="none" w:sz="0" w:space="0" w:color="auto"/>
                <w:bottom w:val="none" w:sz="0" w:space="0" w:color="auto"/>
                <w:right w:val="none" w:sz="0" w:space="0" w:color="auto"/>
              </w:divBdr>
            </w:div>
            <w:div w:id="1902329308">
              <w:marLeft w:val="0"/>
              <w:marRight w:val="0"/>
              <w:marTop w:val="0"/>
              <w:marBottom w:val="0"/>
              <w:divBdr>
                <w:top w:val="none" w:sz="0" w:space="0" w:color="auto"/>
                <w:left w:val="none" w:sz="0" w:space="0" w:color="auto"/>
                <w:bottom w:val="none" w:sz="0" w:space="0" w:color="auto"/>
                <w:right w:val="none" w:sz="0" w:space="0" w:color="auto"/>
              </w:divBdr>
            </w:div>
            <w:div w:id="1313676400">
              <w:marLeft w:val="0"/>
              <w:marRight w:val="0"/>
              <w:marTop w:val="0"/>
              <w:marBottom w:val="0"/>
              <w:divBdr>
                <w:top w:val="none" w:sz="0" w:space="0" w:color="auto"/>
                <w:left w:val="none" w:sz="0" w:space="0" w:color="auto"/>
                <w:bottom w:val="none" w:sz="0" w:space="0" w:color="auto"/>
                <w:right w:val="none" w:sz="0" w:space="0" w:color="auto"/>
              </w:divBdr>
            </w:div>
            <w:div w:id="257326697">
              <w:marLeft w:val="0"/>
              <w:marRight w:val="0"/>
              <w:marTop w:val="0"/>
              <w:marBottom w:val="0"/>
              <w:divBdr>
                <w:top w:val="none" w:sz="0" w:space="0" w:color="auto"/>
                <w:left w:val="none" w:sz="0" w:space="0" w:color="auto"/>
                <w:bottom w:val="none" w:sz="0" w:space="0" w:color="auto"/>
                <w:right w:val="none" w:sz="0" w:space="0" w:color="auto"/>
              </w:divBdr>
            </w:div>
            <w:div w:id="1004745606">
              <w:marLeft w:val="0"/>
              <w:marRight w:val="0"/>
              <w:marTop w:val="0"/>
              <w:marBottom w:val="0"/>
              <w:divBdr>
                <w:top w:val="none" w:sz="0" w:space="0" w:color="auto"/>
                <w:left w:val="none" w:sz="0" w:space="0" w:color="auto"/>
                <w:bottom w:val="none" w:sz="0" w:space="0" w:color="auto"/>
                <w:right w:val="none" w:sz="0" w:space="0" w:color="auto"/>
              </w:divBdr>
            </w:div>
            <w:div w:id="630551925">
              <w:marLeft w:val="0"/>
              <w:marRight w:val="0"/>
              <w:marTop w:val="0"/>
              <w:marBottom w:val="0"/>
              <w:divBdr>
                <w:top w:val="none" w:sz="0" w:space="0" w:color="auto"/>
                <w:left w:val="none" w:sz="0" w:space="0" w:color="auto"/>
                <w:bottom w:val="none" w:sz="0" w:space="0" w:color="auto"/>
                <w:right w:val="none" w:sz="0" w:space="0" w:color="auto"/>
              </w:divBdr>
            </w:div>
            <w:div w:id="1031569217">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73153453">
              <w:marLeft w:val="0"/>
              <w:marRight w:val="0"/>
              <w:marTop w:val="0"/>
              <w:marBottom w:val="0"/>
              <w:divBdr>
                <w:top w:val="none" w:sz="0" w:space="0" w:color="auto"/>
                <w:left w:val="none" w:sz="0" w:space="0" w:color="auto"/>
                <w:bottom w:val="none" w:sz="0" w:space="0" w:color="auto"/>
                <w:right w:val="none" w:sz="0" w:space="0" w:color="auto"/>
              </w:divBdr>
            </w:div>
            <w:div w:id="546183579">
              <w:marLeft w:val="0"/>
              <w:marRight w:val="0"/>
              <w:marTop w:val="0"/>
              <w:marBottom w:val="0"/>
              <w:divBdr>
                <w:top w:val="none" w:sz="0" w:space="0" w:color="auto"/>
                <w:left w:val="none" w:sz="0" w:space="0" w:color="auto"/>
                <w:bottom w:val="none" w:sz="0" w:space="0" w:color="auto"/>
                <w:right w:val="none" w:sz="0" w:space="0" w:color="auto"/>
              </w:divBdr>
            </w:div>
            <w:div w:id="1901280392">
              <w:marLeft w:val="0"/>
              <w:marRight w:val="0"/>
              <w:marTop w:val="0"/>
              <w:marBottom w:val="0"/>
              <w:divBdr>
                <w:top w:val="none" w:sz="0" w:space="0" w:color="auto"/>
                <w:left w:val="none" w:sz="0" w:space="0" w:color="auto"/>
                <w:bottom w:val="none" w:sz="0" w:space="0" w:color="auto"/>
                <w:right w:val="none" w:sz="0" w:space="0" w:color="auto"/>
              </w:divBdr>
            </w:div>
            <w:div w:id="992830313">
              <w:marLeft w:val="0"/>
              <w:marRight w:val="0"/>
              <w:marTop w:val="0"/>
              <w:marBottom w:val="0"/>
              <w:divBdr>
                <w:top w:val="none" w:sz="0" w:space="0" w:color="auto"/>
                <w:left w:val="none" w:sz="0" w:space="0" w:color="auto"/>
                <w:bottom w:val="none" w:sz="0" w:space="0" w:color="auto"/>
                <w:right w:val="none" w:sz="0" w:space="0" w:color="auto"/>
              </w:divBdr>
            </w:div>
            <w:div w:id="1654017721">
              <w:marLeft w:val="0"/>
              <w:marRight w:val="0"/>
              <w:marTop w:val="0"/>
              <w:marBottom w:val="0"/>
              <w:divBdr>
                <w:top w:val="none" w:sz="0" w:space="0" w:color="auto"/>
                <w:left w:val="none" w:sz="0" w:space="0" w:color="auto"/>
                <w:bottom w:val="none" w:sz="0" w:space="0" w:color="auto"/>
                <w:right w:val="none" w:sz="0" w:space="0" w:color="auto"/>
              </w:divBdr>
            </w:div>
            <w:div w:id="718284801">
              <w:marLeft w:val="0"/>
              <w:marRight w:val="0"/>
              <w:marTop w:val="0"/>
              <w:marBottom w:val="0"/>
              <w:divBdr>
                <w:top w:val="none" w:sz="0" w:space="0" w:color="auto"/>
                <w:left w:val="none" w:sz="0" w:space="0" w:color="auto"/>
                <w:bottom w:val="none" w:sz="0" w:space="0" w:color="auto"/>
                <w:right w:val="none" w:sz="0" w:space="0" w:color="auto"/>
              </w:divBdr>
            </w:div>
            <w:div w:id="819343307">
              <w:marLeft w:val="0"/>
              <w:marRight w:val="0"/>
              <w:marTop w:val="0"/>
              <w:marBottom w:val="0"/>
              <w:divBdr>
                <w:top w:val="none" w:sz="0" w:space="0" w:color="auto"/>
                <w:left w:val="none" w:sz="0" w:space="0" w:color="auto"/>
                <w:bottom w:val="none" w:sz="0" w:space="0" w:color="auto"/>
                <w:right w:val="none" w:sz="0" w:space="0" w:color="auto"/>
              </w:divBdr>
            </w:div>
            <w:div w:id="252977072">
              <w:marLeft w:val="0"/>
              <w:marRight w:val="0"/>
              <w:marTop w:val="0"/>
              <w:marBottom w:val="0"/>
              <w:divBdr>
                <w:top w:val="none" w:sz="0" w:space="0" w:color="auto"/>
                <w:left w:val="none" w:sz="0" w:space="0" w:color="auto"/>
                <w:bottom w:val="none" w:sz="0" w:space="0" w:color="auto"/>
                <w:right w:val="none" w:sz="0" w:space="0" w:color="auto"/>
              </w:divBdr>
            </w:div>
            <w:div w:id="825978301">
              <w:marLeft w:val="0"/>
              <w:marRight w:val="0"/>
              <w:marTop w:val="0"/>
              <w:marBottom w:val="0"/>
              <w:divBdr>
                <w:top w:val="none" w:sz="0" w:space="0" w:color="auto"/>
                <w:left w:val="none" w:sz="0" w:space="0" w:color="auto"/>
                <w:bottom w:val="none" w:sz="0" w:space="0" w:color="auto"/>
                <w:right w:val="none" w:sz="0" w:space="0" w:color="auto"/>
              </w:divBdr>
            </w:div>
            <w:div w:id="197864475">
              <w:marLeft w:val="0"/>
              <w:marRight w:val="0"/>
              <w:marTop w:val="0"/>
              <w:marBottom w:val="0"/>
              <w:divBdr>
                <w:top w:val="none" w:sz="0" w:space="0" w:color="auto"/>
                <w:left w:val="none" w:sz="0" w:space="0" w:color="auto"/>
                <w:bottom w:val="none" w:sz="0" w:space="0" w:color="auto"/>
                <w:right w:val="none" w:sz="0" w:space="0" w:color="auto"/>
              </w:divBdr>
            </w:div>
            <w:div w:id="340157312">
              <w:marLeft w:val="0"/>
              <w:marRight w:val="0"/>
              <w:marTop w:val="0"/>
              <w:marBottom w:val="0"/>
              <w:divBdr>
                <w:top w:val="none" w:sz="0" w:space="0" w:color="auto"/>
                <w:left w:val="none" w:sz="0" w:space="0" w:color="auto"/>
                <w:bottom w:val="none" w:sz="0" w:space="0" w:color="auto"/>
                <w:right w:val="none" w:sz="0" w:space="0" w:color="auto"/>
              </w:divBdr>
            </w:div>
            <w:div w:id="1429472043">
              <w:marLeft w:val="0"/>
              <w:marRight w:val="0"/>
              <w:marTop w:val="0"/>
              <w:marBottom w:val="0"/>
              <w:divBdr>
                <w:top w:val="none" w:sz="0" w:space="0" w:color="auto"/>
                <w:left w:val="none" w:sz="0" w:space="0" w:color="auto"/>
                <w:bottom w:val="none" w:sz="0" w:space="0" w:color="auto"/>
                <w:right w:val="none" w:sz="0" w:space="0" w:color="auto"/>
              </w:divBdr>
            </w:div>
            <w:div w:id="399601242">
              <w:marLeft w:val="0"/>
              <w:marRight w:val="0"/>
              <w:marTop w:val="0"/>
              <w:marBottom w:val="0"/>
              <w:divBdr>
                <w:top w:val="none" w:sz="0" w:space="0" w:color="auto"/>
                <w:left w:val="none" w:sz="0" w:space="0" w:color="auto"/>
                <w:bottom w:val="none" w:sz="0" w:space="0" w:color="auto"/>
                <w:right w:val="none" w:sz="0" w:space="0" w:color="auto"/>
              </w:divBdr>
            </w:div>
            <w:div w:id="331757493">
              <w:marLeft w:val="0"/>
              <w:marRight w:val="0"/>
              <w:marTop w:val="0"/>
              <w:marBottom w:val="0"/>
              <w:divBdr>
                <w:top w:val="none" w:sz="0" w:space="0" w:color="auto"/>
                <w:left w:val="none" w:sz="0" w:space="0" w:color="auto"/>
                <w:bottom w:val="none" w:sz="0" w:space="0" w:color="auto"/>
                <w:right w:val="none" w:sz="0" w:space="0" w:color="auto"/>
              </w:divBdr>
            </w:div>
            <w:div w:id="1040863531">
              <w:marLeft w:val="0"/>
              <w:marRight w:val="0"/>
              <w:marTop w:val="0"/>
              <w:marBottom w:val="0"/>
              <w:divBdr>
                <w:top w:val="none" w:sz="0" w:space="0" w:color="auto"/>
                <w:left w:val="none" w:sz="0" w:space="0" w:color="auto"/>
                <w:bottom w:val="none" w:sz="0" w:space="0" w:color="auto"/>
                <w:right w:val="none" w:sz="0" w:space="0" w:color="auto"/>
              </w:divBdr>
            </w:div>
            <w:div w:id="156651746">
              <w:marLeft w:val="0"/>
              <w:marRight w:val="0"/>
              <w:marTop w:val="0"/>
              <w:marBottom w:val="0"/>
              <w:divBdr>
                <w:top w:val="none" w:sz="0" w:space="0" w:color="auto"/>
                <w:left w:val="none" w:sz="0" w:space="0" w:color="auto"/>
                <w:bottom w:val="none" w:sz="0" w:space="0" w:color="auto"/>
                <w:right w:val="none" w:sz="0" w:space="0" w:color="auto"/>
              </w:divBdr>
            </w:div>
            <w:div w:id="79716659">
              <w:marLeft w:val="0"/>
              <w:marRight w:val="0"/>
              <w:marTop w:val="0"/>
              <w:marBottom w:val="0"/>
              <w:divBdr>
                <w:top w:val="none" w:sz="0" w:space="0" w:color="auto"/>
                <w:left w:val="none" w:sz="0" w:space="0" w:color="auto"/>
                <w:bottom w:val="none" w:sz="0" w:space="0" w:color="auto"/>
                <w:right w:val="none" w:sz="0" w:space="0" w:color="auto"/>
              </w:divBdr>
            </w:div>
            <w:div w:id="24210012">
              <w:marLeft w:val="0"/>
              <w:marRight w:val="0"/>
              <w:marTop w:val="0"/>
              <w:marBottom w:val="0"/>
              <w:divBdr>
                <w:top w:val="none" w:sz="0" w:space="0" w:color="auto"/>
                <w:left w:val="none" w:sz="0" w:space="0" w:color="auto"/>
                <w:bottom w:val="none" w:sz="0" w:space="0" w:color="auto"/>
                <w:right w:val="none" w:sz="0" w:space="0" w:color="auto"/>
              </w:divBdr>
            </w:div>
            <w:div w:id="1865288693">
              <w:marLeft w:val="0"/>
              <w:marRight w:val="0"/>
              <w:marTop w:val="0"/>
              <w:marBottom w:val="0"/>
              <w:divBdr>
                <w:top w:val="none" w:sz="0" w:space="0" w:color="auto"/>
                <w:left w:val="none" w:sz="0" w:space="0" w:color="auto"/>
                <w:bottom w:val="none" w:sz="0" w:space="0" w:color="auto"/>
                <w:right w:val="none" w:sz="0" w:space="0" w:color="auto"/>
              </w:divBdr>
            </w:div>
            <w:div w:id="855197711">
              <w:marLeft w:val="0"/>
              <w:marRight w:val="0"/>
              <w:marTop w:val="0"/>
              <w:marBottom w:val="0"/>
              <w:divBdr>
                <w:top w:val="none" w:sz="0" w:space="0" w:color="auto"/>
                <w:left w:val="none" w:sz="0" w:space="0" w:color="auto"/>
                <w:bottom w:val="none" w:sz="0" w:space="0" w:color="auto"/>
                <w:right w:val="none" w:sz="0" w:space="0" w:color="auto"/>
              </w:divBdr>
            </w:div>
            <w:div w:id="2014642924">
              <w:marLeft w:val="0"/>
              <w:marRight w:val="0"/>
              <w:marTop w:val="0"/>
              <w:marBottom w:val="0"/>
              <w:divBdr>
                <w:top w:val="none" w:sz="0" w:space="0" w:color="auto"/>
                <w:left w:val="none" w:sz="0" w:space="0" w:color="auto"/>
                <w:bottom w:val="none" w:sz="0" w:space="0" w:color="auto"/>
                <w:right w:val="none" w:sz="0" w:space="0" w:color="auto"/>
              </w:divBdr>
            </w:div>
            <w:div w:id="331957823">
              <w:marLeft w:val="0"/>
              <w:marRight w:val="0"/>
              <w:marTop w:val="0"/>
              <w:marBottom w:val="0"/>
              <w:divBdr>
                <w:top w:val="none" w:sz="0" w:space="0" w:color="auto"/>
                <w:left w:val="none" w:sz="0" w:space="0" w:color="auto"/>
                <w:bottom w:val="none" w:sz="0" w:space="0" w:color="auto"/>
                <w:right w:val="none" w:sz="0" w:space="0" w:color="auto"/>
              </w:divBdr>
            </w:div>
            <w:div w:id="180895785">
              <w:marLeft w:val="0"/>
              <w:marRight w:val="0"/>
              <w:marTop w:val="0"/>
              <w:marBottom w:val="0"/>
              <w:divBdr>
                <w:top w:val="none" w:sz="0" w:space="0" w:color="auto"/>
                <w:left w:val="none" w:sz="0" w:space="0" w:color="auto"/>
                <w:bottom w:val="none" w:sz="0" w:space="0" w:color="auto"/>
                <w:right w:val="none" w:sz="0" w:space="0" w:color="auto"/>
              </w:divBdr>
            </w:div>
            <w:div w:id="15693714">
              <w:marLeft w:val="0"/>
              <w:marRight w:val="0"/>
              <w:marTop w:val="0"/>
              <w:marBottom w:val="0"/>
              <w:divBdr>
                <w:top w:val="none" w:sz="0" w:space="0" w:color="auto"/>
                <w:left w:val="none" w:sz="0" w:space="0" w:color="auto"/>
                <w:bottom w:val="none" w:sz="0" w:space="0" w:color="auto"/>
                <w:right w:val="none" w:sz="0" w:space="0" w:color="auto"/>
              </w:divBdr>
            </w:div>
            <w:div w:id="1268391999">
              <w:marLeft w:val="0"/>
              <w:marRight w:val="0"/>
              <w:marTop w:val="0"/>
              <w:marBottom w:val="0"/>
              <w:divBdr>
                <w:top w:val="none" w:sz="0" w:space="0" w:color="auto"/>
                <w:left w:val="none" w:sz="0" w:space="0" w:color="auto"/>
                <w:bottom w:val="none" w:sz="0" w:space="0" w:color="auto"/>
                <w:right w:val="none" w:sz="0" w:space="0" w:color="auto"/>
              </w:divBdr>
            </w:div>
            <w:div w:id="782653731">
              <w:marLeft w:val="0"/>
              <w:marRight w:val="0"/>
              <w:marTop w:val="0"/>
              <w:marBottom w:val="0"/>
              <w:divBdr>
                <w:top w:val="none" w:sz="0" w:space="0" w:color="auto"/>
                <w:left w:val="none" w:sz="0" w:space="0" w:color="auto"/>
                <w:bottom w:val="none" w:sz="0" w:space="0" w:color="auto"/>
                <w:right w:val="none" w:sz="0" w:space="0" w:color="auto"/>
              </w:divBdr>
            </w:div>
            <w:div w:id="1014499193">
              <w:marLeft w:val="0"/>
              <w:marRight w:val="0"/>
              <w:marTop w:val="0"/>
              <w:marBottom w:val="0"/>
              <w:divBdr>
                <w:top w:val="none" w:sz="0" w:space="0" w:color="auto"/>
                <w:left w:val="none" w:sz="0" w:space="0" w:color="auto"/>
                <w:bottom w:val="none" w:sz="0" w:space="0" w:color="auto"/>
                <w:right w:val="none" w:sz="0" w:space="0" w:color="auto"/>
              </w:divBdr>
            </w:div>
            <w:div w:id="7508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gpvonline.com/" TargetMode="External"/><Relationship Id="rId13" Type="http://schemas.openxmlformats.org/officeDocument/2006/relationships/image" Target="media/image4.jpeg"/><Relationship Id="rId18" Type="http://schemas.openxmlformats.org/officeDocument/2006/relationships/hyperlink" Target="http://3.bp.blogspot.com/_ZGzaqHb40vU/TEVAejw16ZI/AAAAAAAAAEY/Jc01pbW66gk/s1600/WaterJugProblem2.jpg"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1.bp.blogspot.com/_ZGzaqHb40vU/TEVpWMBxoLI/AAAAAAAAAFI/yVi4TcAA4b0/s1600/8-PuzzleDFS.jpg" TargetMode="External"/><Relationship Id="rId17" Type="http://schemas.openxmlformats.org/officeDocument/2006/relationships/image" Target="media/image6.jpeg"/><Relationship Id="rId25" Type="http://schemas.openxmlformats.org/officeDocument/2006/relationships/image" Target="media/image12.emf"/><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2.bp.blogspot.com/_ZGzaqHb40vU/TEU_f2__Y1I/AAAAAAAAAEQ/eXRFeSPsiqo/s1600/WaterJugProblem1.jpg" TargetMode="External"/><Relationship Id="rId20" Type="http://schemas.openxmlformats.org/officeDocument/2006/relationships/hyperlink" Target="http://4.bp.blogspot.com/_ZGzaqHb40vU/TEVjPIaoxjI/AAAAAAAAAEo/pG1VVWbD48w/s1600/MissionariesCannibalsProblem.jpg" TargetMode="Externa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4.bp.blogspot.com/_ZGzaqHb40vU/TEVqz1z5SAI/AAAAAAAAAFQ/kCIFU4cQuNY/s1600/8-PuzzleBFS.jpg" TargetMode="Externa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5A43D-9C5B-4B69-B156-09AE82A15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57</Pages>
  <Words>10329</Words>
  <Characters>58877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Oriental Group of Institutes</Company>
  <LinksUpToDate>false</LinksUpToDate>
  <CharactersWithSpaces>69068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OIST(BPL)</dc:creator>
  <cp:keywords/>
  <dc:description/>
  <cp:lastModifiedBy>rgpvonline.com</cp:lastModifiedBy>
  <cp:revision>199</cp:revision>
  <dcterms:created xsi:type="dcterms:W3CDTF">2014-06-25T09:10:00Z</dcterms:created>
  <dcterms:modified xsi:type="dcterms:W3CDTF">2018-12-24T13:15:00Z</dcterms:modified>
</cp:coreProperties>
</file>